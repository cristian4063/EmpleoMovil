
<file path=[Content_Types].xml><?xml version="1.0" encoding="utf-8"?>
<Types xmlns="http://schemas.openxmlformats.org/package/2006/content-types">
  <Default Extension="xml" ContentType="application/xml"/>
  <Default Extension="jpeg" ContentType="image/jpeg"/>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41D4A7" w14:textId="77777777" w:rsidR="008A2BFB" w:rsidRDefault="0081074E" w:rsidP="008A2BFB">
      <w:pPr>
        <w:pStyle w:val="GELParrafo"/>
      </w:pPr>
      <w:r>
        <w:t xml:space="preserve"> </w:t>
      </w:r>
    </w:p>
    <w:p w14:paraId="7687BB25" w14:textId="77777777" w:rsidR="008A2BFB" w:rsidRDefault="008A2BFB" w:rsidP="008A2BFB">
      <w:pPr>
        <w:pStyle w:val="GELTtulogen"/>
        <w:spacing w:after="0"/>
        <w:jc w:val="right"/>
        <w:rPr>
          <w:sz w:val="28"/>
        </w:rPr>
      </w:pPr>
    </w:p>
    <w:p w14:paraId="50236849" w14:textId="77777777" w:rsidR="008A2BFB" w:rsidRDefault="008A2BFB" w:rsidP="008A2BFB">
      <w:pPr>
        <w:pStyle w:val="GELTtulogen"/>
        <w:spacing w:after="0"/>
        <w:jc w:val="right"/>
        <w:rPr>
          <w:sz w:val="28"/>
        </w:rPr>
      </w:pPr>
    </w:p>
    <w:p w14:paraId="79649D72" w14:textId="77777777" w:rsidR="008A2BFB" w:rsidRDefault="008A2BFB" w:rsidP="008A2BFB">
      <w:pPr>
        <w:pStyle w:val="GELTtulogen"/>
        <w:spacing w:after="0"/>
        <w:jc w:val="right"/>
        <w:rPr>
          <w:sz w:val="28"/>
        </w:rPr>
      </w:pPr>
    </w:p>
    <w:p w14:paraId="23F911F5" w14:textId="77777777" w:rsidR="008A2BFB" w:rsidRDefault="008A2BFB" w:rsidP="008A2BFB">
      <w:pPr>
        <w:pStyle w:val="GELTtulogen"/>
        <w:spacing w:after="0"/>
        <w:jc w:val="right"/>
        <w:rPr>
          <w:sz w:val="28"/>
        </w:rPr>
      </w:pPr>
    </w:p>
    <w:p w14:paraId="25329B14" w14:textId="77777777" w:rsidR="008A2BFB" w:rsidRDefault="008A2BFB" w:rsidP="008A2BFB">
      <w:pPr>
        <w:pStyle w:val="GELTtulogen"/>
        <w:spacing w:after="0"/>
        <w:jc w:val="right"/>
        <w:rPr>
          <w:sz w:val="28"/>
        </w:rPr>
      </w:pPr>
    </w:p>
    <w:p w14:paraId="21741526" w14:textId="77777777" w:rsidR="008A2BFB" w:rsidRDefault="008A2BFB" w:rsidP="008A2BFB">
      <w:pPr>
        <w:pStyle w:val="GELTtulogen"/>
        <w:spacing w:after="0"/>
        <w:jc w:val="right"/>
        <w:rPr>
          <w:sz w:val="28"/>
        </w:rPr>
      </w:pPr>
    </w:p>
    <w:p w14:paraId="7D5C2632" w14:textId="77777777" w:rsidR="008A2BFB" w:rsidRDefault="008A2BFB" w:rsidP="008A2BFB">
      <w:pPr>
        <w:pStyle w:val="GELTtulogen"/>
        <w:spacing w:after="0"/>
        <w:jc w:val="right"/>
        <w:rPr>
          <w:sz w:val="28"/>
        </w:rPr>
      </w:pPr>
    </w:p>
    <w:p w14:paraId="533252BC" w14:textId="77777777" w:rsidR="008A2BFB" w:rsidRDefault="008A2BFB" w:rsidP="008A2BFB">
      <w:pPr>
        <w:pStyle w:val="GELTtulogen"/>
        <w:spacing w:after="0"/>
        <w:jc w:val="right"/>
        <w:rPr>
          <w:sz w:val="28"/>
        </w:rPr>
      </w:pPr>
    </w:p>
    <w:p w14:paraId="4C9CD8D4" w14:textId="77777777" w:rsidR="008A2BFB" w:rsidRDefault="008A2BFB" w:rsidP="008A2BFB">
      <w:pPr>
        <w:pStyle w:val="GELTtulogen"/>
        <w:spacing w:after="0"/>
        <w:jc w:val="right"/>
        <w:rPr>
          <w:sz w:val="28"/>
        </w:rPr>
      </w:pPr>
      <w:r w:rsidRPr="007F55BA">
        <w:rPr>
          <w:noProof/>
          <w:lang w:eastAsia="es-ES"/>
        </w:rPr>
        <w:drawing>
          <wp:inline distT="0" distB="0" distL="0" distR="0" wp14:anchorId="3D0EC679" wp14:editId="7AE0F3D5">
            <wp:extent cx="2247900" cy="314325"/>
            <wp:effectExtent l="0" t="0" r="0" b="952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7900" cy="314325"/>
                    </a:xfrm>
                    <a:prstGeom prst="rect">
                      <a:avLst/>
                    </a:prstGeom>
                    <a:solidFill>
                      <a:srgbClr val="FFFFFF"/>
                    </a:solidFill>
                    <a:ln>
                      <a:noFill/>
                    </a:ln>
                  </pic:spPr>
                </pic:pic>
              </a:graphicData>
            </a:graphic>
          </wp:inline>
        </w:drawing>
      </w:r>
      <w:r w:rsidRPr="003114F2">
        <w:rPr>
          <w:sz w:val="28"/>
        </w:rPr>
        <w:t xml:space="preserve"> </w:t>
      </w:r>
      <w:r>
        <w:rPr>
          <w:sz w:val="28"/>
        </w:rPr>
        <w:t>DOCUMENTACIÓN DE ENTREGA</w:t>
      </w:r>
    </w:p>
    <w:p w14:paraId="38371163" w14:textId="451F1012" w:rsidR="008A2BFB" w:rsidRPr="00C92DFA" w:rsidRDefault="00970A59" w:rsidP="00322650">
      <w:pPr>
        <w:pStyle w:val="GELTtulogen"/>
        <w:ind w:left="708"/>
        <w:jc w:val="right"/>
        <w:rPr>
          <w:sz w:val="28"/>
          <w:szCs w:val="28"/>
        </w:rPr>
      </w:pPr>
      <w:r>
        <w:rPr>
          <w:sz w:val="28"/>
          <w:szCs w:val="28"/>
        </w:rPr>
        <w:t>SERVICIO DE EMPLEO MOVIL</w:t>
      </w:r>
      <w:hyperlink r:id="rId10" w:history="1"/>
    </w:p>
    <w:p w14:paraId="33A2CAAC" w14:textId="77777777" w:rsidR="008A2BFB" w:rsidRDefault="008A2BFB" w:rsidP="008A2BFB">
      <w:pPr>
        <w:pStyle w:val="GELPortadatitulo"/>
        <w:pBdr>
          <w:bottom w:val="single" w:sz="18" w:space="2" w:color="auto"/>
        </w:pBdr>
      </w:pPr>
      <w:r w:rsidRPr="00FE4B26">
        <w:t>IMPLEMENTACIÓN</w:t>
      </w:r>
      <w:r>
        <w:t xml:space="preserve"> </w:t>
      </w:r>
      <w:r w:rsidRPr="00FE4B26">
        <w:t>DE APLICACIONES WEB Y MÓVILES</w:t>
      </w:r>
      <w:r>
        <w:t xml:space="preserve"> </w:t>
      </w:r>
      <w:r w:rsidRPr="00FE4B26">
        <w:t>BAJO UN MODELO DE DESARROLLO DE APLICACIONES ÁGIL</w:t>
      </w:r>
      <w:r>
        <w:t xml:space="preserve"> </w:t>
      </w:r>
      <w:r w:rsidRPr="00FE4B26">
        <w:t>Y PARTICIPATIVO PARA EL PROGRAMA AGENDA DE</w:t>
      </w:r>
      <w:r>
        <w:t xml:space="preserve"> </w:t>
      </w:r>
      <w:r w:rsidRPr="00FE4B26">
        <w:t>CONECTIVIDAD – ESTRATEGIA GOBIERNO EN LÍNEA, EN EL</w:t>
      </w:r>
      <w:r>
        <w:t xml:space="preserve"> </w:t>
      </w:r>
      <w:r w:rsidRPr="00FE4B26">
        <w:t>MARCO DEL PLAN VIVE DIGITAL</w:t>
      </w:r>
    </w:p>
    <w:p w14:paraId="0745FBCF" w14:textId="77777777" w:rsidR="008A2BFB" w:rsidRPr="00CF13DE" w:rsidRDefault="008A2BFB" w:rsidP="008A2BFB">
      <w:pPr>
        <w:pStyle w:val="GELTtulogen"/>
        <w:jc w:val="right"/>
      </w:pPr>
      <w:r w:rsidRPr="00CF13DE">
        <w:t>Dirección de Gobierno en línea</w:t>
      </w:r>
    </w:p>
    <w:p w14:paraId="22D9E714" w14:textId="77777777" w:rsidR="008A2BFB" w:rsidRPr="002C6ACF" w:rsidRDefault="008A2BFB" w:rsidP="008A2BFB">
      <w:pPr>
        <w:pStyle w:val="GELPortadacontenido"/>
      </w:pPr>
      <w:r w:rsidRPr="006E3188">
        <w:rPr>
          <w:sz w:val="22"/>
        </w:rPr>
        <w:t>@República de Colombia – Derechos Reservados</w:t>
      </w:r>
    </w:p>
    <w:p w14:paraId="1C82AA8E" w14:textId="77777777" w:rsidR="008A2BFB" w:rsidRPr="00201A1B" w:rsidRDefault="008A2BFB" w:rsidP="008A2BFB">
      <w:pPr>
        <w:pStyle w:val="Textodecuerpo"/>
        <w:spacing w:after="0"/>
        <w:jc w:val="right"/>
        <w:rPr>
          <w:rFonts w:ascii="Tahoma" w:hAnsi="Tahoma" w:cs="Tahoma"/>
          <w:b/>
          <w:bCs/>
          <w:color w:val="000000"/>
          <w:sz w:val="28"/>
          <w:szCs w:val="28"/>
          <w:lang w:val="es-ES"/>
        </w:rPr>
      </w:pPr>
    </w:p>
    <w:p w14:paraId="5BD5DD94" w14:textId="77777777" w:rsidR="008A2BFB" w:rsidRDefault="008A2BFB" w:rsidP="008A2BFB">
      <w:pPr>
        <w:pStyle w:val="Textodecuerpo"/>
        <w:spacing w:after="0"/>
        <w:jc w:val="right"/>
        <w:rPr>
          <w:rFonts w:ascii="Tahoma" w:hAnsi="Tahoma" w:cs="Tahoma"/>
          <w:b/>
          <w:bCs/>
          <w:color w:val="000000"/>
          <w:sz w:val="28"/>
          <w:szCs w:val="28"/>
        </w:rPr>
      </w:pPr>
    </w:p>
    <w:p w14:paraId="36A2685C" w14:textId="77777777" w:rsidR="008A2BFB" w:rsidRDefault="008A2BFB" w:rsidP="008A2BFB">
      <w:pPr>
        <w:pStyle w:val="Textodecuerpo"/>
        <w:spacing w:after="0"/>
        <w:jc w:val="right"/>
        <w:rPr>
          <w:rFonts w:ascii="Tahoma" w:hAnsi="Tahoma" w:cs="Tahoma"/>
          <w:b/>
          <w:bCs/>
          <w:color w:val="000000"/>
          <w:sz w:val="28"/>
          <w:szCs w:val="28"/>
        </w:rPr>
      </w:pPr>
    </w:p>
    <w:p w14:paraId="0F8A52FD" w14:textId="77777777" w:rsidR="008A2BFB" w:rsidRDefault="008A2BFB" w:rsidP="008A2BFB">
      <w:pPr>
        <w:pStyle w:val="Textodecuerpo"/>
        <w:spacing w:after="0"/>
        <w:jc w:val="right"/>
        <w:rPr>
          <w:rFonts w:ascii="Tahoma" w:hAnsi="Tahoma" w:cs="Tahoma"/>
          <w:b/>
          <w:bCs/>
          <w:color w:val="000000"/>
          <w:sz w:val="28"/>
          <w:szCs w:val="28"/>
        </w:rPr>
      </w:pPr>
    </w:p>
    <w:p w14:paraId="489E64EA" w14:textId="77777777" w:rsidR="008A2BFB" w:rsidRDefault="008A2BFB" w:rsidP="008A2BFB">
      <w:pPr>
        <w:pStyle w:val="Textodecuerpo"/>
        <w:spacing w:after="0"/>
        <w:jc w:val="right"/>
        <w:rPr>
          <w:rFonts w:ascii="Tahoma" w:hAnsi="Tahoma" w:cs="Tahoma"/>
          <w:b/>
          <w:bCs/>
          <w:color w:val="000000"/>
          <w:sz w:val="28"/>
          <w:szCs w:val="28"/>
        </w:rPr>
      </w:pPr>
    </w:p>
    <w:p w14:paraId="7F9236E7" w14:textId="77777777" w:rsidR="008A2BFB" w:rsidRDefault="008A2BFB" w:rsidP="008A2BFB">
      <w:pPr>
        <w:pStyle w:val="Textodecuerpo"/>
        <w:spacing w:after="0"/>
        <w:jc w:val="right"/>
        <w:rPr>
          <w:rFonts w:ascii="Tahoma" w:hAnsi="Tahoma" w:cs="Tahoma"/>
          <w:b/>
          <w:bCs/>
          <w:color w:val="000000"/>
          <w:sz w:val="28"/>
          <w:szCs w:val="28"/>
        </w:rPr>
      </w:pPr>
    </w:p>
    <w:p w14:paraId="27512A37" w14:textId="77777777" w:rsidR="008A2BFB" w:rsidRDefault="008A2BFB" w:rsidP="008A2BFB">
      <w:pPr>
        <w:pStyle w:val="Textodecuerpo"/>
        <w:spacing w:after="0"/>
        <w:jc w:val="right"/>
        <w:rPr>
          <w:rFonts w:ascii="Tahoma" w:hAnsi="Tahoma" w:cs="Tahoma"/>
          <w:b/>
          <w:bCs/>
          <w:color w:val="000000"/>
          <w:sz w:val="28"/>
          <w:szCs w:val="28"/>
        </w:rPr>
      </w:pPr>
    </w:p>
    <w:p w14:paraId="6FCD41D7" w14:textId="77777777" w:rsidR="008A2BFB" w:rsidRDefault="008A2BFB" w:rsidP="008A2BFB">
      <w:pPr>
        <w:pStyle w:val="Textodecuerpo"/>
        <w:spacing w:after="0"/>
        <w:jc w:val="right"/>
        <w:rPr>
          <w:rFonts w:ascii="Tahoma" w:hAnsi="Tahoma" w:cs="Tahoma"/>
          <w:b/>
          <w:bCs/>
          <w:color w:val="000000"/>
          <w:sz w:val="28"/>
          <w:szCs w:val="28"/>
        </w:rPr>
      </w:pPr>
    </w:p>
    <w:p w14:paraId="3063C859" w14:textId="77777777" w:rsidR="008A2BFB" w:rsidRDefault="008A2BFB" w:rsidP="008A2BFB">
      <w:pPr>
        <w:pStyle w:val="Textodecuerpo"/>
        <w:spacing w:after="0"/>
        <w:ind w:right="15"/>
        <w:jc w:val="center"/>
        <w:rPr>
          <w:rFonts w:ascii="Arial" w:hAnsi="Arial" w:cs="Arial"/>
          <w:color w:val="000000"/>
          <w:sz w:val="20"/>
          <w:szCs w:val="20"/>
        </w:rPr>
      </w:pPr>
    </w:p>
    <w:p w14:paraId="7F09BFE4" w14:textId="77777777" w:rsidR="008A2BFB" w:rsidRDefault="008A2BFB" w:rsidP="008A2BFB">
      <w:pPr>
        <w:pStyle w:val="Textodecuerpo"/>
        <w:spacing w:after="0"/>
        <w:ind w:right="15"/>
        <w:jc w:val="center"/>
        <w:rPr>
          <w:rFonts w:ascii="Arial" w:hAnsi="Arial" w:cs="Arial"/>
          <w:color w:val="000000"/>
          <w:sz w:val="20"/>
          <w:szCs w:val="20"/>
        </w:rPr>
      </w:pPr>
    </w:p>
    <w:p w14:paraId="34138B8F" w14:textId="77777777" w:rsidR="008A2BFB" w:rsidRDefault="008A2BFB" w:rsidP="008A2BFB">
      <w:pPr>
        <w:pStyle w:val="Textodecuerpo"/>
        <w:spacing w:after="0"/>
        <w:ind w:right="15"/>
        <w:jc w:val="center"/>
        <w:rPr>
          <w:rFonts w:ascii="Arial" w:hAnsi="Arial" w:cs="Arial"/>
          <w:color w:val="000000"/>
          <w:sz w:val="20"/>
          <w:szCs w:val="20"/>
        </w:rPr>
      </w:pPr>
    </w:p>
    <w:p w14:paraId="6CDDBEFE" w14:textId="77777777" w:rsidR="008A2BFB" w:rsidRDefault="008A2BFB" w:rsidP="008A2BFB">
      <w:pPr>
        <w:pStyle w:val="Textodecuerpo"/>
        <w:spacing w:after="0"/>
        <w:ind w:right="15"/>
        <w:jc w:val="center"/>
        <w:rPr>
          <w:rFonts w:ascii="Arial" w:hAnsi="Arial" w:cs="Arial"/>
          <w:color w:val="000000"/>
          <w:sz w:val="20"/>
          <w:szCs w:val="20"/>
        </w:rPr>
      </w:pPr>
    </w:p>
    <w:p w14:paraId="11F51282" w14:textId="77777777" w:rsidR="008A2BFB" w:rsidRDefault="008A2BFB" w:rsidP="008A2BFB">
      <w:pPr>
        <w:pStyle w:val="Textodecuerpo"/>
        <w:spacing w:after="0"/>
        <w:ind w:right="15"/>
        <w:jc w:val="center"/>
        <w:rPr>
          <w:rFonts w:ascii="Arial" w:hAnsi="Arial" w:cs="Arial"/>
          <w:color w:val="000000"/>
          <w:sz w:val="20"/>
          <w:szCs w:val="20"/>
        </w:rPr>
      </w:pPr>
    </w:p>
    <w:p w14:paraId="01D3BF00" w14:textId="63B6DBA8" w:rsidR="008A2BFB" w:rsidRPr="00CF13DE" w:rsidRDefault="008A2BFB" w:rsidP="008A2BFB">
      <w:pPr>
        <w:pStyle w:val="GELParrafo"/>
        <w:jc w:val="center"/>
      </w:pPr>
      <w:r w:rsidRPr="00DC39DA">
        <w:t xml:space="preserve">Bogotá D.C, </w:t>
      </w:r>
      <w:r w:rsidR="00970A59">
        <w:t>Noviembre</w:t>
      </w:r>
      <w:r w:rsidRPr="00DC39DA">
        <w:t xml:space="preserve"> del 2014</w:t>
      </w:r>
    </w:p>
    <w:p w14:paraId="33531833" w14:textId="77777777" w:rsidR="008A2BFB" w:rsidRDefault="008A2BFB" w:rsidP="008A2BFB">
      <w:pPr>
        <w:spacing w:after="0" w:line="240" w:lineRule="auto"/>
        <w:rPr>
          <w:rFonts w:ascii="Arial" w:eastAsia="SimSun" w:hAnsi="Arial" w:cs="Arial"/>
          <w:color w:val="000000"/>
          <w:kern w:val="1"/>
          <w:sz w:val="20"/>
          <w:szCs w:val="20"/>
          <w:lang w:eastAsia="hi-IN" w:bidi="hi-IN"/>
        </w:rPr>
      </w:pPr>
      <w:r>
        <w:rPr>
          <w:rFonts w:ascii="Arial" w:hAnsi="Arial" w:cs="Arial"/>
          <w:color w:val="000000"/>
          <w:sz w:val="20"/>
          <w:szCs w:val="20"/>
        </w:rPr>
        <w:br w:type="page"/>
      </w:r>
    </w:p>
    <w:p w14:paraId="15D43506" w14:textId="77777777" w:rsidR="008A2BFB" w:rsidRDefault="008A2BFB" w:rsidP="008A2BFB">
      <w:pPr>
        <w:pStyle w:val="Textodecuerpo"/>
        <w:spacing w:after="0"/>
        <w:ind w:right="15"/>
        <w:jc w:val="center"/>
        <w:rPr>
          <w:rFonts w:ascii="Arial" w:hAnsi="Arial" w:cs="Arial"/>
          <w:color w:val="000000"/>
          <w:sz w:val="20"/>
          <w:szCs w:val="20"/>
        </w:rPr>
      </w:pPr>
    </w:p>
    <w:p w14:paraId="0902DF28" w14:textId="77777777" w:rsidR="008A2BFB" w:rsidRDefault="008A2BFB" w:rsidP="008A2BFB">
      <w:pPr>
        <w:pStyle w:val="Textodecuerpo"/>
        <w:spacing w:after="0"/>
        <w:ind w:right="15"/>
        <w:jc w:val="center"/>
        <w:rPr>
          <w:rFonts w:ascii="Arial" w:hAnsi="Arial" w:cs="Arial"/>
          <w:color w:val="000000"/>
          <w:sz w:val="20"/>
          <w:szCs w:val="20"/>
        </w:rPr>
      </w:pPr>
    </w:p>
    <w:p w14:paraId="4E37A8F1" w14:textId="77777777" w:rsidR="008A2BFB" w:rsidRPr="0037645B" w:rsidRDefault="008A2BFB" w:rsidP="008A2BFB">
      <w:pPr>
        <w:pStyle w:val="GELPortadacontenido"/>
        <w:jc w:val="center"/>
      </w:pPr>
      <w:r w:rsidRPr="0037645B">
        <w:t>FORMATO PRELIMINAR AL DOCUMENTO</w:t>
      </w:r>
    </w:p>
    <w:p w14:paraId="48591438" w14:textId="77777777" w:rsidR="008A2BFB" w:rsidRPr="00C91A09" w:rsidRDefault="008A2BFB" w:rsidP="00C92DFA">
      <w:pPr>
        <w:pStyle w:val="GELPortadacontenido"/>
        <w:jc w:val="left"/>
      </w:pPr>
    </w:p>
    <w:tbl>
      <w:tblPr>
        <w:tblW w:w="10151" w:type="dxa"/>
        <w:jc w:val="center"/>
        <w:tblBorders>
          <w:insideH w:val="single" w:sz="18" w:space="0" w:color="FFFFFF"/>
          <w:insideV w:val="single" w:sz="18" w:space="0" w:color="FFFFFF"/>
        </w:tblBorders>
        <w:tblLayout w:type="fixed"/>
        <w:tblCellMar>
          <w:left w:w="70" w:type="dxa"/>
          <w:right w:w="70" w:type="dxa"/>
        </w:tblCellMar>
        <w:tblLook w:val="0000" w:firstRow="0" w:lastRow="0" w:firstColumn="0" w:lastColumn="0" w:noHBand="0" w:noVBand="0"/>
      </w:tblPr>
      <w:tblGrid>
        <w:gridCol w:w="2119"/>
        <w:gridCol w:w="3007"/>
        <w:gridCol w:w="1358"/>
        <w:gridCol w:w="1022"/>
        <w:gridCol w:w="1089"/>
        <w:gridCol w:w="1556"/>
      </w:tblGrid>
      <w:tr w:rsidR="008A2BFB" w:rsidRPr="003114F2" w14:paraId="30E7EBEC" w14:textId="77777777" w:rsidTr="00271F80">
        <w:trPr>
          <w:jc w:val="center"/>
        </w:trPr>
        <w:tc>
          <w:tcPr>
            <w:tcW w:w="2119" w:type="dxa"/>
            <w:tcBorders>
              <w:top w:val="nil"/>
              <w:left w:val="nil"/>
              <w:bottom w:val="single" w:sz="18" w:space="0" w:color="FFFFFF"/>
              <w:right w:val="single" w:sz="18" w:space="0" w:color="FFFFFF"/>
            </w:tcBorders>
            <w:shd w:val="pct20" w:color="000000" w:fill="FFFFFF"/>
            <w:vAlign w:val="center"/>
          </w:tcPr>
          <w:p w14:paraId="1C698D0D" w14:textId="77777777" w:rsidR="008A2BFB" w:rsidRPr="003114F2" w:rsidRDefault="008A2BFB" w:rsidP="00C92DFA">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Título:</w:t>
            </w:r>
          </w:p>
        </w:tc>
        <w:tc>
          <w:tcPr>
            <w:tcW w:w="8032" w:type="dxa"/>
            <w:gridSpan w:val="5"/>
            <w:tcBorders>
              <w:top w:val="nil"/>
              <w:left w:val="single" w:sz="18" w:space="0" w:color="FFFFFF"/>
              <w:bottom w:val="single" w:sz="18" w:space="0" w:color="FFFFFF"/>
              <w:right w:val="nil"/>
            </w:tcBorders>
            <w:shd w:val="pct20" w:color="000000" w:fill="FFFFFF"/>
          </w:tcPr>
          <w:sdt>
            <w:sdtPr>
              <w:rPr>
                <w:rFonts w:ascii="Arial" w:eastAsia="Calibri" w:hAnsi="Arial" w:cs="Times New Roman"/>
                <w:b w:val="0"/>
                <w:caps w:val="0"/>
                <w:sz w:val="20"/>
                <w:lang w:val="es-CO"/>
              </w:rPr>
              <w:alias w:val="TITULO DEL DOCUMENTO"/>
              <w:tag w:val="TITULO DEL DOCUMENTO"/>
              <w:id w:val="1057594628"/>
              <w:placeholder>
                <w:docPart w:val="C4DA145E58E948A7AAD1BBE33C9B0311"/>
              </w:placeholder>
            </w:sdtPr>
            <w:sdtEndPr>
              <w:rPr>
                <w:b/>
              </w:rPr>
            </w:sdtEndPr>
            <w:sdtContent>
              <w:p w14:paraId="1854E3FF" w14:textId="5BB1C4E0" w:rsidR="008A2BFB" w:rsidRPr="00DC39DA" w:rsidRDefault="00970A59" w:rsidP="00C92DFA">
                <w:pPr>
                  <w:pStyle w:val="GELTtulogen"/>
                  <w:jc w:val="left"/>
                  <w:rPr>
                    <w:rFonts w:asciiTheme="majorHAnsi" w:hAnsiTheme="majorHAnsi" w:cstheme="majorHAnsi"/>
                    <w:szCs w:val="24"/>
                  </w:rPr>
                </w:pPr>
                <w:r>
                  <w:rPr>
                    <w:rFonts w:asciiTheme="majorHAnsi" w:eastAsia="Calibri" w:hAnsiTheme="majorHAnsi" w:cstheme="majorHAnsi"/>
                    <w:szCs w:val="24"/>
                  </w:rPr>
                  <w:t>SERVICIO DE EMPLEO MOVIL</w:t>
                </w:r>
              </w:p>
              <w:p w14:paraId="0BBB70ED" w14:textId="77777777" w:rsidR="008A2BFB" w:rsidRPr="00A8285C" w:rsidRDefault="004813D1" w:rsidP="00C92DFA"/>
            </w:sdtContent>
          </w:sdt>
        </w:tc>
      </w:tr>
      <w:tr w:rsidR="008A2BFB" w:rsidRPr="003114F2" w14:paraId="60254E1C" w14:textId="77777777" w:rsidTr="00271F80">
        <w:trPr>
          <w:trHeight w:val="356"/>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4C527C93"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 xml:space="preserve">Fecha elaboración: </w:t>
            </w:r>
          </w:p>
          <w:p w14:paraId="1381E3F4"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roofErr w:type="spellStart"/>
            <w:r w:rsidRPr="003114F2">
              <w:rPr>
                <w:rFonts w:ascii="Arial" w:eastAsia="Calibri" w:hAnsi="Arial" w:cs="Arial"/>
                <w:sz w:val="20"/>
                <w:szCs w:val="20"/>
                <w:lang w:val="es-ES"/>
              </w:rPr>
              <w:t>aaaa</w:t>
            </w:r>
            <w:proofErr w:type="spellEnd"/>
            <w:r w:rsidRPr="003114F2">
              <w:rPr>
                <w:rFonts w:ascii="Arial" w:eastAsia="Calibri" w:hAnsi="Arial" w:cs="Arial"/>
                <w:sz w:val="20"/>
                <w:szCs w:val="20"/>
                <w:lang w:val="es-ES"/>
              </w:rPr>
              <w:t>-mm-</w:t>
            </w:r>
            <w:proofErr w:type="spellStart"/>
            <w:r w:rsidRPr="003114F2">
              <w:rPr>
                <w:rFonts w:ascii="Arial" w:eastAsia="Calibri" w:hAnsi="Arial" w:cs="Arial"/>
                <w:sz w:val="20"/>
                <w:szCs w:val="20"/>
                <w:lang w:val="es-ES"/>
              </w:rPr>
              <w:t>dd</w:t>
            </w:r>
            <w:proofErr w:type="spellEnd"/>
          </w:p>
        </w:tc>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p w14:paraId="7912C53B" w14:textId="4C04A783" w:rsidR="008A2BFB" w:rsidRPr="003114F2" w:rsidRDefault="008A2BFB" w:rsidP="00EC269D">
            <w:pPr>
              <w:tabs>
                <w:tab w:val="left" w:pos="2880"/>
              </w:tabs>
              <w:spacing w:after="0" w:line="240" w:lineRule="exact"/>
              <w:ind w:right="178"/>
              <w:rPr>
                <w:rFonts w:ascii="Arial" w:eastAsia="Calibri" w:hAnsi="Arial" w:cs="Arial"/>
                <w:sz w:val="20"/>
                <w:szCs w:val="20"/>
                <w:lang w:val="es-ES"/>
              </w:rPr>
            </w:pPr>
            <w:r w:rsidRPr="00F32580">
              <w:rPr>
                <w:lang w:val="es-ES"/>
              </w:rPr>
              <w:t>2014</w:t>
            </w:r>
            <w:r w:rsidR="00970A59">
              <w:rPr>
                <w:rFonts w:eastAsia="Calibri" w:cs="Arial"/>
                <w:szCs w:val="20"/>
                <w:lang w:val="es-ES"/>
              </w:rPr>
              <w:t>-11</w:t>
            </w:r>
            <w:r w:rsidR="00B1225F">
              <w:rPr>
                <w:rFonts w:eastAsia="Calibri" w:cs="Arial"/>
                <w:szCs w:val="20"/>
                <w:lang w:val="es-ES"/>
              </w:rPr>
              <w:t>-</w:t>
            </w:r>
            <w:r w:rsidR="00970A59">
              <w:rPr>
                <w:rFonts w:eastAsia="Calibri" w:cs="Arial"/>
                <w:szCs w:val="20"/>
                <w:lang w:val="es-ES"/>
              </w:rPr>
              <w:t>23</w:t>
            </w:r>
          </w:p>
        </w:tc>
      </w:tr>
      <w:tr w:rsidR="008A2BFB" w:rsidRPr="003114F2" w14:paraId="31C020E5" w14:textId="77777777" w:rsidTr="00271F80">
        <w:trPr>
          <w:trHeight w:val="565"/>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123274BF" w14:textId="77777777" w:rsidR="008A2BFB" w:rsidRPr="001C31B4" w:rsidRDefault="008A2BFB" w:rsidP="00271F80">
            <w:pPr>
              <w:tabs>
                <w:tab w:val="left" w:pos="2880"/>
              </w:tabs>
              <w:spacing w:after="0" w:line="240" w:lineRule="exact"/>
              <w:ind w:right="178"/>
              <w:rPr>
                <w:rFonts w:ascii="Arial" w:eastAsia="Calibri" w:hAnsi="Arial" w:cs="Arial"/>
                <w:sz w:val="20"/>
                <w:szCs w:val="20"/>
                <w:lang w:val="es-ES"/>
              </w:rPr>
            </w:pPr>
            <w:r w:rsidRPr="001C31B4">
              <w:rPr>
                <w:rFonts w:ascii="Arial" w:eastAsia="Calibri" w:hAnsi="Arial" w:cs="Arial"/>
                <w:sz w:val="20"/>
                <w:szCs w:val="20"/>
                <w:lang w:val="es-ES"/>
              </w:rPr>
              <w:t>Sumario:</w:t>
            </w:r>
          </w:p>
        </w:tc>
        <w:sdt>
          <w:sdtPr>
            <w:rPr>
              <w:rFonts w:ascii="Arial" w:eastAsia="Calibri" w:hAnsi="Arial"/>
              <w:sz w:val="20"/>
              <w:lang w:val="es-ES"/>
            </w:rPr>
            <w:alias w:val="Objetivo"/>
            <w:tag w:val="Objetivo"/>
            <w:id w:val="-381476924"/>
            <w:placeholder>
              <w:docPart w:val="59A576A39E3346819636AED5327C7A9B"/>
            </w:placeholder>
          </w:sdtPr>
          <w:sdtEndPr>
            <w:rPr>
              <w:rFonts w:ascii="Calibri" w:hAnsi="Calibri" w:cs="Arial"/>
              <w:b/>
              <w:sz w:val="22"/>
              <w:szCs w:val="20"/>
            </w:rPr>
          </w:sdtEndPr>
          <w:sdtContent>
            <w:tc>
              <w:tcPr>
                <w:tcW w:w="8032" w:type="dxa"/>
                <w:gridSpan w:val="5"/>
                <w:tcBorders>
                  <w:top w:val="single" w:sz="18" w:space="0" w:color="FFFFFF"/>
                  <w:left w:val="single" w:sz="18" w:space="0" w:color="FFFFFF"/>
                  <w:bottom w:val="single" w:sz="18" w:space="0" w:color="FFFFFF"/>
                  <w:right w:val="nil"/>
                </w:tcBorders>
                <w:shd w:val="pct20" w:color="000000" w:fill="FFFFFF"/>
              </w:tcPr>
              <w:p w14:paraId="34B57E6E" w14:textId="01ADA9A9" w:rsidR="008A2BFB" w:rsidRPr="001C31B4" w:rsidRDefault="008A2BFB" w:rsidP="00970A59">
                <w:pPr>
                  <w:spacing w:after="0" w:line="240" w:lineRule="auto"/>
                  <w:ind w:right="202"/>
                  <w:rPr>
                    <w:rFonts w:ascii="Arial" w:eastAsia="Calibri" w:hAnsi="Arial" w:cs="Arial"/>
                    <w:b/>
                    <w:sz w:val="20"/>
                    <w:szCs w:val="20"/>
                    <w:lang w:val="es-ES"/>
                  </w:rPr>
                </w:pPr>
                <w:r w:rsidRPr="001C31B4">
                  <w:rPr>
                    <w:rFonts w:ascii="Arial" w:eastAsia="Calibri" w:hAnsi="Arial"/>
                    <w:sz w:val="20"/>
                    <w:lang w:val="es-ES"/>
                  </w:rPr>
                  <w:t xml:space="preserve">El presente documento tiene como objetivo documentar el planteamiento y recursos para desarrollar el reto </w:t>
                </w:r>
                <w:r w:rsidR="00970A59">
                  <w:t>Servicio de empleo movil</w:t>
                </w:r>
                <w:r w:rsidRPr="001C31B4">
                  <w:rPr>
                    <w:rFonts w:ascii="Arial" w:eastAsia="Calibri" w:hAnsi="Arial"/>
                    <w:sz w:val="20"/>
                    <w:lang w:val="es-ES"/>
                  </w:rPr>
                  <w:t>, con el fin de definir claramente la problemática a solicitar con la aplicación.</w:t>
                </w:r>
              </w:p>
            </w:tc>
          </w:sdtContent>
        </w:sdt>
      </w:tr>
      <w:tr w:rsidR="008A2BFB" w:rsidRPr="003114F2" w14:paraId="4AE23C64" w14:textId="77777777" w:rsidTr="00271F80">
        <w:trPr>
          <w:trHeight w:val="189"/>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32BAD05A" w14:textId="77777777" w:rsidR="008A2BFB" w:rsidRPr="001C31B4" w:rsidRDefault="008A2BFB" w:rsidP="00271F80">
            <w:pPr>
              <w:tabs>
                <w:tab w:val="left" w:pos="2880"/>
              </w:tabs>
              <w:spacing w:after="0" w:line="240" w:lineRule="exact"/>
              <w:ind w:right="178"/>
              <w:rPr>
                <w:rFonts w:asciiTheme="majorHAnsi" w:eastAsia="Calibri" w:hAnsiTheme="majorHAnsi" w:cstheme="majorHAnsi"/>
                <w:sz w:val="20"/>
                <w:szCs w:val="20"/>
                <w:lang w:val="es-ES"/>
              </w:rPr>
            </w:pPr>
            <w:r w:rsidRPr="001C31B4">
              <w:rPr>
                <w:rFonts w:asciiTheme="majorHAnsi" w:eastAsia="Calibri" w:hAnsiTheme="majorHAnsi" w:cstheme="majorHAnsi"/>
                <w:sz w:val="20"/>
                <w:szCs w:val="20"/>
                <w:lang w:val="es-ES"/>
              </w:rPr>
              <w:t>Palabras Claves:</w:t>
            </w:r>
          </w:p>
        </w:tc>
        <w:bookmarkStart w:id="0" w:name="_Toc404244635" w:displacedByCustomXml="next"/>
        <w:bookmarkStart w:id="1" w:name="_Toc404244128" w:displacedByCustomXml="next"/>
        <w:bookmarkStart w:id="2" w:name="_Toc397957330" w:displacedByCustomXml="next"/>
        <w:sdt>
          <w:sdtPr>
            <w:rPr>
              <w:rFonts w:asciiTheme="majorHAnsi" w:eastAsia="Calibri" w:hAnsiTheme="majorHAnsi" w:cstheme="majorHAnsi"/>
              <w:b w:val="0"/>
              <w:color w:val="auto"/>
              <w:sz w:val="20"/>
              <w:szCs w:val="20"/>
              <w:lang w:val="es-ES"/>
            </w:rPr>
            <w:alias w:val="Palabras Claves"/>
            <w:tag w:val="Palabras Claves"/>
            <w:id w:val="395634371"/>
            <w:placeholder>
              <w:docPart w:val="628BCEAC9F534D47AEBCEB4DA6EC7344"/>
            </w:placeholder>
          </w:sdtPr>
          <w:sdtContent>
            <w:bookmarkStart w:id="3" w:name="_Toc390937938" w:displacedByCustomXml="prev"/>
            <w:bookmarkStart w:id="4" w:name="_Toc390780045" w:displacedByCustomXml="prev"/>
            <w:bookmarkStart w:id="5" w:name="_Toc390779127" w:displacedByCustomXml="prev"/>
            <w:bookmarkStart w:id="6" w:name="_Toc390694122" w:displacedByCustomXml="prev"/>
            <w:bookmarkStart w:id="7" w:name="_Toc390446378" w:displacedByCustomXml="prev"/>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p w14:paraId="43D7DA65" w14:textId="3B5477F0" w:rsidR="008A2BFB" w:rsidRPr="001C31B4" w:rsidRDefault="00970A59" w:rsidP="00970A59">
                <w:pPr>
                  <w:pStyle w:val="Ttulo3"/>
                  <w:shd w:val="clear" w:color="auto" w:fill="FFFFFF"/>
                  <w:spacing w:before="0"/>
                  <w:rPr>
                    <w:rFonts w:asciiTheme="majorHAnsi" w:eastAsia="Calibri" w:hAnsiTheme="majorHAnsi" w:cstheme="majorHAnsi"/>
                    <w:b w:val="0"/>
                    <w:color w:val="auto"/>
                    <w:sz w:val="20"/>
                    <w:szCs w:val="20"/>
                    <w:lang w:val="es-ES"/>
                  </w:rPr>
                </w:pPr>
                <w:r>
                  <w:rPr>
                    <w:rFonts w:asciiTheme="majorHAnsi" w:eastAsia="Calibri" w:hAnsiTheme="majorHAnsi" w:cstheme="majorHAnsi"/>
                    <w:b w:val="0"/>
                    <w:color w:val="auto"/>
                    <w:sz w:val="20"/>
                    <w:szCs w:val="20"/>
                    <w:lang w:val="es-ES"/>
                  </w:rPr>
                  <w:t xml:space="preserve">Empleo, Filtros, </w:t>
                </w:r>
                <w:proofErr w:type="spellStart"/>
                <w:r>
                  <w:rPr>
                    <w:rFonts w:asciiTheme="majorHAnsi" w:eastAsia="Calibri" w:hAnsiTheme="majorHAnsi" w:cstheme="majorHAnsi"/>
                    <w:b w:val="0"/>
                    <w:color w:val="auto"/>
                    <w:sz w:val="20"/>
                    <w:szCs w:val="20"/>
                    <w:lang w:val="es-ES"/>
                  </w:rPr>
                  <w:t>Webservice</w:t>
                </w:r>
                <w:proofErr w:type="spellEnd"/>
                <w:r w:rsidR="00B72F45">
                  <w:rPr>
                    <w:rFonts w:asciiTheme="majorHAnsi" w:eastAsia="Calibri" w:hAnsiTheme="majorHAnsi" w:cstheme="majorHAnsi"/>
                    <w:b w:val="0"/>
                    <w:color w:val="auto"/>
                    <w:sz w:val="20"/>
                    <w:szCs w:val="20"/>
                    <w:lang w:val="es-ES"/>
                  </w:rPr>
                  <w:t xml:space="preserve"> </w:t>
                </w:r>
              </w:p>
            </w:tc>
          </w:sdtContent>
        </w:sdt>
        <w:bookmarkEnd w:id="3" w:displacedByCustomXml="prev"/>
        <w:bookmarkEnd w:id="4" w:displacedByCustomXml="prev"/>
        <w:bookmarkEnd w:id="5" w:displacedByCustomXml="prev"/>
        <w:bookmarkEnd w:id="6" w:displacedByCustomXml="prev"/>
        <w:bookmarkEnd w:id="7" w:displacedByCustomXml="prev"/>
        <w:bookmarkEnd w:id="0" w:displacedByCustomXml="prev"/>
        <w:bookmarkEnd w:id="1" w:displacedByCustomXml="prev"/>
        <w:bookmarkEnd w:id="2" w:displacedByCustomXml="prev"/>
      </w:tr>
      <w:tr w:rsidR="008A2BFB" w:rsidRPr="003114F2" w14:paraId="4543429A" w14:textId="77777777" w:rsidTr="00271F80">
        <w:trPr>
          <w:trHeight w:val="238"/>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6433B127"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Formato:</w:t>
            </w:r>
          </w:p>
        </w:tc>
        <w:tc>
          <w:tcPr>
            <w:tcW w:w="4365"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cs="Arial"/>
                <w:sz w:val="20"/>
                <w:szCs w:val="20"/>
                <w:lang w:val="es-ES"/>
              </w:rPr>
              <w:id w:val="1029075127"/>
              <w:placeholder>
                <w:docPart w:val="C4DA145E58E948A7AAD1BBE33C9B0311"/>
              </w:placeholder>
            </w:sdtPr>
            <w:sdtContent>
              <w:sdt>
                <w:sdtPr>
                  <w:rPr>
                    <w:rFonts w:ascii="Arial" w:eastAsia="Calibri" w:hAnsi="Arial"/>
                    <w:sz w:val="20"/>
                    <w:lang w:val="es-ES"/>
                  </w:rPr>
                  <w:alias w:val="Formato"/>
                  <w:tag w:val="Formato"/>
                  <w:id w:val="-175584541"/>
                  <w:placeholder>
                    <w:docPart w:val="959A8ACBDC3645A6ABB784C24E335124"/>
                  </w:placeholder>
                  <w:comboBox>
                    <w:listItem w:value="Elija un elemento."/>
                    <w:listItem w:displayText="DOC" w:value="DOC"/>
                    <w:listItem w:displayText="DOCX" w:value="DOCX"/>
                  </w:comboBox>
                </w:sdtPr>
                <w:sdtContent>
                  <w:p w14:paraId="2E20036E"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sz w:val="20"/>
                        <w:lang w:val="es-ES"/>
                      </w:rPr>
                      <w:t>DOC</w:t>
                    </w:r>
                  </w:p>
                </w:sdtContent>
              </w:sdt>
            </w:sdtContent>
          </w:sdt>
        </w:tc>
        <w:tc>
          <w:tcPr>
            <w:tcW w:w="2111" w:type="dxa"/>
            <w:gridSpan w:val="2"/>
            <w:tcBorders>
              <w:top w:val="single" w:sz="18" w:space="0" w:color="FFFFFF"/>
              <w:left w:val="single" w:sz="18" w:space="0" w:color="FFFFFF"/>
              <w:bottom w:val="single" w:sz="18" w:space="0" w:color="FFFFFF"/>
              <w:right w:val="nil"/>
            </w:tcBorders>
            <w:shd w:val="pct20" w:color="000000" w:fill="FFFFFF"/>
            <w:vAlign w:val="center"/>
          </w:tcPr>
          <w:p w14:paraId="1D3059C5"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Lenguaje:</w:t>
            </w:r>
          </w:p>
        </w:tc>
        <w:tc>
          <w:tcPr>
            <w:tcW w:w="1556" w:type="dxa"/>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cs="Arial"/>
                <w:sz w:val="20"/>
                <w:szCs w:val="20"/>
                <w:lang w:val="es-ES"/>
              </w:rPr>
              <w:id w:val="1136913157"/>
              <w:placeholder>
                <w:docPart w:val="C4DA145E58E948A7AAD1BBE33C9B0311"/>
              </w:placeholder>
            </w:sdtPr>
            <w:sdtContent>
              <w:sdt>
                <w:sdtPr>
                  <w:rPr>
                    <w:rFonts w:ascii="Arial" w:eastAsia="Calibri" w:hAnsi="Arial" w:cs="Arial"/>
                    <w:sz w:val="20"/>
                    <w:szCs w:val="20"/>
                    <w:lang w:val="es-ES"/>
                  </w:rPr>
                  <w:id w:val="1814523217"/>
                  <w:placeholder>
                    <w:docPart w:val="C4DA145E58E948A7AAD1BBE33C9B0311"/>
                  </w:placeholder>
                </w:sdtPr>
                <w:sdtContent>
                  <w:sdt>
                    <w:sdtPr>
                      <w:rPr>
                        <w:rFonts w:ascii="Arial" w:eastAsia="Calibri" w:hAnsi="Arial"/>
                        <w:sz w:val="20"/>
                        <w:lang w:val="es-ES"/>
                      </w:rPr>
                      <w:alias w:val="Lenguaje"/>
                      <w:tag w:val="Lenguaje"/>
                      <w:id w:val="1873725701"/>
                      <w:placeholder>
                        <w:docPart w:val="959A8ACBDC3645A6ABB784C24E335124"/>
                      </w:placeholder>
                      <w:comboBox>
                        <w:listItem w:value="Elija un elemento."/>
                        <w:listItem w:displayText="Español" w:value="Español"/>
                      </w:comboBox>
                    </w:sdtPr>
                    <w:sdtContent>
                      <w:p w14:paraId="62F0A6FE"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Español</w:t>
                        </w:r>
                      </w:p>
                    </w:sdtContent>
                  </w:sdt>
                </w:sdtContent>
              </w:sdt>
            </w:sdtContent>
          </w:sdt>
        </w:tc>
      </w:tr>
      <w:tr w:rsidR="008A2BFB" w:rsidRPr="003114F2" w14:paraId="1DF6D88E" w14:textId="77777777" w:rsidTr="00271F80">
        <w:trPr>
          <w:trHeight w:val="322"/>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405EF01A"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Dependencia:</w:t>
            </w:r>
          </w:p>
        </w:tc>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sdt>
            <w:sdtPr>
              <w:rPr>
                <w:rFonts w:ascii="Arial" w:eastAsia="Calibri" w:hAnsi="Arial"/>
                <w:sz w:val="20"/>
                <w:lang w:val="es-ES"/>
              </w:rPr>
              <w:alias w:val="Dependencia"/>
              <w:tag w:val="Dependencia"/>
              <w:id w:val="-93090490"/>
              <w:placeholder>
                <w:docPart w:val="C4DA145E58E948A7AAD1BBE33C9B0311"/>
              </w:placeholder>
            </w:sdtPr>
            <w:sdtContent>
              <w:p w14:paraId="152DED57"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Ministerio de Tecnologías de la Información y las Comunicaciones: Fondo de Tecnologías de la Información y las Comunicaciones</w:t>
                </w:r>
              </w:p>
            </w:sdtContent>
          </w:sdt>
        </w:tc>
      </w:tr>
      <w:tr w:rsidR="008A2BFB" w:rsidRPr="003114F2" w14:paraId="1311D2CC" w14:textId="77777777" w:rsidTr="00271F80">
        <w:trPr>
          <w:trHeight w:val="307"/>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21DE9109"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Código:</w:t>
            </w:r>
          </w:p>
        </w:tc>
        <w:tc>
          <w:tcPr>
            <w:tcW w:w="3007" w:type="dxa"/>
            <w:tcBorders>
              <w:top w:val="single" w:sz="18" w:space="0" w:color="FFFFFF"/>
              <w:left w:val="single" w:sz="18" w:space="0" w:color="FFFFFF"/>
              <w:bottom w:val="single" w:sz="18" w:space="0" w:color="FFFFFF"/>
              <w:right w:val="single" w:sz="18" w:space="0" w:color="FFFFFF"/>
            </w:tcBorders>
            <w:shd w:val="pct20" w:color="000000" w:fill="FFFFFF"/>
            <w:vAlign w:val="center"/>
          </w:tcPr>
          <w:p w14:paraId="726ECAC0" w14:textId="77777777" w:rsidR="008A2BFB" w:rsidRPr="003114F2" w:rsidRDefault="008A2BFB" w:rsidP="00B1225F">
            <w:pPr>
              <w:tabs>
                <w:tab w:val="left" w:pos="2880"/>
              </w:tabs>
              <w:spacing w:after="0" w:line="240" w:lineRule="exact"/>
              <w:ind w:right="178"/>
              <w:rPr>
                <w:rFonts w:ascii="Arial" w:eastAsia="Calibri" w:hAnsi="Arial" w:cs="Arial"/>
                <w:sz w:val="20"/>
                <w:szCs w:val="20"/>
              </w:rPr>
            </w:pPr>
            <w:r w:rsidRPr="00F32580">
              <w:rPr>
                <w:rFonts w:ascii="Arial" w:eastAsia="Calibri" w:hAnsi="Arial" w:cs="Arial"/>
                <w:sz w:val="20"/>
                <w:szCs w:val="20"/>
              </w:rPr>
              <w:t>MOV-</w:t>
            </w:r>
            <w:r>
              <w:t>4</w:t>
            </w:r>
            <w:r w:rsidR="00B1225F">
              <w:t>47</w:t>
            </w:r>
            <w:r w:rsidRPr="00F32580">
              <w:t>-</w:t>
            </w:r>
            <w:r w:rsidRPr="00F32580">
              <w:rPr>
                <w:rFonts w:ascii="Arial" w:eastAsia="Calibri" w:hAnsi="Arial" w:cs="Arial"/>
                <w:sz w:val="20"/>
                <w:szCs w:val="20"/>
              </w:rPr>
              <w:t>GELMOV-IT</w:t>
            </w:r>
            <w:r w:rsidRPr="00F32580">
              <w:t>4</w:t>
            </w:r>
            <w:r w:rsidRPr="00F32580">
              <w:rPr>
                <w:rFonts w:ascii="Arial" w:eastAsia="Calibri" w:hAnsi="Arial" w:cs="Arial"/>
                <w:sz w:val="20"/>
                <w:szCs w:val="20"/>
              </w:rPr>
              <w:t>-DO-Documentación_</w:t>
            </w:r>
          </w:p>
        </w:tc>
        <w:tc>
          <w:tcPr>
            <w:tcW w:w="1358" w:type="dxa"/>
            <w:tcBorders>
              <w:top w:val="single" w:sz="18" w:space="0" w:color="FFFFFF"/>
              <w:left w:val="single" w:sz="18" w:space="0" w:color="FFFFFF"/>
              <w:bottom w:val="single" w:sz="18" w:space="0" w:color="FFFFFF"/>
              <w:right w:val="single" w:sz="18" w:space="0" w:color="FFFFFF"/>
            </w:tcBorders>
            <w:shd w:val="pct20" w:color="000000" w:fill="FFFFFF"/>
            <w:vAlign w:val="center"/>
          </w:tcPr>
          <w:p w14:paraId="1F6528B4"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Versión:</w:t>
            </w:r>
          </w:p>
        </w:tc>
        <w:tc>
          <w:tcPr>
            <w:tcW w:w="1022" w:type="dxa"/>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sz w:val="20"/>
                <w:lang w:val="es-ES"/>
              </w:rPr>
              <w:alias w:val="Versión"/>
              <w:tag w:val="Versión"/>
              <w:id w:val="-1354722084"/>
              <w:placeholder>
                <w:docPart w:val="C4DA145E58E948A7AAD1BBE33C9B0311"/>
              </w:placeholder>
            </w:sdtPr>
            <w:sdtContent>
              <w:p w14:paraId="06D74C19" w14:textId="77777777" w:rsidR="008A2BFB" w:rsidRPr="003114F2" w:rsidRDefault="008A2BFB" w:rsidP="00271F80">
                <w:pPr>
                  <w:tabs>
                    <w:tab w:val="left" w:pos="945"/>
                  </w:tabs>
                  <w:spacing w:after="0" w:line="240" w:lineRule="exact"/>
                  <w:ind w:right="178"/>
                  <w:rPr>
                    <w:rFonts w:ascii="Arial" w:eastAsia="Calibri" w:hAnsi="Arial" w:cs="Arial"/>
                    <w:sz w:val="20"/>
                    <w:szCs w:val="20"/>
                    <w:lang w:val="es-ES"/>
                  </w:rPr>
                </w:pPr>
                <w:r w:rsidRPr="003114F2">
                  <w:rPr>
                    <w:rFonts w:ascii="Arial" w:eastAsia="Calibri" w:hAnsi="Arial"/>
                    <w:sz w:val="20"/>
                    <w:lang w:val="es-ES"/>
                  </w:rPr>
                  <w:t>1.0</w:t>
                </w:r>
              </w:p>
            </w:sdtContent>
          </w:sdt>
        </w:tc>
        <w:tc>
          <w:tcPr>
            <w:tcW w:w="1089" w:type="dxa"/>
            <w:tcBorders>
              <w:top w:val="single" w:sz="18" w:space="0" w:color="FFFFFF"/>
              <w:left w:val="single" w:sz="18" w:space="0" w:color="FFFFFF"/>
              <w:bottom w:val="single" w:sz="18" w:space="0" w:color="FFFFFF"/>
              <w:right w:val="nil"/>
            </w:tcBorders>
            <w:shd w:val="pct20" w:color="000000" w:fill="FFFFFF"/>
            <w:vAlign w:val="center"/>
          </w:tcPr>
          <w:p w14:paraId="0C8F123C" w14:textId="77777777" w:rsidR="008A2BFB" w:rsidRPr="003114F2" w:rsidRDefault="008A2BFB" w:rsidP="00271F80">
            <w:pPr>
              <w:tabs>
                <w:tab w:val="left" w:pos="945"/>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Estado:</w:t>
            </w:r>
          </w:p>
        </w:tc>
        <w:tc>
          <w:tcPr>
            <w:tcW w:w="1556" w:type="dxa"/>
            <w:tcBorders>
              <w:top w:val="single" w:sz="18" w:space="0" w:color="FFFFFF"/>
              <w:left w:val="single" w:sz="18" w:space="0" w:color="FFFFFF"/>
              <w:bottom w:val="single" w:sz="18" w:space="0" w:color="FFFFFF"/>
              <w:right w:val="nil"/>
            </w:tcBorders>
            <w:shd w:val="pct20" w:color="000000" w:fill="FFFFFF"/>
            <w:vAlign w:val="center"/>
          </w:tcPr>
          <w:p w14:paraId="67BB2F48" w14:textId="77777777" w:rsidR="008A2BFB" w:rsidRPr="003114F2" w:rsidRDefault="008A2BFB" w:rsidP="00271F80">
            <w:pPr>
              <w:tabs>
                <w:tab w:val="left" w:pos="945"/>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Generado</w:t>
            </w:r>
          </w:p>
        </w:tc>
      </w:tr>
      <w:tr w:rsidR="008A2BFB" w:rsidRPr="003114F2" w14:paraId="1C4241CF" w14:textId="77777777" w:rsidTr="00271F80">
        <w:trPr>
          <w:trHeight w:val="127"/>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2DD09655"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Categoría:</w:t>
            </w:r>
          </w:p>
        </w:tc>
        <w:tc>
          <w:tcPr>
            <w:tcW w:w="8032" w:type="dxa"/>
            <w:gridSpan w:val="5"/>
            <w:tcBorders>
              <w:top w:val="single" w:sz="18" w:space="0" w:color="FFFFFF"/>
              <w:left w:val="single" w:sz="18" w:space="0" w:color="FFFFFF"/>
              <w:bottom w:val="single" w:sz="18" w:space="0" w:color="FFFFFF"/>
              <w:right w:val="nil"/>
            </w:tcBorders>
            <w:shd w:val="pct5" w:color="000000" w:fill="FFFFFF"/>
            <w:vAlign w:val="center"/>
          </w:tcPr>
          <w:p w14:paraId="3623F387"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cs="Arial"/>
                <w:sz w:val="20"/>
                <w:szCs w:val="20"/>
                <w:lang w:val="es-ES"/>
              </w:rPr>
              <w:t>NA</w:t>
            </w:r>
          </w:p>
        </w:tc>
      </w:tr>
      <w:tr w:rsidR="008A2BFB" w:rsidRPr="003114F2" w14:paraId="5D2A6B91" w14:textId="77777777" w:rsidTr="00271F80">
        <w:trPr>
          <w:trHeight w:val="551"/>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34E36BC8" w14:textId="77777777" w:rsidR="008A2BFB" w:rsidRPr="003114F2" w:rsidRDefault="008A2BFB" w:rsidP="00271F80">
            <w:pPr>
              <w:tabs>
                <w:tab w:val="left" w:pos="2880"/>
              </w:tabs>
              <w:spacing w:before="60"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Autor (es):</w:t>
            </w:r>
          </w:p>
        </w:tc>
        <w:tc>
          <w:tcPr>
            <w:tcW w:w="4365"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sz w:val="20"/>
                <w:lang w:val="es-ES"/>
              </w:rPr>
              <w:alias w:val="Autor"/>
              <w:tag w:val="Autor"/>
              <w:id w:val="-1266378385"/>
              <w:placeholder>
                <w:docPart w:val="C4DA145E58E948A7AAD1BBE33C9B0311"/>
              </w:placeholder>
            </w:sdtPr>
            <w:sdtContent>
              <w:p w14:paraId="13AA995F" w14:textId="77777777" w:rsidR="008A2BFB" w:rsidRPr="003114F2" w:rsidRDefault="008A2BFB" w:rsidP="00271F80">
                <w:pPr>
                  <w:spacing w:after="0" w:line="240" w:lineRule="auto"/>
                  <w:rPr>
                    <w:rFonts w:ascii="Arial" w:eastAsia="Calibri" w:hAnsi="Arial"/>
                    <w:sz w:val="20"/>
                    <w:lang w:val="es-ES"/>
                  </w:rPr>
                </w:pPr>
                <w:r w:rsidRPr="003114F2">
                  <w:rPr>
                    <w:rFonts w:ascii="Arial" w:eastAsia="Calibri" w:hAnsi="Arial"/>
                    <w:sz w:val="20"/>
                    <w:lang w:val="es-ES"/>
                  </w:rPr>
                  <w:t>Equipo</w:t>
                </w:r>
              </w:p>
              <w:p w14:paraId="12CA9074" w14:textId="77777777" w:rsidR="008A2BFB" w:rsidRPr="003114F2" w:rsidRDefault="008A2BFB" w:rsidP="00271F80">
                <w:pPr>
                  <w:autoSpaceDE w:val="0"/>
                  <w:autoSpaceDN w:val="0"/>
                  <w:adjustRightInd w:val="0"/>
                  <w:spacing w:after="0" w:line="240" w:lineRule="auto"/>
                  <w:ind w:right="178"/>
                  <w:rPr>
                    <w:rFonts w:ascii="Arial" w:eastAsia="Calibri" w:hAnsi="Arial" w:cs="Arial"/>
                    <w:sz w:val="20"/>
                    <w:szCs w:val="20"/>
                    <w:lang w:val="en-GB"/>
                  </w:rPr>
                </w:pPr>
                <w:r w:rsidRPr="003114F2">
                  <w:rPr>
                    <w:rFonts w:ascii="Arial" w:eastAsia="Calibri" w:hAnsi="Arial"/>
                    <w:sz w:val="20"/>
                    <w:lang w:val="es-ES"/>
                  </w:rPr>
                  <w:t>Consorcio Software - 2012</w:t>
                </w:r>
              </w:p>
            </w:sdtContent>
          </w:sdt>
        </w:tc>
        <w:tc>
          <w:tcPr>
            <w:tcW w:w="1022" w:type="dxa"/>
            <w:vMerge w:val="restart"/>
            <w:tcBorders>
              <w:top w:val="single" w:sz="18" w:space="0" w:color="FFFFFF"/>
              <w:left w:val="single" w:sz="18" w:space="0" w:color="FFFFFF"/>
              <w:bottom w:val="single" w:sz="18" w:space="0" w:color="FFFFFF"/>
              <w:right w:val="nil"/>
            </w:tcBorders>
            <w:shd w:val="pct20" w:color="000000" w:fill="FFFFFF"/>
            <w:vAlign w:val="center"/>
          </w:tcPr>
          <w:p w14:paraId="00147BCD" w14:textId="77777777" w:rsidR="008A2BFB" w:rsidRPr="003114F2" w:rsidRDefault="008A2BFB" w:rsidP="00271F80">
            <w:pPr>
              <w:autoSpaceDE w:val="0"/>
              <w:autoSpaceDN w:val="0"/>
              <w:adjustRightInd w:val="0"/>
              <w:spacing w:before="60" w:after="0" w:line="240" w:lineRule="exact"/>
              <w:ind w:right="178"/>
              <w:jc w:val="center"/>
              <w:rPr>
                <w:rFonts w:ascii="Arial" w:eastAsia="Calibri" w:hAnsi="Arial" w:cs="Arial"/>
                <w:sz w:val="20"/>
                <w:szCs w:val="20"/>
                <w:lang w:val="es-ES"/>
              </w:rPr>
            </w:pPr>
            <w:r w:rsidRPr="003114F2">
              <w:rPr>
                <w:rFonts w:ascii="Arial" w:eastAsia="Calibri" w:hAnsi="Arial" w:cs="Arial"/>
                <w:sz w:val="20"/>
                <w:szCs w:val="20"/>
                <w:lang w:val="es-ES"/>
              </w:rPr>
              <w:t>Firmas</w:t>
            </w:r>
          </w:p>
        </w:tc>
        <w:tc>
          <w:tcPr>
            <w:tcW w:w="2645" w:type="dxa"/>
            <w:gridSpan w:val="2"/>
            <w:tcBorders>
              <w:top w:val="single" w:sz="18" w:space="0" w:color="FFFFFF"/>
              <w:left w:val="single" w:sz="18" w:space="0" w:color="FFFFFF"/>
              <w:bottom w:val="single" w:sz="18" w:space="0" w:color="FFFFFF"/>
              <w:right w:val="nil"/>
            </w:tcBorders>
            <w:shd w:val="pct20" w:color="000000" w:fill="FFFFFF"/>
          </w:tcPr>
          <w:p w14:paraId="2CDE09CB" w14:textId="77777777" w:rsidR="008A2BFB" w:rsidRPr="003114F2" w:rsidRDefault="008A2BFB" w:rsidP="00271F80">
            <w:pPr>
              <w:autoSpaceDE w:val="0"/>
              <w:autoSpaceDN w:val="0"/>
              <w:adjustRightInd w:val="0"/>
              <w:spacing w:after="0" w:line="240" w:lineRule="auto"/>
              <w:ind w:right="178"/>
              <w:rPr>
                <w:rFonts w:ascii="Arial" w:eastAsia="Calibri" w:hAnsi="Arial" w:cs="Arial"/>
                <w:sz w:val="20"/>
                <w:szCs w:val="20"/>
                <w:lang w:val="es-ES"/>
              </w:rPr>
            </w:pPr>
          </w:p>
        </w:tc>
      </w:tr>
      <w:tr w:rsidR="008A2BFB" w:rsidRPr="003114F2" w14:paraId="7646B8D7" w14:textId="77777777" w:rsidTr="00271F80">
        <w:trPr>
          <w:trHeight w:val="551"/>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3F6D7158" w14:textId="77777777" w:rsidR="008A2BFB" w:rsidRPr="003114F2" w:rsidRDefault="008A2BFB" w:rsidP="00271F80">
            <w:pPr>
              <w:tabs>
                <w:tab w:val="left" w:pos="2880"/>
              </w:tabs>
              <w:spacing w:before="60"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Revisó:</w:t>
            </w:r>
          </w:p>
        </w:tc>
        <w:tc>
          <w:tcPr>
            <w:tcW w:w="4365" w:type="dxa"/>
            <w:gridSpan w:val="2"/>
            <w:tcBorders>
              <w:top w:val="single" w:sz="18" w:space="0" w:color="FFFFFF"/>
              <w:left w:val="single" w:sz="18" w:space="0" w:color="FFFFFF"/>
              <w:bottom w:val="single" w:sz="18" w:space="0" w:color="FFFFFF"/>
              <w:right w:val="nil"/>
            </w:tcBorders>
            <w:shd w:val="pct5" w:color="000000" w:fill="FFFFFF"/>
            <w:vAlign w:val="center"/>
          </w:tcPr>
          <w:sdt>
            <w:sdtPr>
              <w:rPr>
                <w:rFonts w:ascii="Arial" w:eastAsia="Calibri" w:hAnsi="Arial"/>
                <w:sz w:val="20"/>
                <w:lang w:val="es-ES"/>
              </w:rPr>
              <w:alias w:val="Revisó"/>
              <w:tag w:val="Revisó"/>
              <w:id w:val="-839235975"/>
              <w:placeholder>
                <w:docPart w:val="C4DA145E58E948A7AAD1BBE33C9B0311"/>
              </w:placeholder>
            </w:sdtPr>
            <w:sdtContent>
              <w:p w14:paraId="64A20460" w14:textId="77777777" w:rsidR="008A2BFB" w:rsidRDefault="008A2BFB" w:rsidP="00271F80">
                <w:pPr>
                  <w:tabs>
                    <w:tab w:val="left" w:pos="2880"/>
                  </w:tabs>
                  <w:spacing w:after="0"/>
                  <w:ind w:right="178"/>
                  <w:rPr>
                    <w:rFonts w:ascii="Arial" w:hAnsi="Arial" w:cs="Arial"/>
                    <w:b/>
                    <w:sz w:val="20"/>
                    <w:szCs w:val="20"/>
                  </w:rPr>
                </w:pPr>
                <w:r w:rsidRPr="00A92688">
                  <w:rPr>
                    <w:rFonts w:ascii="Arial" w:hAnsi="Arial" w:cs="Arial"/>
                    <w:b/>
                    <w:sz w:val="20"/>
                    <w:szCs w:val="20"/>
                  </w:rPr>
                  <w:t>Diego Fernando Rocha Arango</w:t>
                </w:r>
              </w:p>
              <w:p w14:paraId="368EB4B0" w14:textId="77777777" w:rsidR="008A2BFB" w:rsidRDefault="008A2BFB" w:rsidP="00271F80">
                <w:pPr>
                  <w:tabs>
                    <w:tab w:val="left" w:pos="2880"/>
                  </w:tabs>
                  <w:spacing w:after="0"/>
                  <w:ind w:right="178"/>
                  <w:rPr>
                    <w:rFonts w:ascii="Arial" w:hAnsi="Arial" w:cs="Arial"/>
                    <w:sz w:val="20"/>
                    <w:szCs w:val="20"/>
                  </w:rPr>
                </w:pPr>
                <w:r w:rsidRPr="00A92688">
                  <w:rPr>
                    <w:rFonts w:ascii="Arial" w:hAnsi="Arial" w:cs="Arial"/>
                    <w:sz w:val="20"/>
                    <w:szCs w:val="20"/>
                  </w:rPr>
                  <w:t>Consultor Diseño e Innovación / Dirección de Gobierno en Línea</w:t>
                </w:r>
              </w:p>
              <w:p w14:paraId="1BB6874D" w14:textId="77777777" w:rsidR="008A2BFB" w:rsidRPr="00A22F7F" w:rsidRDefault="008A2BFB" w:rsidP="00271F80">
                <w:pPr>
                  <w:tabs>
                    <w:tab w:val="left" w:pos="2880"/>
                  </w:tabs>
                  <w:spacing w:after="0"/>
                  <w:ind w:right="178"/>
                  <w:rPr>
                    <w:rFonts w:ascii="Arial" w:hAnsi="Arial" w:cs="Arial"/>
                    <w:b/>
                    <w:sz w:val="20"/>
                    <w:szCs w:val="20"/>
                  </w:rPr>
                </w:pPr>
              </w:p>
              <w:p w14:paraId="447153C3" w14:textId="77777777" w:rsidR="008A2BFB" w:rsidRPr="00DD4176" w:rsidRDefault="008A2BFB" w:rsidP="00271F80">
                <w:pPr>
                  <w:tabs>
                    <w:tab w:val="left" w:pos="2880"/>
                  </w:tabs>
                  <w:spacing w:after="0"/>
                  <w:ind w:right="178"/>
                  <w:rPr>
                    <w:rFonts w:ascii="Arial" w:hAnsi="Arial" w:cs="Arial"/>
                    <w:b/>
                    <w:sz w:val="20"/>
                    <w:szCs w:val="20"/>
                  </w:rPr>
                </w:pPr>
                <w:r>
                  <w:rPr>
                    <w:rFonts w:ascii="Arial" w:hAnsi="Arial" w:cs="Arial"/>
                    <w:b/>
                    <w:sz w:val="20"/>
                    <w:szCs w:val="20"/>
                  </w:rPr>
                  <w:t>Héctor Oswaldo Bonilla</w:t>
                </w:r>
              </w:p>
              <w:p w14:paraId="4AA741EC" w14:textId="77777777" w:rsidR="008A2BFB" w:rsidRDefault="008A2BFB" w:rsidP="00271F80">
                <w:pPr>
                  <w:tabs>
                    <w:tab w:val="left" w:pos="2880"/>
                  </w:tabs>
                  <w:spacing w:after="0"/>
                  <w:ind w:right="178"/>
                  <w:rPr>
                    <w:rFonts w:ascii="Arial" w:hAnsi="Arial" w:cs="Arial"/>
                    <w:sz w:val="20"/>
                    <w:szCs w:val="20"/>
                  </w:rPr>
                </w:pPr>
                <w:r w:rsidRPr="000D7C70">
                  <w:rPr>
                    <w:rFonts w:ascii="Arial" w:hAnsi="Arial" w:cs="Arial"/>
                    <w:sz w:val="20"/>
                    <w:szCs w:val="20"/>
                  </w:rPr>
                  <w:t xml:space="preserve">Consultor Diseño e Innovación / </w:t>
                </w:r>
                <w:r>
                  <w:rPr>
                    <w:rFonts w:ascii="Arial" w:hAnsi="Arial" w:cs="Arial"/>
                    <w:sz w:val="20"/>
                    <w:szCs w:val="20"/>
                  </w:rPr>
                  <w:t>Dirección de Gobierno en Línea</w:t>
                </w:r>
              </w:p>
              <w:p w14:paraId="0D98CBA9" w14:textId="77777777" w:rsidR="008A2BFB" w:rsidRPr="000D7C70" w:rsidRDefault="008A2BFB" w:rsidP="00271F80">
                <w:pPr>
                  <w:tabs>
                    <w:tab w:val="left" w:pos="2880"/>
                  </w:tabs>
                  <w:spacing w:after="0"/>
                  <w:ind w:right="178"/>
                  <w:rPr>
                    <w:rFonts w:ascii="Arial" w:hAnsi="Arial" w:cs="Arial"/>
                    <w:sz w:val="20"/>
                    <w:szCs w:val="20"/>
                  </w:rPr>
                </w:pPr>
              </w:p>
              <w:p w14:paraId="39C9CC77" w14:textId="77777777" w:rsidR="008A2BFB" w:rsidRPr="00A92688" w:rsidRDefault="008A2BFB" w:rsidP="00271F80">
                <w:pPr>
                  <w:tabs>
                    <w:tab w:val="left" w:pos="2880"/>
                  </w:tabs>
                  <w:spacing w:after="0"/>
                  <w:ind w:right="178"/>
                  <w:jc w:val="both"/>
                  <w:rPr>
                    <w:rFonts w:ascii="Arial" w:hAnsi="Arial" w:cs="Arial"/>
                    <w:b/>
                    <w:sz w:val="20"/>
                    <w:szCs w:val="20"/>
                  </w:rPr>
                </w:pPr>
                <w:r w:rsidRPr="00A92688">
                  <w:rPr>
                    <w:rFonts w:ascii="Arial" w:hAnsi="Arial" w:cs="Arial"/>
                    <w:b/>
                    <w:sz w:val="20"/>
                    <w:szCs w:val="20"/>
                  </w:rPr>
                  <w:t>Santiago García Davis</w:t>
                </w:r>
              </w:p>
              <w:p w14:paraId="0DB5C24E" w14:textId="77777777" w:rsidR="008A2BFB" w:rsidRPr="00A92688" w:rsidRDefault="008A2BFB" w:rsidP="00271F80">
                <w:pPr>
                  <w:tabs>
                    <w:tab w:val="left" w:pos="2880"/>
                  </w:tabs>
                  <w:spacing w:after="0"/>
                  <w:ind w:right="178"/>
                  <w:rPr>
                    <w:rFonts w:ascii="Arial" w:hAnsi="Arial" w:cs="Arial"/>
                    <w:sz w:val="20"/>
                    <w:szCs w:val="20"/>
                  </w:rPr>
                </w:pPr>
                <w:r w:rsidRPr="00A92688">
                  <w:rPr>
                    <w:rFonts w:ascii="Arial" w:hAnsi="Arial" w:cs="Arial"/>
                    <w:sz w:val="20"/>
                    <w:szCs w:val="20"/>
                  </w:rPr>
                  <w:t xml:space="preserve">Coordinador de Diseño e Innovación </w:t>
                </w:r>
              </w:p>
              <w:p w14:paraId="10EBF258" w14:textId="77777777" w:rsidR="008A2BFB" w:rsidRDefault="008A2BFB" w:rsidP="00271F80">
                <w:pPr>
                  <w:spacing w:after="0" w:line="240" w:lineRule="auto"/>
                  <w:rPr>
                    <w:rFonts w:ascii="Arial" w:hAnsi="Arial" w:cs="Arial"/>
                    <w:sz w:val="20"/>
                    <w:szCs w:val="20"/>
                  </w:rPr>
                </w:pPr>
                <w:r w:rsidRPr="00A92688">
                  <w:rPr>
                    <w:rFonts w:ascii="Arial" w:hAnsi="Arial" w:cs="Arial"/>
                    <w:sz w:val="20"/>
                    <w:szCs w:val="20"/>
                  </w:rPr>
                  <w:t>Dirección de  Gobierno en Línea</w:t>
                </w:r>
              </w:p>
              <w:p w14:paraId="46BCE2CD" w14:textId="77777777" w:rsidR="008A2BFB" w:rsidRDefault="008A2BFB" w:rsidP="00271F80">
                <w:pPr>
                  <w:spacing w:after="0" w:line="240" w:lineRule="auto"/>
                  <w:rPr>
                    <w:rFonts w:ascii="Arial" w:eastAsia="Calibri" w:hAnsi="Arial" w:cs="Arial"/>
                    <w:sz w:val="18"/>
                    <w:szCs w:val="18"/>
                    <w:lang w:val="es-ES"/>
                  </w:rPr>
                </w:pPr>
              </w:p>
              <w:p w14:paraId="4F70AAEE" w14:textId="77777777" w:rsidR="008A2BFB" w:rsidRPr="003114F2" w:rsidRDefault="004813D1" w:rsidP="00271F80">
                <w:pPr>
                  <w:spacing w:after="0" w:line="240" w:lineRule="auto"/>
                  <w:rPr>
                    <w:rFonts w:ascii="Arial" w:eastAsia="Calibri" w:hAnsi="Arial" w:cs="Arial"/>
                    <w:sz w:val="18"/>
                    <w:szCs w:val="18"/>
                    <w:lang w:val="es-ES"/>
                  </w:rPr>
                </w:pPr>
              </w:p>
            </w:sdtContent>
          </w:sdt>
        </w:tc>
        <w:tc>
          <w:tcPr>
            <w:tcW w:w="1022" w:type="dxa"/>
            <w:vMerge/>
            <w:tcBorders>
              <w:top w:val="single" w:sz="18" w:space="0" w:color="FFFFFF"/>
              <w:left w:val="single" w:sz="18" w:space="0" w:color="FFFFFF"/>
              <w:bottom w:val="single" w:sz="18" w:space="0" w:color="FFFFFF"/>
              <w:right w:val="nil"/>
            </w:tcBorders>
            <w:shd w:val="pct5" w:color="000000" w:fill="FFFFFF"/>
          </w:tcPr>
          <w:p w14:paraId="305A5BE1"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c>
          <w:tcPr>
            <w:tcW w:w="2645" w:type="dxa"/>
            <w:gridSpan w:val="2"/>
            <w:tcBorders>
              <w:top w:val="single" w:sz="18" w:space="0" w:color="FFFFFF"/>
              <w:left w:val="single" w:sz="18" w:space="0" w:color="FFFFFF"/>
              <w:bottom w:val="single" w:sz="18" w:space="0" w:color="FFFFFF"/>
              <w:right w:val="nil"/>
            </w:tcBorders>
            <w:shd w:val="pct5" w:color="000000" w:fill="FFFFFF"/>
          </w:tcPr>
          <w:p w14:paraId="1583A467"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r>
      <w:tr w:rsidR="008A2BFB" w:rsidRPr="003114F2" w14:paraId="2E6978A0" w14:textId="77777777" w:rsidTr="00271F80">
        <w:trPr>
          <w:trHeight w:val="467"/>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122DFD81" w14:textId="77777777" w:rsidR="008A2BFB" w:rsidRPr="003114F2" w:rsidRDefault="008A2BFB" w:rsidP="00271F80">
            <w:pPr>
              <w:tabs>
                <w:tab w:val="left" w:pos="2880"/>
              </w:tabs>
              <w:spacing w:before="60"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Aprobó:</w:t>
            </w:r>
          </w:p>
        </w:tc>
        <w:tc>
          <w:tcPr>
            <w:tcW w:w="4365" w:type="dxa"/>
            <w:gridSpan w:val="2"/>
            <w:tcBorders>
              <w:top w:val="single" w:sz="18" w:space="0" w:color="FFFFFF"/>
              <w:left w:val="single" w:sz="18" w:space="0" w:color="FFFFFF"/>
              <w:bottom w:val="single" w:sz="18" w:space="0" w:color="FFFFFF"/>
              <w:right w:val="nil"/>
            </w:tcBorders>
            <w:shd w:val="pct20" w:color="000000" w:fill="FFFFFF"/>
            <w:vAlign w:val="center"/>
          </w:tcPr>
          <w:sdt>
            <w:sdtPr>
              <w:rPr>
                <w:rFonts w:ascii="Arial" w:eastAsia="Calibri" w:hAnsi="Arial"/>
                <w:sz w:val="20"/>
                <w:lang w:val="es-ES"/>
              </w:rPr>
              <w:id w:val="-842316089"/>
              <w:placeholder>
                <w:docPart w:val="C4DA145E58E948A7AAD1BBE33C9B0311"/>
              </w:placeholder>
            </w:sdtPr>
            <w:sdtContent>
              <w:sdt>
                <w:sdtPr>
                  <w:rPr>
                    <w:rFonts w:ascii="Arial" w:eastAsia="Calibri" w:hAnsi="Arial"/>
                    <w:sz w:val="20"/>
                    <w:lang w:val="es-ES"/>
                  </w:rPr>
                  <w:alias w:val="Aprobó"/>
                  <w:tag w:val="Aprobó"/>
                  <w:id w:val="1089504776"/>
                  <w:placeholder>
                    <w:docPart w:val="C4DA145E58E948A7AAD1BBE33C9B0311"/>
                  </w:placeholder>
                </w:sdtPr>
                <w:sdtContent>
                  <w:p w14:paraId="0962F8D6" w14:textId="77777777" w:rsidR="008A2BFB" w:rsidRPr="003114F2" w:rsidRDefault="008A2BFB" w:rsidP="00271F80">
                    <w:pPr>
                      <w:tabs>
                        <w:tab w:val="left" w:pos="2880"/>
                      </w:tabs>
                      <w:spacing w:after="0" w:line="240" w:lineRule="auto"/>
                      <w:ind w:right="178"/>
                      <w:rPr>
                        <w:rFonts w:ascii="Arial" w:eastAsia="Calibri" w:hAnsi="Arial"/>
                        <w:b/>
                        <w:sz w:val="20"/>
                        <w:lang w:val="es-ES"/>
                      </w:rPr>
                    </w:pPr>
                    <w:r w:rsidRPr="003114F2">
                      <w:rPr>
                        <w:rFonts w:ascii="Arial" w:eastAsia="Calibri" w:hAnsi="Arial"/>
                        <w:b/>
                        <w:sz w:val="20"/>
                        <w:lang w:val="es-ES"/>
                      </w:rPr>
                      <w:t>Johanna Pimiento</w:t>
                    </w:r>
                  </w:p>
                  <w:p w14:paraId="34F0DB59"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Directora de Gobierno en Línea</w:t>
                    </w:r>
                  </w:p>
                </w:sdtContent>
              </w:sdt>
            </w:sdtContent>
          </w:sdt>
        </w:tc>
        <w:tc>
          <w:tcPr>
            <w:tcW w:w="1022" w:type="dxa"/>
            <w:vMerge/>
            <w:tcBorders>
              <w:top w:val="single" w:sz="18" w:space="0" w:color="FFFFFF"/>
              <w:left w:val="single" w:sz="18" w:space="0" w:color="FFFFFF"/>
              <w:bottom w:val="single" w:sz="18" w:space="0" w:color="FFFFFF"/>
              <w:right w:val="nil"/>
            </w:tcBorders>
            <w:shd w:val="pct20" w:color="000000" w:fill="FFFFFF"/>
          </w:tcPr>
          <w:p w14:paraId="171BA240"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c>
          <w:tcPr>
            <w:tcW w:w="2645" w:type="dxa"/>
            <w:gridSpan w:val="2"/>
            <w:tcBorders>
              <w:top w:val="single" w:sz="18" w:space="0" w:color="FFFFFF"/>
              <w:left w:val="single" w:sz="18" w:space="0" w:color="FFFFFF"/>
              <w:bottom w:val="single" w:sz="18" w:space="0" w:color="FFFFFF"/>
              <w:right w:val="nil"/>
            </w:tcBorders>
            <w:shd w:val="pct20" w:color="000000" w:fill="FFFFFF"/>
          </w:tcPr>
          <w:p w14:paraId="1A2C3E94"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p>
        </w:tc>
      </w:tr>
      <w:tr w:rsidR="008A2BFB" w:rsidRPr="003114F2" w14:paraId="14275EDB" w14:textId="77777777" w:rsidTr="00271F80">
        <w:trPr>
          <w:trHeight w:val="229"/>
          <w:jc w:val="center"/>
        </w:trPr>
        <w:tc>
          <w:tcPr>
            <w:tcW w:w="2119" w:type="dxa"/>
            <w:tcBorders>
              <w:top w:val="single" w:sz="18" w:space="0" w:color="FFFFFF"/>
              <w:left w:val="nil"/>
              <w:bottom w:val="single" w:sz="18" w:space="0" w:color="FFFFFF"/>
              <w:right w:val="single" w:sz="18" w:space="0" w:color="FFFFFF"/>
            </w:tcBorders>
            <w:shd w:val="pct5" w:color="000000" w:fill="FFFFFF"/>
            <w:vAlign w:val="center"/>
          </w:tcPr>
          <w:p w14:paraId="1F456932" w14:textId="77777777" w:rsidR="008A2BFB" w:rsidRPr="003114F2" w:rsidRDefault="008A2BFB" w:rsidP="00271F80">
            <w:pPr>
              <w:tabs>
                <w:tab w:val="left" w:pos="2880"/>
              </w:tabs>
              <w:spacing w:after="0" w:line="240" w:lineRule="exact"/>
              <w:ind w:right="178"/>
              <w:rPr>
                <w:rFonts w:ascii="Arial" w:eastAsia="Calibri" w:hAnsi="Arial" w:cs="Arial"/>
                <w:sz w:val="20"/>
                <w:szCs w:val="20"/>
                <w:lang w:val="es-ES"/>
              </w:rPr>
            </w:pPr>
            <w:r w:rsidRPr="003114F2">
              <w:rPr>
                <w:rFonts w:ascii="Arial" w:eastAsia="Calibri" w:hAnsi="Arial" w:cs="Arial"/>
                <w:sz w:val="20"/>
                <w:szCs w:val="20"/>
                <w:lang w:val="es-ES"/>
              </w:rPr>
              <w:t>Información Adicional:</w:t>
            </w:r>
          </w:p>
        </w:tc>
        <w:sdt>
          <w:sdtPr>
            <w:rPr>
              <w:rFonts w:ascii="Arial" w:eastAsia="Calibri" w:hAnsi="Arial"/>
              <w:sz w:val="20"/>
              <w:lang w:val="es-ES"/>
            </w:rPr>
            <w:alias w:val="Información Adicional"/>
            <w:tag w:val="Información Adicional"/>
            <w:id w:val="1689019460"/>
          </w:sdtPr>
          <w:sdtEndPr>
            <w:rPr>
              <w:rFonts w:ascii="Calibri" w:hAnsi="Calibri" w:cs="Arial"/>
              <w:sz w:val="22"/>
              <w:szCs w:val="20"/>
            </w:rPr>
          </w:sdtEndPr>
          <w:sdtContent>
            <w:tc>
              <w:tcPr>
                <w:tcW w:w="8032" w:type="dxa"/>
                <w:gridSpan w:val="5"/>
                <w:tcBorders>
                  <w:top w:val="single" w:sz="18" w:space="0" w:color="FFFFFF"/>
                  <w:left w:val="single" w:sz="18" w:space="0" w:color="FFFFFF"/>
                  <w:bottom w:val="single" w:sz="18" w:space="0" w:color="FFFFFF"/>
                  <w:right w:val="nil"/>
                </w:tcBorders>
                <w:shd w:val="pct5" w:color="000000" w:fill="FFFFFF"/>
              </w:tcPr>
              <w:p w14:paraId="44E15930" w14:textId="77777777" w:rsidR="008A2BFB" w:rsidRPr="003114F2" w:rsidRDefault="008A2BFB" w:rsidP="00271F80">
                <w:pPr>
                  <w:tabs>
                    <w:tab w:val="left" w:pos="2880"/>
                  </w:tabs>
                  <w:spacing w:after="0" w:line="240" w:lineRule="auto"/>
                  <w:ind w:right="178"/>
                  <w:rPr>
                    <w:rFonts w:ascii="Arial" w:eastAsia="Calibri" w:hAnsi="Arial" w:cs="Arial"/>
                    <w:sz w:val="20"/>
                    <w:szCs w:val="20"/>
                    <w:lang w:val="es-ES"/>
                  </w:rPr>
                </w:pPr>
                <w:r w:rsidRPr="003114F2">
                  <w:rPr>
                    <w:rFonts w:ascii="Arial" w:eastAsia="Calibri" w:hAnsi="Arial"/>
                    <w:sz w:val="20"/>
                    <w:lang w:val="es-ES"/>
                  </w:rPr>
                  <w:t>NA</w:t>
                </w:r>
              </w:p>
            </w:tc>
          </w:sdtContent>
        </w:sdt>
      </w:tr>
      <w:tr w:rsidR="008A2BFB" w:rsidRPr="003114F2" w14:paraId="6E04A122" w14:textId="77777777" w:rsidTr="00271F80">
        <w:trPr>
          <w:trHeight w:val="205"/>
          <w:jc w:val="center"/>
        </w:trPr>
        <w:tc>
          <w:tcPr>
            <w:tcW w:w="2119" w:type="dxa"/>
            <w:tcBorders>
              <w:top w:val="single" w:sz="18" w:space="0" w:color="FFFFFF"/>
              <w:left w:val="nil"/>
              <w:bottom w:val="single" w:sz="18" w:space="0" w:color="FFFFFF"/>
              <w:right w:val="single" w:sz="18" w:space="0" w:color="FFFFFF"/>
            </w:tcBorders>
            <w:shd w:val="pct20" w:color="000000" w:fill="FFFFFF"/>
            <w:vAlign w:val="center"/>
          </w:tcPr>
          <w:p w14:paraId="456EB7EC" w14:textId="77777777" w:rsidR="008A2BFB" w:rsidRPr="00A22F7F" w:rsidRDefault="008A2BFB" w:rsidP="00271F80">
            <w:pPr>
              <w:tabs>
                <w:tab w:val="left" w:pos="2880"/>
              </w:tabs>
              <w:spacing w:after="0" w:line="240" w:lineRule="auto"/>
              <w:ind w:right="178"/>
              <w:rPr>
                <w:rFonts w:asciiTheme="minorHAnsi" w:eastAsia="Calibri" w:hAnsiTheme="minorHAnsi" w:cstheme="minorHAnsi"/>
                <w:sz w:val="20"/>
                <w:szCs w:val="20"/>
                <w:lang w:val="es-ES"/>
              </w:rPr>
            </w:pPr>
            <w:r w:rsidRPr="00A22F7F">
              <w:rPr>
                <w:rFonts w:asciiTheme="minorHAnsi" w:eastAsia="Calibri" w:hAnsiTheme="minorHAnsi" w:cstheme="minorHAnsi"/>
                <w:sz w:val="20"/>
                <w:szCs w:val="20"/>
                <w:lang w:val="es-ES"/>
              </w:rPr>
              <w:t>Ubicación:</w:t>
            </w:r>
          </w:p>
        </w:tc>
        <w:tc>
          <w:tcPr>
            <w:tcW w:w="8032" w:type="dxa"/>
            <w:gridSpan w:val="5"/>
            <w:tcBorders>
              <w:top w:val="single" w:sz="18" w:space="0" w:color="FFFFFF"/>
              <w:left w:val="single" w:sz="18" w:space="0" w:color="FFFFFF"/>
              <w:bottom w:val="single" w:sz="18" w:space="0" w:color="FFFFFF"/>
              <w:right w:val="nil"/>
            </w:tcBorders>
            <w:shd w:val="pct20" w:color="000000" w:fill="FFFFFF"/>
          </w:tcPr>
          <w:p w14:paraId="4392B3B3" w14:textId="77777777" w:rsidR="008A2BFB" w:rsidRPr="00ED3B27" w:rsidRDefault="008A2BFB" w:rsidP="00271F80">
            <w:pPr>
              <w:tabs>
                <w:tab w:val="left" w:pos="2880"/>
              </w:tabs>
              <w:spacing w:after="0"/>
              <w:ind w:right="178"/>
              <w:rPr>
                <w:rFonts w:asciiTheme="minorHAnsi" w:hAnsiTheme="minorHAnsi" w:cstheme="minorHAnsi"/>
                <w:sz w:val="20"/>
                <w:szCs w:val="20"/>
              </w:rPr>
            </w:pPr>
            <w:r w:rsidRPr="00ED3B27">
              <w:rPr>
                <w:rStyle w:val="EstiloArial"/>
                <w:rFonts w:asciiTheme="minorHAnsi" w:eastAsiaTheme="majorEastAsia" w:hAnsiTheme="minorHAnsi" w:cstheme="minorHAnsi"/>
                <w:sz w:val="20"/>
                <w:szCs w:val="20"/>
              </w:rPr>
              <w:t>El archivo magnético asociado al documento está localizado en el repositorio del proyecto en la siguiente ruta:</w:t>
            </w:r>
            <w:r w:rsidRPr="00ED3B27">
              <w:rPr>
                <w:rFonts w:asciiTheme="minorHAnsi" w:hAnsiTheme="minorHAnsi" w:cstheme="minorHAnsi"/>
                <w:sz w:val="20"/>
                <w:szCs w:val="20"/>
              </w:rPr>
              <w:t xml:space="preserve"> </w:t>
            </w:r>
            <w:hyperlink r:id="rId11" w:history="1">
              <w:r w:rsidR="009435EF" w:rsidRPr="00015524">
                <w:rPr>
                  <w:rStyle w:val="Hipervnculo"/>
                  <w:rFonts w:asciiTheme="minorHAnsi" w:eastAsiaTheme="majorEastAsia" w:hAnsiTheme="minorHAnsi" w:cstheme="minorHAnsi"/>
                  <w:sz w:val="20"/>
                  <w:szCs w:val="20"/>
                </w:rPr>
                <w:t>http://bog.ospinternational.com:8889</w:t>
              </w:r>
              <w:r w:rsidR="009435EF" w:rsidRPr="00015524">
                <w:rPr>
                  <w:rStyle w:val="Hipervnculo"/>
                </w:rPr>
                <w:t>/browse/MOV-408</w:t>
              </w:r>
            </w:hyperlink>
          </w:p>
        </w:tc>
      </w:tr>
    </w:tbl>
    <w:p w14:paraId="42A67DA7" w14:textId="77777777" w:rsidR="008A2BFB" w:rsidRDefault="008A2BFB" w:rsidP="008A2BFB">
      <w:pPr>
        <w:pStyle w:val="GELPortadacontenido"/>
        <w:jc w:val="center"/>
      </w:pPr>
      <w:r>
        <w:rPr>
          <w:rFonts w:cs="Arial"/>
          <w:color w:val="000000"/>
          <w:sz w:val="20"/>
          <w:szCs w:val="20"/>
        </w:rPr>
        <w:br w:type="page"/>
      </w:r>
      <w:r w:rsidRPr="00C91A09">
        <w:lastRenderedPageBreak/>
        <w:t>CONTROL DE CAMBIOS</w:t>
      </w:r>
    </w:p>
    <w:p w14:paraId="082F4384" w14:textId="77777777" w:rsidR="008A2BFB" w:rsidRPr="007D050F" w:rsidRDefault="008A2BFB" w:rsidP="008A2BFB">
      <w:pPr>
        <w:pStyle w:val="GELPortadacontenido"/>
        <w:jc w:val="center"/>
      </w:pPr>
    </w:p>
    <w:tbl>
      <w:tblPr>
        <w:tblW w:w="10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5"/>
        <w:gridCol w:w="1246"/>
        <w:gridCol w:w="1418"/>
        <w:gridCol w:w="1842"/>
        <w:gridCol w:w="4861"/>
      </w:tblGrid>
      <w:tr w:rsidR="008A2BFB" w:rsidRPr="00F50438" w14:paraId="3638C996" w14:textId="77777777" w:rsidTr="00271F80">
        <w:trPr>
          <w:trHeight w:val="264"/>
          <w:tblHeader/>
          <w:jc w:val="center"/>
        </w:trPr>
        <w:tc>
          <w:tcPr>
            <w:tcW w:w="1245" w:type="dxa"/>
            <w:shd w:val="clear" w:color="auto" w:fill="BFBFBF" w:themeFill="background1" w:themeFillShade="BF"/>
            <w:vAlign w:val="center"/>
          </w:tcPr>
          <w:p w14:paraId="183DDC3F" w14:textId="77777777" w:rsidR="008A2BFB" w:rsidRPr="00A7769D" w:rsidRDefault="008A2BFB" w:rsidP="00271F80">
            <w:pPr>
              <w:spacing w:after="0" w:line="240" w:lineRule="exact"/>
              <w:ind w:right="-35"/>
              <w:jc w:val="center"/>
              <w:rPr>
                <w:rFonts w:ascii="Tahoma" w:eastAsia="Batang" w:hAnsi="Tahoma" w:cs="Tahoma"/>
                <w:b/>
                <w:sz w:val="16"/>
                <w:szCs w:val="16"/>
              </w:rPr>
            </w:pPr>
            <w:r w:rsidRPr="00A7769D">
              <w:rPr>
                <w:rFonts w:ascii="Tahoma" w:eastAsia="Batang" w:hAnsi="Tahoma" w:cs="Tahoma"/>
                <w:b/>
                <w:sz w:val="16"/>
                <w:szCs w:val="16"/>
              </w:rPr>
              <w:t>VERSIÓN</w:t>
            </w:r>
          </w:p>
        </w:tc>
        <w:tc>
          <w:tcPr>
            <w:tcW w:w="1246" w:type="dxa"/>
            <w:shd w:val="clear" w:color="auto" w:fill="BFBFBF" w:themeFill="background1" w:themeFillShade="BF"/>
            <w:vAlign w:val="center"/>
          </w:tcPr>
          <w:p w14:paraId="183726B2"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FECHA</w:t>
            </w:r>
          </w:p>
        </w:tc>
        <w:tc>
          <w:tcPr>
            <w:tcW w:w="1418" w:type="dxa"/>
            <w:shd w:val="clear" w:color="auto" w:fill="BFBFBF" w:themeFill="background1" w:themeFillShade="BF"/>
            <w:vAlign w:val="center"/>
          </w:tcPr>
          <w:p w14:paraId="16D42AEC"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No. SOLICITUD</w:t>
            </w:r>
          </w:p>
        </w:tc>
        <w:tc>
          <w:tcPr>
            <w:tcW w:w="1842" w:type="dxa"/>
            <w:shd w:val="clear" w:color="auto" w:fill="BFBFBF" w:themeFill="background1" w:themeFillShade="BF"/>
            <w:vAlign w:val="center"/>
          </w:tcPr>
          <w:p w14:paraId="647F524F"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RESPONSABLE</w:t>
            </w:r>
          </w:p>
        </w:tc>
        <w:tc>
          <w:tcPr>
            <w:tcW w:w="4861" w:type="dxa"/>
            <w:shd w:val="clear" w:color="auto" w:fill="BFBFBF" w:themeFill="background1" w:themeFillShade="BF"/>
            <w:vAlign w:val="center"/>
          </w:tcPr>
          <w:p w14:paraId="038591D8" w14:textId="77777777" w:rsidR="008A2BFB" w:rsidRPr="00A7769D" w:rsidRDefault="008A2BFB" w:rsidP="00271F80">
            <w:pPr>
              <w:spacing w:after="0"/>
              <w:ind w:right="-35"/>
              <w:jc w:val="center"/>
              <w:rPr>
                <w:rFonts w:ascii="Tahoma" w:eastAsia="Batang" w:hAnsi="Tahoma" w:cs="Tahoma"/>
                <w:b/>
                <w:sz w:val="16"/>
                <w:szCs w:val="16"/>
              </w:rPr>
            </w:pPr>
            <w:r w:rsidRPr="00A7769D">
              <w:rPr>
                <w:rFonts w:ascii="Tahoma" w:eastAsia="Batang" w:hAnsi="Tahoma" w:cs="Tahoma"/>
                <w:b/>
                <w:sz w:val="16"/>
                <w:szCs w:val="16"/>
              </w:rPr>
              <w:t>DESCRIPCIÓN</w:t>
            </w:r>
          </w:p>
        </w:tc>
      </w:tr>
      <w:tr w:rsidR="008A2BFB" w:rsidRPr="00F50438" w14:paraId="63BEE3CF" w14:textId="77777777" w:rsidTr="00271F80">
        <w:trPr>
          <w:trHeight w:val="87"/>
          <w:jc w:val="center"/>
        </w:trPr>
        <w:tc>
          <w:tcPr>
            <w:tcW w:w="1245" w:type="dxa"/>
            <w:vAlign w:val="center"/>
          </w:tcPr>
          <w:p w14:paraId="3B9A4939" w14:textId="77777777" w:rsidR="008A2BFB" w:rsidRPr="00916F5A" w:rsidRDefault="008A2BFB" w:rsidP="00271F80">
            <w:pPr>
              <w:spacing w:after="0"/>
              <w:ind w:right="-35"/>
              <w:jc w:val="center"/>
              <w:rPr>
                <w:rFonts w:ascii="Arial" w:eastAsia="Batang" w:hAnsi="Arial" w:cs="Arial"/>
                <w:sz w:val="16"/>
                <w:szCs w:val="16"/>
              </w:rPr>
            </w:pPr>
            <w:r w:rsidRPr="00916F5A">
              <w:rPr>
                <w:rFonts w:ascii="Arial" w:eastAsia="Batang" w:hAnsi="Arial" w:cs="Arial"/>
                <w:sz w:val="16"/>
                <w:szCs w:val="16"/>
              </w:rPr>
              <w:t>1.0</w:t>
            </w:r>
          </w:p>
        </w:tc>
        <w:tc>
          <w:tcPr>
            <w:tcW w:w="1246" w:type="dxa"/>
          </w:tcPr>
          <w:p w14:paraId="28F7DF5C" w14:textId="741E9CE4" w:rsidR="008A2BFB" w:rsidRPr="00916F5A" w:rsidRDefault="00970A59" w:rsidP="00B1225F">
            <w:pPr>
              <w:spacing w:after="0" w:line="240" w:lineRule="exact"/>
              <w:ind w:right="-35"/>
              <w:jc w:val="center"/>
              <w:rPr>
                <w:rFonts w:ascii="Arial" w:eastAsia="Batang" w:hAnsi="Arial" w:cs="Arial"/>
                <w:sz w:val="16"/>
                <w:szCs w:val="16"/>
              </w:rPr>
            </w:pPr>
            <w:r>
              <w:rPr>
                <w:rFonts w:ascii="Arial" w:eastAsia="Batang" w:hAnsi="Arial" w:cs="Arial"/>
                <w:sz w:val="16"/>
                <w:szCs w:val="16"/>
              </w:rPr>
              <w:t>23/11</w:t>
            </w:r>
            <w:r w:rsidR="008A2BFB" w:rsidRPr="00916F5A">
              <w:rPr>
                <w:rFonts w:ascii="Arial" w:eastAsia="Batang" w:hAnsi="Arial" w:cs="Arial"/>
                <w:sz w:val="16"/>
                <w:szCs w:val="16"/>
              </w:rPr>
              <w:t>/2014</w:t>
            </w:r>
          </w:p>
        </w:tc>
        <w:tc>
          <w:tcPr>
            <w:tcW w:w="1418" w:type="dxa"/>
          </w:tcPr>
          <w:p w14:paraId="4840831F" w14:textId="77777777" w:rsidR="008A2BFB" w:rsidRPr="00A7769D" w:rsidRDefault="008A2BFB" w:rsidP="00271F80">
            <w:pPr>
              <w:spacing w:after="0" w:line="240" w:lineRule="exact"/>
              <w:ind w:right="-35"/>
              <w:jc w:val="center"/>
              <w:rPr>
                <w:rFonts w:ascii="Arial" w:eastAsia="Batang" w:hAnsi="Arial" w:cs="Arial"/>
                <w:sz w:val="16"/>
                <w:szCs w:val="16"/>
              </w:rPr>
            </w:pPr>
            <w:r w:rsidRPr="00A7769D">
              <w:rPr>
                <w:rFonts w:ascii="Arial" w:eastAsia="Batang" w:hAnsi="Arial" w:cs="Arial"/>
                <w:sz w:val="16"/>
                <w:szCs w:val="16"/>
              </w:rPr>
              <w:t>No aplica</w:t>
            </w:r>
          </w:p>
        </w:tc>
        <w:tc>
          <w:tcPr>
            <w:tcW w:w="1842" w:type="dxa"/>
          </w:tcPr>
          <w:p w14:paraId="6DF306AA" w14:textId="77777777" w:rsidR="008A2BFB" w:rsidRPr="00A7769D" w:rsidRDefault="008A2BFB" w:rsidP="00271F80">
            <w:pPr>
              <w:spacing w:after="0" w:line="240" w:lineRule="exact"/>
              <w:ind w:right="-35"/>
              <w:jc w:val="center"/>
              <w:rPr>
                <w:rFonts w:ascii="Arial" w:eastAsia="Batang" w:hAnsi="Arial" w:cs="Arial"/>
                <w:sz w:val="16"/>
                <w:szCs w:val="16"/>
              </w:rPr>
            </w:pPr>
            <w:r w:rsidRPr="00A7769D">
              <w:rPr>
                <w:rFonts w:ascii="Arial" w:eastAsia="Batang" w:hAnsi="Arial" w:cs="Arial"/>
                <w:sz w:val="16"/>
                <w:szCs w:val="16"/>
              </w:rPr>
              <w:t>Consorcio Software 2012</w:t>
            </w:r>
          </w:p>
        </w:tc>
        <w:tc>
          <w:tcPr>
            <w:tcW w:w="4861" w:type="dxa"/>
          </w:tcPr>
          <w:p w14:paraId="1F538FC3" w14:textId="77777777" w:rsidR="008A2BFB" w:rsidRPr="00A7769D" w:rsidRDefault="008A2BFB" w:rsidP="00271F80">
            <w:pPr>
              <w:spacing w:after="0" w:line="240" w:lineRule="exact"/>
              <w:ind w:right="-35"/>
              <w:rPr>
                <w:rFonts w:ascii="Arial" w:eastAsia="Batang" w:hAnsi="Arial" w:cs="Arial"/>
                <w:sz w:val="16"/>
                <w:szCs w:val="16"/>
              </w:rPr>
            </w:pPr>
            <w:r w:rsidRPr="00A7769D">
              <w:rPr>
                <w:rFonts w:ascii="Arial" w:eastAsia="Batang" w:hAnsi="Arial" w:cs="Arial"/>
                <w:sz w:val="16"/>
                <w:szCs w:val="16"/>
              </w:rPr>
              <w:t>Creación del documento</w:t>
            </w:r>
          </w:p>
        </w:tc>
      </w:tr>
    </w:tbl>
    <w:p w14:paraId="2D367057" w14:textId="77777777" w:rsidR="008A2BFB" w:rsidRDefault="008A2BFB" w:rsidP="008A2BFB">
      <w:pPr>
        <w:rPr>
          <w:rFonts w:ascii="Arial" w:eastAsia="SimSun" w:hAnsi="Arial" w:cs="Arial"/>
          <w:color w:val="000000"/>
          <w:kern w:val="1"/>
          <w:sz w:val="20"/>
          <w:szCs w:val="20"/>
          <w:lang w:eastAsia="hi-IN" w:bidi="hi-IN"/>
        </w:rPr>
      </w:pPr>
    </w:p>
    <w:p w14:paraId="1C8081EA" w14:textId="77777777" w:rsidR="008A2BFB" w:rsidRDefault="008A2BFB" w:rsidP="008A2BFB">
      <w:pPr>
        <w:spacing w:after="0" w:line="240" w:lineRule="auto"/>
      </w:pPr>
      <w:r>
        <w:br w:type="page"/>
      </w:r>
    </w:p>
    <w:p w14:paraId="0904AC5A" w14:textId="77777777" w:rsidR="00D16EC2" w:rsidRDefault="00D16EC2" w:rsidP="00D16EC2">
      <w:pPr>
        <w:pStyle w:val="Encabezadodetabladecontenido"/>
        <w:jc w:val="center"/>
      </w:pPr>
    </w:p>
    <w:sdt>
      <w:sdtPr>
        <w:rPr>
          <w:rFonts w:ascii="Calibri" w:eastAsia="MS Minngs" w:hAnsi="Calibri" w:cs="Times New Roman"/>
          <w:b w:val="0"/>
          <w:sz w:val="22"/>
          <w:lang w:val="es-CO"/>
        </w:rPr>
        <w:id w:val="1422518690"/>
        <w:docPartObj>
          <w:docPartGallery w:val="Table of Contents"/>
          <w:docPartUnique/>
        </w:docPartObj>
      </w:sdtPr>
      <w:sdtContent>
        <w:p w14:paraId="1354B0F8" w14:textId="77777777" w:rsidR="00D16EC2" w:rsidRPr="007D050F" w:rsidRDefault="00D16EC2" w:rsidP="0037645B">
          <w:pPr>
            <w:pStyle w:val="GELPortadacontenido"/>
            <w:jc w:val="center"/>
          </w:pPr>
          <w:r w:rsidRPr="00C91A09">
            <w:t>TABLA DE CONTENIDO</w:t>
          </w:r>
        </w:p>
        <w:p w14:paraId="3315DD61" w14:textId="77777777" w:rsidR="006B64FF" w:rsidRPr="00C91A09" w:rsidRDefault="00C14AC8" w:rsidP="00C14AC8">
          <w:pPr>
            <w:pStyle w:val="GELParrafo"/>
            <w:tabs>
              <w:tab w:val="left" w:pos="657"/>
            </w:tabs>
            <w:jc w:val="left"/>
            <w:rPr>
              <w:b/>
            </w:rPr>
          </w:pPr>
          <w:r>
            <w:rPr>
              <w:b/>
            </w:rPr>
            <w:tab/>
          </w:r>
        </w:p>
        <w:p w14:paraId="15BBFC4E" w14:textId="1C328AC7" w:rsidR="008C3082" w:rsidRDefault="00B93130">
          <w:pPr>
            <w:pStyle w:val="TDC3"/>
            <w:tabs>
              <w:tab w:val="right" w:leader="dot" w:pos="8828"/>
            </w:tabs>
            <w:rPr>
              <w:rFonts w:asciiTheme="minorHAnsi" w:eastAsiaTheme="minorEastAsia" w:hAnsiTheme="minorHAnsi" w:cstheme="minorBidi"/>
              <w:noProof/>
              <w:lang w:eastAsia="es-CO"/>
            </w:rPr>
          </w:pPr>
          <w:r w:rsidRPr="00B54E7B">
            <w:rPr>
              <w:sz w:val="24"/>
            </w:rPr>
            <w:fldChar w:fldCharType="begin"/>
          </w:r>
          <w:r w:rsidR="00D16EC2" w:rsidRPr="00B54E7B">
            <w:rPr>
              <w:sz w:val="24"/>
            </w:rPr>
            <w:instrText xml:space="preserve"> TOC \o "1-3" \h \z \u </w:instrText>
          </w:r>
          <w:r w:rsidRPr="00B54E7B">
            <w:rPr>
              <w:sz w:val="24"/>
            </w:rPr>
            <w:fldChar w:fldCharType="separate"/>
          </w:r>
        </w:p>
        <w:p w14:paraId="67CAECF6"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36" w:history="1">
            <w:r w:rsidR="008C3082" w:rsidRPr="008C3082">
              <w:rPr>
                <w:rStyle w:val="Hipervnculo"/>
                <w:rFonts w:asciiTheme="minorHAnsi" w:hAnsiTheme="minorHAnsi" w:cstheme="minorHAnsi"/>
              </w:rPr>
              <w:t>DERECHOS DE AUTOR</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9</w:t>
            </w:r>
            <w:r w:rsidR="008C3082" w:rsidRPr="008C3082">
              <w:rPr>
                <w:rFonts w:asciiTheme="minorHAnsi" w:hAnsiTheme="minorHAnsi" w:cstheme="minorHAnsi"/>
                <w:webHidden/>
              </w:rPr>
              <w:fldChar w:fldCharType="end"/>
            </w:r>
          </w:hyperlink>
        </w:p>
        <w:p w14:paraId="6EF19525"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37" w:history="1">
            <w:r w:rsidR="008C3082" w:rsidRPr="008C3082">
              <w:rPr>
                <w:rStyle w:val="Hipervnculo"/>
                <w:rFonts w:asciiTheme="minorHAnsi" w:hAnsiTheme="minorHAnsi" w:cstheme="minorHAnsi"/>
              </w:rPr>
              <w:t>CRÉDITOS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11</w:t>
            </w:r>
            <w:r w:rsidR="008C3082" w:rsidRPr="008C3082">
              <w:rPr>
                <w:rFonts w:asciiTheme="minorHAnsi" w:hAnsiTheme="minorHAnsi" w:cstheme="minorHAnsi"/>
                <w:webHidden/>
              </w:rPr>
              <w:fldChar w:fldCharType="end"/>
            </w:r>
          </w:hyperlink>
        </w:p>
        <w:p w14:paraId="44F3AF57"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38" w:history="1">
            <w:r w:rsidR="008C3082" w:rsidRPr="008C3082">
              <w:rPr>
                <w:rStyle w:val="Hipervnculo"/>
                <w:rFonts w:asciiTheme="minorHAnsi" w:hAnsiTheme="minorHAnsi" w:cstheme="minorHAnsi"/>
              </w:rPr>
              <w:t>1.</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AUDIENCIA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12</w:t>
            </w:r>
            <w:r w:rsidR="008C3082" w:rsidRPr="008C3082">
              <w:rPr>
                <w:rFonts w:asciiTheme="minorHAnsi" w:hAnsiTheme="minorHAnsi" w:cstheme="minorHAnsi"/>
                <w:webHidden/>
              </w:rPr>
              <w:fldChar w:fldCharType="end"/>
            </w:r>
          </w:hyperlink>
        </w:p>
        <w:p w14:paraId="539A8308"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39" w:history="1">
            <w:r w:rsidR="008C3082" w:rsidRPr="008C3082">
              <w:rPr>
                <w:rStyle w:val="Hipervnculo"/>
                <w:rFonts w:asciiTheme="minorHAnsi" w:hAnsiTheme="minorHAnsi" w:cstheme="minorHAnsi"/>
              </w:rPr>
              <w:t>2.</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INTRODUCCIÓN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_Toc404244639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w:t>
            </w:r>
            <w:r w:rsidR="008C3082" w:rsidRPr="008C3082">
              <w:rPr>
                <w:rFonts w:asciiTheme="minorHAnsi" w:hAnsiTheme="minorHAnsi" w:cstheme="minorHAnsi"/>
                <w:webHidden/>
              </w:rPr>
              <w:fldChar w:fldCharType="end"/>
            </w:r>
          </w:hyperlink>
        </w:p>
        <w:p w14:paraId="69A1AF5B"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0" w:history="1">
            <w:r w:rsidR="008C3082" w:rsidRPr="008C3082">
              <w:rPr>
                <w:rStyle w:val="Hipervnculo"/>
                <w:rFonts w:asciiTheme="minorHAnsi" w:hAnsiTheme="minorHAnsi" w:cstheme="minorHAnsi"/>
              </w:rPr>
              <w:t>3.</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RE - PLANTEAMIENTO DE PROBLEMA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w:t>
            </w:r>
            <w:r w:rsidR="008C3082" w:rsidRPr="008C3082">
              <w:rPr>
                <w:rFonts w:asciiTheme="minorHAnsi" w:hAnsiTheme="minorHAnsi" w:cstheme="minorHAnsi"/>
                <w:webHidden/>
              </w:rPr>
              <w:fldChar w:fldCharType="end"/>
            </w:r>
          </w:hyperlink>
        </w:p>
        <w:p w14:paraId="7AD1340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1" w:history="1">
            <w:r w:rsidR="008C3082" w:rsidRPr="008C3082">
              <w:rPr>
                <w:rStyle w:val="Hipervnculo"/>
                <w:rFonts w:asciiTheme="minorHAnsi" w:hAnsiTheme="minorHAnsi" w:cstheme="minorHAnsi"/>
              </w:rPr>
              <w:t>4.</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RE - DESCRIPCIÓN DEL RETO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16</w:t>
            </w:r>
            <w:r w:rsidR="008C3082" w:rsidRPr="008C3082">
              <w:rPr>
                <w:rFonts w:asciiTheme="minorHAnsi" w:hAnsiTheme="minorHAnsi" w:cstheme="minorHAnsi"/>
                <w:webHidden/>
              </w:rPr>
              <w:fldChar w:fldCharType="end"/>
            </w:r>
          </w:hyperlink>
        </w:p>
        <w:p w14:paraId="46C53DE4"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2" w:history="1">
            <w:r w:rsidR="008C3082" w:rsidRPr="008C3082">
              <w:rPr>
                <w:rStyle w:val="Hipervnculo"/>
                <w:rFonts w:asciiTheme="minorHAnsi" w:hAnsiTheme="minorHAnsi" w:cstheme="minorHAnsi"/>
                <w:highlight w:val="yellow"/>
              </w:rPr>
              <w:t>5.</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RE - REQUERIMIENTOS FUNCIONALES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17</w:t>
            </w:r>
            <w:r w:rsidR="008C3082" w:rsidRPr="008C3082">
              <w:rPr>
                <w:rFonts w:asciiTheme="minorHAnsi" w:hAnsiTheme="minorHAnsi" w:cstheme="minorHAnsi"/>
                <w:webHidden/>
              </w:rPr>
              <w:fldChar w:fldCharType="end"/>
            </w:r>
          </w:hyperlink>
        </w:p>
        <w:p w14:paraId="17E435C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3" w:history="1">
            <w:r w:rsidR="008C3082" w:rsidRPr="008C3082">
              <w:rPr>
                <w:rStyle w:val="Hipervnculo"/>
                <w:rFonts w:asciiTheme="minorHAnsi" w:hAnsiTheme="minorHAnsi" w:cstheme="minorHAnsi"/>
              </w:rPr>
              <w:t>5.1 LISTADO DE INSUMOS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17</w:t>
            </w:r>
            <w:r w:rsidR="008C3082" w:rsidRPr="008C3082">
              <w:rPr>
                <w:rFonts w:asciiTheme="minorHAnsi" w:hAnsiTheme="minorHAnsi" w:cstheme="minorHAnsi"/>
                <w:webHidden/>
              </w:rPr>
              <w:fldChar w:fldCharType="end"/>
            </w:r>
          </w:hyperlink>
        </w:p>
        <w:p w14:paraId="28EF3CD4"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4" w:history="1">
            <w:r w:rsidR="008C3082" w:rsidRPr="008C3082">
              <w:rPr>
                <w:rStyle w:val="Hipervnculo"/>
                <w:rFonts w:asciiTheme="minorHAnsi" w:hAnsiTheme="minorHAnsi" w:cstheme="minorHAnsi"/>
              </w:rPr>
              <w:t>5.3 PUNTOS DE VENTA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18</w:t>
            </w:r>
            <w:r w:rsidR="008C3082" w:rsidRPr="008C3082">
              <w:rPr>
                <w:rFonts w:asciiTheme="minorHAnsi" w:hAnsiTheme="minorHAnsi" w:cstheme="minorHAnsi"/>
                <w:webHidden/>
              </w:rPr>
              <w:fldChar w:fldCharType="end"/>
            </w:r>
          </w:hyperlink>
        </w:p>
        <w:p w14:paraId="7CFD535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5" w:history="1">
            <w:r w:rsidR="008C3082" w:rsidRPr="008C3082">
              <w:rPr>
                <w:rStyle w:val="Hipervnculo"/>
                <w:rFonts w:asciiTheme="minorHAnsi" w:hAnsiTheme="minorHAnsi" w:cstheme="minorHAnsi"/>
              </w:rPr>
              <w:t>5.6 SOY VENDEDOR</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18</w:t>
            </w:r>
            <w:r w:rsidR="008C3082" w:rsidRPr="008C3082">
              <w:rPr>
                <w:rFonts w:asciiTheme="minorHAnsi" w:hAnsiTheme="minorHAnsi" w:cstheme="minorHAnsi"/>
                <w:webHidden/>
              </w:rPr>
              <w:fldChar w:fldCharType="end"/>
            </w:r>
          </w:hyperlink>
        </w:p>
        <w:p w14:paraId="1D728DD7"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6" w:history="1">
            <w:r w:rsidR="008C3082" w:rsidRPr="008C3082">
              <w:rPr>
                <w:rStyle w:val="Hipervnculo"/>
                <w:rFonts w:asciiTheme="minorHAnsi" w:hAnsiTheme="minorHAnsi" w:cstheme="minorHAnsi"/>
              </w:rPr>
              <w:t>6.</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RE - REQUERIMIENTOS NO FUNCIONALES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20</w:t>
            </w:r>
            <w:r w:rsidR="008C3082" w:rsidRPr="008C3082">
              <w:rPr>
                <w:rFonts w:asciiTheme="minorHAnsi" w:hAnsiTheme="minorHAnsi" w:cstheme="minorHAnsi"/>
                <w:webHidden/>
              </w:rPr>
              <w:fldChar w:fldCharType="end"/>
            </w:r>
          </w:hyperlink>
        </w:p>
        <w:p w14:paraId="4EB84027"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7" w:history="1">
            <w:r w:rsidR="008C3082" w:rsidRPr="008C3082">
              <w:rPr>
                <w:rStyle w:val="Hipervnculo"/>
                <w:rFonts w:asciiTheme="minorHAnsi" w:hAnsiTheme="minorHAnsi" w:cstheme="minorHAnsi"/>
              </w:rPr>
              <w:t>7.</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RE - REQUERIMIENTOS DE SEGURIDAD</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23</w:t>
            </w:r>
            <w:r w:rsidR="008C3082" w:rsidRPr="008C3082">
              <w:rPr>
                <w:rFonts w:asciiTheme="minorHAnsi" w:hAnsiTheme="minorHAnsi" w:cstheme="minorHAnsi"/>
                <w:webHidden/>
              </w:rPr>
              <w:fldChar w:fldCharType="end"/>
            </w:r>
          </w:hyperlink>
        </w:p>
        <w:p w14:paraId="0D820A36"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8" w:history="1">
            <w:r w:rsidR="008C3082" w:rsidRPr="008C3082">
              <w:rPr>
                <w:rStyle w:val="Hipervnculo"/>
                <w:rFonts w:asciiTheme="minorHAnsi" w:hAnsiTheme="minorHAnsi" w:cstheme="minorHAnsi"/>
              </w:rPr>
              <w:t>8.</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RE - FUENTES DE DATOS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25</w:t>
            </w:r>
            <w:r w:rsidR="008C3082" w:rsidRPr="008C3082">
              <w:rPr>
                <w:rFonts w:asciiTheme="minorHAnsi" w:hAnsiTheme="minorHAnsi" w:cstheme="minorHAnsi"/>
                <w:webHidden/>
              </w:rPr>
              <w:fldChar w:fldCharType="end"/>
            </w:r>
          </w:hyperlink>
        </w:p>
        <w:p w14:paraId="50CE7EA0"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49" w:history="1">
            <w:r w:rsidR="008C3082" w:rsidRPr="008C3082">
              <w:rPr>
                <w:rStyle w:val="Hipervnculo"/>
                <w:rFonts w:asciiTheme="minorHAnsi" w:hAnsiTheme="minorHAnsi" w:cstheme="minorHAnsi"/>
              </w:rPr>
              <w:t>8.1 WEB SERVICES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_Toc404244649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25</w:t>
            </w:r>
            <w:r w:rsidR="008C3082" w:rsidRPr="008C3082">
              <w:rPr>
                <w:rFonts w:asciiTheme="minorHAnsi" w:hAnsiTheme="minorHAnsi" w:cstheme="minorHAnsi"/>
                <w:webHidden/>
              </w:rPr>
              <w:fldChar w:fldCharType="end"/>
            </w:r>
          </w:hyperlink>
        </w:p>
        <w:p w14:paraId="1CDCA521"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0" w:history="1">
            <w:r w:rsidR="008C3082" w:rsidRPr="008C3082">
              <w:rPr>
                <w:rStyle w:val="Hipervnculo"/>
                <w:rFonts w:asciiTheme="minorHAnsi" w:hAnsiTheme="minorHAnsi" w:cstheme="minorHAnsi"/>
              </w:rPr>
              <w:t>9.</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 DESCRIPCIÓN DE LA APLICACIÓN</w:t>
            </w:r>
            <w:r w:rsidR="008C3082" w:rsidRPr="008C3082">
              <w:rPr>
                <w:rStyle w:val="Hipervnculo"/>
                <w:rFonts w:asciiTheme="minorHAnsi" w:hAnsiTheme="minorHAnsi" w:cstheme="minorHAnsi"/>
              </w:rPr>
              <w:t xml:space="preserve"> DI</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27</w:t>
            </w:r>
            <w:r w:rsidR="008C3082" w:rsidRPr="008C3082">
              <w:rPr>
                <w:rFonts w:asciiTheme="minorHAnsi" w:hAnsiTheme="minorHAnsi" w:cstheme="minorHAnsi"/>
                <w:webHidden/>
              </w:rPr>
              <w:fldChar w:fldCharType="end"/>
            </w:r>
          </w:hyperlink>
        </w:p>
        <w:p w14:paraId="57B7B722"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1" w:history="1">
            <w:r w:rsidR="008C3082" w:rsidRPr="008C3082">
              <w:rPr>
                <w:rStyle w:val="Hipervnculo"/>
                <w:rFonts w:asciiTheme="minorHAnsi" w:hAnsiTheme="minorHAnsi" w:cstheme="minorHAnsi"/>
                <w:highlight w:val="yellow"/>
              </w:rPr>
              <w:t>10.</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DI - ARQUITECTURA GENERAL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28</w:t>
            </w:r>
            <w:r w:rsidR="008C3082" w:rsidRPr="008C3082">
              <w:rPr>
                <w:rFonts w:asciiTheme="minorHAnsi" w:hAnsiTheme="minorHAnsi" w:cstheme="minorHAnsi"/>
                <w:webHidden/>
              </w:rPr>
              <w:fldChar w:fldCharType="end"/>
            </w:r>
          </w:hyperlink>
        </w:p>
        <w:p w14:paraId="3DF96C84"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2" w:history="1">
            <w:r w:rsidR="008C3082" w:rsidRPr="008C3082">
              <w:rPr>
                <w:rStyle w:val="Hipervnculo"/>
                <w:rFonts w:asciiTheme="minorHAnsi" w:hAnsiTheme="minorHAnsi" w:cstheme="minorHAnsi"/>
                <w:highlight w:val="yellow"/>
              </w:rPr>
              <w:t>11.</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DI - MODELO CONCEPTUAL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29</w:t>
            </w:r>
            <w:r w:rsidR="008C3082" w:rsidRPr="008C3082">
              <w:rPr>
                <w:rFonts w:asciiTheme="minorHAnsi" w:hAnsiTheme="minorHAnsi" w:cstheme="minorHAnsi"/>
                <w:webHidden/>
              </w:rPr>
              <w:fldChar w:fldCharType="end"/>
            </w:r>
          </w:hyperlink>
        </w:p>
        <w:p w14:paraId="24C4E3A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3" w:history="1">
            <w:r w:rsidR="008C3082" w:rsidRPr="008C3082">
              <w:rPr>
                <w:rStyle w:val="Hipervnculo"/>
                <w:rFonts w:asciiTheme="minorHAnsi" w:hAnsiTheme="minorHAnsi" w:cstheme="minorHAnsi"/>
                <w:highlight w:val="yellow"/>
              </w:rPr>
              <w:t>12.</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DI - VISTA LÓGICA (DIAGRAMA DE COMPONENTES)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31</w:t>
            </w:r>
            <w:r w:rsidR="008C3082" w:rsidRPr="008C3082">
              <w:rPr>
                <w:rFonts w:asciiTheme="minorHAnsi" w:hAnsiTheme="minorHAnsi" w:cstheme="minorHAnsi"/>
                <w:webHidden/>
              </w:rPr>
              <w:fldChar w:fldCharType="end"/>
            </w:r>
          </w:hyperlink>
        </w:p>
        <w:p w14:paraId="305DBC55"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4" w:history="1">
            <w:r w:rsidR="008C3082" w:rsidRPr="008C3082">
              <w:rPr>
                <w:rStyle w:val="Hipervnculo"/>
                <w:rFonts w:asciiTheme="minorHAnsi" w:hAnsiTheme="minorHAnsi" w:cstheme="minorHAnsi"/>
              </w:rPr>
              <w:t>12.1</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VISTA LÓGICA GENERAL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31</w:t>
            </w:r>
            <w:r w:rsidR="008C3082" w:rsidRPr="008C3082">
              <w:rPr>
                <w:rFonts w:asciiTheme="minorHAnsi" w:hAnsiTheme="minorHAnsi" w:cstheme="minorHAnsi"/>
                <w:webHidden/>
              </w:rPr>
              <w:fldChar w:fldCharType="end"/>
            </w:r>
          </w:hyperlink>
        </w:p>
        <w:p w14:paraId="170ED3BC"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5" w:history="1">
            <w:r w:rsidR="008C3082" w:rsidRPr="008C3082">
              <w:rPr>
                <w:rStyle w:val="Hipervnculo"/>
                <w:rFonts w:asciiTheme="minorHAnsi" w:hAnsiTheme="minorHAnsi" w:cstheme="minorHAnsi"/>
              </w:rPr>
              <w:t>12.2 COMPONENTE: APLICACIÓN MÓVIL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32</w:t>
            </w:r>
            <w:r w:rsidR="008C3082" w:rsidRPr="008C3082">
              <w:rPr>
                <w:rFonts w:asciiTheme="minorHAnsi" w:hAnsiTheme="minorHAnsi" w:cstheme="minorHAnsi"/>
                <w:webHidden/>
              </w:rPr>
              <w:fldChar w:fldCharType="end"/>
            </w:r>
          </w:hyperlink>
        </w:p>
        <w:p w14:paraId="2EDD9862"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6" w:history="1">
            <w:r w:rsidR="008C3082" w:rsidRPr="008C3082">
              <w:rPr>
                <w:rStyle w:val="Hipervnculo"/>
                <w:rFonts w:asciiTheme="minorHAnsi" w:hAnsiTheme="minorHAnsi" w:cstheme="minorHAnsi"/>
              </w:rPr>
              <w:t>12.2.1PROPÓSITO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32</w:t>
            </w:r>
            <w:r w:rsidR="008C3082" w:rsidRPr="008C3082">
              <w:rPr>
                <w:rFonts w:asciiTheme="minorHAnsi" w:hAnsiTheme="minorHAnsi" w:cstheme="minorHAnsi"/>
                <w:webHidden/>
              </w:rPr>
              <w:fldChar w:fldCharType="end"/>
            </w:r>
          </w:hyperlink>
        </w:p>
        <w:p w14:paraId="062BAD37"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7" w:history="1">
            <w:r w:rsidR="008C3082" w:rsidRPr="008C3082">
              <w:rPr>
                <w:rStyle w:val="Hipervnculo"/>
                <w:rFonts w:asciiTheme="minorHAnsi" w:hAnsiTheme="minorHAnsi" w:cstheme="minorHAnsi"/>
                <w:highlight w:val="yellow"/>
              </w:rPr>
              <w:t>13.</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DI - MODELO DE DATOS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34</w:t>
            </w:r>
            <w:r w:rsidR="008C3082" w:rsidRPr="008C3082">
              <w:rPr>
                <w:rFonts w:asciiTheme="minorHAnsi" w:hAnsiTheme="minorHAnsi" w:cstheme="minorHAnsi"/>
                <w:webHidden/>
              </w:rPr>
              <w:fldChar w:fldCharType="end"/>
            </w:r>
          </w:hyperlink>
        </w:p>
        <w:p w14:paraId="54A0C0A4"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8" w:history="1">
            <w:r w:rsidR="008C3082" w:rsidRPr="008C3082">
              <w:rPr>
                <w:rStyle w:val="Hipervnculo"/>
                <w:rFonts w:asciiTheme="minorHAnsi" w:hAnsiTheme="minorHAnsi" w:cstheme="minorHAnsi"/>
              </w:rPr>
              <w:t xml:space="preserve">14. DI - </w:t>
            </w:r>
            <w:r w:rsidR="008C3082" w:rsidRPr="008C3082">
              <w:rPr>
                <w:rStyle w:val="Hipervnculo"/>
                <w:rFonts w:asciiTheme="minorHAnsi" w:hAnsiTheme="minorHAnsi" w:cstheme="minorHAnsi"/>
                <w:highlight w:val="yellow"/>
              </w:rPr>
              <w:t>VISTA DE IMPLEMENTACIÓN DE INTERFACES ENTRE COMPONENTES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35</w:t>
            </w:r>
            <w:r w:rsidR="008C3082" w:rsidRPr="008C3082">
              <w:rPr>
                <w:rFonts w:asciiTheme="minorHAnsi" w:hAnsiTheme="minorHAnsi" w:cstheme="minorHAnsi"/>
                <w:webHidden/>
              </w:rPr>
              <w:fldChar w:fldCharType="end"/>
            </w:r>
          </w:hyperlink>
        </w:p>
        <w:p w14:paraId="360B2D1E"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59" w:history="1">
            <w:r w:rsidR="008C3082" w:rsidRPr="008C3082">
              <w:rPr>
                <w:rStyle w:val="Hipervnculo"/>
                <w:rFonts w:asciiTheme="minorHAnsi" w:hAnsiTheme="minorHAnsi" w:cstheme="minorHAnsi"/>
              </w:rPr>
              <w:t>14.1</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VISTA DE DESPLIEGUE</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_Toc404244659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35</w:t>
            </w:r>
            <w:r w:rsidR="008C3082" w:rsidRPr="008C3082">
              <w:rPr>
                <w:rFonts w:asciiTheme="minorHAnsi" w:hAnsiTheme="minorHAnsi" w:cstheme="minorHAnsi"/>
                <w:webHidden/>
              </w:rPr>
              <w:fldChar w:fldCharType="end"/>
            </w:r>
          </w:hyperlink>
        </w:p>
        <w:p w14:paraId="65CEB40F"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0" w:history="1">
            <w:r w:rsidR="008C3082" w:rsidRPr="008C3082">
              <w:rPr>
                <w:rStyle w:val="Hipervnculo"/>
                <w:rFonts w:asciiTheme="minorHAnsi" w:hAnsiTheme="minorHAnsi" w:cstheme="minorHAnsi"/>
              </w:rPr>
              <w:t xml:space="preserve">15. DI </w:t>
            </w:r>
            <w:r w:rsidR="008C3082" w:rsidRPr="008C3082">
              <w:rPr>
                <w:rStyle w:val="Hipervnculo"/>
                <w:rFonts w:asciiTheme="minorHAnsi" w:hAnsiTheme="minorHAnsi" w:cstheme="minorHAnsi"/>
                <w:highlight w:val="yellow"/>
              </w:rPr>
              <w:t>- VISTA DE INTEGRACIÓN CON SISTEMAS EXTERNOS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38</w:t>
            </w:r>
            <w:r w:rsidR="008C3082" w:rsidRPr="008C3082">
              <w:rPr>
                <w:rFonts w:asciiTheme="minorHAnsi" w:hAnsiTheme="minorHAnsi" w:cstheme="minorHAnsi"/>
                <w:webHidden/>
              </w:rPr>
              <w:fldChar w:fldCharType="end"/>
            </w:r>
          </w:hyperlink>
        </w:p>
        <w:p w14:paraId="45DE8D5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1" w:history="1">
            <w:r w:rsidR="008C3082" w:rsidRPr="008C3082">
              <w:rPr>
                <w:rStyle w:val="Hipervnculo"/>
                <w:rFonts w:asciiTheme="minorHAnsi" w:hAnsiTheme="minorHAnsi" w:cstheme="minorHAnsi"/>
              </w:rPr>
              <w:t xml:space="preserve">16. DI - </w:t>
            </w:r>
            <w:r w:rsidR="008C3082" w:rsidRPr="008C3082">
              <w:rPr>
                <w:rStyle w:val="Hipervnculo"/>
                <w:rFonts w:asciiTheme="minorHAnsi" w:hAnsiTheme="minorHAnsi" w:cstheme="minorHAnsi"/>
                <w:highlight w:val="yellow"/>
              </w:rPr>
              <w:t>VISTA DE PARAMETRIZACIÓN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39</w:t>
            </w:r>
            <w:r w:rsidR="008C3082" w:rsidRPr="008C3082">
              <w:rPr>
                <w:rFonts w:asciiTheme="minorHAnsi" w:hAnsiTheme="minorHAnsi" w:cstheme="minorHAnsi"/>
                <w:webHidden/>
              </w:rPr>
              <w:fldChar w:fldCharType="end"/>
            </w:r>
          </w:hyperlink>
        </w:p>
        <w:p w14:paraId="05E075E2"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2" w:history="1">
            <w:r w:rsidR="008C3082" w:rsidRPr="008C3082">
              <w:rPr>
                <w:rStyle w:val="Hipervnculo"/>
                <w:rFonts w:asciiTheme="minorHAnsi" w:hAnsiTheme="minorHAnsi" w:cstheme="minorHAnsi"/>
              </w:rPr>
              <w:t xml:space="preserve">17. DI </w:t>
            </w:r>
            <w:r w:rsidR="008C3082" w:rsidRPr="008C3082">
              <w:rPr>
                <w:rStyle w:val="Hipervnculo"/>
                <w:rFonts w:asciiTheme="minorHAnsi" w:hAnsiTheme="minorHAnsi" w:cstheme="minorHAnsi"/>
                <w:highlight w:val="yellow"/>
              </w:rPr>
              <w:t xml:space="preserve">- </w:t>
            </w:r>
            <w:r w:rsidR="008C3082" w:rsidRPr="008C3082">
              <w:rPr>
                <w:rStyle w:val="Hipervnculo"/>
                <w:rFonts w:asciiTheme="minorHAnsi" w:hAnsiTheme="minorHAnsi" w:cstheme="minorHAnsi"/>
                <w:highlight w:val="yellow"/>
                <w:lang w:val="es-VE"/>
              </w:rPr>
              <w:t>HISTORIAS DE USUARIO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57</w:t>
            </w:r>
            <w:r w:rsidR="008C3082" w:rsidRPr="008C3082">
              <w:rPr>
                <w:rFonts w:asciiTheme="minorHAnsi" w:hAnsiTheme="minorHAnsi" w:cstheme="minorHAnsi"/>
                <w:webHidden/>
              </w:rPr>
              <w:fldChar w:fldCharType="end"/>
            </w:r>
          </w:hyperlink>
        </w:p>
        <w:p w14:paraId="0F171295"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3" w:history="1">
            <w:r w:rsidR="008C3082" w:rsidRPr="008C3082">
              <w:rPr>
                <w:rStyle w:val="Hipervnculo"/>
                <w:rFonts w:asciiTheme="minorHAnsi" w:hAnsiTheme="minorHAnsi" w:cstheme="minorHAnsi"/>
              </w:rPr>
              <w:t>18. EE - ESTIMACIÓN DE ESFUERZO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64</w:t>
            </w:r>
            <w:r w:rsidR="008C3082" w:rsidRPr="008C3082">
              <w:rPr>
                <w:rFonts w:asciiTheme="minorHAnsi" w:hAnsiTheme="minorHAnsi" w:cstheme="minorHAnsi"/>
                <w:webHidden/>
              </w:rPr>
              <w:fldChar w:fldCharType="end"/>
            </w:r>
          </w:hyperlink>
        </w:p>
        <w:p w14:paraId="03308971"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4" w:history="1">
            <w:r w:rsidR="008C3082" w:rsidRPr="008C3082">
              <w:rPr>
                <w:rStyle w:val="Hipervnculo"/>
                <w:rFonts w:asciiTheme="minorHAnsi" w:hAnsiTheme="minorHAnsi" w:cstheme="minorHAnsi"/>
              </w:rPr>
              <w:t>19. PPA - PLAN DE PRUEBAS DETALLADO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68</w:t>
            </w:r>
            <w:r w:rsidR="008C3082" w:rsidRPr="008C3082">
              <w:rPr>
                <w:rFonts w:asciiTheme="minorHAnsi" w:hAnsiTheme="minorHAnsi" w:cstheme="minorHAnsi"/>
                <w:webHidden/>
              </w:rPr>
              <w:fldChar w:fldCharType="end"/>
            </w:r>
          </w:hyperlink>
        </w:p>
        <w:p w14:paraId="7815671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5" w:history="1">
            <w:r w:rsidR="008C3082" w:rsidRPr="008C3082">
              <w:rPr>
                <w:rStyle w:val="Hipervnculo"/>
                <w:rFonts w:asciiTheme="minorHAnsi" w:eastAsiaTheme="minorHAnsi" w:hAnsiTheme="minorHAnsi" w:cstheme="minorHAnsi"/>
                <w:lang w:val="es-VE"/>
              </w:rPr>
              <w:t xml:space="preserve">20. PPA - </w:t>
            </w:r>
            <w:r w:rsidR="008C3082" w:rsidRPr="008C3082">
              <w:rPr>
                <w:rStyle w:val="Hipervnculo"/>
                <w:rFonts w:asciiTheme="minorHAnsi" w:eastAsia="Calibri" w:hAnsiTheme="minorHAnsi" w:cstheme="minorHAnsi"/>
              </w:rPr>
              <w:t>TIPOS DE PRUEBA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72</w:t>
            </w:r>
            <w:r w:rsidR="008C3082" w:rsidRPr="008C3082">
              <w:rPr>
                <w:rFonts w:asciiTheme="minorHAnsi" w:hAnsiTheme="minorHAnsi" w:cstheme="minorHAnsi"/>
                <w:webHidden/>
              </w:rPr>
              <w:fldChar w:fldCharType="end"/>
            </w:r>
          </w:hyperlink>
        </w:p>
        <w:p w14:paraId="6820387E"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6" w:history="1">
            <w:r w:rsidR="008C3082" w:rsidRPr="008C3082">
              <w:rPr>
                <w:rStyle w:val="Hipervnculo"/>
                <w:rFonts w:asciiTheme="minorHAnsi" w:eastAsiaTheme="minorHAnsi" w:hAnsiTheme="minorHAnsi" w:cstheme="minorHAnsi"/>
              </w:rPr>
              <w:t>21.</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eastAsiaTheme="minorHAnsi" w:hAnsiTheme="minorHAnsi" w:cstheme="minorHAnsi"/>
                <w:lang w:val="es-VE"/>
              </w:rPr>
              <w:t xml:space="preserve">PPA - </w:t>
            </w:r>
            <w:r w:rsidR="008C3082" w:rsidRPr="008C3082">
              <w:rPr>
                <w:rStyle w:val="Hipervnculo"/>
                <w:rFonts w:asciiTheme="minorHAnsi" w:eastAsia="Calibri" w:hAnsiTheme="minorHAnsi" w:cstheme="minorHAnsi"/>
              </w:rPr>
              <w:t>AMBIENTE DE PRUEBAS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75</w:t>
            </w:r>
            <w:r w:rsidR="008C3082" w:rsidRPr="008C3082">
              <w:rPr>
                <w:rFonts w:asciiTheme="minorHAnsi" w:hAnsiTheme="minorHAnsi" w:cstheme="minorHAnsi"/>
                <w:webHidden/>
              </w:rPr>
              <w:fldChar w:fldCharType="end"/>
            </w:r>
          </w:hyperlink>
        </w:p>
        <w:p w14:paraId="37241C9B"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7" w:history="1">
            <w:r w:rsidR="008C3082" w:rsidRPr="008C3082">
              <w:rPr>
                <w:rStyle w:val="Hipervnculo"/>
                <w:rFonts w:asciiTheme="minorHAnsi" w:eastAsiaTheme="minorHAnsi" w:hAnsiTheme="minorHAnsi" w:cstheme="minorHAnsi"/>
              </w:rPr>
              <w:t>22.</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CA - CRITERIOS DE ACEPTACIÓN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80</w:t>
            </w:r>
            <w:r w:rsidR="008C3082" w:rsidRPr="008C3082">
              <w:rPr>
                <w:rFonts w:asciiTheme="minorHAnsi" w:hAnsiTheme="minorHAnsi" w:cstheme="minorHAnsi"/>
                <w:webHidden/>
              </w:rPr>
              <w:fldChar w:fldCharType="end"/>
            </w:r>
          </w:hyperlink>
        </w:p>
        <w:p w14:paraId="7F6A302F"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8" w:history="1">
            <w:r w:rsidR="008C3082" w:rsidRPr="008C3082">
              <w:rPr>
                <w:rStyle w:val="Hipervnculo"/>
                <w:rFonts w:asciiTheme="minorHAnsi" w:eastAsiaTheme="minorHAnsi" w:hAnsiTheme="minorHAnsi" w:cstheme="minorHAnsi"/>
              </w:rPr>
              <w:t>23.</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CA - CASOS DE PRUEBA DE LA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82</w:t>
            </w:r>
            <w:r w:rsidR="008C3082" w:rsidRPr="008C3082">
              <w:rPr>
                <w:rFonts w:asciiTheme="minorHAnsi" w:hAnsiTheme="minorHAnsi" w:cstheme="minorHAnsi"/>
                <w:webHidden/>
              </w:rPr>
              <w:fldChar w:fldCharType="end"/>
            </w:r>
          </w:hyperlink>
        </w:p>
        <w:p w14:paraId="27C77F06"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69" w:history="1">
            <w:r w:rsidR="008C3082" w:rsidRPr="008C3082">
              <w:rPr>
                <w:rStyle w:val="Hipervnculo"/>
                <w:rFonts w:asciiTheme="minorHAnsi" w:eastAsiaTheme="minorHAnsi" w:hAnsiTheme="minorHAnsi" w:cstheme="minorHAnsi"/>
              </w:rPr>
              <w:t>24.</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IP - HISTORIAS DE USUARIO PROBADAS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_Toc404244669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95</w:t>
            </w:r>
            <w:r w:rsidR="008C3082" w:rsidRPr="008C3082">
              <w:rPr>
                <w:rFonts w:asciiTheme="minorHAnsi" w:hAnsiTheme="minorHAnsi" w:cstheme="minorHAnsi"/>
                <w:webHidden/>
              </w:rPr>
              <w:fldChar w:fldCharType="end"/>
            </w:r>
          </w:hyperlink>
        </w:p>
        <w:p w14:paraId="2B60DE1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0" w:history="1">
            <w:r w:rsidR="008C3082" w:rsidRPr="008C3082">
              <w:rPr>
                <w:rStyle w:val="Hipervnculo"/>
                <w:rFonts w:asciiTheme="minorHAnsi" w:eastAsiaTheme="minorHAnsi" w:hAnsiTheme="minorHAnsi" w:cstheme="minorHAnsi"/>
              </w:rPr>
              <w:t>25.</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IP - REGISTRO Y CLASIFICACIÓN DE INCIDENCIAS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98</w:t>
            </w:r>
            <w:r w:rsidR="008C3082" w:rsidRPr="008C3082">
              <w:rPr>
                <w:rFonts w:asciiTheme="minorHAnsi" w:hAnsiTheme="minorHAnsi" w:cstheme="minorHAnsi"/>
                <w:webHidden/>
              </w:rPr>
              <w:fldChar w:fldCharType="end"/>
            </w:r>
          </w:hyperlink>
        </w:p>
        <w:p w14:paraId="3E345106"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1" w:history="1">
            <w:r w:rsidR="008C3082" w:rsidRPr="008C3082">
              <w:rPr>
                <w:rStyle w:val="Hipervnculo"/>
                <w:rFonts w:asciiTheme="minorHAnsi" w:eastAsiaTheme="minorHAnsi" w:hAnsiTheme="minorHAnsi" w:cstheme="minorHAnsi"/>
              </w:rPr>
              <w:t>26.</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IP - GESTIÓN DE INCIDENCIAS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100</w:t>
            </w:r>
            <w:r w:rsidR="008C3082" w:rsidRPr="008C3082">
              <w:rPr>
                <w:rFonts w:asciiTheme="minorHAnsi" w:hAnsiTheme="minorHAnsi" w:cstheme="minorHAnsi"/>
                <w:webHidden/>
              </w:rPr>
              <w:fldChar w:fldCharType="end"/>
            </w:r>
          </w:hyperlink>
        </w:p>
        <w:p w14:paraId="7815300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2" w:history="1">
            <w:r w:rsidR="008C3082" w:rsidRPr="008C3082">
              <w:rPr>
                <w:rStyle w:val="Hipervnculo"/>
                <w:rFonts w:asciiTheme="minorHAnsi" w:eastAsiaTheme="minorHAnsi" w:hAnsiTheme="minorHAnsi" w:cstheme="minorHAnsi"/>
                <w:highlight w:val="yellow"/>
              </w:rPr>
              <w:t>27.</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MI - PRE-REQUISITOS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111</w:t>
            </w:r>
            <w:r w:rsidR="008C3082" w:rsidRPr="008C3082">
              <w:rPr>
                <w:rFonts w:asciiTheme="minorHAnsi" w:hAnsiTheme="minorHAnsi" w:cstheme="minorHAnsi"/>
                <w:webHidden/>
              </w:rPr>
              <w:fldChar w:fldCharType="end"/>
            </w:r>
          </w:hyperlink>
        </w:p>
        <w:p w14:paraId="5FDFE550"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3" w:history="1">
            <w:r w:rsidR="008C3082" w:rsidRPr="008C3082">
              <w:rPr>
                <w:rStyle w:val="Hipervnculo"/>
                <w:rFonts w:asciiTheme="minorHAnsi" w:eastAsiaTheme="minorHAnsi" w:hAnsiTheme="minorHAnsi" w:cstheme="minorHAnsi"/>
              </w:rPr>
              <w:t>28.</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highlight w:val="yellow"/>
              </w:rPr>
              <w:t>MI - PREPARACIÓN DE ADMINISTRADORES DE LA APLICACIÓN Y ARCHIVOS DE INSTALACIÓN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114</w:t>
            </w:r>
            <w:r w:rsidR="008C3082" w:rsidRPr="008C3082">
              <w:rPr>
                <w:rFonts w:asciiTheme="minorHAnsi" w:hAnsiTheme="minorHAnsi" w:cstheme="minorHAnsi"/>
                <w:webHidden/>
              </w:rPr>
              <w:fldChar w:fldCharType="end"/>
            </w:r>
          </w:hyperlink>
        </w:p>
        <w:p w14:paraId="2B6D2294"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4" w:history="1">
            <w:r w:rsidR="008C3082" w:rsidRPr="008C3082">
              <w:rPr>
                <w:rStyle w:val="Hipervnculo"/>
                <w:rFonts w:asciiTheme="minorHAnsi" w:eastAsiaTheme="minorHAnsi" w:hAnsiTheme="minorHAnsi" w:cstheme="minorHAnsi"/>
                <w:highlight w:val="yellow"/>
                <w:lang w:val="es-VE"/>
              </w:rPr>
              <w:t>29.</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eastAsiaTheme="minorHAnsi" w:hAnsiTheme="minorHAnsi" w:cstheme="minorHAnsi"/>
                <w:highlight w:val="yellow"/>
                <w:lang w:val="es-VE"/>
              </w:rPr>
              <w:t xml:space="preserve">MI - </w:t>
            </w:r>
            <w:r w:rsidR="008C3082" w:rsidRPr="008C3082">
              <w:rPr>
                <w:rStyle w:val="Hipervnculo"/>
                <w:rFonts w:asciiTheme="minorHAnsi" w:hAnsiTheme="minorHAnsi" w:cstheme="minorHAnsi"/>
                <w:highlight w:val="yellow"/>
                <w:lang w:val="es-VE"/>
              </w:rPr>
              <w:t>PROCESO DE CREACIÓN Y CONFIGURACIÓN DE BASE DE DATOS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126</w:t>
            </w:r>
            <w:r w:rsidR="008C3082" w:rsidRPr="008C3082">
              <w:rPr>
                <w:rFonts w:asciiTheme="minorHAnsi" w:hAnsiTheme="minorHAnsi" w:cstheme="minorHAnsi"/>
                <w:webHidden/>
              </w:rPr>
              <w:fldChar w:fldCharType="end"/>
            </w:r>
          </w:hyperlink>
        </w:p>
        <w:p w14:paraId="14D44C8E"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5" w:history="1">
            <w:r w:rsidR="008C3082" w:rsidRPr="008C3082">
              <w:rPr>
                <w:rStyle w:val="Hipervnculo"/>
                <w:rFonts w:asciiTheme="minorHAnsi" w:eastAsiaTheme="minorHAnsi" w:hAnsiTheme="minorHAnsi" w:cstheme="minorHAnsi"/>
                <w:highlight w:val="yellow"/>
                <w:lang w:val="es-VE"/>
              </w:rPr>
              <w:t>30.</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eastAsiaTheme="minorHAnsi" w:hAnsiTheme="minorHAnsi" w:cstheme="minorHAnsi"/>
                <w:highlight w:val="yellow"/>
                <w:lang w:val="es-VE"/>
              </w:rPr>
              <w:t xml:space="preserve">MI - </w:t>
            </w:r>
            <w:r w:rsidR="008C3082" w:rsidRPr="008C3082">
              <w:rPr>
                <w:rStyle w:val="Hipervnculo"/>
                <w:rFonts w:asciiTheme="minorHAnsi" w:hAnsiTheme="minorHAnsi" w:cstheme="minorHAnsi"/>
                <w:highlight w:val="yellow"/>
                <w:lang w:val="es-VE"/>
              </w:rPr>
              <w:t>INSTALACIÓN DE LA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130</w:t>
            </w:r>
            <w:r w:rsidR="008C3082" w:rsidRPr="008C3082">
              <w:rPr>
                <w:rFonts w:asciiTheme="minorHAnsi" w:hAnsiTheme="minorHAnsi" w:cstheme="minorHAnsi"/>
                <w:webHidden/>
              </w:rPr>
              <w:fldChar w:fldCharType="end"/>
            </w:r>
          </w:hyperlink>
        </w:p>
        <w:p w14:paraId="2F898D5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6" w:history="1">
            <w:r w:rsidR="008C3082" w:rsidRPr="008C3082">
              <w:rPr>
                <w:rStyle w:val="Hipervnculo"/>
                <w:rFonts w:asciiTheme="minorHAnsi" w:eastAsiaTheme="minorHAnsi" w:hAnsiTheme="minorHAnsi" w:cstheme="minorHAnsi"/>
                <w:lang w:val="es-VE"/>
              </w:rPr>
              <w:t>31.</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eastAsiaTheme="minorHAnsi" w:hAnsiTheme="minorHAnsi" w:cstheme="minorHAnsi"/>
                <w:lang w:val="es-VE"/>
              </w:rPr>
              <w:t>MI - VERIFICAR INSTALACIÓN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136</w:t>
            </w:r>
            <w:r w:rsidR="008C3082" w:rsidRPr="008C3082">
              <w:rPr>
                <w:rFonts w:asciiTheme="minorHAnsi" w:hAnsiTheme="minorHAnsi" w:cstheme="minorHAnsi"/>
                <w:webHidden/>
              </w:rPr>
              <w:fldChar w:fldCharType="end"/>
            </w:r>
          </w:hyperlink>
        </w:p>
        <w:p w14:paraId="4AFF634C"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7" w:history="1">
            <w:r w:rsidR="008C3082" w:rsidRPr="008C3082">
              <w:rPr>
                <w:rStyle w:val="Hipervnculo"/>
                <w:rFonts w:asciiTheme="minorHAnsi" w:eastAsiaTheme="minorHAnsi" w:hAnsiTheme="minorHAnsi" w:cstheme="minorHAnsi"/>
                <w:lang w:val="es-VE"/>
              </w:rPr>
              <w:t>32.</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eastAsiaTheme="minorHAnsi" w:hAnsiTheme="minorHAnsi" w:cstheme="minorHAnsi"/>
                <w:lang w:val="es-VE"/>
              </w:rPr>
              <w:t>MI - PROBLEMAS FRECUENTES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137</w:t>
            </w:r>
            <w:r w:rsidR="008C3082" w:rsidRPr="008C3082">
              <w:rPr>
                <w:rFonts w:asciiTheme="minorHAnsi" w:hAnsiTheme="minorHAnsi" w:cstheme="minorHAnsi"/>
                <w:webHidden/>
              </w:rPr>
              <w:fldChar w:fldCharType="end"/>
            </w:r>
          </w:hyperlink>
        </w:p>
        <w:p w14:paraId="429132A6"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8" w:history="1">
            <w:r w:rsidR="008C3082" w:rsidRPr="008C3082">
              <w:rPr>
                <w:rStyle w:val="Hipervnculo"/>
                <w:rFonts w:asciiTheme="minorHAnsi" w:eastAsiaTheme="minorHAnsi" w:hAnsiTheme="minorHAnsi" w:cstheme="minorHAnsi"/>
                <w:lang w:val="es-VE"/>
              </w:rPr>
              <w:t>33.</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eastAsiaTheme="minorHAnsi" w:hAnsiTheme="minorHAnsi" w:cstheme="minorHAnsi"/>
                <w:lang w:val="es-VE"/>
              </w:rPr>
              <w:t>MI - INSTALADORES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138</w:t>
            </w:r>
            <w:r w:rsidR="008C3082" w:rsidRPr="008C3082">
              <w:rPr>
                <w:rFonts w:asciiTheme="minorHAnsi" w:hAnsiTheme="minorHAnsi" w:cstheme="minorHAnsi"/>
                <w:webHidden/>
              </w:rPr>
              <w:fldChar w:fldCharType="end"/>
            </w:r>
          </w:hyperlink>
        </w:p>
        <w:p w14:paraId="5750F48D"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79" w:history="1">
            <w:r w:rsidR="008C3082" w:rsidRPr="008C3082">
              <w:rPr>
                <w:rStyle w:val="Hipervnculo"/>
                <w:rFonts w:asciiTheme="minorHAnsi" w:hAnsiTheme="minorHAnsi" w:cstheme="minorHAnsi"/>
              </w:rPr>
              <w:t>34.  MU - OBJETIVOS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_Toc404244679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140</w:t>
            </w:r>
            <w:r w:rsidR="008C3082" w:rsidRPr="008C3082">
              <w:rPr>
                <w:rFonts w:asciiTheme="minorHAnsi" w:hAnsiTheme="minorHAnsi" w:cstheme="minorHAnsi"/>
                <w:webHidden/>
              </w:rPr>
              <w:fldChar w:fldCharType="end"/>
            </w:r>
          </w:hyperlink>
        </w:p>
        <w:p w14:paraId="57C2B4CA"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0" w:history="1">
            <w:r w:rsidR="008C3082" w:rsidRPr="008C3082">
              <w:rPr>
                <w:rStyle w:val="Hipervnculo"/>
                <w:rFonts w:asciiTheme="minorHAnsi" w:hAnsiTheme="minorHAnsi" w:cstheme="minorHAnsi"/>
              </w:rPr>
              <w:t>35. MU - REQUISITOS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141</w:t>
            </w:r>
            <w:r w:rsidR="008C3082" w:rsidRPr="008C3082">
              <w:rPr>
                <w:rFonts w:asciiTheme="minorHAnsi" w:hAnsiTheme="minorHAnsi" w:cstheme="minorHAnsi"/>
                <w:webHidden/>
              </w:rPr>
              <w:fldChar w:fldCharType="end"/>
            </w:r>
          </w:hyperlink>
        </w:p>
        <w:p w14:paraId="639E94FA"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1" w:history="1">
            <w:r w:rsidR="008C3082" w:rsidRPr="008C3082">
              <w:rPr>
                <w:rStyle w:val="Hipervnculo"/>
                <w:rFonts w:asciiTheme="minorHAnsi" w:hAnsiTheme="minorHAnsi" w:cstheme="minorHAnsi"/>
              </w:rPr>
              <w:t xml:space="preserve">36.  MU </w:t>
            </w:r>
            <w:r w:rsidR="008C3082" w:rsidRPr="008C3082">
              <w:rPr>
                <w:rStyle w:val="Hipervnculo"/>
                <w:rFonts w:asciiTheme="minorHAnsi" w:hAnsiTheme="minorHAnsi" w:cstheme="minorHAnsi"/>
                <w:highlight w:val="yellow"/>
              </w:rPr>
              <w:t>- DESCRIPCIÓN DEL SISTEMA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142</w:t>
            </w:r>
            <w:r w:rsidR="008C3082" w:rsidRPr="008C3082">
              <w:rPr>
                <w:rFonts w:asciiTheme="minorHAnsi" w:hAnsiTheme="minorHAnsi" w:cstheme="minorHAnsi"/>
                <w:webHidden/>
              </w:rPr>
              <w:fldChar w:fldCharType="end"/>
            </w:r>
          </w:hyperlink>
        </w:p>
        <w:p w14:paraId="55C634BA"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2" w:history="1">
            <w:r w:rsidR="008C3082" w:rsidRPr="008C3082">
              <w:rPr>
                <w:rStyle w:val="Hipervnculo"/>
                <w:rFonts w:asciiTheme="minorHAnsi" w:hAnsiTheme="minorHAnsi" w:cstheme="minorHAnsi"/>
              </w:rPr>
              <w:t>36.1 ADMINISTRADOR</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142</w:t>
            </w:r>
            <w:r w:rsidR="008C3082" w:rsidRPr="008C3082">
              <w:rPr>
                <w:rFonts w:asciiTheme="minorHAnsi" w:hAnsiTheme="minorHAnsi" w:cstheme="minorHAnsi"/>
                <w:webHidden/>
              </w:rPr>
              <w:fldChar w:fldCharType="end"/>
            </w:r>
          </w:hyperlink>
        </w:p>
        <w:p w14:paraId="2FE1B1B7"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3" w:history="1">
            <w:r w:rsidR="008C3082" w:rsidRPr="008C3082">
              <w:rPr>
                <w:rStyle w:val="Hipervnculo"/>
                <w:rFonts w:asciiTheme="minorHAnsi" w:hAnsiTheme="minorHAnsi" w:cstheme="minorHAnsi"/>
              </w:rPr>
              <w:t>36.2 USUARIO FINAL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142</w:t>
            </w:r>
            <w:r w:rsidR="008C3082" w:rsidRPr="008C3082">
              <w:rPr>
                <w:rFonts w:asciiTheme="minorHAnsi" w:hAnsiTheme="minorHAnsi" w:cstheme="minorHAnsi"/>
                <w:webHidden/>
              </w:rPr>
              <w:fldChar w:fldCharType="end"/>
            </w:r>
          </w:hyperlink>
        </w:p>
        <w:p w14:paraId="006B93C6"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4" w:history="1">
            <w:r w:rsidR="008C3082" w:rsidRPr="008C3082">
              <w:rPr>
                <w:rStyle w:val="Hipervnculo"/>
                <w:rFonts w:asciiTheme="minorHAnsi" w:hAnsiTheme="minorHAnsi" w:cstheme="minorHAnsi"/>
                <w:highlight w:val="yellow"/>
              </w:rPr>
              <w:t>37. MU - MANUAL DE USO</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143</w:t>
            </w:r>
            <w:r w:rsidR="008C3082" w:rsidRPr="008C3082">
              <w:rPr>
                <w:rFonts w:asciiTheme="minorHAnsi" w:hAnsiTheme="minorHAnsi" w:cstheme="minorHAnsi"/>
                <w:webHidden/>
              </w:rPr>
              <w:fldChar w:fldCharType="end"/>
            </w:r>
          </w:hyperlink>
        </w:p>
        <w:p w14:paraId="3A10C1B0"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5" w:history="1">
            <w:r w:rsidR="008C3082" w:rsidRPr="008C3082">
              <w:rPr>
                <w:rStyle w:val="Hipervnculo"/>
                <w:rFonts w:asciiTheme="minorHAnsi" w:hAnsiTheme="minorHAnsi" w:cstheme="minorHAnsi"/>
              </w:rPr>
              <w:t>37.1 ABRIR LA APLICACIÓN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143</w:t>
            </w:r>
            <w:r w:rsidR="008C3082" w:rsidRPr="008C3082">
              <w:rPr>
                <w:rFonts w:asciiTheme="minorHAnsi" w:hAnsiTheme="minorHAnsi" w:cstheme="minorHAnsi"/>
                <w:webHidden/>
              </w:rPr>
              <w:fldChar w:fldCharType="end"/>
            </w:r>
          </w:hyperlink>
        </w:p>
        <w:p w14:paraId="2FE33D9A"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6" w:history="1">
            <w:r w:rsidR="008C3082" w:rsidRPr="008C3082">
              <w:rPr>
                <w:rStyle w:val="Hipervnculo"/>
                <w:rFonts w:asciiTheme="minorHAnsi" w:hAnsiTheme="minorHAnsi" w:cstheme="minorHAnsi"/>
              </w:rPr>
              <w:t>37.2 MENÚ PRINCIPAL</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144</w:t>
            </w:r>
            <w:r w:rsidR="008C3082" w:rsidRPr="008C3082">
              <w:rPr>
                <w:rFonts w:asciiTheme="minorHAnsi" w:hAnsiTheme="minorHAnsi" w:cstheme="minorHAnsi"/>
                <w:webHidden/>
              </w:rPr>
              <w:fldChar w:fldCharType="end"/>
            </w:r>
          </w:hyperlink>
        </w:p>
        <w:p w14:paraId="3BBF18E2"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7" w:history="1">
            <w:r w:rsidR="008C3082" w:rsidRPr="008C3082">
              <w:rPr>
                <w:rStyle w:val="Hipervnculo"/>
                <w:rFonts w:asciiTheme="minorHAnsi" w:hAnsiTheme="minorHAnsi" w:cstheme="minorHAnsi"/>
              </w:rPr>
              <w:t>37.3 LISTADO DE INSUMOS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_Toc404244687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145</w:t>
            </w:r>
            <w:r w:rsidR="008C3082" w:rsidRPr="008C3082">
              <w:rPr>
                <w:rFonts w:asciiTheme="minorHAnsi" w:hAnsiTheme="minorHAnsi" w:cstheme="minorHAnsi"/>
                <w:webHidden/>
              </w:rPr>
              <w:fldChar w:fldCharType="end"/>
            </w:r>
          </w:hyperlink>
        </w:p>
        <w:p w14:paraId="2D2A6B12"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8" w:history="1">
            <w:r w:rsidR="008C3082" w:rsidRPr="008C3082">
              <w:rPr>
                <w:rStyle w:val="Hipervnculo"/>
                <w:rFonts w:asciiTheme="minorHAnsi" w:hAnsiTheme="minorHAnsi" w:cstheme="minorHAnsi"/>
              </w:rPr>
              <w:t>37.4 COMPARATIVO DE PRECIOS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_Toc404244688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147</w:t>
            </w:r>
            <w:r w:rsidR="008C3082" w:rsidRPr="008C3082">
              <w:rPr>
                <w:rFonts w:asciiTheme="minorHAnsi" w:hAnsiTheme="minorHAnsi" w:cstheme="minorHAnsi"/>
                <w:webHidden/>
              </w:rPr>
              <w:fldChar w:fldCharType="end"/>
            </w:r>
          </w:hyperlink>
        </w:p>
        <w:p w14:paraId="4F5A6AA1"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89" w:history="1">
            <w:r w:rsidR="008C3082" w:rsidRPr="008C3082">
              <w:rPr>
                <w:rStyle w:val="Hipervnculo"/>
                <w:rFonts w:asciiTheme="minorHAnsi" w:hAnsiTheme="minorHAnsi" w:cstheme="minorHAnsi"/>
              </w:rPr>
              <w:t>37.5 REPORTE DE PRECIOS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_Toc404244689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148</w:t>
            </w:r>
            <w:r w:rsidR="008C3082" w:rsidRPr="008C3082">
              <w:rPr>
                <w:rFonts w:asciiTheme="minorHAnsi" w:hAnsiTheme="minorHAnsi" w:cstheme="minorHAnsi"/>
                <w:webHidden/>
              </w:rPr>
              <w:fldChar w:fldCharType="end"/>
            </w:r>
          </w:hyperlink>
        </w:p>
        <w:p w14:paraId="5AB97B34"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90" w:history="1">
            <w:r w:rsidR="008C3082" w:rsidRPr="008C3082">
              <w:rPr>
                <w:rStyle w:val="Hipervnculo"/>
                <w:rFonts w:asciiTheme="minorHAnsi" w:hAnsiTheme="minorHAnsi" w:cstheme="minorHAnsi"/>
              </w:rPr>
              <w:t>37.6 PUNTOS DE VENTA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_Toc404244690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149</w:t>
            </w:r>
            <w:r w:rsidR="008C3082" w:rsidRPr="008C3082">
              <w:rPr>
                <w:rFonts w:asciiTheme="minorHAnsi" w:hAnsiTheme="minorHAnsi" w:cstheme="minorHAnsi"/>
                <w:webHidden/>
              </w:rPr>
              <w:fldChar w:fldCharType="end"/>
            </w:r>
          </w:hyperlink>
        </w:p>
        <w:p w14:paraId="18B85621"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91" w:history="1">
            <w:r w:rsidR="008C3082" w:rsidRPr="008C3082">
              <w:rPr>
                <w:rStyle w:val="Hipervnculo"/>
                <w:rFonts w:asciiTheme="minorHAnsi" w:hAnsiTheme="minorHAnsi" w:cstheme="minorHAnsi"/>
              </w:rPr>
              <w:t>37.7  CONSEJOS PRÁCTICOS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_Toc404244691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150</w:t>
            </w:r>
            <w:r w:rsidR="008C3082" w:rsidRPr="008C3082">
              <w:rPr>
                <w:rFonts w:asciiTheme="minorHAnsi" w:hAnsiTheme="minorHAnsi" w:cstheme="minorHAnsi"/>
                <w:webHidden/>
              </w:rPr>
              <w:fldChar w:fldCharType="end"/>
            </w:r>
          </w:hyperlink>
        </w:p>
        <w:p w14:paraId="72CCFA77"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92" w:history="1">
            <w:r w:rsidR="008C3082" w:rsidRPr="008C3082">
              <w:rPr>
                <w:rStyle w:val="Hipervnculo"/>
                <w:rFonts w:asciiTheme="minorHAnsi" w:hAnsiTheme="minorHAnsi" w:cstheme="minorHAnsi"/>
              </w:rPr>
              <w:t>37.8  BOLETINES INFORMATIVOS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_Toc404244692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151</w:t>
            </w:r>
            <w:r w:rsidR="008C3082" w:rsidRPr="008C3082">
              <w:rPr>
                <w:rFonts w:asciiTheme="minorHAnsi" w:hAnsiTheme="minorHAnsi" w:cstheme="minorHAnsi"/>
                <w:webHidden/>
              </w:rPr>
              <w:fldChar w:fldCharType="end"/>
            </w:r>
          </w:hyperlink>
        </w:p>
        <w:p w14:paraId="3CB19633"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93" w:history="1">
            <w:r w:rsidR="008C3082" w:rsidRPr="008C3082">
              <w:rPr>
                <w:rStyle w:val="Hipervnculo"/>
                <w:rFonts w:asciiTheme="minorHAnsi" w:hAnsiTheme="minorHAnsi" w:cstheme="minorHAnsi"/>
              </w:rPr>
              <w:t>37.9  REGISTRAR PUNTO DE VENTA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_Toc404244693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151</w:t>
            </w:r>
            <w:r w:rsidR="008C3082" w:rsidRPr="008C3082">
              <w:rPr>
                <w:rFonts w:asciiTheme="minorHAnsi" w:hAnsiTheme="minorHAnsi" w:cstheme="minorHAnsi"/>
                <w:webHidden/>
              </w:rPr>
              <w:fldChar w:fldCharType="end"/>
            </w:r>
          </w:hyperlink>
        </w:p>
        <w:p w14:paraId="03DBFCD2"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94" w:history="1">
            <w:r w:rsidR="008C3082" w:rsidRPr="008C3082">
              <w:rPr>
                <w:rStyle w:val="Hipervnculo"/>
                <w:rFonts w:asciiTheme="minorHAnsi" w:hAnsiTheme="minorHAnsi" w:cstheme="minorHAnsi"/>
              </w:rPr>
              <w:t>38.</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MU - MANUAL DE OPERACIÓN</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_Toc404244694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153</w:t>
            </w:r>
            <w:r w:rsidR="008C3082" w:rsidRPr="008C3082">
              <w:rPr>
                <w:rFonts w:asciiTheme="minorHAnsi" w:hAnsiTheme="minorHAnsi" w:cstheme="minorHAnsi"/>
                <w:webHidden/>
              </w:rPr>
              <w:fldChar w:fldCharType="end"/>
            </w:r>
          </w:hyperlink>
        </w:p>
        <w:p w14:paraId="297EB30C"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95" w:history="1">
            <w:r w:rsidR="008C3082" w:rsidRPr="008C3082">
              <w:rPr>
                <w:rStyle w:val="Hipervnculo"/>
                <w:rFonts w:asciiTheme="minorHAnsi" w:hAnsiTheme="minorHAnsi" w:cstheme="minorHAnsi"/>
              </w:rPr>
              <w:t>39.</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TERMINOLOGÍA</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_Toc404244695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157</w:t>
            </w:r>
            <w:r w:rsidR="008C3082" w:rsidRPr="008C3082">
              <w:rPr>
                <w:rFonts w:asciiTheme="minorHAnsi" w:hAnsiTheme="minorHAnsi" w:cstheme="minorHAnsi"/>
                <w:webHidden/>
              </w:rPr>
              <w:fldChar w:fldCharType="end"/>
            </w:r>
          </w:hyperlink>
        </w:p>
        <w:p w14:paraId="7CA79405" w14:textId="77777777" w:rsidR="008C3082" w:rsidRPr="008C3082" w:rsidRDefault="004813D1">
          <w:pPr>
            <w:pStyle w:val="TDC1"/>
            <w:rPr>
              <w:rFonts w:asciiTheme="minorHAnsi" w:eastAsiaTheme="minorEastAsia" w:hAnsiTheme="minorHAnsi" w:cstheme="minorHAnsi"/>
              <w:b w:val="0"/>
              <w:bCs w:val="0"/>
              <w:caps w:val="0"/>
              <w:lang w:val="es-CO" w:eastAsia="es-CO"/>
            </w:rPr>
          </w:pPr>
          <w:hyperlink w:anchor="_Toc404244696" w:history="1">
            <w:r w:rsidR="008C3082" w:rsidRPr="008C3082">
              <w:rPr>
                <w:rStyle w:val="Hipervnculo"/>
                <w:rFonts w:asciiTheme="minorHAnsi" w:hAnsiTheme="minorHAnsi" w:cstheme="minorHAnsi"/>
              </w:rPr>
              <w:t>40.</w:t>
            </w:r>
            <w:r w:rsidR="008C3082" w:rsidRPr="008C3082">
              <w:rPr>
                <w:rFonts w:asciiTheme="minorHAnsi" w:eastAsiaTheme="minorEastAsia" w:hAnsiTheme="minorHAnsi" w:cstheme="minorHAnsi"/>
                <w:b w:val="0"/>
                <w:bCs w:val="0"/>
                <w:caps w:val="0"/>
                <w:lang w:val="es-CO" w:eastAsia="es-CO"/>
              </w:rPr>
              <w:tab/>
            </w:r>
            <w:r w:rsidR="008C3082" w:rsidRPr="008C3082">
              <w:rPr>
                <w:rStyle w:val="Hipervnculo"/>
                <w:rFonts w:asciiTheme="minorHAnsi" w:hAnsiTheme="minorHAnsi" w:cstheme="minorHAnsi"/>
              </w:rPr>
              <w:t>ANEXOS</w:t>
            </w:r>
            <w:r w:rsidR="008C3082" w:rsidRPr="008C3082">
              <w:rPr>
                <w:rFonts w:asciiTheme="minorHAnsi" w:hAnsiTheme="minorHAnsi" w:cstheme="minorHAnsi"/>
                <w:webHidden/>
              </w:rPr>
              <w:tab/>
            </w:r>
            <w:r w:rsidR="008C3082" w:rsidRPr="008C3082">
              <w:rPr>
                <w:rFonts w:asciiTheme="minorHAnsi" w:hAnsiTheme="minorHAnsi" w:cstheme="minorHAnsi"/>
                <w:webHidden/>
              </w:rPr>
              <w:fldChar w:fldCharType="begin"/>
            </w:r>
            <w:r w:rsidR="008C3082" w:rsidRPr="008C3082">
              <w:rPr>
                <w:rFonts w:asciiTheme="minorHAnsi" w:hAnsiTheme="minorHAnsi" w:cstheme="minorHAnsi"/>
                <w:webHidden/>
              </w:rPr>
              <w:instrText xml:space="preserve"> PAGEREF _Toc404244696 \h </w:instrText>
            </w:r>
            <w:r w:rsidR="008C3082" w:rsidRPr="008C3082">
              <w:rPr>
                <w:rFonts w:asciiTheme="minorHAnsi" w:hAnsiTheme="minorHAnsi" w:cstheme="minorHAnsi"/>
                <w:webHidden/>
              </w:rPr>
            </w:r>
            <w:r w:rsidR="008C3082" w:rsidRPr="008C3082">
              <w:rPr>
                <w:rFonts w:asciiTheme="minorHAnsi" w:hAnsiTheme="minorHAnsi" w:cstheme="minorHAnsi"/>
                <w:webHidden/>
              </w:rPr>
              <w:fldChar w:fldCharType="separate"/>
            </w:r>
            <w:r w:rsidR="008C3082" w:rsidRPr="008C3082">
              <w:rPr>
                <w:rFonts w:asciiTheme="minorHAnsi" w:hAnsiTheme="minorHAnsi" w:cstheme="minorHAnsi"/>
                <w:webHidden/>
              </w:rPr>
              <w:t>160</w:t>
            </w:r>
            <w:r w:rsidR="008C3082" w:rsidRPr="008C3082">
              <w:rPr>
                <w:rFonts w:asciiTheme="minorHAnsi" w:hAnsiTheme="minorHAnsi" w:cstheme="minorHAnsi"/>
                <w:webHidden/>
              </w:rPr>
              <w:fldChar w:fldCharType="end"/>
            </w:r>
          </w:hyperlink>
        </w:p>
        <w:p w14:paraId="4A369C56" w14:textId="77777777" w:rsidR="002E2CD7" w:rsidRPr="00B54E7B" w:rsidRDefault="00B93130" w:rsidP="00D16EC2">
          <w:pPr>
            <w:rPr>
              <w:lang w:val="es-ES"/>
            </w:rPr>
          </w:pPr>
          <w:r w:rsidRPr="00B54E7B">
            <w:rPr>
              <w:bCs/>
              <w:sz w:val="20"/>
              <w:lang w:val="es-ES"/>
            </w:rPr>
            <w:fldChar w:fldCharType="end"/>
          </w:r>
        </w:p>
      </w:sdtContent>
    </w:sdt>
    <w:p w14:paraId="2C1864F6" w14:textId="77777777" w:rsidR="002E2CD7" w:rsidRDefault="002E2CD7">
      <w:pPr>
        <w:spacing w:after="0" w:line="240" w:lineRule="auto"/>
        <w:rPr>
          <w:lang w:val="es-ES"/>
        </w:rPr>
      </w:pPr>
      <w:r>
        <w:rPr>
          <w:lang w:val="es-ES"/>
        </w:rPr>
        <w:br w:type="page"/>
      </w:r>
    </w:p>
    <w:p w14:paraId="3EE6036A" w14:textId="77777777" w:rsidR="002E2CD7" w:rsidRDefault="002E2CD7" w:rsidP="002E2CD7">
      <w:pPr>
        <w:pStyle w:val="Encabezadodetabladecontenido"/>
        <w:jc w:val="center"/>
        <w:rPr>
          <w:rFonts w:asciiTheme="minorHAnsi" w:eastAsiaTheme="minorHAnsi" w:hAnsiTheme="minorHAnsi" w:cstheme="minorBidi"/>
          <w:bCs w:val="0"/>
          <w:color w:val="auto"/>
          <w:szCs w:val="22"/>
          <w:lang w:val="es-ES"/>
        </w:rPr>
      </w:pPr>
    </w:p>
    <w:p w14:paraId="191DCF61" w14:textId="77777777" w:rsidR="002E2CD7" w:rsidRPr="007D050F" w:rsidRDefault="002E2CD7" w:rsidP="0037645B">
      <w:pPr>
        <w:pStyle w:val="GELPortadacontenido"/>
        <w:jc w:val="center"/>
      </w:pPr>
      <w:r w:rsidRPr="00C91A09">
        <w:t>TABLA DE ILUSTRACIONE</w:t>
      </w:r>
      <w:r w:rsidR="001E4649">
        <w:t>S</w:t>
      </w:r>
    </w:p>
    <w:p w14:paraId="27A975DC" w14:textId="77777777" w:rsidR="002E2CD7" w:rsidRDefault="002E2CD7">
      <w:pPr>
        <w:pStyle w:val="Tabladeilustraciones"/>
        <w:tabs>
          <w:tab w:val="right" w:leader="dot" w:pos="8828"/>
        </w:tabs>
        <w:rPr>
          <w:lang w:val="es-ES"/>
        </w:rPr>
      </w:pPr>
    </w:p>
    <w:p w14:paraId="2B1B468D" w14:textId="77777777" w:rsidR="00EE05E4" w:rsidRDefault="00B93130">
      <w:pPr>
        <w:pStyle w:val="Tabladeilustraciones"/>
        <w:tabs>
          <w:tab w:val="right" w:leader="dot" w:pos="8828"/>
        </w:tabs>
        <w:rPr>
          <w:rFonts w:asciiTheme="minorHAnsi" w:eastAsiaTheme="minorEastAsia" w:hAnsiTheme="minorHAnsi" w:cstheme="minorBidi"/>
          <w:noProof/>
          <w:lang w:eastAsia="es-CO"/>
        </w:rPr>
      </w:pPr>
      <w:r>
        <w:rPr>
          <w:lang w:val="es-ES"/>
        </w:rPr>
        <w:fldChar w:fldCharType="begin"/>
      </w:r>
      <w:r w:rsidR="002E2CD7">
        <w:rPr>
          <w:lang w:val="es-ES"/>
        </w:rPr>
        <w:instrText xml:space="preserve"> TOC \h \z \c "Ilustración" </w:instrText>
      </w:r>
      <w:r>
        <w:rPr>
          <w:lang w:val="es-ES"/>
        </w:rPr>
        <w:fldChar w:fldCharType="separate"/>
      </w:r>
      <w:hyperlink r:id="rId12" w:anchor="_Toc397959767" w:history="1">
        <w:r w:rsidR="00EE05E4" w:rsidRPr="00FC75FB">
          <w:rPr>
            <w:rStyle w:val="Hipervnculo"/>
            <w:noProof/>
          </w:rPr>
          <w:t>Ilustración 1. Arquitectura General</w:t>
        </w:r>
        <w:r w:rsidR="00EE05E4">
          <w:rPr>
            <w:noProof/>
            <w:webHidden/>
          </w:rPr>
          <w:tab/>
        </w:r>
        <w:r w:rsidR="00EE05E4">
          <w:rPr>
            <w:noProof/>
            <w:webHidden/>
          </w:rPr>
          <w:fldChar w:fldCharType="begin"/>
        </w:r>
        <w:r w:rsidR="00EE05E4">
          <w:rPr>
            <w:noProof/>
            <w:webHidden/>
          </w:rPr>
          <w:instrText xml:space="preserve"> PAGEREF _Toc397959767 \h </w:instrText>
        </w:r>
        <w:r w:rsidR="00EE05E4">
          <w:rPr>
            <w:noProof/>
            <w:webHidden/>
          </w:rPr>
        </w:r>
        <w:r w:rsidR="00EE05E4">
          <w:rPr>
            <w:noProof/>
            <w:webHidden/>
          </w:rPr>
          <w:fldChar w:fldCharType="separate"/>
        </w:r>
        <w:r w:rsidR="00EE05E4">
          <w:rPr>
            <w:noProof/>
            <w:webHidden/>
          </w:rPr>
          <w:t>30</w:t>
        </w:r>
        <w:r w:rsidR="00EE05E4">
          <w:rPr>
            <w:noProof/>
            <w:webHidden/>
          </w:rPr>
          <w:fldChar w:fldCharType="end"/>
        </w:r>
      </w:hyperlink>
    </w:p>
    <w:p w14:paraId="506E4997"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68" w:history="1">
        <w:r w:rsidR="00EE05E4" w:rsidRPr="00FC75FB">
          <w:rPr>
            <w:rStyle w:val="Hipervnculo"/>
            <w:noProof/>
          </w:rPr>
          <w:t>Ilustración 2. Diagrama de Modelo Conceptual</w:t>
        </w:r>
        <w:r w:rsidR="00EE05E4">
          <w:rPr>
            <w:noProof/>
            <w:webHidden/>
          </w:rPr>
          <w:tab/>
        </w:r>
        <w:r w:rsidR="00EE05E4">
          <w:rPr>
            <w:noProof/>
            <w:webHidden/>
          </w:rPr>
          <w:fldChar w:fldCharType="begin"/>
        </w:r>
        <w:r w:rsidR="00EE05E4">
          <w:rPr>
            <w:noProof/>
            <w:webHidden/>
          </w:rPr>
          <w:instrText xml:space="preserve"> PAGEREF _Toc397959768 \h </w:instrText>
        </w:r>
        <w:r w:rsidR="00EE05E4">
          <w:rPr>
            <w:noProof/>
            <w:webHidden/>
          </w:rPr>
        </w:r>
        <w:r w:rsidR="00EE05E4">
          <w:rPr>
            <w:noProof/>
            <w:webHidden/>
          </w:rPr>
          <w:fldChar w:fldCharType="separate"/>
        </w:r>
        <w:r w:rsidR="00EE05E4">
          <w:rPr>
            <w:noProof/>
            <w:webHidden/>
          </w:rPr>
          <w:t>32</w:t>
        </w:r>
        <w:r w:rsidR="00EE05E4">
          <w:rPr>
            <w:noProof/>
            <w:webHidden/>
          </w:rPr>
          <w:fldChar w:fldCharType="end"/>
        </w:r>
      </w:hyperlink>
    </w:p>
    <w:p w14:paraId="320A12CD"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69" w:history="1">
        <w:r w:rsidR="00EE05E4" w:rsidRPr="00FC75FB">
          <w:rPr>
            <w:rStyle w:val="Hipervnculo"/>
            <w:rFonts w:cstheme="minorHAnsi"/>
            <w:noProof/>
          </w:rPr>
          <w:t>Ilustración 3. Diagrama de Vista Lógica</w:t>
        </w:r>
        <w:r w:rsidR="00EE05E4">
          <w:rPr>
            <w:noProof/>
            <w:webHidden/>
          </w:rPr>
          <w:tab/>
        </w:r>
        <w:r w:rsidR="00EE05E4">
          <w:rPr>
            <w:noProof/>
            <w:webHidden/>
          </w:rPr>
          <w:fldChar w:fldCharType="begin"/>
        </w:r>
        <w:r w:rsidR="00EE05E4">
          <w:rPr>
            <w:noProof/>
            <w:webHidden/>
          </w:rPr>
          <w:instrText xml:space="preserve"> PAGEREF _Toc397959769 \h </w:instrText>
        </w:r>
        <w:r w:rsidR="00EE05E4">
          <w:rPr>
            <w:noProof/>
            <w:webHidden/>
          </w:rPr>
        </w:r>
        <w:r w:rsidR="00EE05E4">
          <w:rPr>
            <w:noProof/>
            <w:webHidden/>
          </w:rPr>
          <w:fldChar w:fldCharType="separate"/>
        </w:r>
        <w:r w:rsidR="00EE05E4">
          <w:rPr>
            <w:noProof/>
            <w:webHidden/>
          </w:rPr>
          <w:t>34</w:t>
        </w:r>
        <w:r w:rsidR="00EE05E4">
          <w:rPr>
            <w:noProof/>
            <w:webHidden/>
          </w:rPr>
          <w:fldChar w:fldCharType="end"/>
        </w:r>
      </w:hyperlink>
    </w:p>
    <w:p w14:paraId="4780205C"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0" w:history="1">
        <w:r w:rsidR="00EE05E4" w:rsidRPr="00FC75FB">
          <w:rPr>
            <w:rStyle w:val="Hipervnculo"/>
            <w:noProof/>
          </w:rPr>
          <w:t>Ilustración 5. Modelo de datos</w:t>
        </w:r>
        <w:r w:rsidR="00EE05E4">
          <w:rPr>
            <w:noProof/>
            <w:webHidden/>
          </w:rPr>
          <w:tab/>
        </w:r>
        <w:r w:rsidR="00EE05E4">
          <w:rPr>
            <w:noProof/>
            <w:webHidden/>
          </w:rPr>
          <w:fldChar w:fldCharType="begin"/>
        </w:r>
        <w:r w:rsidR="00EE05E4">
          <w:rPr>
            <w:noProof/>
            <w:webHidden/>
          </w:rPr>
          <w:instrText xml:space="preserve"> PAGEREF _Toc397959770 \h </w:instrText>
        </w:r>
        <w:r w:rsidR="00EE05E4">
          <w:rPr>
            <w:noProof/>
            <w:webHidden/>
          </w:rPr>
        </w:r>
        <w:r w:rsidR="00EE05E4">
          <w:rPr>
            <w:noProof/>
            <w:webHidden/>
          </w:rPr>
          <w:fldChar w:fldCharType="separate"/>
        </w:r>
        <w:r w:rsidR="00EE05E4">
          <w:rPr>
            <w:noProof/>
            <w:webHidden/>
          </w:rPr>
          <w:t>36</w:t>
        </w:r>
        <w:r w:rsidR="00EE05E4">
          <w:rPr>
            <w:noProof/>
            <w:webHidden/>
          </w:rPr>
          <w:fldChar w:fldCharType="end"/>
        </w:r>
      </w:hyperlink>
    </w:p>
    <w:p w14:paraId="196633C1"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1" w:history="1">
        <w:r w:rsidR="00EE05E4" w:rsidRPr="00FC75FB">
          <w:rPr>
            <w:rStyle w:val="Hipervnculo"/>
            <w:rFonts w:cstheme="majorHAnsi"/>
            <w:noProof/>
          </w:rPr>
          <w:t>Ilustración 4 - Vista de despliegue</w:t>
        </w:r>
        <w:r w:rsidR="00EE05E4">
          <w:rPr>
            <w:noProof/>
            <w:webHidden/>
          </w:rPr>
          <w:tab/>
        </w:r>
        <w:r w:rsidR="00EE05E4">
          <w:rPr>
            <w:noProof/>
            <w:webHidden/>
          </w:rPr>
          <w:fldChar w:fldCharType="begin"/>
        </w:r>
        <w:r w:rsidR="00EE05E4">
          <w:rPr>
            <w:noProof/>
            <w:webHidden/>
          </w:rPr>
          <w:instrText xml:space="preserve"> PAGEREF _Toc397959771 \h </w:instrText>
        </w:r>
        <w:r w:rsidR="00EE05E4">
          <w:rPr>
            <w:noProof/>
            <w:webHidden/>
          </w:rPr>
        </w:r>
        <w:r w:rsidR="00EE05E4">
          <w:rPr>
            <w:noProof/>
            <w:webHidden/>
          </w:rPr>
          <w:fldChar w:fldCharType="separate"/>
        </w:r>
        <w:r w:rsidR="00EE05E4">
          <w:rPr>
            <w:noProof/>
            <w:webHidden/>
          </w:rPr>
          <w:t>39</w:t>
        </w:r>
        <w:r w:rsidR="00EE05E4">
          <w:rPr>
            <w:noProof/>
            <w:webHidden/>
          </w:rPr>
          <w:fldChar w:fldCharType="end"/>
        </w:r>
      </w:hyperlink>
    </w:p>
    <w:p w14:paraId="00DC2DC9"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2" w:history="1">
        <w:r w:rsidR="00EE05E4" w:rsidRPr="00FC75FB">
          <w:rPr>
            <w:rStyle w:val="Hipervnculo"/>
            <w:noProof/>
          </w:rPr>
          <w:t>Ilustración 7. Vista de Integración  con sistemas externos.</w:t>
        </w:r>
        <w:r w:rsidR="00EE05E4">
          <w:rPr>
            <w:noProof/>
            <w:webHidden/>
          </w:rPr>
          <w:tab/>
        </w:r>
        <w:r w:rsidR="00EE05E4">
          <w:rPr>
            <w:noProof/>
            <w:webHidden/>
          </w:rPr>
          <w:fldChar w:fldCharType="begin"/>
        </w:r>
        <w:r w:rsidR="00EE05E4">
          <w:rPr>
            <w:noProof/>
            <w:webHidden/>
          </w:rPr>
          <w:instrText xml:space="preserve"> PAGEREF _Toc397959772 \h </w:instrText>
        </w:r>
        <w:r w:rsidR="00EE05E4">
          <w:rPr>
            <w:noProof/>
            <w:webHidden/>
          </w:rPr>
        </w:r>
        <w:r w:rsidR="00EE05E4">
          <w:rPr>
            <w:noProof/>
            <w:webHidden/>
          </w:rPr>
          <w:fldChar w:fldCharType="separate"/>
        </w:r>
        <w:r w:rsidR="00EE05E4">
          <w:rPr>
            <w:noProof/>
            <w:webHidden/>
          </w:rPr>
          <w:t>41</w:t>
        </w:r>
        <w:r w:rsidR="00EE05E4">
          <w:rPr>
            <w:noProof/>
            <w:webHidden/>
          </w:rPr>
          <w:fldChar w:fldCharType="end"/>
        </w:r>
      </w:hyperlink>
    </w:p>
    <w:p w14:paraId="19D5341D"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3" w:history="1">
        <w:r w:rsidR="00EE05E4" w:rsidRPr="00FC75FB">
          <w:rPr>
            <w:rStyle w:val="Hipervnculo"/>
            <w:noProof/>
          </w:rPr>
          <w:t>Ilustración 8.  Tiempo de Resolución.</w:t>
        </w:r>
        <w:r w:rsidR="00EE05E4">
          <w:rPr>
            <w:noProof/>
            <w:webHidden/>
          </w:rPr>
          <w:tab/>
        </w:r>
        <w:r w:rsidR="00EE05E4">
          <w:rPr>
            <w:noProof/>
            <w:webHidden/>
          </w:rPr>
          <w:fldChar w:fldCharType="begin"/>
        </w:r>
        <w:r w:rsidR="00EE05E4">
          <w:rPr>
            <w:noProof/>
            <w:webHidden/>
          </w:rPr>
          <w:instrText xml:space="preserve"> PAGEREF _Toc397959773 \h </w:instrText>
        </w:r>
        <w:r w:rsidR="00EE05E4">
          <w:rPr>
            <w:noProof/>
            <w:webHidden/>
          </w:rPr>
        </w:r>
        <w:r w:rsidR="00EE05E4">
          <w:rPr>
            <w:noProof/>
            <w:webHidden/>
          </w:rPr>
          <w:fldChar w:fldCharType="separate"/>
        </w:r>
        <w:r w:rsidR="00EE05E4">
          <w:rPr>
            <w:noProof/>
            <w:webHidden/>
          </w:rPr>
          <w:t>114</w:t>
        </w:r>
        <w:r w:rsidR="00EE05E4">
          <w:rPr>
            <w:noProof/>
            <w:webHidden/>
          </w:rPr>
          <w:fldChar w:fldCharType="end"/>
        </w:r>
      </w:hyperlink>
    </w:p>
    <w:p w14:paraId="233D09F0"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4" w:history="1">
        <w:r w:rsidR="00EE05E4" w:rsidRPr="00FC75FB">
          <w:rPr>
            <w:rStyle w:val="Hipervnculo"/>
            <w:noProof/>
          </w:rPr>
          <w:t>Ilustración 9.Incidencias creadas vs. Resueltas</w:t>
        </w:r>
        <w:r w:rsidR="00EE05E4">
          <w:rPr>
            <w:noProof/>
            <w:webHidden/>
          </w:rPr>
          <w:tab/>
        </w:r>
        <w:r w:rsidR="00EE05E4">
          <w:rPr>
            <w:noProof/>
            <w:webHidden/>
          </w:rPr>
          <w:fldChar w:fldCharType="begin"/>
        </w:r>
        <w:r w:rsidR="00EE05E4">
          <w:rPr>
            <w:noProof/>
            <w:webHidden/>
          </w:rPr>
          <w:instrText xml:space="preserve"> PAGEREF _Toc397959774 \h </w:instrText>
        </w:r>
        <w:r w:rsidR="00EE05E4">
          <w:rPr>
            <w:noProof/>
            <w:webHidden/>
          </w:rPr>
        </w:r>
        <w:r w:rsidR="00EE05E4">
          <w:rPr>
            <w:noProof/>
            <w:webHidden/>
          </w:rPr>
          <w:fldChar w:fldCharType="separate"/>
        </w:r>
        <w:r w:rsidR="00EE05E4">
          <w:rPr>
            <w:noProof/>
            <w:webHidden/>
          </w:rPr>
          <w:t>114</w:t>
        </w:r>
        <w:r w:rsidR="00EE05E4">
          <w:rPr>
            <w:noProof/>
            <w:webHidden/>
          </w:rPr>
          <w:fldChar w:fldCharType="end"/>
        </w:r>
      </w:hyperlink>
    </w:p>
    <w:p w14:paraId="77B31383"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5" w:history="1">
        <w:r w:rsidR="00EE05E4" w:rsidRPr="00FC75FB">
          <w:rPr>
            <w:rStyle w:val="Hipervnculo"/>
            <w:noProof/>
          </w:rPr>
          <w:t>Ilustración 10. Descargar Github for Windows</w:t>
        </w:r>
        <w:r w:rsidR="00EE05E4">
          <w:rPr>
            <w:noProof/>
            <w:webHidden/>
          </w:rPr>
          <w:tab/>
        </w:r>
        <w:r w:rsidR="00EE05E4">
          <w:rPr>
            <w:noProof/>
            <w:webHidden/>
          </w:rPr>
          <w:fldChar w:fldCharType="begin"/>
        </w:r>
        <w:r w:rsidR="00EE05E4">
          <w:rPr>
            <w:noProof/>
            <w:webHidden/>
          </w:rPr>
          <w:instrText xml:space="preserve"> PAGEREF _Toc397959775 \h </w:instrText>
        </w:r>
        <w:r w:rsidR="00EE05E4">
          <w:rPr>
            <w:noProof/>
            <w:webHidden/>
          </w:rPr>
        </w:r>
        <w:r w:rsidR="00EE05E4">
          <w:rPr>
            <w:noProof/>
            <w:webHidden/>
          </w:rPr>
          <w:fldChar w:fldCharType="separate"/>
        </w:r>
        <w:r w:rsidR="00EE05E4">
          <w:rPr>
            <w:noProof/>
            <w:webHidden/>
          </w:rPr>
          <w:t>121</w:t>
        </w:r>
        <w:r w:rsidR="00EE05E4">
          <w:rPr>
            <w:noProof/>
            <w:webHidden/>
          </w:rPr>
          <w:fldChar w:fldCharType="end"/>
        </w:r>
      </w:hyperlink>
    </w:p>
    <w:p w14:paraId="2C00908C"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6" w:history="1">
        <w:r w:rsidR="00EE05E4" w:rsidRPr="00FC75FB">
          <w:rPr>
            <w:rStyle w:val="Hipervnculo"/>
            <w:noProof/>
          </w:rPr>
          <w:t>Ilustración 11.Repositorio local GitHub</w:t>
        </w:r>
        <w:r w:rsidR="00EE05E4">
          <w:rPr>
            <w:noProof/>
            <w:webHidden/>
          </w:rPr>
          <w:tab/>
        </w:r>
        <w:r w:rsidR="00EE05E4">
          <w:rPr>
            <w:noProof/>
            <w:webHidden/>
          </w:rPr>
          <w:fldChar w:fldCharType="begin"/>
        </w:r>
        <w:r w:rsidR="00EE05E4">
          <w:rPr>
            <w:noProof/>
            <w:webHidden/>
          </w:rPr>
          <w:instrText xml:space="preserve"> PAGEREF _Toc397959776 \h </w:instrText>
        </w:r>
        <w:r w:rsidR="00EE05E4">
          <w:rPr>
            <w:noProof/>
            <w:webHidden/>
          </w:rPr>
        </w:r>
        <w:r w:rsidR="00EE05E4">
          <w:rPr>
            <w:noProof/>
            <w:webHidden/>
          </w:rPr>
          <w:fldChar w:fldCharType="separate"/>
        </w:r>
        <w:r w:rsidR="00EE05E4">
          <w:rPr>
            <w:noProof/>
            <w:webHidden/>
          </w:rPr>
          <w:t>122</w:t>
        </w:r>
        <w:r w:rsidR="00EE05E4">
          <w:rPr>
            <w:noProof/>
            <w:webHidden/>
          </w:rPr>
          <w:fldChar w:fldCharType="end"/>
        </w:r>
      </w:hyperlink>
    </w:p>
    <w:p w14:paraId="2CB62826"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7" w:history="1">
        <w:r w:rsidR="00EE05E4" w:rsidRPr="00FC75FB">
          <w:rPr>
            <w:rStyle w:val="Hipervnculo"/>
            <w:noProof/>
          </w:rPr>
          <w:t>Ilustración 12. Formulario de creación de repositorio.</w:t>
        </w:r>
        <w:r w:rsidR="00EE05E4">
          <w:rPr>
            <w:noProof/>
            <w:webHidden/>
          </w:rPr>
          <w:tab/>
        </w:r>
        <w:r w:rsidR="00EE05E4">
          <w:rPr>
            <w:noProof/>
            <w:webHidden/>
          </w:rPr>
          <w:fldChar w:fldCharType="begin"/>
        </w:r>
        <w:r w:rsidR="00EE05E4">
          <w:rPr>
            <w:noProof/>
            <w:webHidden/>
          </w:rPr>
          <w:instrText xml:space="preserve"> PAGEREF _Toc397959777 \h </w:instrText>
        </w:r>
        <w:r w:rsidR="00EE05E4">
          <w:rPr>
            <w:noProof/>
            <w:webHidden/>
          </w:rPr>
        </w:r>
        <w:r w:rsidR="00EE05E4">
          <w:rPr>
            <w:noProof/>
            <w:webHidden/>
          </w:rPr>
          <w:fldChar w:fldCharType="separate"/>
        </w:r>
        <w:r w:rsidR="00EE05E4">
          <w:rPr>
            <w:noProof/>
            <w:webHidden/>
          </w:rPr>
          <w:t>123</w:t>
        </w:r>
        <w:r w:rsidR="00EE05E4">
          <w:rPr>
            <w:noProof/>
            <w:webHidden/>
          </w:rPr>
          <w:fldChar w:fldCharType="end"/>
        </w:r>
      </w:hyperlink>
    </w:p>
    <w:p w14:paraId="632EF2C0"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8" w:history="1">
        <w:r w:rsidR="00EE05E4" w:rsidRPr="00FC75FB">
          <w:rPr>
            <w:rStyle w:val="Hipervnculo"/>
            <w:noProof/>
          </w:rPr>
          <w:t>Ilustración 13. Nuevo repositorio creado</w:t>
        </w:r>
        <w:r w:rsidR="00EE05E4">
          <w:rPr>
            <w:noProof/>
            <w:webHidden/>
          </w:rPr>
          <w:tab/>
        </w:r>
        <w:r w:rsidR="00EE05E4">
          <w:rPr>
            <w:noProof/>
            <w:webHidden/>
          </w:rPr>
          <w:fldChar w:fldCharType="begin"/>
        </w:r>
        <w:r w:rsidR="00EE05E4">
          <w:rPr>
            <w:noProof/>
            <w:webHidden/>
          </w:rPr>
          <w:instrText xml:space="preserve"> PAGEREF _Toc397959778 \h </w:instrText>
        </w:r>
        <w:r w:rsidR="00EE05E4">
          <w:rPr>
            <w:noProof/>
            <w:webHidden/>
          </w:rPr>
        </w:r>
        <w:r w:rsidR="00EE05E4">
          <w:rPr>
            <w:noProof/>
            <w:webHidden/>
          </w:rPr>
          <w:fldChar w:fldCharType="separate"/>
        </w:r>
        <w:r w:rsidR="00EE05E4">
          <w:rPr>
            <w:noProof/>
            <w:webHidden/>
          </w:rPr>
          <w:t>124</w:t>
        </w:r>
        <w:r w:rsidR="00EE05E4">
          <w:rPr>
            <w:noProof/>
            <w:webHidden/>
          </w:rPr>
          <w:fldChar w:fldCharType="end"/>
        </w:r>
      </w:hyperlink>
    </w:p>
    <w:p w14:paraId="1B238B64"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79" w:history="1">
        <w:r w:rsidR="00EE05E4" w:rsidRPr="00FC75FB">
          <w:rPr>
            <w:rStyle w:val="Hipervnculo"/>
            <w:noProof/>
          </w:rPr>
          <w:t>Ilustración 14. Lista de archivos para cargar en el repositorio.</w:t>
        </w:r>
        <w:r w:rsidR="00EE05E4">
          <w:rPr>
            <w:noProof/>
            <w:webHidden/>
          </w:rPr>
          <w:tab/>
        </w:r>
        <w:r w:rsidR="00EE05E4">
          <w:rPr>
            <w:noProof/>
            <w:webHidden/>
          </w:rPr>
          <w:fldChar w:fldCharType="begin"/>
        </w:r>
        <w:r w:rsidR="00EE05E4">
          <w:rPr>
            <w:noProof/>
            <w:webHidden/>
          </w:rPr>
          <w:instrText xml:space="preserve"> PAGEREF _Toc397959779 \h </w:instrText>
        </w:r>
        <w:r w:rsidR="00EE05E4">
          <w:rPr>
            <w:noProof/>
            <w:webHidden/>
          </w:rPr>
        </w:r>
        <w:r w:rsidR="00EE05E4">
          <w:rPr>
            <w:noProof/>
            <w:webHidden/>
          </w:rPr>
          <w:fldChar w:fldCharType="separate"/>
        </w:r>
        <w:r w:rsidR="00EE05E4">
          <w:rPr>
            <w:noProof/>
            <w:webHidden/>
          </w:rPr>
          <w:t>125</w:t>
        </w:r>
        <w:r w:rsidR="00EE05E4">
          <w:rPr>
            <w:noProof/>
            <w:webHidden/>
          </w:rPr>
          <w:fldChar w:fldCharType="end"/>
        </w:r>
      </w:hyperlink>
    </w:p>
    <w:p w14:paraId="3DA7346D"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0" w:history="1">
        <w:r w:rsidR="00EE05E4" w:rsidRPr="00FC75FB">
          <w:rPr>
            <w:rStyle w:val="Hipervnculo"/>
            <w:noProof/>
          </w:rPr>
          <w:t>Ilustración 15. Certificados  identificadores y perfiles.</w:t>
        </w:r>
        <w:r w:rsidR="00EE05E4">
          <w:rPr>
            <w:noProof/>
            <w:webHidden/>
          </w:rPr>
          <w:tab/>
        </w:r>
        <w:r w:rsidR="00EE05E4">
          <w:rPr>
            <w:noProof/>
            <w:webHidden/>
          </w:rPr>
          <w:fldChar w:fldCharType="begin"/>
        </w:r>
        <w:r w:rsidR="00EE05E4">
          <w:rPr>
            <w:noProof/>
            <w:webHidden/>
          </w:rPr>
          <w:instrText xml:space="preserve"> PAGEREF _Toc397959780 \h </w:instrText>
        </w:r>
        <w:r w:rsidR="00EE05E4">
          <w:rPr>
            <w:noProof/>
            <w:webHidden/>
          </w:rPr>
        </w:r>
        <w:r w:rsidR="00EE05E4">
          <w:rPr>
            <w:noProof/>
            <w:webHidden/>
          </w:rPr>
          <w:fldChar w:fldCharType="separate"/>
        </w:r>
        <w:r w:rsidR="00EE05E4">
          <w:rPr>
            <w:noProof/>
            <w:webHidden/>
          </w:rPr>
          <w:t>126</w:t>
        </w:r>
        <w:r w:rsidR="00EE05E4">
          <w:rPr>
            <w:noProof/>
            <w:webHidden/>
          </w:rPr>
          <w:fldChar w:fldCharType="end"/>
        </w:r>
      </w:hyperlink>
    </w:p>
    <w:p w14:paraId="5292FCCF"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1" w:history="1">
        <w:r w:rsidR="00EE05E4" w:rsidRPr="00FC75FB">
          <w:rPr>
            <w:rStyle w:val="Hipervnculo"/>
            <w:noProof/>
          </w:rPr>
          <w:t>Ilustración 16. IOS Apps</w:t>
        </w:r>
        <w:r w:rsidR="00EE05E4">
          <w:rPr>
            <w:noProof/>
            <w:webHidden/>
          </w:rPr>
          <w:tab/>
        </w:r>
        <w:r w:rsidR="00EE05E4">
          <w:rPr>
            <w:noProof/>
            <w:webHidden/>
          </w:rPr>
          <w:fldChar w:fldCharType="begin"/>
        </w:r>
        <w:r w:rsidR="00EE05E4">
          <w:rPr>
            <w:noProof/>
            <w:webHidden/>
          </w:rPr>
          <w:instrText xml:space="preserve"> PAGEREF _Toc397959781 \h </w:instrText>
        </w:r>
        <w:r w:rsidR="00EE05E4">
          <w:rPr>
            <w:noProof/>
            <w:webHidden/>
          </w:rPr>
        </w:r>
        <w:r w:rsidR="00EE05E4">
          <w:rPr>
            <w:noProof/>
            <w:webHidden/>
          </w:rPr>
          <w:fldChar w:fldCharType="separate"/>
        </w:r>
        <w:r w:rsidR="00EE05E4">
          <w:rPr>
            <w:noProof/>
            <w:webHidden/>
          </w:rPr>
          <w:t>127</w:t>
        </w:r>
        <w:r w:rsidR="00EE05E4">
          <w:rPr>
            <w:noProof/>
            <w:webHidden/>
          </w:rPr>
          <w:fldChar w:fldCharType="end"/>
        </w:r>
      </w:hyperlink>
    </w:p>
    <w:p w14:paraId="6BF9686A"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2" w:history="1">
        <w:r w:rsidR="00EE05E4" w:rsidRPr="00FC75FB">
          <w:rPr>
            <w:rStyle w:val="Hipervnculo"/>
            <w:noProof/>
          </w:rPr>
          <w:t>Ilustración 17. Registrar UDID de dispositivos IOS</w:t>
        </w:r>
        <w:r w:rsidR="00EE05E4">
          <w:rPr>
            <w:noProof/>
            <w:webHidden/>
          </w:rPr>
          <w:tab/>
        </w:r>
        <w:r w:rsidR="00EE05E4">
          <w:rPr>
            <w:noProof/>
            <w:webHidden/>
          </w:rPr>
          <w:fldChar w:fldCharType="begin"/>
        </w:r>
        <w:r w:rsidR="00EE05E4">
          <w:rPr>
            <w:noProof/>
            <w:webHidden/>
          </w:rPr>
          <w:instrText xml:space="preserve"> PAGEREF _Toc397959782 \h </w:instrText>
        </w:r>
        <w:r w:rsidR="00EE05E4">
          <w:rPr>
            <w:noProof/>
            <w:webHidden/>
          </w:rPr>
        </w:r>
        <w:r w:rsidR="00EE05E4">
          <w:rPr>
            <w:noProof/>
            <w:webHidden/>
          </w:rPr>
          <w:fldChar w:fldCharType="separate"/>
        </w:r>
        <w:r w:rsidR="00EE05E4">
          <w:rPr>
            <w:noProof/>
            <w:webHidden/>
          </w:rPr>
          <w:t>127</w:t>
        </w:r>
        <w:r w:rsidR="00EE05E4">
          <w:rPr>
            <w:noProof/>
            <w:webHidden/>
          </w:rPr>
          <w:fldChar w:fldCharType="end"/>
        </w:r>
      </w:hyperlink>
    </w:p>
    <w:p w14:paraId="5A2794D4"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3" w:history="1">
        <w:r w:rsidR="00EE05E4" w:rsidRPr="00FC75FB">
          <w:rPr>
            <w:rStyle w:val="Hipervnculo"/>
            <w:noProof/>
          </w:rPr>
          <w:t>Ilustración 18. Formulario de registro -Nuevo UDID</w:t>
        </w:r>
        <w:r w:rsidR="00EE05E4">
          <w:rPr>
            <w:noProof/>
            <w:webHidden/>
          </w:rPr>
          <w:tab/>
        </w:r>
        <w:r w:rsidR="00EE05E4">
          <w:rPr>
            <w:noProof/>
            <w:webHidden/>
          </w:rPr>
          <w:fldChar w:fldCharType="begin"/>
        </w:r>
        <w:r w:rsidR="00EE05E4">
          <w:rPr>
            <w:noProof/>
            <w:webHidden/>
          </w:rPr>
          <w:instrText xml:space="preserve"> PAGEREF _Toc397959783 \h </w:instrText>
        </w:r>
        <w:r w:rsidR="00EE05E4">
          <w:rPr>
            <w:noProof/>
            <w:webHidden/>
          </w:rPr>
        </w:r>
        <w:r w:rsidR="00EE05E4">
          <w:rPr>
            <w:noProof/>
            <w:webHidden/>
          </w:rPr>
          <w:fldChar w:fldCharType="separate"/>
        </w:r>
        <w:r w:rsidR="00EE05E4">
          <w:rPr>
            <w:noProof/>
            <w:webHidden/>
          </w:rPr>
          <w:t>128</w:t>
        </w:r>
        <w:r w:rsidR="00EE05E4">
          <w:rPr>
            <w:noProof/>
            <w:webHidden/>
          </w:rPr>
          <w:fldChar w:fldCharType="end"/>
        </w:r>
      </w:hyperlink>
    </w:p>
    <w:p w14:paraId="3B857FA1"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4" w:history="1">
        <w:r w:rsidR="00EE05E4" w:rsidRPr="00FC75FB">
          <w:rPr>
            <w:rStyle w:val="Hipervnculo"/>
            <w:noProof/>
          </w:rPr>
          <w:t>Ilustración 19.Información del dispositivo</w:t>
        </w:r>
        <w:r w:rsidR="00EE05E4">
          <w:rPr>
            <w:noProof/>
            <w:webHidden/>
          </w:rPr>
          <w:tab/>
        </w:r>
        <w:r w:rsidR="00EE05E4">
          <w:rPr>
            <w:noProof/>
            <w:webHidden/>
          </w:rPr>
          <w:fldChar w:fldCharType="begin"/>
        </w:r>
        <w:r w:rsidR="00EE05E4">
          <w:rPr>
            <w:noProof/>
            <w:webHidden/>
          </w:rPr>
          <w:instrText xml:space="preserve"> PAGEREF _Toc397959784 \h </w:instrText>
        </w:r>
        <w:r w:rsidR="00EE05E4">
          <w:rPr>
            <w:noProof/>
            <w:webHidden/>
          </w:rPr>
        </w:r>
        <w:r w:rsidR="00EE05E4">
          <w:rPr>
            <w:noProof/>
            <w:webHidden/>
          </w:rPr>
          <w:fldChar w:fldCharType="separate"/>
        </w:r>
        <w:r w:rsidR="00EE05E4">
          <w:rPr>
            <w:noProof/>
            <w:webHidden/>
          </w:rPr>
          <w:t>129</w:t>
        </w:r>
        <w:r w:rsidR="00EE05E4">
          <w:rPr>
            <w:noProof/>
            <w:webHidden/>
          </w:rPr>
          <w:fldChar w:fldCharType="end"/>
        </w:r>
      </w:hyperlink>
    </w:p>
    <w:p w14:paraId="0B7E0B93"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5" w:history="1">
        <w:r w:rsidR="00EE05E4" w:rsidRPr="00FC75FB">
          <w:rPr>
            <w:rStyle w:val="Hipervnculo"/>
            <w:noProof/>
          </w:rPr>
          <w:t>Ilustración 20. Registro completo</w:t>
        </w:r>
        <w:r w:rsidR="00EE05E4">
          <w:rPr>
            <w:noProof/>
            <w:webHidden/>
          </w:rPr>
          <w:tab/>
        </w:r>
        <w:r w:rsidR="00EE05E4">
          <w:rPr>
            <w:noProof/>
            <w:webHidden/>
          </w:rPr>
          <w:fldChar w:fldCharType="begin"/>
        </w:r>
        <w:r w:rsidR="00EE05E4">
          <w:rPr>
            <w:noProof/>
            <w:webHidden/>
          </w:rPr>
          <w:instrText xml:space="preserve"> PAGEREF _Toc397959785 \h </w:instrText>
        </w:r>
        <w:r w:rsidR="00EE05E4">
          <w:rPr>
            <w:noProof/>
            <w:webHidden/>
          </w:rPr>
        </w:r>
        <w:r w:rsidR="00EE05E4">
          <w:rPr>
            <w:noProof/>
            <w:webHidden/>
          </w:rPr>
          <w:fldChar w:fldCharType="separate"/>
        </w:r>
        <w:r w:rsidR="00EE05E4">
          <w:rPr>
            <w:noProof/>
            <w:webHidden/>
          </w:rPr>
          <w:t>129</w:t>
        </w:r>
        <w:r w:rsidR="00EE05E4">
          <w:rPr>
            <w:noProof/>
            <w:webHidden/>
          </w:rPr>
          <w:fldChar w:fldCharType="end"/>
        </w:r>
      </w:hyperlink>
    </w:p>
    <w:p w14:paraId="7D8EAFD6"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6" w:history="1">
        <w:r w:rsidR="00EE05E4" w:rsidRPr="00FC75FB">
          <w:rPr>
            <w:rStyle w:val="Hipervnculo"/>
            <w:noProof/>
          </w:rPr>
          <w:t>Ilustración 21.Descarga del aplicativo</w:t>
        </w:r>
        <w:r w:rsidR="00EE05E4">
          <w:rPr>
            <w:noProof/>
            <w:webHidden/>
          </w:rPr>
          <w:tab/>
        </w:r>
        <w:r w:rsidR="00EE05E4">
          <w:rPr>
            <w:noProof/>
            <w:webHidden/>
          </w:rPr>
          <w:fldChar w:fldCharType="begin"/>
        </w:r>
        <w:r w:rsidR="00EE05E4">
          <w:rPr>
            <w:noProof/>
            <w:webHidden/>
          </w:rPr>
          <w:instrText xml:space="preserve"> PAGEREF _Toc397959786 \h </w:instrText>
        </w:r>
        <w:r w:rsidR="00EE05E4">
          <w:rPr>
            <w:noProof/>
            <w:webHidden/>
          </w:rPr>
        </w:r>
        <w:r w:rsidR="00EE05E4">
          <w:rPr>
            <w:noProof/>
            <w:webHidden/>
          </w:rPr>
          <w:fldChar w:fldCharType="separate"/>
        </w:r>
        <w:r w:rsidR="00EE05E4">
          <w:rPr>
            <w:noProof/>
            <w:webHidden/>
          </w:rPr>
          <w:t>136</w:t>
        </w:r>
        <w:r w:rsidR="00EE05E4">
          <w:rPr>
            <w:noProof/>
            <w:webHidden/>
          </w:rPr>
          <w:fldChar w:fldCharType="end"/>
        </w:r>
      </w:hyperlink>
    </w:p>
    <w:p w14:paraId="65FC8FBD"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7" w:history="1">
        <w:r w:rsidR="00EE05E4" w:rsidRPr="00FC75FB">
          <w:rPr>
            <w:rStyle w:val="Hipervnculo"/>
            <w:noProof/>
          </w:rPr>
          <w:t>Ilustración 22. Pantalla de instalación del aplicativo.</w:t>
        </w:r>
        <w:r w:rsidR="00EE05E4">
          <w:rPr>
            <w:noProof/>
            <w:webHidden/>
          </w:rPr>
          <w:tab/>
        </w:r>
        <w:r w:rsidR="00EE05E4">
          <w:rPr>
            <w:noProof/>
            <w:webHidden/>
          </w:rPr>
          <w:fldChar w:fldCharType="begin"/>
        </w:r>
        <w:r w:rsidR="00EE05E4">
          <w:rPr>
            <w:noProof/>
            <w:webHidden/>
          </w:rPr>
          <w:instrText xml:space="preserve"> PAGEREF _Toc397959787 \h </w:instrText>
        </w:r>
        <w:r w:rsidR="00EE05E4">
          <w:rPr>
            <w:noProof/>
            <w:webHidden/>
          </w:rPr>
        </w:r>
        <w:r w:rsidR="00EE05E4">
          <w:rPr>
            <w:noProof/>
            <w:webHidden/>
          </w:rPr>
          <w:fldChar w:fldCharType="separate"/>
        </w:r>
        <w:r w:rsidR="00EE05E4">
          <w:rPr>
            <w:noProof/>
            <w:webHidden/>
          </w:rPr>
          <w:t>137</w:t>
        </w:r>
        <w:r w:rsidR="00EE05E4">
          <w:rPr>
            <w:noProof/>
            <w:webHidden/>
          </w:rPr>
          <w:fldChar w:fldCharType="end"/>
        </w:r>
      </w:hyperlink>
    </w:p>
    <w:p w14:paraId="25232E30"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8" w:history="1">
        <w:r w:rsidR="00EE05E4" w:rsidRPr="00FC75FB">
          <w:rPr>
            <w:rStyle w:val="Hipervnculo"/>
            <w:noProof/>
          </w:rPr>
          <w:t>Ilustración 23. Mensaje de aplicación instalada</w:t>
        </w:r>
        <w:r w:rsidR="00EE05E4">
          <w:rPr>
            <w:noProof/>
            <w:webHidden/>
          </w:rPr>
          <w:tab/>
        </w:r>
        <w:r w:rsidR="00EE05E4">
          <w:rPr>
            <w:noProof/>
            <w:webHidden/>
          </w:rPr>
          <w:fldChar w:fldCharType="begin"/>
        </w:r>
        <w:r w:rsidR="00EE05E4">
          <w:rPr>
            <w:noProof/>
            <w:webHidden/>
          </w:rPr>
          <w:instrText xml:space="preserve"> PAGEREF _Toc397959788 \h </w:instrText>
        </w:r>
        <w:r w:rsidR="00EE05E4">
          <w:rPr>
            <w:noProof/>
            <w:webHidden/>
          </w:rPr>
        </w:r>
        <w:r w:rsidR="00EE05E4">
          <w:rPr>
            <w:noProof/>
            <w:webHidden/>
          </w:rPr>
          <w:fldChar w:fldCharType="separate"/>
        </w:r>
        <w:r w:rsidR="00EE05E4">
          <w:rPr>
            <w:noProof/>
            <w:webHidden/>
          </w:rPr>
          <w:t>138</w:t>
        </w:r>
        <w:r w:rsidR="00EE05E4">
          <w:rPr>
            <w:noProof/>
            <w:webHidden/>
          </w:rPr>
          <w:fldChar w:fldCharType="end"/>
        </w:r>
      </w:hyperlink>
    </w:p>
    <w:p w14:paraId="51AFA9D3"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89" w:history="1">
        <w:r w:rsidR="00EE05E4" w:rsidRPr="00FC75FB">
          <w:rPr>
            <w:rStyle w:val="Hipervnculo"/>
            <w:noProof/>
          </w:rPr>
          <w:t>Ilustración 24. Arrastrar archivo .ipa a iTunes</w:t>
        </w:r>
        <w:r w:rsidR="00EE05E4">
          <w:rPr>
            <w:noProof/>
            <w:webHidden/>
          </w:rPr>
          <w:tab/>
        </w:r>
        <w:r w:rsidR="00EE05E4">
          <w:rPr>
            <w:noProof/>
            <w:webHidden/>
          </w:rPr>
          <w:fldChar w:fldCharType="begin"/>
        </w:r>
        <w:r w:rsidR="00EE05E4">
          <w:rPr>
            <w:noProof/>
            <w:webHidden/>
          </w:rPr>
          <w:instrText xml:space="preserve"> PAGEREF _Toc397959789 \h </w:instrText>
        </w:r>
        <w:r w:rsidR="00EE05E4">
          <w:rPr>
            <w:noProof/>
            <w:webHidden/>
          </w:rPr>
        </w:r>
        <w:r w:rsidR="00EE05E4">
          <w:rPr>
            <w:noProof/>
            <w:webHidden/>
          </w:rPr>
          <w:fldChar w:fldCharType="separate"/>
        </w:r>
        <w:r w:rsidR="00EE05E4">
          <w:rPr>
            <w:noProof/>
            <w:webHidden/>
          </w:rPr>
          <w:t>139</w:t>
        </w:r>
        <w:r w:rsidR="00EE05E4">
          <w:rPr>
            <w:noProof/>
            <w:webHidden/>
          </w:rPr>
          <w:fldChar w:fldCharType="end"/>
        </w:r>
      </w:hyperlink>
    </w:p>
    <w:p w14:paraId="5B12DAF1"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90" w:history="1">
        <w:r w:rsidR="00EE05E4" w:rsidRPr="00FC75FB">
          <w:rPr>
            <w:rStyle w:val="Hipervnculo"/>
            <w:noProof/>
          </w:rPr>
          <w:t>Ilustración 25. Ver información del dispositivo</w:t>
        </w:r>
        <w:r w:rsidR="00EE05E4">
          <w:rPr>
            <w:noProof/>
            <w:webHidden/>
          </w:rPr>
          <w:tab/>
        </w:r>
        <w:r w:rsidR="00EE05E4">
          <w:rPr>
            <w:noProof/>
            <w:webHidden/>
          </w:rPr>
          <w:fldChar w:fldCharType="begin"/>
        </w:r>
        <w:r w:rsidR="00EE05E4">
          <w:rPr>
            <w:noProof/>
            <w:webHidden/>
          </w:rPr>
          <w:instrText xml:space="preserve"> PAGEREF _Toc397959790 \h </w:instrText>
        </w:r>
        <w:r w:rsidR="00EE05E4">
          <w:rPr>
            <w:noProof/>
            <w:webHidden/>
          </w:rPr>
        </w:r>
        <w:r w:rsidR="00EE05E4">
          <w:rPr>
            <w:noProof/>
            <w:webHidden/>
          </w:rPr>
          <w:fldChar w:fldCharType="separate"/>
        </w:r>
        <w:r w:rsidR="00EE05E4">
          <w:rPr>
            <w:noProof/>
            <w:webHidden/>
          </w:rPr>
          <w:t>139</w:t>
        </w:r>
        <w:r w:rsidR="00EE05E4">
          <w:rPr>
            <w:noProof/>
            <w:webHidden/>
          </w:rPr>
          <w:fldChar w:fldCharType="end"/>
        </w:r>
      </w:hyperlink>
    </w:p>
    <w:p w14:paraId="7D6640D7"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91" w:history="1">
        <w:r w:rsidR="00EE05E4" w:rsidRPr="00FC75FB">
          <w:rPr>
            <w:rStyle w:val="Hipervnculo"/>
            <w:noProof/>
          </w:rPr>
          <w:t>Ilustración 26.. Instalar aplicación desde iTunes</w:t>
        </w:r>
        <w:r w:rsidR="00EE05E4">
          <w:rPr>
            <w:noProof/>
            <w:webHidden/>
          </w:rPr>
          <w:tab/>
        </w:r>
        <w:r w:rsidR="00EE05E4">
          <w:rPr>
            <w:noProof/>
            <w:webHidden/>
          </w:rPr>
          <w:fldChar w:fldCharType="begin"/>
        </w:r>
        <w:r w:rsidR="00EE05E4">
          <w:rPr>
            <w:noProof/>
            <w:webHidden/>
          </w:rPr>
          <w:instrText xml:space="preserve"> PAGEREF _Toc397959791 \h </w:instrText>
        </w:r>
        <w:r w:rsidR="00EE05E4">
          <w:rPr>
            <w:noProof/>
            <w:webHidden/>
          </w:rPr>
        </w:r>
        <w:r w:rsidR="00EE05E4">
          <w:rPr>
            <w:noProof/>
            <w:webHidden/>
          </w:rPr>
          <w:fldChar w:fldCharType="separate"/>
        </w:r>
        <w:r w:rsidR="00EE05E4">
          <w:rPr>
            <w:noProof/>
            <w:webHidden/>
          </w:rPr>
          <w:t>140</w:t>
        </w:r>
        <w:r w:rsidR="00EE05E4">
          <w:rPr>
            <w:noProof/>
            <w:webHidden/>
          </w:rPr>
          <w:fldChar w:fldCharType="end"/>
        </w:r>
      </w:hyperlink>
    </w:p>
    <w:p w14:paraId="56D26A85"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92" w:history="1">
        <w:r w:rsidR="00EE05E4" w:rsidRPr="00FC75FB">
          <w:rPr>
            <w:rStyle w:val="Hipervnculo"/>
            <w:noProof/>
          </w:rPr>
          <w:t>Ilustración 27.Logo del Aplicativo</w:t>
        </w:r>
        <w:r w:rsidR="00EE05E4">
          <w:rPr>
            <w:noProof/>
            <w:webHidden/>
          </w:rPr>
          <w:tab/>
        </w:r>
        <w:r w:rsidR="00EE05E4">
          <w:rPr>
            <w:noProof/>
            <w:webHidden/>
          </w:rPr>
          <w:fldChar w:fldCharType="begin"/>
        </w:r>
        <w:r w:rsidR="00EE05E4">
          <w:rPr>
            <w:noProof/>
            <w:webHidden/>
          </w:rPr>
          <w:instrText xml:space="preserve"> PAGEREF _Toc397959792 \h </w:instrText>
        </w:r>
        <w:r w:rsidR="00EE05E4">
          <w:rPr>
            <w:noProof/>
            <w:webHidden/>
          </w:rPr>
        </w:r>
        <w:r w:rsidR="00EE05E4">
          <w:rPr>
            <w:noProof/>
            <w:webHidden/>
          </w:rPr>
          <w:fldChar w:fldCharType="separate"/>
        </w:r>
        <w:r w:rsidR="00EE05E4">
          <w:rPr>
            <w:noProof/>
            <w:webHidden/>
          </w:rPr>
          <w:t>149</w:t>
        </w:r>
        <w:r w:rsidR="00EE05E4">
          <w:rPr>
            <w:noProof/>
            <w:webHidden/>
          </w:rPr>
          <w:fldChar w:fldCharType="end"/>
        </w:r>
      </w:hyperlink>
    </w:p>
    <w:p w14:paraId="614D583E" w14:textId="77777777" w:rsidR="00EE05E4" w:rsidRDefault="004813D1">
      <w:pPr>
        <w:pStyle w:val="Tabladeilustraciones"/>
        <w:tabs>
          <w:tab w:val="right" w:leader="dot" w:pos="8828"/>
        </w:tabs>
        <w:rPr>
          <w:rFonts w:asciiTheme="minorHAnsi" w:eastAsiaTheme="minorEastAsia" w:hAnsiTheme="minorHAnsi" w:cstheme="minorBidi"/>
          <w:noProof/>
          <w:lang w:eastAsia="es-CO"/>
        </w:rPr>
      </w:pPr>
      <w:hyperlink w:anchor="_Toc397959793" w:history="1">
        <w:r w:rsidR="00EE05E4" w:rsidRPr="00FC75FB">
          <w:rPr>
            <w:rStyle w:val="Hipervnculo"/>
            <w:noProof/>
          </w:rPr>
          <w:t>Ilustración 28.Inicio de la aplicación con el logo</w:t>
        </w:r>
        <w:r w:rsidR="00EE05E4">
          <w:rPr>
            <w:noProof/>
            <w:webHidden/>
          </w:rPr>
          <w:tab/>
        </w:r>
        <w:r w:rsidR="00EE05E4">
          <w:rPr>
            <w:noProof/>
            <w:webHidden/>
          </w:rPr>
          <w:fldChar w:fldCharType="begin"/>
        </w:r>
        <w:r w:rsidR="00EE05E4">
          <w:rPr>
            <w:noProof/>
            <w:webHidden/>
          </w:rPr>
          <w:instrText xml:space="preserve"> PAGEREF _Toc397959793 \h </w:instrText>
        </w:r>
        <w:r w:rsidR="00EE05E4">
          <w:rPr>
            <w:noProof/>
            <w:webHidden/>
          </w:rPr>
        </w:r>
        <w:r w:rsidR="00EE05E4">
          <w:rPr>
            <w:noProof/>
            <w:webHidden/>
          </w:rPr>
          <w:fldChar w:fldCharType="separate"/>
        </w:r>
        <w:r w:rsidR="00EE05E4">
          <w:rPr>
            <w:noProof/>
            <w:webHidden/>
          </w:rPr>
          <w:t>150</w:t>
        </w:r>
        <w:r w:rsidR="00EE05E4">
          <w:rPr>
            <w:noProof/>
            <w:webHidden/>
          </w:rPr>
          <w:fldChar w:fldCharType="end"/>
        </w:r>
      </w:hyperlink>
    </w:p>
    <w:p w14:paraId="6F3F19E3" w14:textId="77777777" w:rsidR="002E2CD7" w:rsidRDefault="00B93130" w:rsidP="007F6FA7">
      <w:pPr>
        <w:tabs>
          <w:tab w:val="center" w:pos="4419"/>
        </w:tabs>
        <w:spacing w:after="0" w:line="240" w:lineRule="auto"/>
        <w:rPr>
          <w:lang w:val="es-ES"/>
        </w:rPr>
      </w:pPr>
      <w:r>
        <w:rPr>
          <w:lang w:val="es-ES"/>
        </w:rPr>
        <w:fldChar w:fldCharType="end"/>
      </w:r>
      <w:r w:rsidR="002E2CD7">
        <w:rPr>
          <w:lang w:val="es-ES"/>
        </w:rPr>
        <w:br w:type="page"/>
      </w:r>
      <w:r w:rsidR="007F6FA7">
        <w:rPr>
          <w:lang w:val="es-ES"/>
        </w:rPr>
        <w:lastRenderedPageBreak/>
        <w:tab/>
      </w:r>
    </w:p>
    <w:p w14:paraId="62D111B9" w14:textId="77777777" w:rsidR="00D16EC2" w:rsidRDefault="00D16EC2" w:rsidP="00D16EC2">
      <w:pPr>
        <w:rPr>
          <w:lang w:val="es-ES"/>
        </w:rPr>
      </w:pPr>
    </w:p>
    <w:p w14:paraId="09A1D494" w14:textId="77777777" w:rsidR="003B4688" w:rsidRPr="00852A37" w:rsidRDefault="003B4688" w:rsidP="00694206">
      <w:pPr>
        <w:pStyle w:val="GELTtulo0"/>
        <w:pBdr>
          <w:bottom w:val="single" w:sz="18" w:space="3" w:color="auto"/>
        </w:pBdr>
        <w:jc w:val="right"/>
        <w:outlineLvl w:val="0"/>
        <w:rPr>
          <w:b w:val="0"/>
          <w:sz w:val="32"/>
        </w:rPr>
      </w:pPr>
      <w:bookmarkStart w:id="8" w:name="_Toc315033083"/>
      <w:bookmarkStart w:id="9" w:name="_Toc315801652"/>
      <w:bookmarkStart w:id="10" w:name="_Toc357521461"/>
      <w:bookmarkStart w:id="11" w:name="_Toc375236616"/>
      <w:bookmarkStart w:id="12" w:name="_Toc375237049"/>
      <w:bookmarkStart w:id="13" w:name="_Toc375316241"/>
      <w:bookmarkStart w:id="14" w:name="_Toc375316516"/>
      <w:bookmarkStart w:id="15" w:name="_Toc375326664"/>
      <w:bookmarkStart w:id="16" w:name="_Toc404244636"/>
      <w:r w:rsidRPr="00852A37">
        <w:rPr>
          <w:b w:val="0"/>
          <w:sz w:val="32"/>
        </w:rPr>
        <w:t>DERECHOS DE AUTOR</w:t>
      </w:r>
      <w:bookmarkEnd w:id="8"/>
      <w:bookmarkEnd w:id="9"/>
      <w:bookmarkEnd w:id="10"/>
      <w:bookmarkEnd w:id="11"/>
      <w:bookmarkEnd w:id="12"/>
      <w:bookmarkEnd w:id="13"/>
      <w:bookmarkEnd w:id="14"/>
      <w:bookmarkEnd w:id="15"/>
      <w:bookmarkEnd w:id="16"/>
    </w:p>
    <w:p w14:paraId="2064FA99" w14:textId="77777777" w:rsidR="003B4688" w:rsidRPr="007030C7" w:rsidRDefault="003B4688" w:rsidP="007030C7">
      <w:pPr>
        <w:pStyle w:val="GELParrafo"/>
        <w:keepNext/>
        <w:framePr w:dropCap="drop" w:lines="3" w:h="1051" w:hRule="exact" w:wrap="around" w:vAnchor="text" w:hAnchor="page" w:x="1681" w:y="106"/>
        <w:spacing w:after="0" w:line="1051" w:lineRule="exact"/>
        <w:contextualSpacing w:val="0"/>
        <w:textAlignment w:val="baseline"/>
        <w:rPr>
          <w:rStyle w:val="EstiloArial"/>
          <w:rFonts w:cs="Arial"/>
          <w:position w:val="-4"/>
          <w:sz w:val="96"/>
          <w:szCs w:val="96"/>
        </w:rPr>
      </w:pPr>
      <w:r w:rsidRPr="007030C7">
        <w:rPr>
          <w:rStyle w:val="EstiloArial"/>
          <w:rFonts w:cs="Arial"/>
          <w:position w:val="-4"/>
          <w:sz w:val="96"/>
          <w:szCs w:val="96"/>
        </w:rPr>
        <w:t>A</w:t>
      </w:r>
    </w:p>
    <w:p w14:paraId="5CEE8856" w14:textId="77777777" w:rsidR="003B4688" w:rsidRDefault="003B4688" w:rsidP="002B50AB">
      <w:pPr>
        <w:pStyle w:val="GELParrafo"/>
        <w:spacing w:line="360" w:lineRule="auto"/>
        <w:rPr>
          <w:rStyle w:val="EstiloArial"/>
        </w:rPr>
      </w:pPr>
    </w:p>
    <w:p w14:paraId="45F13364" w14:textId="77777777" w:rsidR="003B4688" w:rsidRDefault="003B4688" w:rsidP="002B50AB">
      <w:pPr>
        <w:pStyle w:val="GELParrafo"/>
        <w:spacing w:line="360" w:lineRule="auto"/>
        <w:rPr>
          <w:rStyle w:val="EstiloArial"/>
        </w:rPr>
      </w:pPr>
    </w:p>
    <w:p w14:paraId="514D6F99" w14:textId="77777777" w:rsidR="003B4688" w:rsidRPr="0068639A" w:rsidRDefault="003B4688" w:rsidP="002B50AB">
      <w:pPr>
        <w:pStyle w:val="GELParrafo"/>
        <w:spacing w:line="360" w:lineRule="auto"/>
        <w:rPr>
          <w:rStyle w:val="EstiloArial"/>
          <w:sz w:val="24"/>
        </w:rPr>
      </w:pPr>
      <w:r w:rsidRPr="0068639A">
        <w:rPr>
          <w:rStyle w:val="EstiloArial"/>
          <w:sz w:val="24"/>
        </w:rPr>
        <w:t>menos que se indique de forma contraria, el derecho de copia del texto incluido en este documento es del Gobierno de la República de Colombia. Se puede reproducir gratuitamente en cualquier formato o medio sin requerir un permiso expreso para ello, bajo las siguientes condiciones:</w:t>
      </w:r>
    </w:p>
    <w:p w14:paraId="22BF2C7B" w14:textId="77777777" w:rsidR="003B4688" w:rsidRPr="0068639A" w:rsidRDefault="003B4688" w:rsidP="002B50AB">
      <w:pPr>
        <w:pStyle w:val="GELVietanum"/>
        <w:spacing w:line="360" w:lineRule="auto"/>
        <w:rPr>
          <w:rStyle w:val="EstiloArial"/>
          <w:sz w:val="24"/>
        </w:rPr>
      </w:pPr>
      <w:r w:rsidRPr="0068639A">
        <w:rPr>
          <w:rStyle w:val="EstiloArial"/>
          <w:sz w:val="24"/>
        </w:rPr>
        <w:t>El texto particular no se ha indicado como excluido y por lo tanto no puede ser copiado o distribuido.</w:t>
      </w:r>
    </w:p>
    <w:p w14:paraId="1B1A33BE" w14:textId="77777777" w:rsidR="003B4688" w:rsidRPr="0068639A" w:rsidRDefault="003B4688" w:rsidP="002B50AB">
      <w:pPr>
        <w:pStyle w:val="GELVietanum"/>
        <w:spacing w:line="360" w:lineRule="auto"/>
        <w:rPr>
          <w:rStyle w:val="EstiloArial"/>
          <w:sz w:val="24"/>
        </w:rPr>
      </w:pPr>
      <w:r w:rsidRPr="0068639A">
        <w:rPr>
          <w:rStyle w:val="EstiloArial"/>
          <w:sz w:val="24"/>
        </w:rPr>
        <w:t>La copia no se hace con el fin de distribuirla comercialmente.</w:t>
      </w:r>
    </w:p>
    <w:p w14:paraId="573FB752" w14:textId="77777777" w:rsidR="003B4688" w:rsidRPr="0068639A" w:rsidRDefault="003B4688" w:rsidP="002B50AB">
      <w:pPr>
        <w:pStyle w:val="GELVietanum"/>
        <w:spacing w:line="360" w:lineRule="auto"/>
        <w:rPr>
          <w:rStyle w:val="EstiloArial"/>
          <w:sz w:val="24"/>
        </w:rPr>
      </w:pPr>
      <w:r w:rsidRPr="0068639A">
        <w:rPr>
          <w:rStyle w:val="EstiloArial"/>
          <w:sz w:val="24"/>
        </w:rPr>
        <w:t>Los materiales se deben reproducir exactamente y no se deben utilizar en un contexto engañoso.</w:t>
      </w:r>
    </w:p>
    <w:p w14:paraId="4268A094" w14:textId="77777777" w:rsidR="003B4688" w:rsidRPr="0068639A" w:rsidRDefault="003B4688" w:rsidP="002B50AB">
      <w:pPr>
        <w:pStyle w:val="GELVietanum"/>
        <w:spacing w:line="360" w:lineRule="auto"/>
        <w:rPr>
          <w:rStyle w:val="EstiloArial"/>
          <w:sz w:val="24"/>
        </w:rPr>
      </w:pPr>
      <w:r w:rsidRPr="0068639A">
        <w:rPr>
          <w:rStyle w:val="EstiloArial"/>
          <w:sz w:val="24"/>
        </w:rPr>
        <w:t xml:space="preserve">Las copias serán acompañadas por las palabras "copiado/distribuido con permiso de la República de Colombia. Todos los derechos reservados." </w:t>
      </w:r>
    </w:p>
    <w:p w14:paraId="42E514CC" w14:textId="77777777" w:rsidR="003B4688" w:rsidRPr="0068639A" w:rsidRDefault="003B4688" w:rsidP="002B50AB">
      <w:pPr>
        <w:pStyle w:val="GELVietanum"/>
        <w:spacing w:line="360" w:lineRule="auto"/>
        <w:rPr>
          <w:rStyle w:val="EstiloArial"/>
          <w:sz w:val="24"/>
        </w:rPr>
      </w:pPr>
      <w:r w:rsidRPr="0068639A">
        <w:rPr>
          <w:rStyle w:val="EstiloArial"/>
          <w:sz w:val="24"/>
        </w:rPr>
        <w:t>El título del documento debe ser incluido al ser reproducido como parte de otra publicación o servicio.</w:t>
      </w:r>
    </w:p>
    <w:p w14:paraId="695BB770" w14:textId="77777777" w:rsidR="003B4688" w:rsidRPr="0068639A" w:rsidRDefault="003B4688" w:rsidP="00B93C49">
      <w:pPr>
        <w:pStyle w:val="GELParrafo"/>
        <w:spacing w:line="276" w:lineRule="auto"/>
        <w:rPr>
          <w:rStyle w:val="EstiloArial"/>
          <w:sz w:val="24"/>
        </w:rPr>
      </w:pPr>
    </w:p>
    <w:p w14:paraId="7E994203" w14:textId="77777777" w:rsidR="00852A37" w:rsidRDefault="003B4688" w:rsidP="00B93C49">
      <w:pPr>
        <w:pStyle w:val="Encabezado"/>
        <w:spacing w:line="276" w:lineRule="auto"/>
        <w:jc w:val="both"/>
        <w:rPr>
          <w:rStyle w:val="EstiloArial"/>
          <w:rFonts w:eastAsiaTheme="majorEastAsia"/>
          <w:sz w:val="24"/>
        </w:rPr>
      </w:pPr>
      <w:r w:rsidRPr="0068639A">
        <w:rPr>
          <w:rStyle w:val="EstiloArial"/>
          <w:rFonts w:eastAsiaTheme="majorEastAsia"/>
          <w:sz w:val="24"/>
        </w:rPr>
        <w:t xml:space="preserve">Si se desea copiar o distribuir el documento con otros propósitos, se debe solicitar el permiso entrando en contacto con La Dirección de Gobierno en Línea del </w:t>
      </w:r>
      <w:r w:rsidRPr="0068639A">
        <w:rPr>
          <w:rStyle w:val="EstiloArial"/>
          <w:rFonts w:eastAsiaTheme="majorEastAsia"/>
          <w:sz w:val="24"/>
        </w:rPr>
        <w:lastRenderedPageBreak/>
        <w:t xml:space="preserve">Ministerio de </w:t>
      </w:r>
      <w:r w:rsidR="004601BD" w:rsidRPr="00C17BC6">
        <w:rPr>
          <w:rStyle w:val="EstiloArial"/>
          <w:rFonts w:eastAsiaTheme="majorEastAsia"/>
          <w:sz w:val="24"/>
        </w:rPr>
        <w:t xml:space="preserve">Tecnologías de la Información y las </w:t>
      </w:r>
      <w:r w:rsidRPr="0068639A">
        <w:rPr>
          <w:rStyle w:val="EstiloArial"/>
          <w:rFonts w:eastAsiaTheme="majorEastAsia"/>
          <w:sz w:val="24"/>
        </w:rPr>
        <w:t>Comunicaciones de la República de Colombia.</w:t>
      </w:r>
    </w:p>
    <w:p w14:paraId="588676BB" w14:textId="77777777" w:rsidR="00852A37" w:rsidRDefault="00852A37" w:rsidP="00B93C49">
      <w:pPr>
        <w:spacing w:after="0"/>
        <w:rPr>
          <w:rStyle w:val="EstiloArial"/>
          <w:rFonts w:eastAsiaTheme="majorEastAsia"/>
          <w:sz w:val="24"/>
        </w:rPr>
      </w:pPr>
      <w:r>
        <w:rPr>
          <w:rStyle w:val="EstiloArial"/>
          <w:rFonts w:eastAsiaTheme="majorEastAsia"/>
          <w:sz w:val="24"/>
        </w:rPr>
        <w:br w:type="page"/>
      </w:r>
    </w:p>
    <w:p w14:paraId="3985D7B3" w14:textId="77777777" w:rsidR="003B4688" w:rsidRPr="009E6B90" w:rsidRDefault="003B4688" w:rsidP="009E6B90">
      <w:pPr>
        <w:pStyle w:val="GELTtulo0"/>
        <w:pBdr>
          <w:bottom w:val="single" w:sz="18" w:space="3" w:color="auto"/>
        </w:pBdr>
        <w:jc w:val="right"/>
        <w:outlineLvl w:val="0"/>
        <w:rPr>
          <w:b w:val="0"/>
          <w:sz w:val="32"/>
        </w:rPr>
      </w:pPr>
      <w:bookmarkStart w:id="17" w:name="_Toc315033084"/>
      <w:bookmarkStart w:id="18" w:name="_Toc315801653"/>
      <w:bookmarkStart w:id="19" w:name="_Toc375236617"/>
      <w:bookmarkStart w:id="20" w:name="_Toc375237050"/>
      <w:bookmarkStart w:id="21" w:name="_Toc375316242"/>
      <w:bookmarkStart w:id="22" w:name="_Toc375316517"/>
      <w:bookmarkStart w:id="23" w:name="_Toc375326665"/>
      <w:bookmarkStart w:id="24" w:name="_Toc404244637"/>
      <w:r w:rsidRPr="009E6B90">
        <w:rPr>
          <w:b w:val="0"/>
          <w:sz w:val="32"/>
        </w:rPr>
        <w:lastRenderedPageBreak/>
        <w:t>CRÉDITOS</w:t>
      </w:r>
      <w:bookmarkEnd w:id="17"/>
      <w:bookmarkEnd w:id="18"/>
      <w:bookmarkEnd w:id="19"/>
      <w:bookmarkEnd w:id="20"/>
      <w:bookmarkEnd w:id="21"/>
      <w:bookmarkEnd w:id="22"/>
      <w:bookmarkEnd w:id="23"/>
      <w:bookmarkEnd w:id="24"/>
    </w:p>
    <w:p w14:paraId="5EB0B9DA" w14:textId="77777777" w:rsidR="003B4688" w:rsidRDefault="003B4688" w:rsidP="00686579">
      <w:pPr>
        <w:pStyle w:val="GELParrafo"/>
        <w:spacing w:line="276" w:lineRule="auto"/>
      </w:pPr>
    </w:p>
    <w:p w14:paraId="3CD6D981" w14:textId="77777777" w:rsidR="009E6B90" w:rsidRDefault="009E6B90" w:rsidP="009E6B90">
      <w:pPr>
        <w:pStyle w:val="GELParrafo"/>
      </w:pPr>
      <w:r w:rsidRPr="009E6B90">
        <w:rPr>
          <w:sz w:val="96"/>
          <w:szCs w:val="96"/>
        </w:rPr>
        <w:t>D</w:t>
      </w:r>
      <w:r w:rsidR="003B4688" w:rsidRPr="004B6483">
        <w:t>entro de la ejecución del contrato celebrado entre el Fondo de Tecnologías de</w:t>
      </w:r>
      <w:r>
        <w:t xml:space="preserve">  </w:t>
      </w:r>
      <w:r w:rsidR="003B4688" w:rsidRPr="004B6483">
        <w:t xml:space="preserve"> la</w:t>
      </w:r>
      <w:r>
        <w:t xml:space="preserve">  </w:t>
      </w:r>
      <w:r w:rsidR="003B4688" w:rsidRPr="004B6483">
        <w:t xml:space="preserve"> Información</w:t>
      </w:r>
      <w:r>
        <w:t xml:space="preserve">  </w:t>
      </w:r>
      <w:r w:rsidR="003B4688" w:rsidRPr="004B6483">
        <w:t xml:space="preserve"> y las</w:t>
      </w:r>
      <w:r>
        <w:t xml:space="preserve">  </w:t>
      </w:r>
      <w:r w:rsidR="003B4688" w:rsidRPr="004B6483">
        <w:t xml:space="preserve"> Comunicaciones y </w:t>
      </w:r>
      <w:r w:rsidR="003B4688">
        <w:t>e</w:t>
      </w:r>
      <w:r w:rsidR="003B4688" w:rsidRPr="004B6483">
        <w:t>l</w:t>
      </w:r>
      <w:r w:rsidR="003B4688">
        <w:t xml:space="preserve"> </w:t>
      </w:r>
      <w:r w:rsidR="003B4688" w:rsidRPr="004B6483">
        <w:t xml:space="preserve">Consorcio Software - 2012 </w:t>
      </w:r>
      <w:r>
        <w:t xml:space="preserve"> </w:t>
      </w:r>
      <w:r w:rsidR="003B4688" w:rsidRPr="004B6483">
        <w:t xml:space="preserve">para </w:t>
      </w:r>
    </w:p>
    <w:p w14:paraId="196306A1" w14:textId="77777777" w:rsidR="009E6B90" w:rsidRDefault="009E6B90" w:rsidP="009E6B90">
      <w:pPr>
        <w:pStyle w:val="GELParrafo"/>
      </w:pPr>
      <w:r>
        <w:t xml:space="preserve"> </w:t>
      </w:r>
    </w:p>
    <w:p w14:paraId="0701FD06" w14:textId="77777777" w:rsidR="003B4688" w:rsidRPr="00F66823" w:rsidRDefault="003B4688" w:rsidP="009E6B90">
      <w:pPr>
        <w:pStyle w:val="GELParrafo"/>
        <w:spacing w:line="360" w:lineRule="auto"/>
      </w:pPr>
      <w:r w:rsidRPr="004B6483">
        <w:t xml:space="preserve">cumplir con el alcance previsto </w:t>
      </w:r>
      <w:r>
        <w:t xml:space="preserve">en el proyecto: </w:t>
      </w:r>
      <w:r w:rsidRPr="00FE4B26">
        <w:rPr>
          <w:b/>
          <w:bCs/>
        </w:rPr>
        <w:t>IMPLEMENTACIÓN DE APLICACIONES WEB Y MÓVILES BAJO UN MODELO DE DESARROLLO DE APLICACIONES ÁGIL Y PARTICIPATIVO PARA EL PROGRAMA AGENDA DE CONECTIVIDAD – ESTRATEGIA GOBIERNO EN LÍNEA, EN EL MARCO DEL PLAN VIVE DIGITA</w:t>
      </w:r>
      <w:r>
        <w:rPr>
          <w:b/>
          <w:bCs/>
        </w:rPr>
        <w:t>L</w:t>
      </w:r>
      <w:r>
        <w:t>,</w:t>
      </w:r>
      <w:r w:rsidRPr="004B6483">
        <w:t xml:space="preserve"> </w:t>
      </w:r>
      <w:r w:rsidR="00C17BC6">
        <w:t>se ha</w:t>
      </w:r>
      <w:r w:rsidR="009F6E66" w:rsidRPr="004B6483">
        <w:t xml:space="preserve"> generado</w:t>
      </w:r>
      <w:r w:rsidR="00C17BC6">
        <w:t xml:space="preserve"> el presente </w:t>
      </w:r>
      <w:r w:rsidR="009F6E66" w:rsidRPr="004B6483">
        <w:t>documento</w:t>
      </w:r>
      <w:r w:rsidR="00C17BC6">
        <w:t>, el cual ha sido</w:t>
      </w:r>
      <w:r w:rsidR="009F6E66" w:rsidRPr="004B6483">
        <w:t xml:space="preserve"> elaborado por</w:t>
      </w:r>
      <w:r w:rsidR="009F6E66">
        <w:t xml:space="preserve"> profesionales de</w:t>
      </w:r>
      <w:r w:rsidR="009F6E66" w:rsidRPr="004B6483">
        <w:t>l</w:t>
      </w:r>
      <w:r w:rsidR="009F6E66">
        <w:t xml:space="preserve"> Consorcio Software – 2012, </w:t>
      </w:r>
      <w:r w:rsidR="009F6E66" w:rsidRPr="004B6483">
        <w:t>siguiendo los estándares estableci</w:t>
      </w:r>
      <w:r w:rsidR="009F6E66">
        <w:t xml:space="preserve">dos </w:t>
      </w:r>
      <w:r w:rsidR="00C17BC6">
        <w:t>por la</w:t>
      </w:r>
      <w:r w:rsidR="009F6E66" w:rsidRPr="00F66823">
        <w:t xml:space="preserve"> Dirección de Gobierno en Línea</w:t>
      </w:r>
      <w:r w:rsidR="009F6E66" w:rsidRPr="004B6483">
        <w:t>.</w:t>
      </w:r>
    </w:p>
    <w:p w14:paraId="72547AEF" w14:textId="77777777" w:rsidR="003B4688" w:rsidRPr="004B6483" w:rsidRDefault="003B4688" w:rsidP="002B50AB">
      <w:pPr>
        <w:pStyle w:val="GELMEMANORMAL"/>
        <w:spacing w:line="360" w:lineRule="auto"/>
        <w:rPr>
          <w:rFonts w:eastAsiaTheme="minorHAnsi" w:cstheme="minorBidi"/>
          <w:sz w:val="24"/>
          <w:szCs w:val="22"/>
          <w:lang w:eastAsia="en-US"/>
        </w:rPr>
      </w:pPr>
    </w:p>
    <w:p w14:paraId="2DFD2606" w14:textId="77777777" w:rsidR="003B4688" w:rsidRDefault="003B4688" w:rsidP="002B50AB">
      <w:pPr>
        <w:pStyle w:val="GELParrafo"/>
        <w:spacing w:line="360" w:lineRule="auto"/>
      </w:pPr>
      <w:r>
        <w:t xml:space="preserve">Todos los </w:t>
      </w:r>
      <w:r w:rsidRPr="004B6483">
        <w:t xml:space="preserve">documentos son revisados y aprobados por los consultores y </w:t>
      </w:r>
      <w:r>
        <w:t>p</w:t>
      </w:r>
      <w:r w:rsidRPr="004B6483">
        <w:t>rofesionales de</w:t>
      </w:r>
      <w:r>
        <w:t xml:space="preserve"> la</w:t>
      </w:r>
      <w:r w:rsidRPr="00F66823">
        <w:t xml:space="preserve"> Dirección de Gobierno en Línea</w:t>
      </w:r>
      <w:r w:rsidR="009F6E66">
        <w:t>.</w:t>
      </w:r>
    </w:p>
    <w:p w14:paraId="63A8901D" w14:textId="77777777" w:rsidR="003B4688" w:rsidRDefault="003B4688" w:rsidP="002B50AB">
      <w:pPr>
        <w:pStyle w:val="GELParrafo"/>
        <w:spacing w:line="360" w:lineRule="auto"/>
      </w:pPr>
    </w:p>
    <w:p w14:paraId="54ADA3DE" w14:textId="77777777" w:rsidR="003B4688" w:rsidRDefault="003B4688" w:rsidP="002B50AB">
      <w:pPr>
        <w:spacing w:line="360" w:lineRule="auto"/>
        <w:jc w:val="both"/>
        <w:rPr>
          <w:rFonts w:ascii="Arial Narrow" w:hAnsi="Arial Narrow" w:cs="Arial"/>
          <w:b/>
        </w:rPr>
      </w:pPr>
      <w:r>
        <w:rPr>
          <w:rFonts w:ascii="Arial Narrow" w:hAnsi="Arial Narrow" w:cs="Arial"/>
          <w:b/>
        </w:rPr>
        <w:br w:type="page"/>
      </w:r>
    </w:p>
    <w:p w14:paraId="247454BD" w14:textId="77777777" w:rsidR="003B4688" w:rsidRPr="00861739" w:rsidRDefault="003B4688" w:rsidP="004C57AD">
      <w:pPr>
        <w:pStyle w:val="GELTtulo1"/>
        <w:numPr>
          <w:ilvl w:val="0"/>
          <w:numId w:val="27"/>
        </w:numPr>
        <w:tabs>
          <w:tab w:val="left" w:pos="993"/>
        </w:tabs>
        <w:ind w:left="6379" w:hanging="6237"/>
      </w:pPr>
      <w:bookmarkStart w:id="25" w:name="_Toc404244638"/>
      <w:r w:rsidRPr="00861739">
        <w:lastRenderedPageBreak/>
        <w:t>AUDIENCIA</w:t>
      </w:r>
      <w:bookmarkEnd w:id="25"/>
    </w:p>
    <w:p w14:paraId="1DE3AF61" w14:textId="77777777" w:rsidR="003B4688" w:rsidRPr="007030C7" w:rsidRDefault="003B4688" w:rsidP="007030C7">
      <w:pPr>
        <w:pStyle w:val="GELParrafo"/>
        <w:keepNext/>
        <w:framePr w:dropCap="drop" w:lines="3" w:h="1096" w:hRule="exact" w:wrap="around" w:vAnchor="text" w:hAnchor="text" w:y="138"/>
        <w:spacing w:after="0" w:line="1096" w:lineRule="exact"/>
        <w:contextualSpacing w:val="0"/>
        <w:textAlignment w:val="baseline"/>
        <w:rPr>
          <w:rFonts w:cs="Arial"/>
          <w:position w:val="-3"/>
          <w:sz w:val="96"/>
          <w:szCs w:val="96"/>
        </w:rPr>
      </w:pPr>
      <w:r w:rsidRPr="007030C7">
        <w:rPr>
          <w:rFonts w:cs="Arial"/>
          <w:position w:val="-3"/>
          <w:sz w:val="96"/>
          <w:szCs w:val="96"/>
        </w:rPr>
        <w:t>E</w:t>
      </w:r>
    </w:p>
    <w:p w14:paraId="42CBD21D" w14:textId="77777777" w:rsidR="003B4688" w:rsidRDefault="003B4688" w:rsidP="002B50AB">
      <w:pPr>
        <w:pStyle w:val="GELParrafo"/>
        <w:spacing w:line="360" w:lineRule="auto"/>
      </w:pPr>
    </w:p>
    <w:p w14:paraId="20486D04" w14:textId="77777777" w:rsidR="003B4688" w:rsidRDefault="003B4688" w:rsidP="002B50AB">
      <w:pPr>
        <w:pStyle w:val="GELParrafo"/>
        <w:spacing w:line="360" w:lineRule="auto"/>
      </w:pPr>
    </w:p>
    <w:p w14:paraId="158AFB10" w14:textId="2F47C7CF" w:rsidR="003B4688" w:rsidRPr="00F835BC" w:rsidRDefault="003B4688" w:rsidP="002B50AB">
      <w:pPr>
        <w:pStyle w:val="GELParrafo"/>
        <w:spacing w:line="360" w:lineRule="auto"/>
      </w:pPr>
      <w:proofErr w:type="spellStart"/>
      <w:r w:rsidRPr="00F835BC">
        <w:t>ste</w:t>
      </w:r>
      <w:proofErr w:type="spellEnd"/>
      <w:r w:rsidRPr="00F835BC">
        <w:t xml:space="preserve"> documento está dirigido a los </w:t>
      </w:r>
      <w:r w:rsidR="004872BD">
        <w:t>miembros del equipo</w:t>
      </w:r>
      <w:r w:rsidRPr="00F835BC">
        <w:t xml:space="preserve"> </w:t>
      </w:r>
      <w:r>
        <w:t>de la Dirección de Gobierno en Línea</w:t>
      </w:r>
      <w:r w:rsidR="00C14AC8">
        <w:t xml:space="preserve">, </w:t>
      </w:r>
      <w:r w:rsidR="00970A59">
        <w:t>Servicio de empleo</w:t>
      </w:r>
      <w:r w:rsidR="008A2BFB">
        <w:t xml:space="preserve"> </w:t>
      </w:r>
      <w:r>
        <w:t>y el C</w:t>
      </w:r>
      <w:r w:rsidRPr="00F835BC">
        <w:t>onsorcio S</w:t>
      </w:r>
      <w:r>
        <w:t>oftware – 2012</w:t>
      </w:r>
      <w:r w:rsidRPr="00F835BC">
        <w:t xml:space="preserve">, que participan en </w:t>
      </w:r>
      <w:r w:rsidR="004872BD">
        <w:t xml:space="preserve">la definición del reto </w:t>
      </w:r>
      <w:r w:rsidR="00970A59">
        <w:t xml:space="preserve">Servicio de empleo </w:t>
      </w:r>
      <w:proofErr w:type="spellStart"/>
      <w:r w:rsidR="00970A59">
        <w:t>movil</w:t>
      </w:r>
      <w:proofErr w:type="spellEnd"/>
      <w:r w:rsidR="004872BD">
        <w:t xml:space="preserve">, el cual se incluye en </w:t>
      </w:r>
      <w:r w:rsidRPr="00F835BC">
        <w:t xml:space="preserve">el proyecto </w:t>
      </w:r>
      <w:r w:rsidRPr="00FE4B26">
        <w:rPr>
          <w:b/>
          <w:bCs/>
        </w:rPr>
        <w:t>IMPLEMENTACIÓN DE APLICACIONES WEB Y MÓVILES BAJO UN MODELO DE DESARROLLO DE APLICACIONES ÁGIL Y PARTICIPATIVO PARA EL PROGRAMA AGENDA DE CONECTIVIDAD – ESTRATEGIA GOBIERNO EN LÍNEA, EN EL MARCO DEL PLAN VIVE DIGITA</w:t>
      </w:r>
      <w:r>
        <w:rPr>
          <w:b/>
          <w:bCs/>
        </w:rPr>
        <w:t>L.</w:t>
      </w:r>
    </w:p>
    <w:p w14:paraId="0FCE48AB" w14:textId="77777777" w:rsidR="003B4688" w:rsidRDefault="003B4688" w:rsidP="002B50AB">
      <w:pPr>
        <w:spacing w:line="360" w:lineRule="auto"/>
        <w:rPr>
          <w:rFonts w:ascii="Arial Narrow" w:hAnsi="Arial Narrow" w:cs="Arial"/>
          <w:b/>
        </w:rPr>
      </w:pPr>
      <w:r>
        <w:rPr>
          <w:rFonts w:ascii="Arial Narrow" w:hAnsi="Arial Narrow" w:cs="Arial"/>
          <w:b/>
        </w:rPr>
        <w:br w:type="page"/>
      </w:r>
    </w:p>
    <w:p w14:paraId="77C66FE8" w14:textId="77777777" w:rsidR="003B4688" w:rsidRPr="00865CB8" w:rsidRDefault="003B4688" w:rsidP="004C57AD">
      <w:pPr>
        <w:pStyle w:val="GELTtulo1"/>
        <w:numPr>
          <w:ilvl w:val="0"/>
          <w:numId w:val="27"/>
        </w:numPr>
        <w:tabs>
          <w:tab w:val="left" w:pos="993"/>
        </w:tabs>
        <w:ind w:left="6379" w:hanging="6237"/>
      </w:pPr>
      <w:bookmarkStart w:id="26" w:name="_Toc315033086"/>
      <w:bookmarkStart w:id="27" w:name="_Toc315801655"/>
      <w:bookmarkStart w:id="28" w:name="_Toc318750240"/>
      <w:bookmarkStart w:id="29" w:name="_Toc346626847"/>
      <w:bookmarkStart w:id="30" w:name="_Toc357521463"/>
      <w:bookmarkStart w:id="31" w:name="_Toc375236619"/>
      <w:bookmarkStart w:id="32" w:name="_Toc375237052"/>
      <w:bookmarkStart w:id="33" w:name="_Toc375316244"/>
      <w:bookmarkStart w:id="34" w:name="_Toc375316519"/>
      <w:bookmarkStart w:id="35" w:name="_Toc375326667"/>
      <w:bookmarkStart w:id="36" w:name="_Toc404244639"/>
      <w:r w:rsidRPr="00865CB8">
        <w:lastRenderedPageBreak/>
        <w:t>INTRODUCCIÓN</w:t>
      </w:r>
      <w:bookmarkEnd w:id="26"/>
      <w:bookmarkEnd w:id="27"/>
      <w:bookmarkEnd w:id="28"/>
      <w:bookmarkEnd w:id="29"/>
      <w:bookmarkEnd w:id="30"/>
      <w:bookmarkEnd w:id="31"/>
      <w:bookmarkEnd w:id="32"/>
      <w:bookmarkEnd w:id="33"/>
      <w:bookmarkEnd w:id="34"/>
      <w:bookmarkEnd w:id="35"/>
      <w:bookmarkEnd w:id="36"/>
    </w:p>
    <w:p w14:paraId="12C0026F" w14:textId="3BE2B1B1" w:rsidR="003114F2" w:rsidRPr="007030C7" w:rsidRDefault="00A30898" w:rsidP="00930B7F">
      <w:pPr>
        <w:pStyle w:val="GELParrafo"/>
        <w:keepNext/>
        <w:framePr w:dropCap="drop" w:lines="3" w:w="623" w:h="916" w:hRule="exact" w:wrap="around" w:vAnchor="text" w:hAnchor="page" w:x="1771" w:y="153"/>
        <w:spacing w:after="0" w:line="916" w:lineRule="exact"/>
        <w:contextualSpacing w:val="0"/>
        <w:textAlignment w:val="baseline"/>
        <w:rPr>
          <w:rFonts w:cs="Arial"/>
          <w:position w:val="1"/>
          <w:sz w:val="96"/>
          <w:szCs w:val="96"/>
        </w:rPr>
      </w:pPr>
      <w:r>
        <w:rPr>
          <w:rFonts w:cs="Arial"/>
          <w:position w:val="1"/>
          <w:sz w:val="96"/>
          <w:szCs w:val="96"/>
        </w:rPr>
        <w:t>L</w:t>
      </w:r>
    </w:p>
    <w:p w14:paraId="6B2A0635" w14:textId="77777777" w:rsidR="003114F2" w:rsidRDefault="003114F2" w:rsidP="002B50AB">
      <w:pPr>
        <w:pStyle w:val="GELParrafo"/>
        <w:spacing w:after="0" w:line="360" w:lineRule="auto"/>
      </w:pPr>
    </w:p>
    <w:p w14:paraId="463D0DB3" w14:textId="77777777" w:rsidR="003114F2" w:rsidRPr="00FB3872" w:rsidRDefault="003114F2" w:rsidP="002B50AB">
      <w:pPr>
        <w:pStyle w:val="GELParrafo"/>
        <w:spacing w:after="0" w:line="360" w:lineRule="auto"/>
        <w:rPr>
          <w:rFonts w:asciiTheme="minorHAnsi" w:hAnsiTheme="minorHAnsi" w:cstheme="minorHAnsi"/>
          <w:szCs w:val="24"/>
        </w:rPr>
      </w:pPr>
    </w:p>
    <w:p w14:paraId="2F435BFA" w14:textId="46FDC781" w:rsidR="001D0B70" w:rsidRPr="000137DC" w:rsidRDefault="00A30898" w:rsidP="00971F06">
      <w:pPr>
        <w:pStyle w:val="GELParrafo"/>
        <w:spacing w:after="0" w:line="360" w:lineRule="auto"/>
        <w:rPr>
          <w:rFonts w:cs="Arial"/>
          <w:szCs w:val="24"/>
        </w:rPr>
      </w:pPr>
      <w:r>
        <w:rPr>
          <w:rFonts w:asciiTheme="minorHAnsi" w:hAnsiTheme="minorHAnsi" w:cstheme="minorHAnsi"/>
          <w:szCs w:val="24"/>
        </w:rPr>
        <w:t>a</w:t>
      </w:r>
      <w:r w:rsidR="003114F2" w:rsidRPr="00FB3872">
        <w:rPr>
          <w:rFonts w:asciiTheme="minorHAnsi" w:hAnsiTheme="minorHAnsi" w:cstheme="minorHAnsi"/>
          <w:szCs w:val="24"/>
        </w:rPr>
        <w:t xml:space="preserve"> </w:t>
      </w:r>
      <w:r>
        <w:rPr>
          <w:rFonts w:asciiTheme="minorHAnsi" w:hAnsiTheme="minorHAnsi" w:cstheme="minorHAnsi"/>
          <w:szCs w:val="24"/>
        </w:rPr>
        <w:t>aplicación</w:t>
      </w:r>
      <w:r w:rsidR="003114F2" w:rsidRPr="00FB3872">
        <w:rPr>
          <w:rFonts w:asciiTheme="minorHAnsi" w:hAnsiTheme="minorHAnsi" w:cstheme="minorHAnsi"/>
          <w:szCs w:val="24"/>
        </w:rPr>
        <w:t xml:space="preserve"> de </w:t>
      </w:r>
      <w:r w:rsidR="000D3C45" w:rsidRPr="00FB3872">
        <w:rPr>
          <w:rFonts w:asciiTheme="minorHAnsi" w:hAnsiTheme="minorHAnsi" w:cstheme="minorHAnsi"/>
          <w:szCs w:val="24"/>
        </w:rPr>
        <w:t>entrega</w:t>
      </w:r>
      <w:r w:rsidR="005209E8" w:rsidRPr="00FB3872">
        <w:rPr>
          <w:rFonts w:asciiTheme="minorHAnsi" w:hAnsiTheme="minorHAnsi" w:cstheme="minorHAnsi"/>
          <w:szCs w:val="24"/>
        </w:rPr>
        <w:t xml:space="preserve"> </w:t>
      </w:r>
      <w:r w:rsidR="004872BD" w:rsidRPr="00FB3872">
        <w:rPr>
          <w:rFonts w:asciiTheme="minorHAnsi" w:hAnsiTheme="minorHAnsi" w:cstheme="minorHAnsi"/>
          <w:szCs w:val="24"/>
        </w:rPr>
        <w:t>para</w:t>
      </w:r>
      <w:r w:rsidR="000137DC" w:rsidRPr="00FB3872">
        <w:rPr>
          <w:rFonts w:asciiTheme="minorHAnsi" w:hAnsiTheme="minorHAnsi" w:cstheme="minorHAnsi"/>
          <w:szCs w:val="24"/>
        </w:rPr>
        <w:t xml:space="preserve"> el  reto </w:t>
      </w:r>
      <w:r>
        <w:rPr>
          <w:rFonts w:asciiTheme="minorHAnsi" w:hAnsiTheme="minorHAnsi" w:cstheme="minorHAnsi"/>
          <w:szCs w:val="24"/>
        </w:rPr>
        <w:t>Servicio de empleo móvil</w:t>
      </w:r>
      <w:r w:rsidR="00FE0460">
        <w:rPr>
          <w:rFonts w:asciiTheme="minorHAnsi" w:hAnsiTheme="minorHAnsi" w:cstheme="minorHAnsi"/>
          <w:szCs w:val="24"/>
        </w:rPr>
        <w:t xml:space="preserve"> </w:t>
      </w:r>
      <w:r w:rsidR="00EC269D">
        <w:rPr>
          <w:rFonts w:asciiTheme="minorHAnsi" w:hAnsiTheme="minorHAnsi" w:cstheme="minorHAnsi"/>
          <w:szCs w:val="24"/>
        </w:rPr>
        <w:t xml:space="preserve"> </w:t>
      </w:r>
      <w:r w:rsidR="00FB3872" w:rsidRPr="00FB3872">
        <w:rPr>
          <w:rFonts w:asciiTheme="minorHAnsi" w:hAnsiTheme="minorHAnsi" w:cstheme="minorHAnsi"/>
          <w:szCs w:val="24"/>
        </w:rPr>
        <w:t xml:space="preserve">busca  </w:t>
      </w:r>
      <w:r>
        <w:rPr>
          <w:rFonts w:asciiTheme="minorHAnsi" w:hAnsiTheme="minorHAnsi" w:cstheme="minorHAnsi"/>
          <w:szCs w:val="24"/>
        </w:rPr>
        <w:t>generar un canal de comunicación rápido y eficiente entre la ciudadanía y el servicio de empleo.</w:t>
      </w:r>
    </w:p>
    <w:p w14:paraId="462C5864" w14:textId="77777777" w:rsidR="001D0B70" w:rsidRDefault="001D0B70" w:rsidP="001D0B70">
      <w:pPr>
        <w:pStyle w:val="GELParrafo"/>
        <w:jc w:val="center"/>
      </w:pPr>
    </w:p>
    <w:p w14:paraId="2E47D49D" w14:textId="77777777" w:rsidR="001D0B70" w:rsidRDefault="001D0B70" w:rsidP="001D0B70">
      <w:pPr>
        <w:pStyle w:val="GELParrafo"/>
        <w:jc w:val="center"/>
      </w:pPr>
    </w:p>
    <w:p w14:paraId="14B44E2D" w14:textId="77777777" w:rsidR="001D0B70" w:rsidRDefault="001D0B70" w:rsidP="001D0B70">
      <w:pPr>
        <w:pStyle w:val="GELParrafo"/>
        <w:jc w:val="center"/>
      </w:pPr>
    </w:p>
    <w:p w14:paraId="6427BE3B" w14:textId="77777777" w:rsidR="009A5124" w:rsidRDefault="009A5124" w:rsidP="001D0B70">
      <w:pPr>
        <w:pStyle w:val="GELParrafo"/>
        <w:jc w:val="center"/>
      </w:pPr>
    </w:p>
    <w:p w14:paraId="63B9CBE0" w14:textId="77777777" w:rsidR="009A5124" w:rsidRDefault="009A5124" w:rsidP="001D0B70">
      <w:pPr>
        <w:pStyle w:val="GELParrafo"/>
        <w:jc w:val="center"/>
      </w:pPr>
    </w:p>
    <w:p w14:paraId="69CF4689" w14:textId="77777777" w:rsidR="009A5124" w:rsidRDefault="009A5124" w:rsidP="001D0B70">
      <w:pPr>
        <w:pStyle w:val="GELParrafo"/>
        <w:jc w:val="center"/>
      </w:pPr>
    </w:p>
    <w:p w14:paraId="4FD1E0C4" w14:textId="77777777" w:rsidR="009A5124" w:rsidRDefault="009A5124" w:rsidP="001D0B70">
      <w:pPr>
        <w:pStyle w:val="GELParrafo"/>
        <w:jc w:val="center"/>
      </w:pPr>
    </w:p>
    <w:p w14:paraId="41A8A7BA" w14:textId="77777777" w:rsidR="009A5124" w:rsidRDefault="009A5124" w:rsidP="001D0B70">
      <w:pPr>
        <w:pStyle w:val="GELParrafo"/>
        <w:jc w:val="center"/>
      </w:pPr>
    </w:p>
    <w:p w14:paraId="7E377351" w14:textId="77777777" w:rsidR="009A5124" w:rsidRDefault="009A5124" w:rsidP="001D0B70">
      <w:pPr>
        <w:pStyle w:val="GELParrafo"/>
        <w:jc w:val="center"/>
      </w:pPr>
    </w:p>
    <w:p w14:paraId="304FE815" w14:textId="77777777" w:rsidR="009A5124" w:rsidRDefault="009A5124" w:rsidP="001D0B70">
      <w:pPr>
        <w:pStyle w:val="GELParrafo"/>
        <w:jc w:val="center"/>
      </w:pPr>
    </w:p>
    <w:p w14:paraId="048738A3" w14:textId="77777777" w:rsidR="009A5124" w:rsidRDefault="009A5124" w:rsidP="001D0B70">
      <w:pPr>
        <w:pStyle w:val="GELParrafo"/>
        <w:jc w:val="center"/>
      </w:pPr>
    </w:p>
    <w:p w14:paraId="529471DF" w14:textId="77777777" w:rsidR="009A5124" w:rsidRDefault="009A5124" w:rsidP="001D0B70">
      <w:pPr>
        <w:pStyle w:val="GELParrafo"/>
        <w:jc w:val="center"/>
      </w:pPr>
    </w:p>
    <w:p w14:paraId="23E15BBE" w14:textId="77777777" w:rsidR="001D0B70" w:rsidRDefault="001D0B70" w:rsidP="001D0B70">
      <w:pPr>
        <w:pStyle w:val="GELParrafo"/>
        <w:jc w:val="center"/>
      </w:pPr>
    </w:p>
    <w:p w14:paraId="178958CD" w14:textId="77777777" w:rsidR="001D0B70" w:rsidRDefault="001D0B70" w:rsidP="001D0B70">
      <w:pPr>
        <w:pStyle w:val="GELParrafo"/>
        <w:jc w:val="center"/>
      </w:pPr>
    </w:p>
    <w:p w14:paraId="0B205C9C" w14:textId="77777777" w:rsidR="001D0B70" w:rsidRDefault="001D0B70" w:rsidP="001D0B70">
      <w:pPr>
        <w:pStyle w:val="GELParrafo"/>
        <w:jc w:val="center"/>
      </w:pPr>
    </w:p>
    <w:p w14:paraId="738D7F9F" w14:textId="77777777" w:rsidR="001D0B70" w:rsidRDefault="001D0B70" w:rsidP="001D0B70">
      <w:pPr>
        <w:pStyle w:val="GELParrafo"/>
        <w:jc w:val="center"/>
      </w:pPr>
    </w:p>
    <w:p w14:paraId="1665E462" w14:textId="77777777" w:rsidR="001D0B70" w:rsidRDefault="001D0B70" w:rsidP="001D0B70">
      <w:pPr>
        <w:pStyle w:val="GELParrafo"/>
        <w:jc w:val="center"/>
      </w:pPr>
    </w:p>
    <w:p w14:paraId="5DF7538C" w14:textId="77777777" w:rsidR="001D0B70" w:rsidRDefault="001D0B70" w:rsidP="001D0B70">
      <w:pPr>
        <w:pStyle w:val="GELParrafo"/>
        <w:jc w:val="center"/>
      </w:pPr>
    </w:p>
    <w:p w14:paraId="744D1ACA" w14:textId="77777777" w:rsidR="001D0B70" w:rsidRDefault="001D0B70" w:rsidP="001D0B70">
      <w:pPr>
        <w:pStyle w:val="GELParrafo"/>
        <w:jc w:val="center"/>
      </w:pPr>
    </w:p>
    <w:p w14:paraId="4D09BE07" w14:textId="77777777" w:rsidR="001D0B70" w:rsidRDefault="001D0B70" w:rsidP="001D0B70">
      <w:pPr>
        <w:pStyle w:val="GELParrafo"/>
        <w:jc w:val="center"/>
      </w:pPr>
    </w:p>
    <w:p w14:paraId="09CBFC1F" w14:textId="77777777" w:rsidR="001D0B70" w:rsidRDefault="001D0B70" w:rsidP="001D0B70">
      <w:pPr>
        <w:pStyle w:val="GELParrafo"/>
        <w:jc w:val="center"/>
      </w:pPr>
    </w:p>
    <w:p w14:paraId="7193E21D" w14:textId="77777777" w:rsidR="001D0B70" w:rsidRDefault="001D0B70" w:rsidP="001D0B70">
      <w:pPr>
        <w:pStyle w:val="GELParrafo"/>
        <w:jc w:val="center"/>
      </w:pPr>
    </w:p>
    <w:p w14:paraId="51565CDC" w14:textId="77777777" w:rsidR="001D0B70" w:rsidRDefault="001D0B70" w:rsidP="001D0B70">
      <w:pPr>
        <w:pStyle w:val="GELParrafo"/>
        <w:jc w:val="center"/>
      </w:pPr>
    </w:p>
    <w:p w14:paraId="7935342B" w14:textId="77777777" w:rsidR="001D0B70" w:rsidRDefault="001D0B70" w:rsidP="001D0B70">
      <w:pPr>
        <w:pStyle w:val="GELParrafo"/>
        <w:jc w:val="center"/>
      </w:pPr>
    </w:p>
    <w:p w14:paraId="091F4412" w14:textId="77777777" w:rsidR="009A5124" w:rsidRDefault="009A5124" w:rsidP="001D0B70">
      <w:pPr>
        <w:pStyle w:val="GELParrafo"/>
        <w:jc w:val="center"/>
      </w:pPr>
    </w:p>
    <w:p w14:paraId="0F831021" w14:textId="77777777" w:rsidR="009A5124" w:rsidRDefault="009A5124" w:rsidP="001D0B70">
      <w:pPr>
        <w:pStyle w:val="GELParrafo"/>
        <w:jc w:val="center"/>
      </w:pPr>
    </w:p>
    <w:p w14:paraId="320E6E32" w14:textId="77777777" w:rsidR="009A5124" w:rsidRDefault="009A5124" w:rsidP="001D0B70">
      <w:pPr>
        <w:pStyle w:val="GELParrafo"/>
        <w:jc w:val="center"/>
      </w:pPr>
    </w:p>
    <w:p w14:paraId="6EA65472" w14:textId="77777777" w:rsidR="009A5124" w:rsidRDefault="009A5124" w:rsidP="001D0B70">
      <w:pPr>
        <w:pStyle w:val="GELParrafo"/>
        <w:jc w:val="center"/>
      </w:pPr>
    </w:p>
    <w:p w14:paraId="7E0282E9" w14:textId="77777777" w:rsidR="009A5124" w:rsidRDefault="009A5124" w:rsidP="001D0B70">
      <w:pPr>
        <w:pStyle w:val="GELParrafo"/>
        <w:jc w:val="center"/>
      </w:pPr>
    </w:p>
    <w:p w14:paraId="41651B42" w14:textId="77777777" w:rsidR="009A5124" w:rsidRDefault="009A5124" w:rsidP="001D0B70">
      <w:pPr>
        <w:pStyle w:val="GELParrafo"/>
        <w:jc w:val="center"/>
      </w:pPr>
    </w:p>
    <w:p w14:paraId="5ED37B22" w14:textId="77777777" w:rsidR="009A5124" w:rsidRDefault="009A5124" w:rsidP="001D0B70">
      <w:pPr>
        <w:pStyle w:val="GELParrafo"/>
        <w:jc w:val="center"/>
      </w:pPr>
    </w:p>
    <w:p w14:paraId="72279E1E" w14:textId="77777777" w:rsidR="009A5124" w:rsidRDefault="009A5124" w:rsidP="001D0B70">
      <w:pPr>
        <w:pStyle w:val="GELParrafo"/>
        <w:jc w:val="center"/>
      </w:pPr>
    </w:p>
    <w:p w14:paraId="74E9CBC6" w14:textId="77777777" w:rsidR="009A5124" w:rsidRDefault="009A5124" w:rsidP="001D0B70">
      <w:pPr>
        <w:pStyle w:val="GELParrafo"/>
        <w:jc w:val="center"/>
      </w:pPr>
    </w:p>
    <w:p w14:paraId="483B53E7" w14:textId="77777777" w:rsidR="003114F2" w:rsidRPr="0037645B" w:rsidRDefault="001D0B70" w:rsidP="0037645B">
      <w:pPr>
        <w:pStyle w:val="GELTtulo0"/>
      </w:pPr>
      <w:r w:rsidRPr="0037645B">
        <w:t>ANÁLISIS DE REQUERIMIENTOS</w:t>
      </w:r>
    </w:p>
    <w:p w14:paraId="270EB131" w14:textId="77777777" w:rsidR="003C67CA" w:rsidRPr="00865CB8" w:rsidRDefault="001D0B70" w:rsidP="004C57AD">
      <w:pPr>
        <w:pStyle w:val="GELTtulo1"/>
        <w:numPr>
          <w:ilvl w:val="0"/>
          <w:numId w:val="27"/>
        </w:numPr>
        <w:tabs>
          <w:tab w:val="left" w:pos="993"/>
        </w:tabs>
        <w:ind w:left="6379" w:hanging="6237"/>
      </w:pPr>
      <w:bookmarkStart w:id="37" w:name="_Toc375236620"/>
      <w:bookmarkStart w:id="38" w:name="_Toc375237053"/>
      <w:bookmarkStart w:id="39" w:name="_Toc375316245"/>
      <w:bookmarkStart w:id="40" w:name="_Toc375316520"/>
      <w:bookmarkStart w:id="41" w:name="_Toc375326668"/>
      <w:bookmarkStart w:id="42" w:name="_Toc404244640"/>
      <w:r w:rsidRPr="00865CB8">
        <w:lastRenderedPageBreak/>
        <w:t xml:space="preserve">RE - </w:t>
      </w:r>
      <w:r w:rsidR="003C67CA" w:rsidRPr="00865CB8">
        <w:t>PLANTEAMIENTO DE PROBLEMA</w:t>
      </w:r>
      <w:bookmarkEnd w:id="37"/>
      <w:bookmarkEnd w:id="38"/>
      <w:bookmarkEnd w:id="39"/>
      <w:bookmarkEnd w:id="40"/>
      <w:bookmarkEnd w:id="41"/>
      <w:bookmarkEnd w:id="42"/>
    </w:p>
    <w:p w14:paraId="79B06A55" w14:textId="77777777" w:rsidR="00967665" w:rsidRPr="00D0216B" w:rsidRDefault="00967665" w:rsidP="00D0216B">
      <w:pPr>
        <w:pStyle w:val="GELParrafo"/>
        <w:spacing w:line="360" w:lineRule="auto"/>
        <w:rPr>
          <w:lang w:eastAsia="es-CO"/>
        </w:rPr>
      </w:pPr>
    </w:p>
    <w:p w14:paraId="2CF5CDCD" w14:textId="6964B7E7" w:rsidR="00C14437" w:rsidRPr="00971F06" w:rsidRDefault="009F0FEA" w:rsidP="00A30898">
      <w:pPr>
        <w:shd w:val="clear" w:color="auto" w:fill="FFFFFF"/>
        <w:spacing w:after="0" w:line="240" w:lineRule="auto"/>
        <w:jc w:val="both"/>
        <w:rPr>
          <w:rFonts w:asciiTheme="minorHAnsi" w:hAnsiTheme="minorHAnsi" w:cstheme="minorHAnsi"/>
          <w:sz w:val="24"/>
          <w:szCs w:val="24"/>
        </w:rPr>
      </w:pPr>
      <w:r w:rsidRPr="00971F06">
        <w:rPr>
          <w:rFonts w:asciiTheme="minorHAnsi" w:hAnsiTheme="minorHAnsi" w:cstheme="minorHAnsi"/>
          <w:sz w:val="96"/>
          <w:szCs w:val="96"/>
        </w:rPr>
        <w:t>E</w:t>
      </w:r>
      <w:r w:rsidR="005E1592" w:rsidRPr="00971F06">
        <w:rPr>
          <w:rFonts w:ascii="Arial" w:hAnsi="Arial" w:cs="Arial"/>
          <w:sz w:val="24"/>
          <w:szCs w:val="24"/>
          <w:shd w:val="clear" w:color="auto" w:fill="FFFFFF"/>
        </w:rPr>
        <w:t xml:space="preserve">l </w:t>
      </w:r>
      <w:r w:rsidR="00971F06" w:rsidRPr="00971F06">
        <w:rPr>
          <w:rFonts w:ascii="Arial" w:hAnsi="Arial" w:cs="Arial"/>
          <w:sz w:val="24"/>
          <w:szCs w:val="24"/>
          <w:shd w:val="clear" w:color="auto" w:fill="FFFFFF"/>
        </w:rPr>
        <w:t xml:space="preserve"> </w:t>
      </w:r>
      <w:r w:rsidR="00A30898">
        <w:rPr>
          <w:rFonts w:ascii="Arial" w:hAnsi="Arial" w:cs="Arial"/>
          <w:sz w:val="24"/>
          <w:szCs w:val="24"/>
          <w:shd w:val="clear" w:color="auto" w:fill="FFFFFF"/>
        </w:rPr>
        <w:t>servicio de empleo en el pais, dispone de información sobre empleos disponibles en el territorio nacional para diferentes perfiles y caracteristicas. Se requiere facilitar el acceso a dicha información por parte de los ciudadanos y los empledores de una manera dinamica y rapida, aprovechando las tecnologias de la información que se disponen en la actualidad.</w:t>
      </w:r>
    </w:p>
    <w:p w14:paraId="6CE4FB59" w14:textId="77777777" w:rsidR="00E34E52" w:rsidRPr="00D0216B" w:rsidRDefault="00E34E52" w:rsidP="00D0216B">
      <w:pPr>
        <w:shd w:val="clear" w:color="auto" w:fill="FFFFFF"/>
        <w:spacing w:line="360" w:lineRule="auto"/>
        <w:jc w:val="both"/>
        <w:rPr>
          <w:rFonts w:asciiTheme="minorHAnsi" w:hAnsiTheme="minorHAnsi" w:cstheme="minorHAnsi"/>
          <w:sz w:val="24"/>
          <w:szCs w:val="24"/>
          <w:shd w:val="clear" w:color="auto" w:fill="FFFFFF"/>
        </w:rPr>
      </w:pPr>
    </w:p>
    <w:p w14:paraId="278B8948" w14:textId="77777777" w:rsidR="003C67CA" w:rsidRPr="00D0216B" w:rsidRDefault="009E34FF" w:rsidP="004C57AD">
      <w:pPr>
        <w:pStyle w:val="GELTtulo1"/>
        <w:numPr>
          <w:ilvl w:val="0"/>
          <w:numId w:val="27"/>
        </w:numPr>
        <w:tabs>
          <w:tab w:val="left" w:pos="993"/>
        </w:tabs>
        <w:ind w:left="6379" w:hanging="6237"/>
      </w:pPr>
      <w:bookmarkStart w:id="43" w:name="_Toc375236621"/>
      <w:bookmarkStart w:id="44" w:name="_Toc375237054"/>
      <w:bookmarkStart w:id="45" w:name="_Toc375316246"/>
      <w:bookmarkStart w:id="46" w:name="_Toc375316521"/>
      <w:bookmarkStart w:id="47" w:name="_Toc375326669"/>
      <w:bookmarkStart w:id="48" w:name="_Toc404244641"/>
      <w:r w:rsidRPr="00D0216B">
        <w:lastRenderedPageBreak/>
        <w:t>RE</w:t>
      </w:r>
      <w:r w:rsidR="001D0B70" w:rsidRPr="00D0216B">
        <w:t xml:space="preserve"> - </w:t>
      </w:r>
      <w:r w:rsidR="003C67CA" w:rsidRPr="00D0216B">
        <w:t>DE</w:t>
      </w:r>
      <w:r w:rsidR="00B969E0" w:rsidRPr="00D0216B">
        <w:t>SCRIP</w:t>
      </w:r>
      <w:r w:rsidR="003C67CA" w:rsidRPr="00D0216B">
        <w:t>CIÓN DEL RETO</w:t>
      </w:r>
      <w:bookmarkEnd w:id="43"/>
      <w:bookmarkEnd w:id="44"/>
      <w:bookmarkEnd w:id="45"/>
      <w:bookmarkEnd w:id="46"/>
      <w:bookmarkEnd w:id="47"/>
      <w:bookmarkEnd w:id="48"/>
    </w:p>
    <w:p w14:paraId="3BF118D8" w14:textId="6C3EABBA" w:rsidR="00C76EFD" w:rsidRPr="001F3AD0" w:rsidRDefault="008D3DAE" w:rsidP="00A30898">
      <w:pPr>
        <w:spacing w:line="240" w:lineRule="auto"/>
        <w:jc w:val="both"/>
        <w:rPr>
          <w:rFonts w:ascii="Arial" w:eastAsia="Times New Roman" w:hAnsi="Arial" w:cs="Arial"/>
          <w:sz w:val="24"/>
          <w:szCs w:val="24"/>
          <w:lang w:val="es-ES" w:eastAsia="es-ES"/>
        </w:rPr>
      </w:pPr>
      <w:r w:rsidRPr="001F3AD0">
        <w:rPr>
          <w:rFonts w:asciiTheme="minorHAnsi" w:hAnsiTheme="minorHAnsi" w:cstheme="minorHAnsi"/>
          <w:sz w:val="96"/>
          <w:szCs w:val="96"/>
          <w:shd w:val="clear" w:color="auto" w:fill="FFFFFF"/>
        </w:rPr>
        <w:t>C</w:t>
      </w:r>
      <w:r w:rsidRPr="001F3AD0">
        <w:rPr>
          <w:rFonts w:ascii="Arial" w:hAnsi="Arial" w:cs="Arial"/>
          <w:sz w:val="24"/>
          <w:szCs w:val="24"/>
          <w:shd w:val="clear" w:color="auto" w:fill="FFFFFF"/>
        </w:rPr>
        <w:t xml:space="preserve">ómo </w:t>
      </w:r>
      <w:r w:rsidR="00971F06" w:rsidRPr="001F3AD0">
        <w:rPr>
          <w:rFonts w:ascii="Arial" w:hAnsi="Arial" w:cs="Arial"/>
          <w:sz w:val="24"/>
          <w:szCs w:val="24"/>
          <w:shd w:val="clear" w:color="auto" w:fill="FFFFFF"/>
        </w:rPr>
        <w:t xml:space="preserve">permitir a </w:t>
      </w:r>
      <w:r w:rsidR="00A30898">
        <w:rPr>
          <w:rFonts w:ascii="Arial" w:hAnsi="Arial" w:cs="Arial"/>
          <w:sz w:val="24"/>
          <w:szCs w:val="24"/>
          <w:shd w:val="clear" w:color="auto" w:fill="FFFFFF"/>
        </w:rPr>
        <w:t>las personas y a los empleadores comunicarse entre si, facilitar la publicación y consulta de la información del empleo en el país.</w:t>
      </w:r>
    </w:p>
    <w:p w14:paraId="2B52F34E" w14:textId="77777777" w:rsidR="00DC683D" w:rsidRPr="00D0216B" w:rsidRDefault="00DC683D" w:rsidP="00D0216B">
      <w:pPr>
        <w:spacing w:line="360" w:lineRule="auto"/>
        <w:jc w:val="both"/>
        <w:rPr>
          <w:rFonts w:asciiTheme="minorHAnsi" w:hAnsiTheme="minorHAnsi" w:cstheme="minorHAnsi"/>
          <w:sz w:val="24"/>
          <w:szCs w:val="24"/>
        </w:rPr>
      </w:pPr>
    </w:p>
    <w:p w14:paraId="284CD333" w14:textId="77777777" w:rsidR="00802D9B" w:rsidRPr="00834431" w:rsidRDefault="009E34FF" w:rsidP="004C57AD">
      <w:pPr>
        <w:pStyle w:val="GELTtulo1"/>
        <w:numPr>
          <w:ilvl w:val="0"/>
          <w:numId w:val="27"/>
        </w:numPr>
        <w:tabs>
          <w:tab w:val="left" w:pos="993"/>
        </w:tabs>
        <w:ind w:left="6379" w:hanging="6237"/>
        <w:rPr>
          <w:highlight w:val="yellow"/>
        </w:rPr>
      </w:pPr>
      <w:bookmarkStart w:id="49" w:name="_Toc375236622"/>
      <w:bookmarkStart w:id="50" w:name="_Toc375237055"/>
      <w:bookmarkStart w:id="51" w:name="_Toc375316247"/>
      <w:bookmarkStart w:id="52" w:name="_Toc375316522"/>
      <w:bookmarkStart w:id="53" w:name="_Toc375326670"/>
      <w:bookmarkStart w:id="54" w:name="_Toc404244642"/>
      <w:r w:rsidRPr="00834431">
        <w:rPr>
          <w:highlight w:val="yellow"/>
        </w:rPr>
        <w:lastRenderedPageBreak/>
        <w:t>RE</w:t>
      </w:r>
      <w:r w:rsidR="001D0B70" w:rsidRPr="00834431">
        <w:rPr>
          <w:highlight w:val="yellow"/>
        </w:rPr>
        <w:t xml:space="preserve"> - </w:t>
      </w:r>
      <w:r w:rsidR="00107FC6" w:rsidRPr="00834431">
        <w:rPr>
          <w:highlight w:val="yellow"/>
        </w:rPr>
        <w:t>REQUERIMIENTOS FUNCIONALES</w:t>
      </w:r>
      <w:bookmarkEnd w:id="49"/>
      <w:bookmarkEnd w:id="50"/>
      <w:bookmarkEnd w:id="51"/>
      <w:bookmarkEnd w:id="52"/>
      <w:bookmarkEnd w:id="53"/>
      <w:bookmarkEnd w:id="54"/>
    </w:p>
    <w:p w14:paraId="264F1988" w14:textId="77777777" w:rsidR="00996C4A" w:rsidRPr="00D0216B" w:rsidRDefault="009F0FEA" w:rsidP="00D0216B">
      <w:pPr>
        <w:pStyle w:val="GELParrafo"/>
        <w:tabs>
          <w:tab w:val="left" w:pos="0"/>
        </w:tabs>
        <w:spacing w:line="360" w:lineRule="auto"/>
        <w:rPr>
          <w:rFonts w:asciiTheme="majorHAnsi" w:hAnsiTheme="majorHAnsi" w:cstheme="majorHAnsi"/>
        </w:rPr>
      </w:pPr>
      <w:r w:rsidRPr="007030C7">
        <w:rPr>
          <w:rFonts w:asciiTheme="majorHAnsi" w:hAnsiTheme="majorHAnsi" w:cstheme="majorHAnsi"/>
          <w:sz w:val="96"/>
          <w:szCs w:val="96"/>
        </w:rPr>
        <w:t>E</w:t>
      </w:r>
      <w:r w:rsidR="00996C4A" w:rsidRPr="00D0216B">
        <w:rPr>
          <w:rFonts w:asciiTheme="majorHAnsi" w:hAnsiTheme="majorHAnsi" w:cstheme="majorHAnsi"/>
        </w:rPr>
        <w:t xml:space="preserve">l sistema debe contar con las siguientes opciones: </w:t>
      </w:r>
    </w:p>
    <w:p w14:paraId="43932D41" w14:textId="0CFBEABA" w:rsidR="00324659" w:rsidRPr="00D0216B" w:rsidRDefault="009E6B90" w:rsidP="00456B71">
      <w:pPr>
        <w:pStyle w:val="GELTtulo2"/>
      </w:pPr>
      <w:bookmarkStart w:id="55" w:name="_Toc404244643"/>
      <w:r>
        <w:t>5</w:t>
      </w:r>
      <w:r w:rsidR="00E96160">
        <w:t xml:space="preserve">.1 </w:t>
      </w:r>
      <w:bookmarkEnd w:id="55"/>
      <w:r w:rsidR="007D4D0A">
        <w:t>Oportunidades de empleo (Móvil y Web)</w:t>
      </w:r>
    </w:p>
    <w:p w14:paraId="003BEEF5" w14:textId="1D8A5150" w:rsidR="00324659" w:rsidRDefault="007D4D0A" w:rsidP="00D0216B">
      <w:pPr>
        <w:pStyle w:val="GELParrafo"/>
        <w:spacing w:line="360" w:lineRule="auto"/>
        <w:rPr>
          <w:rFonts w:asciiTheme="minorHAnsi" w:hAnsiTheme="minorHAnsi" w:cstheme="minorHAnsi"/>
          <w:bCs/>
        </w:rPr>
      </w:pPr>
      <w:r>
        <w:rPr>
          <w:rFonts w:asciiTheme="minorHAnsi" w:hAnsiTheme="minorHAnsi" w:cstheme="minorHAnsi"/>
          <w:bCs/>
        </w:rPr>
        <w:t>Este módulo permite la búsqueda y consulta de oportunidades de empleo, existe tanto en la aplicación móvil como en el sitio web, la búsqueda de oportunidades se realiza según filtros como: Tipo de oportunidad, Departamento, Municipio, Salario, Experiencia requerida, Nivel educativo; además e una o varias palabras claves.</w:t>
      </w:r>
    </w:p>
    <w:p w14:paraId="4481B7FC" w14:textId="77777777" w:rsidR="00A73645" w:rsidRDefault="00A73645" w:rsidP="00D0216B">
      <w:pPr>
        <w:pStyle w:val="GELParrafo"/>
        <w:spacing w:line="360" w:lineRule="auto"/>
        <w:rPr>
          <w:rFonts w:asciiTheme="minorHAnsi" w:hAnsiTheme="minorHAnsi" w:cstheme="minorHAnsi"/>
          <w:bCs/>
        </w:rPr>
      </w:pPr>
    </w:p>
    <w:p w14:paraId="3F7C0C9F" w14:textId="14BA3459" w:rsidR="00A73645" w:rsidRPr="00D0216B" w:rsidRDefault="00A73645" w:rsidP="00D0216B">
      <w:pPr>
        <w:pStyle w:val="GELParrafo"/>
        <w:spacing w:line="360" w:lineRule="auto"/>
        <w:rPr>
          <w:rFonts w:asciiTheme="minorHAnsi" w:hAnsiTheme="minorHAnsi" w:cstheme="minorHAnsi"/>
          <w:bCs/>
        </w:rPr>
      </w:pPr>
      <w:r>
        <w:rPr>
          <w:rFonts w:asciiTheme="minorHAnsi" w:hAnsiTheme="minorHAnsi" w:cstheme="minorHAnsi"/>
          <w:bCs/>
        </w:rPr>
        <w:t>Desde este módulo se puede acceder además a visualizar las ofertas de empleo buscadas en un mapa del territorio nacional.</w:t>
      </w:r>
    </w:p>
    <w:p w14:paraId="164AE667" w14:textId="77777777" w:rsidR="00B85BE0" w:rsidRPr="00D0216B" w:rsidRDefault="00B85BE0" w:rsidP="00D0216B">
      <w:pPr>
        <w:pStyle w:val="GELParrafo"/>
        <w:spacing w:line="360" w:lineRule="auto"/>
        <w:rPr>
          <w:rFonts w:asciiTheme="majorHAnsi" w:hAnsiTheme="majorHAnsi" w:cstheme="majorHAnsi"/>
          <w:bCs/>
        </w:rPr>
      </w:pPr>
    </w:p>
    <w:p w14:paraId="5275B624" w14:textId="5B668B64" w:rsidR="00B85BE0" w:rsidRPr="00D0216B" w:rsidRDefault="009E6B90" w:rsidP="00D0216B">
      <w:pPr>
        <w:pStyle w:val="GELParrafo"/>
        <w:spacing w:line="360" w:lineRule="auto"/>
        <w:rPr>
          <w:rFonts w:asciiTheme="majorHAnsi" w:hAnsiTheme="majorHAnsi" w:cstheme="majorHAnsi"/>
          <w:b/>
          <w:bCs/>
        </w:rPr>
      </w:pPr>
      <w:r>
        <w:rPr>
          <w:rFonts w:asciiTheme="majorHAnsi" w:hAnsiTheme="majorHAnsi" w:cstheme="majorHAnsi"/>
          <w:b/>
          <w:bCs/>
        </w:rPr>
        <w:t>5</w:t>
      </w:r>
      <w:r w:rsidR="00B85BE0" w:rsidRPr="00D0216B">
        <w:rPr>
          <w:rFonts w:asciiTheme="majorHAnsi" w:hAnsiTheme="majorHAnsi" w:cstheme="majorHAnsi"/>
          <w:b/>
          <w:bCs/>
        </w:rPr>
        <w:t xml:space="preserve">.2 </w:t>
      </w:r>
      <w:r w:rsidR="007D4D0A">
        <w:rPr>
          <w:rFonts w:asciiTheme="majorHAnsi" w:hAnsiTheme="majorHAnsi" w:cstheme="majorHAnsi"/>
          <w:b/>
          <w:bCs/>
        </w:rPr>
        <w:t>Mis vacantes favoritas</w:t>
      </w:r>
    </w:p>
    <w:p w14:paraId="08D9582E" w14:textId="77777777" w:rsidR="00B85BE0" w:rsidRPr="00D0216B" w:rsidRDefault="00B85BE0" w:rsidP="00D0216B">
      <w:pPr>
        <w:pStyle w:val="GELParrafo"/>
        <w:spacing w:line="360" w:lineRule="auto"/>
        <w:rPr>
          <w:rFonts w:eastAsiaTheme="majorEastAsia" w:cstheme="majorBidi"/>
          <w:b/>
          <w:bCs/>
          <w:caps/>
          <w:szCs w:val="28"/>
        </w:rPr>
      </w:pPr>
    </w:p>
    <w:p w14:paraId="1518A53F" w14:textId="375B42BB" w:rsidR="00324659" w:rsidRDefault="007D4D0A" w:rsidP="00D0216B">
      <w:pPr>
        <w:pStyle w:val="GELParrafo"/>
        <w:spacing w:line="360" w:lineRule="auto"/>
        <w:rPr>
          <w:rFonts w:cs="Arial"/>
          <w:bCs/>
          <w:szCs w:val="24"/>
        </w:rPr>
      </w:pPr>
      <w:r>
        <w:rPr>
          <w:rFonts w:cs="Arial"/>
          <w:bCs/>
          <w:szCs w:val="24"/>
        </w:rPr>
        <w:t>Esta funcionalidad estará disponible en la aplicación móvil y permite al usuario seleccionar diferentes ofertas de empleo como favoritas y tener información de estas a primera mano sin necesidad de realizar búsquedas.</w:t>
      </w:r>
    </w:p>
    <w:p w14:paraId="6D880EC4" w14:textId="77777777" w:rsidR="009B3FC6" w:rsidRDefault="009B3FC6" w:rsidP="00D0216B">
      <w:pPr>
        <w:pStyle w:val="GELParrafo"/>
        <w:spacing w:line="360" w:lineRule="auto"/>
        <w:rPr>
          <w:rFonts w:cs="Arial"/>
          <w:bCs/>
          <w:szCs w:val="24"/>
        </w:rPr>
      </w:pPr>
    </w:p>
    <w:p w14:paraId="1AB60857" w14:textId="77777777" w:rsidR="007D4D0A" w:rsidRDefault="007D4D0A" w:rsidP="00D0216B">
      <w:pPr>
        <w:pStyle w:val="GELParrafo"/>
        <w:spacing w:line="360" w:lineRule="auto"/>
        <w:rPr>
          <w:rFonts w:cs="Arial"/>
          <w:bCs/>
          <w:szCs w:val="24"/>
        </w:rPr>
      </w:pPr>
    </w:p>
    <w:p w14:paraId="546AAF6C" w14:textId="77777777" w:rsidR="007D4D0A" w:rsidRDefault="007D4D0A" w:rsidP="00D0216B">
      <w:pPr>
        <w:pStyle w:val="GELParrafo"/>
        <w:spacing w:line="360" w:lineRule="auto"/>
        <w:rPr>
          <w:rFonts w:cs="Arial"/>
          <w:bCs/>
          <w:szCs w:val="24"/>
        </w:rPr>
      </w:pPr>
    </w:p>
    <w:p w14:paraId="1BD89675" w14:textId="77777777" w:rsidR="007D4D0A" w:rsidRDefault="007D4D0A" w:rsidP="00D0216B">
      <w:pPr>
        <w:pStyle w:val="GELParrafo"/>
        <w:spacing w:line="360" w:lineRule="auto"/>
        <w:rPr>
          <w:rFonts w:cs="Arial"/>
          <w:bCs/>
          <w:szCs w:val="24"/>
        </w:rPr>
      </w:pPr>
    </w:p>
    <w:p w14:paraId="5F10C046" w14:textId="77777777" w:rsidR="007D4D0A" w:rsidRDefault="007D4D0A" w:rsidP="00D0216B">
      <w:pPr>
        <w:pStyle w:val="GELParrafo"/>
        <w:spacing w:line="360" w:lineRule="auto"/>
        <w:rPr>
          <w:rFonts w:cs="Arial"/>
          <w:bCs/>
          <w:szCs w:val="24"/>
        </w:rPr>
      </w:pPr>
    </w:p>
    <w:p w14:paraId="20AD18FF" w14:textId="77777777" w:rsidR="007D4D0A" w:rsidRDefault="007D4D0A" w:rsidP="00D0216B">
      <w:pPr>
        <w:pStyle w:val="GELParrafo"/>
        <w:spacing w:line="360" w:lineRule="auto"/>
        <w:rPr>
          <w:rFonts w:cs="Arial"/>
          <w:bCs/>
          <w:szCs w:val="24"/>
        </w:rPr>
      </w:pPr>
    </w:p>
    <w:p w14:paraId="2BA4A0C4" w14:textId="77777777" w:rsidR="007D4D0A" w:rsidRPr="00D0216B" w:rsidRDefault="007D4D0A" w:rsidP="00D0216B">
      <w:pPr>
        <w:pStyle w:val="GELParrafo"/>
        <w:spacing w:line="360" w:lineRule="auto"/>
        <w:rPr>
          <w:rFonts w:cs="Arial"/>
          <w:bCs/>
          <w:szCs w:val="24"/>
        </w:rPr>
      </w:pPr>
    </w:p>
    <w:p w14:paraId="3223991F" w14:textId="65B84688" w:rsidR="007D4D0A" w:rsidRDefault="009E6B90" w:rsidP="007D4D0A">
      <w:pPr>
        <w:pStyle w:val="GELTtulo2"/>
      </w:pPr>
      <w:bookmarkStart w:id="56" w:name="_Toc404244644"/>
      <w:r>
        <w:t>5</w:t>
      </w:r>
      <w:r w:rsidR="00E33AB5" w:rsidRPr="00D0216B">
        <w:t xml:space="preserve">.3 </w:t>
      </w:r>
      <w:bookmarkEnd w:id="56"/>
      <w:r w:rsidR="007D4D0A">
        <w:t>Sección de empleador</w:t>
      </w:r>
    </w:p>
    <w:p w14:paraId="6976CC9C" w14:textId="3A4D5447" w:rsidR="007D4D0A" w:rsidRPr="007D4D0A" w:rsidRDefault="007D4D0A" w:rsidP="007D4D0A">
      <w:pPr>
        <w:pStyle w:val="GELTtulo3"/>
        <w:numPr>
          <w:ilvl w:val="0"/>
          <w:numId w:val="72"/>
        </w:numPr>
      </w:pPr>
      <w:r>
        <w:t>Registrar oferta (Móvil y Web)</w:t>
      </w:r>
    </w:p>
    <w:p w14:paraId="26A195AB" w14:textId="153B5DDE" w:rsidR="00C203C5" w:rsidRDefault="007D4D0A" w:rsidP="00D0216B">
      <w:pPr>
        <w:pStyle w:val="GELParrafo"/>
        <w:spacing w:line="360" w:lineRule="auto"/>
        <w:rPr>
          <w:rFonts w:cs="Arial"/>
          <w:bCs/>
          <w:szCs w:val="24"/>
          <w:lang w:val="es-CO"/>
        </w:rPr>
      </w:pPr>
      <w:r>
        <w:rPr>
          <w:rFonts w:cs="Arial"/>
          <w:bCs/>
          <w:szCs w:val="24"/>
          <w:lang w:val="es-CO"/>
        </w:rPr>
        <w:t>El empleador tiene la posibilidad de registrar nuevas ofertas de empleo despues de iniciar sesión, tanto en la aplicación móvil como en el sitio web.</w:t>
      </w:r>
    </w:p>
    <w:p w14:paraId="7BAACF16" w14:textId="77777777" w:rsidR="007D4D0A" w:rsidRDefault="007D4D0A" w:rsidP="00D0216B">
      <w:pPr>
        <w:pStyle w:val="GELParrafo"/>
        <w:spacing w:line="360" w:lineRule="auto"/>
        <w:rPr>
          <w:rFonts w:cs="Arial"/>
          <w:bCs/>
          <w:szCs w:val="24"/>
          <w:lang w:val="es-CO"/>
        </w:rPr>
      </w:pPr>
    </w:p>
    <w:p w14:paraId="239138C3" w14:textId="0C3BA978" w:rsidR="007D4D0A" w:rsidRPr="007D4D0A" w:rsidRDefault="007D4D0A" w:rsidP="007D4D0A">
      <w:pPr>
        <w:pStyle w:val="GELParrafo"/>
        <w:numPr>
          <w:ilvl w:val="0"/>
          <w:numId w:val="72"/>
        </w:numPr>
        <w:spacing w:line="360" w:lineRule="auto"/>
        <w:rPr>
          <w:rFonts w:cs="Arial"/>
          <w:b/>
          <w:szCs w:val="24"/>
        </w:rPr>
      </w:pPr>
      <w:r w:rsidRPr="007D4D0A">
        <w:rPr>
          <w:rFonts w:cs="Arial"/>
          <w:b/>
          <w:bCs/>
          <w:szCs w:val="24"/>
          <w:lang w:val="es-CO"/>
        </w:rPr>
        <w:t>Editar oferta (Móvil y Web)</w:t>
      </w:r>
    </w:p>
    <w:p w14:paraId="159A9DE5" w14:textId="77777777" w:rsidR="007D4D0A" w:rsidRPr="007D4D0A" w:rsidRDefault="007D4D0A" w:rsidP="007D4D0A">
      <w:pPr>
        <w:pStyle w:val="GELParrafo"/>
        <w:spacing w:line="360" w:lineRule="auto"/>
        <w:ind w:left="1648"/>
        <w:rPr>
          <w:rFonts w:cs="Arial"/>
          <w:szCs w:val="24"/>
        </w:rPr>
      </w:pPr>
    </w:p>
    <w:p w14:paraId="2733E096" w14:textId="2DEA6E6A" w:rsidR="007D4D0A" w:rsidRPr="00D0216B" w:rsidRDefault="007D4D0A" w:rsidP="007D4D0A">
      <w:pPr>
        <w:pStyle w:val="GELParrafo"/>
        <w:spacing w:line="360" w:lineRule="auto"/>
        <w:rPr>
          <w:rFonts w:cs="Arial"/>
          <w:szCs w:val="24"/>
        </w:rPr>
      </w:pPr>
      <w:r>
        <w:rPr>
          <w:rFonts w:cs="Arial"/>
          <w:bCs/>
          <w:szCs w:val="24"/>
          <w:lang w:val="es-CO"/>
        </w:rPr>
        <w:t>Este módulo permite editar la información de las oportunidades de empleo registradas en el sistema.</w:t>
      </w:r>
    </w:p>
    <w:p w14:paraId="1FF77C51" w14:textId="77777777" w:rsidR="00E33AB5" w:rsidRPr="00D0216B" w:rsidRDefault="00C203C5" w:rsidP="00D0216B">
      <w:pPr>
        <w:pStyle w:val="GELParrafo"/>
        <w:spacing w:line="360" w:lineRule="auto"/>
        <w:rPr>
          <w:rFonts w:cs="Arial"/>
          <w:b/>
          <w:szCs w:val="24"/>
        </w:rPr>
      </w:pPr>
      <w:r w:rsidRPr="00D0216B">
        <w:rPr>
          <w:rFonts w:cs="Arial"/>
          <w:b/>
          <w:szCs w:val="24"/>
        </w:rPr>
        <w:t xml:space="preserve"> </w:t>
      </w:r>
    </w:p>
    <w:p w14:paraId="7468F5EE" w14:textId="540DD2A3" w:rsidR="00926C74" w:rsidRPr="00D0216B" w:rsidRDefault="009E6B90" w:rsidP="00D0216B">
      <w:pPr>
        <w:pStyle w:val="GELParrafo"/>
        <w:spacing w:line="360" w:lineRule="auto"/>
        <w:rPr>
          <w:rFonts w:cs="Arial"/>
          <w:szCs w:val="24"/>
        </w:rPr>
      </w:pPr>
      <w:r>
        <w:rPr>
          <w:rFonts w:cs="Arial"/>
          <w:b/>
          <w:szCs w:val="24"/>
        </w:rPr>
        <w:t>5</w:t>
      </w:r>
      <w:r w:rsidR="00417D90" w:rsidRPr="00D0216B">
        <w:rPr>
          <w:rFonts w:cs="Arial"/>
          <w:b/>
          <w:szCs w:val="24"/>
        </w:rPr>
        <w:t xml:space="preserve">.4 </w:t>
      </w:r>
      <w:r w:rsidR="005A4C2A">
        <w:rPr>
          <w:rFonts w:cs="Arial"/>
          <w:b/>
          <w:szCs w:val="24"/>
        </w:rPr>
        <w:t>Preguntas frecuentes (Móvil y Web)</w:t>
      </w:r>
    </w:p>
    <w:p w14:paraId="79AFA8BD" w14:textId="77777777" w:rsidR="00974815" w:rsidRPr="00D0216B" w:rsidRDefault="00974815" w:rsidP="00D0216B">
      <w:pPr>
        <w:pStyle w:val="GELParrafo"/>
        <w:spacing w:line="360" w:lineRule="auto"/>
        <w:rPr>
          <w:rFonts w:cs="Arial"/>
          <w:szCs w:val="24"/>
        </w:rPr>
      </w:pPr>
    </w:p>
    <w:p w14:paraId="35339D24" w14:textId="625B07A6" w:rsidR="00CC4B9D" w:rsidRDefault="005A4C2A" w:rsidP="005A4C2A">
      <w:pPr>
        <w:pStyle w:val="GELParrafo"/>
        <w:spacing w:line="360" w:lineRule="auto"/>
        <w:rPr>
          <w:rFonts w:cs="Arial"/>
          <w:szCs w:val="24"/>
        </w:rPr>
      </w:pPr>
      <w:r>
        <w:rPr>
          <w:rFonts w:cs="Arial"/>
          <w:szCs w:val="24"/>
        </w:rPr>
        <w:t>Esta funcionalidad es una ayuda de primera mano para los usuarios, contiene preguntas que son de interés general y brindan una orientación sobre el uso del sistema y el empleo en general.</w:t>
      </w:r>
    </w:p>
    <w:p w14:paraId="59414EA9" w14:textId="77777777" w:rsidR="005A4C2A" w:rsidRPr="005A4C2A" w:rsidRDefault="005A4C2A" w:rsidP="005A4C2A">
      <w:pPr>
        <w:pStyle w:val="GELParrafo"/>
        <w:spacing w:line="360" w:lineRule="auto"/>
        <w:rPr>
          <w:rFonts w:cs="Arial"/>
          <w:szCs w:val="24"/>
        </w:rPr>
      </w:pPr>
    </w:p>
    <w:p w14:paraId="182047FF" w14:textId="1EA9B00B" w:rsidR="002C5C20" w:rsidRPr="00D0216B" w:rsidRDefault="00974815" w:rsidP="00D0216B">
      <w:pPr>
        <w:pStyle w:val="Default"/>
        <w:spacing w:line="360" w:lineRule="auto"/>
        <w:jc w:val="both"/>
        <w:rPr>
          <w:b/>
          <w:bCs/>
          <w:color w:val="auto"/>
        </w:rPr>
      </w:pPr>
      <w:r w:rsidRPr="00D0216B">
        <w:rPr>
          <w:b/>
          <w:color w:val="auto"/>
        </w:rPr>
        <w:t>5</w:t>
      </w:r>
      <w:r w:rsidR="005A4C2A">
        <w:rPr>
          <w:b/>
          <w:color w:val="auto"/>
        </w:rPr>
        <w:t>.5</w:t>
      </w:r>
      <w:r w:rsidR="002C5C20" w:rsidRPr="00D0216B">
        <w:rPr>
          <w:b/>
          <w:color w:val="auto"/>
        </w:rPr>
        <w:t xml:space="preserve"> </w:t>
      </w:r>
      <w:r w:rsidR="005A4C2A">
        <w:rPr>
          <w:b/>
          <w:bCs/>
          <w:color w:val="auto"/>
        </w:rPr>
        <w:t>Acerca de</w:t>
      </w:r>
    </w:p>
    <w:p w14:paraId="2976B3EA" w14:textId="77777777" w:rsidR="002C5C20" w:rsidRPr="00D0216B" w:rsidRDefault="002C5C20" w:rsidP="00D0216B">
      <w:pPr>
        <w:pStyle w:val="Default"/>
        <w:spacing w:line="360" w:lineRule="auto"/>
        <w:jc w:val="both"/>
        <w:rPr>
          <w:b/>
          <w:bCs/>
          <w:color w:val="auto"/>
        </w:rPr>
      </w:pPr>
    </w:p>
    <w:p w14:paraId="49E0ED47" w14:textId="77777777" w:rsidR="002C5C20" w:rsidRPr="007802C2" w:rsidRDefault="002C168F" w:rsidP="00D0216B">
      <w:pPr>
        <w:pStyle w:val="Default"/>
        <w:spacing w:line="360" w:lineRule="auto"/>
        <w:jc w:val="both"/>
        <w:rPr>
          <w:bCs/>
          <w:color w:val="auto"/>
        </w:rPr>
      </w:pPr>
      <w:r>
        <w:rPr>
          <w:bCs/>
          <w:color w:val="auto"/>
        </w:rPr>
        <w:t>La aplicación permitirá visualizar información de los desarrolladores del producto, la entidad y mentores acompañantes del proceso</w:t>
      </w:r>
      <w:r w:rsidR="001D2074">
        <w:rPr>
          <w:bCs/>
          <w:color w:val="auto"/>
        </w:rPr>
        <w:t>.</w:t>
      </w:r>
    </w:p>
    <w:p w14:paraId="54FB8B64" w14:textId="77777777" w:rsidR="002C5C20" w:rsidRPr="00D0216B" w:rsidRDefault="002C5C20" w:rsidP="00D0216B">
      <w:pPr>
        <w:pStyle w:val="Default"/>
        <w:spacing w:line="360" w:lineRule="auto"/>
        <w:jc w:val="both"/>
        <w:rPr>
          <w:b/>
          <w:bCs/>
          <w:color w:val="auto"/>
        </w:rPr>
      </w:pPr>
    </w:p>
    <w:p w14:paraId="511F69EC" w14:textId="77777777" w:rsidR="00C203C5" w:rsidRPr="00D0216B" w:rsidRDefault="00C203C5" w:rsidP="00057239">
      <w:pPr>
        <w:pStyle w:val="Default"/>
        <w:spacing w:line="360" w:lineRule="auto"/>
        <w:jc w:val="both"/>
        <w:rPr>
          <w:b/>
        </w:rPr>
      </w:pPr>
    </w:p>
    <w:p w14:paraId="3D2F6078" w14:textId="77777777" w:rsidR="00107FC6" w:rsidRPr="00D0216B" w:rsidRDefault="00802D9B" w:rsidP="00D0216B">
      <w:pPr>
        <w:tabs>
          <w:tab w:val="left" w:pos="6018"/>
        </w:tabs>
        <w:spacing w:line="360" w:lineRule="auto"/>
        <w:rPr>
          <w:lang w:val="es-VE"/>
        </w:rPr>
      </w:pPr>
      <w:r w:rsidRPr="00D0216B">
        <w:rPr>
          <w:lang w:val="es-VE"/>
        </w:rPr>
        <w:lastRenderedPageBreak/>
        <w:tab/>
      </w:r>
    </w:p>
    <w:p w14:paraId="5D94BE59" w14:textId="77777777" w:rsidR="00107FC6" w:rsidRPr="00D0216B" w:rsidRDefault="009E34FF" w:rsidP="004C57AD">
      <w:pPr>
        <w:pStyle w:val="GELTtulo1"/>
        <w:numPr>
          <w:ilvl w:val="0"/>
          <w:numId w:val="27"/>
        </w:numPr>
        <w:tabs>
          <w:tab w:val="left" w:pos="993"/>
        </w:tabs>
        <w:ind w:left="6379" w:hanging="6237"/>
      </w:pPr>
      <w:bookmarkStart w:id="57" w:name="_Toc375236624"/>
      <w:bookmarkStart w:id="58" w:name="_Toc375237057"/>
      <w:bookmarkStart w:id="59" w:name="_Toc375316249"/>
      <w:bookmarkStart w:id="60" w:name="_Toc375316524"/>
      <w:bookmarkStart w:id="61" w:name="_Toc375326672"/>
      <w:bookmarkStart w:id="62" w:name="_Toc404244646"/>
      <w:r w:rsidRPr="00D0216B">
        <w:lastRenderedPageBreak/>
        <w:t>RE</w:t>
      </w:r>
      <w:r w:rsidR="001D0B70" w:rsidRPr="00D0216B">
        <w:t xml:space="preserve"> - </w:t>
      </w:r>
      <w:r w:rsidR="00107FC6" w:rsidRPr="00D0216B">
        <w:t>REQUERIMIENTOS NO FUNCIONALES</w:t>
      </w:r>
      <w:bookmarkEnd w:id="57"/>
      <w:bookmarkEnd w:id="58"/>
      <w:bookmarkEnd w:id="59"/>
      <w:bookmarkEnd w:id="60"/>
      <w:bookmarkEnd w:id="61"/>
      <w:bookmarkEnd w:id="62"/>
    </w:p>
    <w:p w14:paraId="2E57459C" w14:textId="77777777" w:rsidR="000C36EB" w:rsidRPr="00D0216B" w:rsidRDefault="007030C7" w:rsidP="00D0216B">
      <w:pPr>
        <w:pStyle w:val="GELParrafo"/>
        <w:spacing w:line="360" w:lineRule="auto"/>
      </w:pPr>
      <w:r>
        <w:rPr>
          <w:rFonts w:cs="Arial"/>
          <w:position w:val="1"/>
          <w:sz w:val="96"/>
          <w:szCs w:val="96"/>
        </w:rPr>
        <w:t>L</w:t>
      </w:r>
      <w:r w:rsidR="000C36EB" w:rsidRPr="00D0216B">
        <w:t>a aplicación debe cumplir con los siguientes requerimientos no funcionales:</w:t>
      </w:r>
    </w:p>
    <w:p w14:paraId="65162D03" w14:textId="77777777" w:rsidR="000C36EB" w:rsidRPr="00D0216B" w:rsidRDefault="000C36EB" w:rsidP="00D0216B">
      <w:pPr>
        <w:pStyle w:val="GELParrafo"/>
        <w:spacing w:line="360" w:lineRule="auto"/>
        <w:rPr>
          <w:b/>
          <w:bCs/>
        </w:rPr>
      </w:pPr>
    </w:p>
    <w:p w14:paraId="1EC9C6E6" w14:textId="77777777" w:rsidR="000C36EB" w:rsidRPr="00D0216B" w:rsidRDefault="000C36EB" w:rsidP="00D0216B">
      <w:pPr>
        <w:pStyle w:val="GELParrafo"/>
        <w:numPr>
          <w:ilvl w:val="0"/>
          <w:numId w:val="2"/>
        </w:numPr>
        <w:spacing w:line="360" w:lineRule="auto"/>
        <w:ind w:left="360"/>
        <w:rPr>
          <w:b/>
          <w:bCs/>
        </w:rPr>
      </w:pPr>
      <w:r w:rsidRPr="00D0216B">
        <w:rPr>
          <w:b/>
          <w:bCs/>
        </w:rPr>
        <w:t xml:space="preserve">Estándares de desarrollo </w:t>
      </w:r>
    </w:p>
    <w:p w14:paraId="3DE0343B" w14:textId="77777777" w:rsidR="000C36EB" w:rsidRPr="00D0216B" w:rsidRDefault="000C36EB" w:rsidP="00D0216B">
      <w:pPr>
        <w:pStyle w:val="GELParrafo"/>
        <w:spacing w:line="360" w:lineRule="auto"/>
        <w:ind w:left="360"/>
        <w:rPr>
          <w:b/>
          <w:bCs/>
        </w:rPr>
      </w:pPr>
    </w:p>
    <w:p w14:paraId="5D408AA2" w14:textId="77777777" w:rsidR="000C36EB" w:rsidRPr="00D0216B" w:rsidRDefault="000C36EB" w:rsidP="00D0216B">
      <w:pPr>
        <w:pStyle w:val="GELParrafo"/>
        <w:spacing w:line="360" w:lineRule="auto"/>
        <w:ind w:left="348"/>
      </w:pPr>
      <w:r w:rsidRPr="00D0216B">
        <w:t>Las aplicaciones deben ser desarrol</w:t>
      </w:r>
      <w:r w:rsidR="007F0BB6" w:rsidRPr="00D0216B">
        <w:t>l</w:t>
      </w:r>
      <w:r w:rsidRPr="00D0216B">
        <w:t xml:space="preserve">adas para funcionar correctamente en los sistemas operativos </w:t>
      </w:r>
      <w:proofErr w:type="spellStart"/>
      <w:r w:rsidRPr="00D0216B">
        <w:t>Android</w:t>
      </w:r>
      <w:proofErr w:type="spellEnd"/>
      <w:r w:rsidRPr="00D0216B">
        <w:t xml:space="preserve"> en sus versiones 2.3.3  a 2.3.7 – </w:t>
      </w:r>
      <w:proofErr w:type="spellStart"/>
      <w:r w:rsidRPr="00D0216B">
        <w:t>Gingerbread</w:t>
      </w:r>
      <w:proofErr w:type="spellEnd"/>
      <w:r w:rsidRPr="00D0216B">
        <w:t xml:space="preserve">, 4.0 Ice </w:t>
      </w:r>
      <w:proofErr w:type="spellStart"/>
      <w:r w:rsidRPr="00D0216B">
        <w:t>Cream</w:t>
      </w:r>
      <w:proofErr w:type="spellEnd"/>
      <w:r w:rsidRPr="00D0216B">
        <w:t xml:space="preserve"> </w:t>
      </w:r>
      <w:proofErr w:type="spellStart"/>
      <w:r w:rsidRPr="00D0216B">
        <w:t>Sandwich</w:t>
      </w:r>
      <w:proofErr w:type="spellEnd"/>
      <w:r w:rsidRPr="00D0216B">
        <w:t xml:space="preserve"> y 4.1 a 4.2 </w:t>
      </w:r>
      <w:proofErr w:type="spellStart"/>
      <w:r w:rsidRPr="00D0216B">
        <w:t>Jelly</w:t>
      </w:r>
      <w:proofErr w:type="spellEnd"/>
      <w:r w:rsidRPr="00D0216B">
        <w:t xml:space="preserve"> </w:t>
      </w:r>
      <w:proofErr w:type="spellStart"/>
      <w:r w:rsidRPr="00D0216B">
        <w:t>Bean</w:t>
      </w:r>
      <w:proofErr w:type="spellEnd"/>
      <w:r w:rsidRPr="00D0216B">
        <w:t xml:space="preserve">; e IOS en sus versiones 5.1, 6.0 y 6.1. </w:t>
      </w:r>
    </w:p>
    <w:p w14:paraId="10134278" w14:textId="77777777" w:rsidR="000C36EB" w:rsidRPr="00D0216B" w:rsidRDefault="000C36EB" w:rsidP="00D0216B">
      <w:pPr>
        <w:pStyle w:val="GELParrafo"/>
        <w:spacing w:line="360" w:lineRule="auto"/>
        <w:ind w:left="348"/>
        <w:rPr>
          <w:lang w:val="es-CO"/>
        </w:rPr>
      </w:pPr>
      <w:r w:rsidRPr="00D0216B">
        <w:t>Se debe cumplir con unos estándares mínimos de calidad en cuanto desarrollo y codificación. Estos estándares se encuentran especificados en el Anexo 1 de este documento.</w:t>
      </w:r>
    </w:p>
    <w:p w14:paraId="4DE9B25C" w14:textId="77777777" w:rsidR="000C36EB" w:rsidRPr="00D0216B" w:rsidRDefault="000C36EB" w:rsidP="00D0216B">
      <w:pPr>
        <w:pStyle w:val="GELParrafo"/>
        <w:spacing w:line="360" w:lineRule="auto"/>
        <w:ind w:left="348"/>
        <w:rPr>
          <w:b/>
          <w:bCs/>
        </w:rPr>
      </w:pPr>
    </w:p>
    <w:p w14:paraId="196C592D" w14:textId="77777777" w:rsidR="000C36EB" w:rsidRPr="00D0216B" w:rsidRDefault="000C36EB" w:rsidP="00D0216B">
      <w:pPr>
        <w:pStyle w:val="GELParrafo"/>
        <w:numPr>
          <w:ilvl w:val="0"/>
          <w:numId w:val="2"/>
        </w:numPr>
        <w:spacing w:line="360" w:lineRule="auto"/>
        <w:ind w:left="360"/>
        <w:rPr>
          <w:b/>
          <w:bCs/>
        </w:rPr>
      </w:pPr>
      <w:r w:rsidRPr="00D0216B">
        <w:rPr>
          <w:b/>
          <w:bCs/>
        </w:rPr>
        <w:t>Facilidad de instalación</w:t>
      </w:r>
    </w:p>
    <w:p w14:paraId="6CA5E072" w14:textId="77777777" w:rsidR="000C36EB" w:rsidRPr="00D0216B" w:rsidRDefault="000C36EB" w:rsidP="00D0216B">
      <w:pPr>
        <w:pStyle w:val="GELParrafo"/>
        <w:spacing w:line="360" w:lineRule="auto"/>
        <w:ind w:left="360"/>
        <w:rPr>
          <w:b/>
          <w:bCs/>
        </w:rPr>
      </w:pPr>
    </w:p>
    <w:p w14:paraId="32A07219" w14:textId="77777777" w:rsidR="000C36EB" w:rsidRPr="00D0216B" w:rsidRDefault="000C36EB" w:rsidP="00D0216B">
      <w:pPr>
        <w:pStyle w:val="GELParrafo"/>
        <w:spacing w:line="360" w:lineRule="auto"/>
        <w:ind w:left="348"/>
      </w:pPr>
      <w:r w:rsidRPr="00D0216B">
        <w:t>Las aplicaciones móviles deben tener facilidad de instalarse desde tiendas de aplicaciones según los sistemas operativos en los dispositivos.</w:t>
      </w:r>
    </w:p>
    <w:p w14:paraId="5045E626" w14:textId="77777777" w:rsidR="000C36EB" w:rsidRPr="00D0216B" w:rsidRDefault="000C36EB" w:rsidP="00D0216B">
      <w:pPr>
        <w:pStyle w:val="GELParrafo"/>
        <w:spacing w:line="360" w:lineRule="auto"/>
        <w:ind w:left="348"/>
        <w:rPr>
          <w:bCs/>
        </w:rPr>
      </w:pPr>
    </w:p>
    <w:p w14:paraId="249B1B12" w14:textId="77777777" w:rsidR="000C36EB" w:rsidRPr="00D0216B" w:rsidRDefault="000C36EB" w:rsidP="00D0216B">
      <w:pPr>
        <w:pStyle w:val="GELParrafo"/>
        <w:numPr>
          <w:ilvl w:val="0"/>
          <w:numId w:val="2"/>
        </w:numPr>
        <w:spacing w:line="360" w:lineRule="auto"/>
        <w:ind w:left="360"/>
        <w:rPr>
          <w:b/>
          <w:bCs/>
        </w:rPr>
      </w:pPr>
      <w:r w:rsidRPr="00D0216B">
        <w:rPr>
          <w:b/>
          <w:bCs/>
        </w:rPr>
        <w:t>Lenguajes de programación</w:t>
      </w:r>
    </w:p>
    <w:p w14:paraId="6D6A3E27" w14:textId="77777777" w:rsidR="000C36EB" w:rsidRPr="00D0216B" w:rsidRDefault="000C36EB" w:rsidP="00D0216B">
      <w:pPr>
        <w:pStyle w:val="GELParrafo"/>
        <w:spacing w:line="360" w:lineRule="auto"/>
        <w:ind w:left="360"/>
        <w:rPr>
          <w:b/>
          <w:bCs/>
        </w:rPr>
      </w:pPr>
    </w:p>
    <w:p w14:paraId="1FDF5C59" w14:textId="77777777" w:rsidR="000C36EB" w:rsidRPr="00D0216B" w:rsidRDefault="000C36EB" w:rsidP="00D0216B">
      <w:pPr>
        <w:pStyle w:val="GELParrafo"/>
        <w:spacing w:line="360" w:lineRule="auto"/>
        <w:ind w:left="348"/>
      </w:pPr>
      <w:r w:rsidRPr="00D0216B">
        <w:lastRenderedPageBreak/>
        <w:t xml:space="preserve">Las aplicaciones deben ser desarrolladas en los siguientes lenguajes de programación: </w:t>
      </w:r>
    </w:p>
    <w:p w14:paraId="56E697AD" w14:textId="77777777" w:rsidR="000C36EB" w:rsidRPr="00D0216B" w:rsidRDefault="000C36EB" w:rsidP="00D0216B">
      <w:pPr>
        <w:pStyle w:val="GELParrafo"/>
        <w:spacing w:line="360" w:lineRule="auto"/>
        <w:ind w:left="348"/>
      </w:pPr>
      <w:r w:rsidRPr="00D0216B">
        <w:t xml:space="preserve">Java para aplicaciones </w:t>
      </w:r>
      <w:proofErr w:type="spellStart"/>
      <w:r w:rsidRPr="00D0216B">
        <w:t>Android</w:t>
      </w:r>
      <w:proofErr w:type="spellEnd"/>
    </w:p>
    <w:p w14:paraId="67559D6A" w14:textId="77777777" w:rsidR="000C36EB" w:rsidRPr="00D0216B" w:rsidRDefault="000C36EB" w:rsidP="00D0216B">
      <w:pPr>
        <w:pStyle w:val="GELParrafo"/>
        <w:spacing w:line="360" w:lineRule="auto"/>
        <w:ind w:left="348"/>
      </w:pPr>
      <w:proofErr w:type="spellStart"/>
      <w:r w:rsidRPr="00D0216B">
        <w:t>Objective</w:t>
      </w:r>
      <w:proofErr w:type="spellEnd"/>
      <w:r w:rsidRPr="00D0216B">
        <w:t xml:space="preserve">-C o HTML5: para la plataforma </w:t>
      </w:r>
      <w:proofErr w:type="spellStart"/>
      <w:r w:rsidRPr="00D0216B">
        <w:t>iOS</w:t>
      </w:r>
      <w:proofErr w:type="spellEnd"/>
    </w:p>
    <w:p w14:paraId="5A84D5FB" w14:textId="77777777" w:rsidR="006C1A3F" w:rsidRPr="00D0216B" w:rsidRDefault="006C1A3F" w:rsidP="00D0216B">
      <w:pPr>
        <w:pStyle w:val="GELParrafo"/>
        <w:spacing w:line="360" w:lineRule="auto"/>
        <w:ind w:left="348"/>
      </w:pPr>
    </w:p>
    <w:p w14:paraId="3511DC4B" w14:textId="77777777" w:rsidR="006C1A3F" w:rsidRPr="00D0216B" w:rsidRDefault="006C1A3F" w:rsidP="00D0216B">
      <w:pPr>
        <w:pStyle w:val="GELParrafo"/>
        <w:spacing w:line="360" w:lineRule="auto"/>
        <w:ind w:left="348"/>
      </w:pPr>
    </w:p>
    <w:p w14:paraId="093D087C" w14:textId="77777777" w:rsidR="000C36EB" w:rsidRPr="00D0216B" w:rsidRDefault="000C36EB" w:rsidP="00D0216B">
      <w:pPr>
        <w:pStyle w:val="GELParrafo"/>
        <w:numPr>
          <w:ilvl w:val="0"/>
          <w:numId w:val="2"/>
        </w:numPr>
        <w:spacing w:line="360" w:lineRule="auto"/>
        <w:ind w:left="360"/>
        <w:rPr>
          <w:b/>
          <w:bCs/>
        </w:rPr>
      </w:pPr>
      <w:r w:rsidRPr="00D0216B">
        <w:rPr>
          <w:b/>
          <w:bCs/>
        </w:rPr>
        <w:t>Tiempos de respuesta</w:t>
      </w:r>
    </w:p>
    <w:p w14:paraId="057B2B5B" w14:textId="77777777" w:rsidR="000C36EB" w:rsidRPr="00D0216B" w:rsidRDefault="000C36EB" w:rsidP="00D0216B">
      <w:pPr>
        <w:pStyle w:val="GELParrafo"/>
        <w:spacing w:line="360" w:lineRule="auto"/>
        <w:ind w:left="360"/>
        <w:rPr>
          <w:b/>
          <w:bCs/>
        </w:rPr>
      </w:pPr>
    </w:p>
    <w:p w14:paraId="613AFF46" w14:textId="77777777" w:rsidR="000C36EB" w:rsidRPr="00D0216B" w:rsidRDefault="000C36EB" w:rsidP="00D0216B">
      <w:pPr>
        <w:pStyle w:val="GELParrafo"/>
        <w:spacing w:line="360" w:lineRule="auto"/>
        <w:ind w:left="348"/>
      </w:pPr>
      <w:r w:rsidRPr="00D0216B">
        <w:t xml:space="preserve">Los tiempos de respuesta y funcionamiento de las aplicaciones que utilicen Servicios Web dependerán de la disponibilidad y desempeño tanto del esquema de conexión del móvil (3G, HSDPA, </w:t>
      </w:r>
      <w:proofErr w:type="spellStart"/>
      <w:r w:rsidRPr="00D0216B">
        <w:t>WiFi</w:t>
      </w:r>
      <w:proofErr w:type="spellEnd"/>
      <w:r w:rsidRPr="00D0216B">
        <w:t xml:space="preserve">) como del servicio mismo ofrecido por la entidad respectiva. Las soluciones móviles deberán contemplar manejo de error cuando no exista disponibilidad o haya errores por </w:t>
      </w:r>
      <w:proofErr w:type="spellStart"/>
      <w:r w:rsidRPr="00D0216B">
        <w:t>timeout</w:t>
      </w:r>
      <w:proofErr w:type="spellEnd"/>
      <w:r w:rsidRPr="00D0216B">
        <w:t xml:space="preserve">  en los servicios de las entidades.</w:t>
      </w:r>
    </w:p>
    <w:p w14:paraId="2F6009A1" w14:textId="77777777" w:rsidR="000C36EB" w:rsidRPr="00D0216B" w:rsidRDefault="000C36EB" w:rsidP="00D0216B">
      <w:pPr>
        <w:pStyle w:val="GELParrafo"/>
        <w:spacing w:line="360" w:lineRule="auto"/>
        <w:ind w:left="348"/>
      </w:pPr>
    </w:p>
    <w:p w14:paraId="125E403B" w14:textId="77777777" w:rsidR="000C36EB" w:rsidRPr="00D0216B" w:rsidRDefault="000C36EB" w:rsidP="00D0216B">
      <w:pPr>
        <w:pStyle w:val="GELParrafo"/>
        <w:spacing w:line="360" w:lineRule="auto"/>
        <w:ind w:left="348"/>
      </w:pPr>
    </w:p>
    <w:p w14:paraId="44D2C9A3" w14:textId="77777777" w:rsidR="000C36EB" w:rsidRPr="00D0216B" w:rsidRDefault="000C36EB" w:rsidP="00D0216B">
      <w:pPr>
        <w:pStyle w:val="GELParrafo"/>
        <w:numPr>
          <w:ilvl w:val="0"/>
          <w:numId w:val="2"/>
        </w:numPr>
        <w:spacing w:line="360" w:lineRule="auto"/>
        <w:ind w:left="360"/>
        <w:rPr>
          <w:b/>
          <w:bCs/>
        </w:rPr>
      </w:pPr>
      <w:r w:rsidRPr="00D0216B">
        <w:rPr>
          <w:b/>
          <w:bCs/>
        </w:rPr>
        <w:t>Tiempos de respuesta de arranque de las aplicaciones</w:t>
      </w:r>
    </w:p>
    <w:p w14:paraId="658E4083" w14:textId="77777777" w:rsidR="000C36EB" w:rsidRPr="00D0216B" w:rsidRDefault="000C36EB" w:rsidP="00D0216B">
      <w:pPr>
        <w:pStyle w:val="GELParrafo"/>
        <w:spacing w:line="360" w:lineRule="auto"/>
        <w:ind w:left="360"/>
        <w:rPr>
          <w:b/>
          <w:bCs/>
        </w:rPr>
      </w:pPr>
    </w:p>
    <w:p w14:paraId="1D4DDAAD" w14:textId="77777777" w:rsidR="000C36EB" w:rsidRPr="00D0216B" w:rsidRDefault="000C36EB" w:rsidP="00D0216B">
      <w:pPr>
        <w:pStyle w:val="GELParrafo"/>
        <w:spacing w:line="360" w:lineRule="auto"/>
        <w:ind w:left="348"/>
      </w:pPr>
      <w:r w:rsidRPr="00D0216B">
        <w:t>Es el tiempo transcurrido desde el momento en que se selecciona la aplicación en el dispositivo hasta que aparece la primera pantalla de la aplicación. Este tiempo está sujeto al uso de memoria del dispositivo que esté ejecutando la aplicación en un momento determinado, así como a la capacidad de procesamiento y memoria de dicho dispositivo.</w:t>
      </w:r>
    </w:p>
    <w:p w14:paraId="4ECAE6B4" w14:textId="77777777" w:rsidR="000C36EB" w:rsidRPr="00D0216B" w:rsidRDefault="000C36EB" w:rsidP="00D0216B">
      <w:pPr>
        <w:pStyle w:val="GELParrafo"/>
        <w:spacing w:line="360" w:lineRule="auto"/>
        <w:ind w:left="348"/>
      </w:pPr>
    </w:p>
    <w:p w14:paraId="590168A5" w14:textId="77777777" w:rsidR="000C36EB" w:rsidRPr="00D0216B" w:rsidRDefault="000C36EB" w:rsidP="00D0216B">
      <w:pPr>
        <w:pStyle w:val="GELParrafo"/>
        <w:numPr>
          <w:ilvl w:val="0"/>
          <w:numId w:val="2"/>
        </w:numPr>
        <w:spacing w:line="360" w:lineRule="auto"/>
        <w:ind w:left="360"/>
        <w:rPr>
          <w:b/>
          <w:bCs/>
        </w:rPr>
      </w:pPr>
      <w:proofErr w:type="spellStart"/>
      <w:r w:rsidRPr="00D0216B">
        <w:rPr>
          <w:b/>
          <w:bCs/>
        </w:rPr>
        <w:t>Mantenibilidad</w:t>
      </w:r>
      <w:proofErr w:type="spellEnd"/>
    </w:p>
    <w:p w14:paraId="2618794E" w14:textId="77777777" w:rsidR="000C36EB" w:rsidRPr="00D0216B" w:rsidRDefault="000C36EB" w:rsidP="00D0216B">
      <w:pPr>
        <w:pStyle w:val="GELParrafo"/>
        <w:spacing w:line="360" w:lineRule="auto"/>
        <w:ind w:left="360"/>
        <w:rPr>
          <w:b/>
          <w:bCs/>
        </w:rPr>
      </w:pPr>
    </w:p>
    <w:p w14:paraId="13F26660" w14:textId="77777777" w:rsidR="000C36EB" w:rsidRPr="00D0216B" w:rsidRDefault="000C36EB" w:rsidP="00D0216B">
      <w:pPr>
        <w:pStyle w:val="GELParrafo"/>
        <w:spacing w:line="360" w:lineRule="auto"/>
        <w:ind w:left="348"/>
      </w:pPr>
      <w:r w:rsidRPr="00D0216B">
        <w:t xml:space="preserve">Se debe permitir modificar los textos incluidos dentro de las aplicaciones de manera estática, así como las constantes relaciones a la conexión y </w:t>
      </w:r>
      <w:r w:rsidRPr="00D0216B">
        <w:lastRenderedPageBreak/>
        <w:t xml:space="preserve">autenticación de los Servicios Web. Para esto, el código fuente de las aplicaciones contará con archivos estrictamente dedicados a este fin, que pueden ser de los siguientes tipos: </w:t>
      </w:r>
    </w:p>
    <w:p w14:paraId="554E3DD3" w14:textId="77777777" w:rsidR="000C36EB" w:rsidRPr="00D0216B" w:rsidRDefault="000C36EB" w:rsidP="00D0216B">
      <w:pPr>
        <w:pStyle w:val="GELParrafo"/>
        <w:spacing w:line="360" w:lineRule="auto"/>
        <w:ind w:left="348"/>
      </w:pPr>
      <w:r w:rsidRPr="00D0216B">
        <w:t>XML para manejo de textos en ambiente nativo.</w:t>
      </w:r>
    </w:p>
    <w:p w14:paraId="35A6B666" w14:textId="77777777" w:rsidR="000C36EB" w:rsidRPr="00D0216B" w:rsidRDefault="000C36EB" w:rsidP="00D0216B">
      <w:pPr>
        <w:pStyle w:val="GELParrafo"/>
        <w:spacing w:line="360" w:lineRule="auto"/>
        <w:ind w:left="348"/>
      </w:pPr>
      <w:r w:rsidRPr="00D0216B">
        <w:t>JSON para manejo de textos en ambiente híbrido.</w:t>
      </w:r>
    </w:p>
    <w:p w14:paraId="57B02C5D" w14:textId="77777777" w:rsidR="000C36EB" w:rsidRPr="00D0216B" w:rsidRDefault="000C36EB" w:rsidP="00D0216B">
      <w:pPr>
        <w:pStyle w:val="GELParrafo"/>
        <w:spacing w:line="360" w:lineRule="auto"/>
        <w:ind w:left="348"/>
      </w:pPr>
      <w:r w:rsidRPr="00D0216B">
        <w:t>Clases estáticas con parámetros constantes de conexión.</w:t>
      </w:r>
    </w:p>
    <w:p w14:paraId="1CA2C64D" w14:textId="77777777" w:rsidR="000C36EB" w:rsidRPr="00D0216B" w:rsidRDefault="000C36EB" w:rsidP="00D0216B">
      <w:pPr>
        <w:pStyle w:val="GELParrafo"/>
        <w:spacing w:line="360" w:lineRule="auto"/>
        <w:ind w:left="348"/>
      </w:pPr>
    </w:p>
    <w:p w14:paraId="2B9E3BA2" w14:textId="77777777" w:rsidR="000C36EB" w:rsidRPr="00D0216B" w:rsidRDefault="000C36EB" w:rsidP="00D0216B">
      <w:pPr>
        <w:pStyle w:val="GELParrafo"/>
        <w:numPr>
          <w:ilvl w:val="0"/>
          <w:numId w:val="2"/>
        </w:numPr>
        <w:spacing w:line="360" w:lineRule="auto"/>
        <w:ind w:left="360"/>
        <w:rPr>
          <w:b/>
          <w:bCs/>
        </w:rPr>
      </w:pPr>
      <w:r w:rsidRPr="00D0216B">
        <w:rPr>
          <w:b/>
          <w:bCs/>
        </w:rPr>
        <w:t>Manejo de resoluciones de pantalla</w:t>
      </w:r>
    </w:p>
    <w:p w14:paraId="70629083" w14:textId="77777777" w:rsidR="000C36EB" w:rsidRPr="00D0216B" w:rsidRDefault="000C36EB" w:rsidP="00D0216B">
      <w:pPr>
        <w:pStyle w:val="GELParrafo"/>
        <w:spacing w:line="360" w:lineRule="auto"/>
        <w:ind w:left="348"/>
      </w:pPr>
      <w:r w:rsidRPr="00D0216B">
        <w:t>La aplicación debe manejar las diferentes resoluciones de pantalla de manera automática. Es decir, si la aplicación se instala en una tableta o un celular, la pantalla debe organizarse automáticamente a las dimensiones del dispositivo.</w:t>
      </w:r>
    </w:p>
    <w:p w14:paraId="104EE98E" w14:textId="77777777" w:rsidR="001C31F9" w:rsidRPr="00D0216B" w:rsidRDefault="001C31F9" w:rsidP="00D0216B">
      <w:pPr>
        <w:pStyle w:val="GELParrafo"/>
        <w:spacing w:line="360" w:lineRule="auto"/>
        <w:ind w:left="348"/>
      </w:pPr>
    </w:p>
    <w:p w14:paraId="3E6298B8" w14:textId="77777777" w:rsidR="00E02065" w:rsidRPr="00D0216B" w:rsidRDefault="00E02065" w:rsidP="00D0216B">
      <w:pPr>
        <w:pStyle w:val="GELParrafo"/>
        <w:spacing w:line="360" w:lineRule="auto"/>
        <w:ind w:left="348"/>
      </w:pPr>
    </w:p>
    <w:p w14:paraId="6789A428" w14:textId="77777777" w:rsidR="001C31F9" w:rsidRPr="00D0216B" w:rsidRDefault="001C31F9" w:rsidP="00D0216B">
      <w:pPr>
        <w:pStyle w:val="GELParrafo"/>
        <w:numPr>
          <w:ilvl w:val="0"/>
          <w:numId w:val="2"/>
        </w:numPr>
        <w:spacing w:line="360" w:lineRule="auto"/>
        <w:ind w:left="360"/>
        <w:rPr>
          <w:b/>
          <w:bCs/>
        </w:rPr>
      </w:pPr>
      <w:r w:rsidRPr="00D0216B">
        <w:rPr>
          <w:b/>
          <w:bCs/>
        </w:rPr>
        <w:t>Permisos de aplicación</w:t>
      </w:r>
    </w:p>
    <w:p w14:paraId="266B8027" w14:textId="77777777" w:rsidR="001C31F9" w:rsidRPr="00D0216B" w:rsidRDefault="001C31F9" w:rsidP="00D0216B">
      <w:pPr>
        <w:pStyle w:val="GELParrafo"/>
        <w:spacing w:line="360" w:lineRule="auto"/>
        <w:ind w:left="360"/>
        <w:rPr>
          <w:b/>
          <w:bCs/>
        </w:rPr>
      </w:pPr>
    </w:p>
    <w:p w14:paraId="0520280C" w14:textId="77777777" w:rsidR="001C31F9" w:rsidRPr="00D0216B" w:rsidRDefault="001C31F9" w:rsidP="00D0216B">
      <w:pPr>
        <w:pStyle w:val="GELParrafo"/>
        <w:spacing w:line="360" w:lineRule="auto"/>
        <w:ind w:left="348"/>
      </w:pPr>
      <w:r w:rsidRPr="00D0216B">
        <w:t>La aplicación, al momento de su instalación, debe solicitar únicamente aquellos permisos que sean indispensables para su funcionamiento.</w:t>
      </w:r>
    </w:p>
    <w:p w14:paraId="3DACF999" w14:textId="77777777" w:rsidR="001C31F9" w:rsidRPr="00D0216B" w:rsidRDefault="001C31F9" w:rsidP="00D0216B">
      <w:pPr>
        <w:pStyle w:val="GELParrafo"/>
        <w:spacing w:line="360" w:lineRule="auto"/>
        <w:ind w:left="348"/>
      </w:pPr>
    </w:p>
    <w:p w14:paraId="2FF046FD" w14:textId="77777777" w:rsidR="00107FC6" w:rsidRPr="00D0216B" w:rsidRDefault="009E34FF" w:rsidP="004C57AD">
      <w:pPr>
        <w:pStyle w:val="GELTtulo1"/>
        <w:numPr>
          <w:ilvl w:val="0"/>
          <w:numId w:val="27"/>
        </w:numPr>
        <w:tabs>
          <w:tab w:val="left" w:pos="993"/>
        </w:tabs>
        <w:ind w:left="6379" w:hanging="6237"/>
      </w:pPr>
      <w:bookmarkStart w:id="63" w:name="_Toc375236625"/>
      <w:bookmarkStart w:id="64" w:name="_Toc375237058"/>
      <w:bookmarkStart w:id="65" w:name="_Toc375316250"/>
      <w:bookmarkStart w:id="66" w:name="_Toc375316525"/>
      <w:bookmarkStart w:id="67" w:name="_Toc375326673"/>
      <w:bookmarkStart w:id="68" w:name="_Toc404244647"/>
      <w:r w:rsidRPr="00D0216B">
        <w:lastRenderedPageBreak/>
        <w:t>RE</w:t>
      </w:r>
      <w:r w:rsidR="001D0B70" w:rsidRPr="00D0216B">
        <w:t xml:space="preserve"> - </w:t>
      </w:r>
      <w:r w:rsidR="00107FC6" w:rsidRPr="00D0216B">
        <w:t>REQUERIMIENTOS DE SEGURIDAD</w:t>
      </w:r>
      <w:bookmarkEnd w:id="63"/>
      <w:bookmarkEnd w:id="64"/>
      <w:bookmarkEnd w:id="65"/>
      <w:bookmarkEnd w:id="66"/>
      <w:bookmarkEnd w:id="67"/>
      <w:bookmarkEnd w:id="68"/>
    </w:p>
    <w:p w14:paraId="2FE01AAC" w14:textId="77777777" w:rsidR="007030C7" w:rsidRDefault="007030C7" w:rsidP="007030C7">
      <w:pPr>
        <w:pStyle w:val="Contenidodelatabla"/>
        <w:jc w:val="both"/>
        <w:rPr>
          <w:rFonts w:asciiTheme="minorHAnsi" w:hAnsiTheme="minorHAnsi" w:cstheme="minorHAnsi"/>
        </w:rPr>
      </w:pPr>
      <w:r w:rsidRPr="007030C7">
        <w:rPr>
          <w:rFonts w:asciiTheme="minorHAnsi" w:hAnsiTheme="minorHAnsi" w:cstheme="minorHAnsi"/>
          <w:position w:val="1"/>
          <w:sz w:val="96"/>
          <w:szCs w:val="96"/>
        </w:rPr>
        <w:t>L</w:t>
      </w:r>
      <w:r w:rsidR="000C36EB" w:rsidRPr="00D0216B">
        <w:rPr>
          <w:rFonts w:asciiTheme="minorHAnsi" w:hAnsiTheme="minorHAnsi" w:cstheme="minorHAnsi"/>
        </w:rPr>
        <w:t>a seguridad</w:t>
      </w:r>
      <w:r>
        <w:rPr>
          <w:rFonts w:asciiTheme="minorHAnsi" w:hAnsiTheme="minorHAnsi" w:cstheme="minorHAnsi"/>
        </w:rPr>
        <w:t xml:space="preserve"> </w:t>
      </w:r>
      <w:r w:rsidR="000C36EB" w:rsidRPr="00D0216B">
        <w:rPr>
          <w:rFonts w:asciiTheme="minorHAnsi" w:hAnsiTheme="minorHAnsi" w:cstheme="minorHAnsi"/>
        </w:rPr>
        <w:t xml:space="preserve"> en la aplicación estará fundamentada en el proyecto OWASP, con </w:t>
      </w:r>
      <w:r>
        <w:rPr>
          <w:rFonts w:asciiTheme="minorHAnsi" w:hAnsiTheme="minorHAnsi" w:cstheme="minorHAnsi"/>
        </w:rPr>
        <w:t xml:space="preserve">   </w:t>
      </w:r>
      <w:r w:rsidR="000C36EB" w:rsidRPr="00D0216B">
        <w:rPr>
          <w:rFonts w:asciiTheme="minorHAnsi" w:hAnsiTheme="minorHAnsi" w:cstheme="minorHAnsi"/>
        </w:rPr>
        <w:t>el</w:t>
      </w:r>
      <w:r>
        <w:rPr>
          <w:rFonts w:asciiTheme="minorHAnsi" w:hAnsiTheme="minorHAnsi" w:cstheme="minorHAnsi"/>
        </w:rPr>
        <w:t xml:space="preserve">  </w:t>
      </w:r>
      <w:r w:rsidR="000C36EB" w:rsidRPr="00D0216B">
        <w:rPr>
          <w:rFonts w:asciiTheme="minorHAnsi" w:hAnsiTheme="minorHAnsi" w:cstheme="minorHAnsi"/>
        </w:rPr>
        <w:t xml:space="preserve"> </w:t>
      </w:r>
      <w:r>
        <w:rPr>
          <w:rFonts w:asciiTheme="minorHAnsi" w:hAnsiTheme="minorHAnsi" w:cstheme="minorHAnsi"/>
        </w:rPr>
        <w:t xml:space="preserve"> </w:t>
      </w:r>
      <w:r w:rsidR="000C36EB" w:rsidRPr="00D0216B">
        <w:rPr>
          <w:rFonts w:asciiTheme="minorHAnsi" w:hAnsiTheme="minorHAnsi" w:cstheme="minorHAnsi"/>
        </w:rPr>
        <w:t xml:space="preserve">fin </w:t>
      </w:r>
      <w:r>
        <w:rPr>
          <w:rFonts w:asciiTheme="minorHAnsi" w:hAnsiTheme="minorHAnsi" w:cstheme="minorHAnsi"/>
        </w:rPr>
        <w:t xml:space="preserve"> </w:t>
      </w:r>
      <w:r w:rsidR="000C36EB" w:rsidRPr="00D0216B">
        <w:rPr>
          <w:rFonts w:asciiTheme="minorHAnsi" w:hAnsiTheme="minorHAnsi" w:cstheme="minorHAnsi"/>
        </w:rPr>
        <w:t>de</w:t>
      </w:r>
      <w:r>
        <w:rPr>
          <w:rFonts w:asciiTheme="minorHAnsi" w:hAnsiTheme="minorHAnsi" w:cstheme="minorHAnsi"/>
        </w:rPr>
        <w:t xml:space="preserve">   </w:t>
      </w:r>
      <w:r w:rsidR="000C36EB" w:rsidRPr="00D0216B">
        <w:rPr>
          <w:rFonts w:asciiTheme="minorHAnsi" w:hAnsiTheme="minorHAnsi" w:cstheme="minorHAnsi"/>
        </w:rPr>
        <w:t xml:space="preserve"> mitigar</w:t>
      </w:r>
      <w:r>
        <w:rPr>
          <w:rFonts w:asciiTheme="minorHAnsi" w:hAnsiTheme="minorHAnsi" w:cstheme="minorHAnsi"/>
        </w:rPr>
        <w:t xml:space="preserve"> </w:t>
      </w:r>
      <w:r w:rsidR="000C36EB" w:rsidRPr="00D0216B">
        <w:rPr>
          <w:rFonts w:asciiTheme="minorHAnsi" w:hAnsiTheme="minorHAnsi" w:cstheme="minorHAnsi"/>
        </w:rPr>
        <w:t xml:space="preserve"> riesgos</w:t>
      </w:r>
      <w:r>
        <w:rPr>
          <w:rFonts w:asciiTheme="minorHAnsi" w:hAnsiTheme="minorHAnsi" w:cstheme="minorHAnsi"/>
        </w:rPr>
        <w:t xml:space="preserve"> </w:t>
      </w:r>
      <w:r w:rsidR="000C36EB" w:rsidRPr="00D0216B">
        <w:rPr>
          <w:rFonts w:asciiTheme="minorHAnsi" w:hAnsiTheme="minorHAnsi" w:cstheme="minorHAnsi"/>
        </w:rPr>
        <w:t xml:space="preserve"> de </w:t>
      </w:r>
      <w:r>
        <w:rPr>
          <w:rFonts w:asciiTheme="minorHAnsi" w:hAnsiTheme="minorHAnsi" w:cstheme="minorHAnsi"/>
        </w:rPr>
        <w:t xml:space="preserve"> </w:t>
      </w:r>
      <w:r w:rsidR="000C36EB" w:rsidRPr="00D0216B">
        <w:rPr>
          <w:rFonts w:asciiTheme="minorHAnsi" w:hAnsiTheme="minorHAnsi" w:cstheme="minorHAnsi"/>
        </w:rPr>
        <w:t>segurida</w:t>
      </w:r>
      <w:r>
        <w:rPr>
          <w:rFonts w:asciiTheme="minorHAnsi" w:hAnsiTheme="minorHAnsi" w:cstheme="minorHAnsi"/>
        </w:rPr>
        <w:t>d    concernientes  a :  Integralidad</w:t>
      </w:r>
    </w:p>
    <w:p w14:paraId="436C0C41" w14:textId="77777777" w:rsidR="007030C7" w:rsidRDefault="007030C7" w:rsidP="007030C7">
      <w:pPr>
        <w:pStyle w:val="Contenidodelatabla"/>
        <w:jc w:val="both"/>
        <w:rPr>
          <w:rFonts w:asciiTheme="minorHAnsi" w:hAnsiTheme="minorHAnsi" w:cstheme="minorHAnsi"/>
        </w:rPr>
      </w:pPr>
    </w:p>
    <w:p w14:paraId="231EF64D" w14:textId="77777777" w:rsidR="007030C7" w:rsidRDefault="000C36EB" w:rsidP="007030C7">
      <w:pPr>
        <w:pStyle w:val="Contenidodelatabla"/>
        <w:jc w:val="both"/>
        <w:rPr>
          <w:rFonts w:asciiTheme="minorHAnsi" w:hAnsiTheme="minorHAnsi" w:cstheme="minorHAnsi"/>
        </w:rPr>
      </w:pPr>
      <w:r w:rsidRPr="00D0216B">
        <w:rPr>
          <w:rFonts w:asciiTheme="minorHAnsi" w:hAnsiTheme="minorHAnsi" w:cstheme="minorHAnsi"/>
        </w:rPr>
        <w:t xml:space="preserve">Disponibilidad, </w:t>
      </w:r>
      <w:r w:rsidR="007030C7">
        <w:rPr>
          <w:rFonts w:asciiTheme="minorHAnsi" w:hAnsiTheme="minorHAnsi" w:cstheme="minorHAnsi"/>
        </w:rPr>
        <w:t xml:space="preserve">   </w:t>
      </w:r>
      <w:r w:rsidRPr="00D0216B">
        <w:rPr>
          <w:rFonts w:asciiTheme="minorHAnsi" w:hAnsiTheme="minorHAnsi" w:cstheme="minorHAnsi"/>
        </w:rPr>
        <w:t>Trazabilidad</w:t>
      </w:r>
      <w:r w:rsidR="007030C7">
        <w:rPr>
          <w:rFonts w:asciiTheme="minorHAnsi" w:hAnsiTheme="minorHAnsi" w:cstheme="minorHAnsi"/>
        </w:rPr>
        <w:t xml:space="preserve">  </w:t>
      </w:r>
      <w:r w:rsidRPr="00D0216B">
        <w:rPr>
          <w:rFonts w:asciiTheme="minorHAnsi" w:hAnsiTheme="minorHAnsi" w:cstheme="minorHAnsi"/>
        </w:rPr>
        <w:t xml:space="preserve"> </w:t>
      </w:r>
      <w:r w:rsidR="007030C7">
        <w:rPr>
          <w:rFonts w:asciiTheme="minorHAnsi" w:hAnsiTheme="minorHAnsi" w:cstheme="minorHAnsi"/>
        </w:rPr>
        <w:t xml:space="preserve"> </w:t>
      </w:r>
      <w:r w:rsidRPr="00D0216B">
        <w:rPr>
          <w:rFonts w:asciiTheme="minorHAnsi" w:hAnsiTheme="minorHAnsi" w:cstheme="minorHAnsi"/>
        </w:rPr>
        <w:t>y</w:t>
      </w:r>
      <w:r w:rsidR="007030C7">
        <w:rPr>
          <w:rFonts w:asciiTheme="minorHAnsi" w:hAnsiTheme="minorHAnsi" w:cstheme="minorHAnsi"/>
        </w:rPr>
        <w:t xml:space="preserve">   </w:t>
      </w:r>
      <w:r w:rsidRPr="00D0216B">
        <w:rPr>
          <w:rFonts w:asciiTheme="minorHAnsi" w:hAnsiTheme="minorHAnsi" w:cstheme="minorHAnsi"/>
        </w:rPr>
        <w:t xml:space="preserve"> Confidencialidad.</w:t>
      </w:r>
      <w:r w:rsidR="007030C7">
        <w:rPr>
          <w:rFonts w:asciiTheme="minorHAnsi" w:hAnsiTheme="minorHAnsi" w:cstheme="minorHAnsi"/>
        </w:rPr>
        <w:t xml:space="preserve">  </w:t>
      </w:r>
      <w:r w:rsidRPr="00D0216B">
        <w:rPr>
          <w:rFonts w:asciiTheme="minorHAnsi" w:hAnsiTheme="minorHAnsi" w:cstheme="minorHAnsi"/>
        </w:rPr>
        <w:t xml:space="preserve"> La aplicación </w:t>
      </w:r>
      <w:r w:rsidR="007030C7">
        <w:rPr>
          <w:rFonts w:asciiTheme="minorHAnsi" w:hAnsiTheme="minorHAnsi" w:cstheme="minorHAnsi"/>
        </w:rPr>
        <w:t xml:space="preserve">  </w:t>
      </w:r>
      <w:r w:rsidRPr="00D0216B">
        <w:rPr>
          <w:rFonts w:asciiTheme="minorHAnsi" w:hAnsiTheme="minorHAnsi" w:cstheme="minorHAnsi"/>
        </w:rPr>
        <w:t>debe</w:t>
      </w:r>
      <w:r w:rsidR="007030C7">
        <w:rPr>
          <w:rFonts w:asciiTheme="minorHAnsi" w:hAnsiTheme="minorHAnsi" w:cstheme="minorHAnsi"/>
        </w:rPr>
        <w:t xml:space="preserve"> </w:t>
      </w:r>
      <w:r w:rsidRPr="00D0216B">
        <w:rPr>
          <w:rFonts w:asciiTheme="minorHAnsi" w:hAnsiTheme="minorHAnsi" w:cstheme="minorHAnsi"/>
        </w:rPr>
        <w:t xml:space="preserve"> brindar </w:t>
      </w:r>
    </w:p>
    <w:p w14:paraId="75DBB5E5" w14:textId="77777777" w:rsidR="007030C7" w:rsidRDefault="007030C7" w:rsidP="007030C7">
      <w:pPr>
        <w:pStyle w:val="Contenidodelatabla"/>
        <w:jc w:val="both"/>
        <w:rPr>
          <w:rFonts w:asciiTheme="minorHAnsi" w:hAnsiTheme="minorHAnsi" w:cstheme="minorHAnsi"/>
        </w:rPr>
      </w:pPr>
    </w:p>
    <w:p w14:paraId="08DE0ECD" w14:textId="77777777" w:rsidR="000C36EB" w:rsidRPr="00D0216B" w:rsidRDefault="000C36EB" w:rsidP="007030C7">
      <w:pPr>
        <w:pStyle w:val="Contenidodelatabla"/>
        <w:jc w:val="both"/>
        <w:rPr>
          <w:rFonts w:asciiTheme="minorHAnsi" w:hAnsiTheme="minorHAnsi" w:cstheme="minorHAnsi"/>
        </w:rPr>
      </w:pPr>
      <w:r w:rsidRPr="00D0216B">
        <w:rPr>
          <w:rFonts w:asciiTheme="minorHAnsi" w:hAnsiTheme="minorHAnsi" w:cstheme="minorHAnsi"/>
        </w:rPr>
        <w:t>seguridad en cuanto a los siguientes riesgos:</w:t>
      </w:r>
    </w:p>
    <w:p w14:paraId="49EA84A5" w14:textId="77777777" w:rsidR="000C36EB" w:rsidRPr="00D0216B" w:rsidRDefault="000C36EB" w:rsidP="00D0216B">
      <w:pPr>
        <w:pStyle w:val="Contenidodelatabla"/>
        <w:spacing w:line="360" w:lineRule="auto"/>
        <w:rPr>
          <w:rFonts w:asciiTheme="minorHAnsi" w:hAnsiTheme="minorHAnsi" w:cstheme="minorHAnsi"/>
        </w:rPr>
      </w:pPr>
    </w:p>
    <w:p w14:paraId="44EF944B"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Integridad:</w:t>
      </w:r>
    </w:p>
    <w:p w14:paraId="3618DFBB" w14:textId="77777777" w:rsidR="000C36EB" w:rsidRPr="00D0216B" w:rsidRDefault="000C36EB" w:rsidP="00D0216B">
      <w:pPr>
        <w:pStyle w:val="Contenidodelatabla"/>
        <w:numPr>
          <w:ilvl w:val="0"/>
          <w:numId w:val="3"/>
        </w:numPr>
        <w:tabs>
          <w:tab w:val="clear" w:pos="1080"/>
          <w:tab w:val="num" w:pos="720"/>
        </w:tabs>
        <w:spacing w:line="360" w:lineRule="auto"/>
        <w:ind w:left="720"/>
        <w:jc w:val="both"/>
        <w:rPr>
          <w:rFonts w:asciiTheme="minorHAnsi" w:hAnsiTheme="minorHAnsi" w:cstheme="minorHAnsi"/>
        </w:rPr>
      </w:pPr>
      <w:r w:rsidRPr="00D0216B">
        <w:rPr>
          <w:rFonts w:asciiTheme="minorHAnsi" w:hAnsiTheme="minorHAnsi" w:cstheme="minorHAnsi"/>
        </w:rPr>
        <w:t>Transmitir información sensible sin encriptar.</w:t>
      </w:r>
    </w:p>
    <w:p w14:paraId="734BE4A5" w14:textId="77777777" w:rsidR="000C36EB" w:rsidRPr="00D0216B" w:rsidRDefault="000C36EB" w:rsidP="00D0216B">
      <w:pPr>
        <w:pStyle w:val="Contenidodelatabla"/>
        <w:numPr>
          <w:ilvl w:val="0"/>
          <w:numId w:val="3"/>
        </w:numPr>
        <w:tabs>
          <w:tab w:val="clear" w:pos="1080"/>
          <w:tab w:val="num" w:pos="720"/>
        </w:tabs>
        <w:spacing w:line="360" w:lineRule="auto"/>
        <w:ind w:left="720"/>
        <w:jc w:val="both"/>
        <w:rPr>
          <w:rFonts w:asciiTheme="minorHAnsi" w:hAnsiTheme="minorHAnsi" w:cstheme="minorHAnsi"/>
        </w:rPr>
      </w:pPr>
      <w:r w:rsidRPr="00D0216B">
        <w:rPr>
          <w:rFonts w:asciiTheme="minorHAnsi" w:hAnsiTheme="minorHAnsi" w:cstheme="minorHAnsi"/>
        </w:rPr>
        <w:t xml:space="preserve">Descarga indebida de </w:t>
      </w:r>
      <w:r w:rsidR="007F0BB6" w:rsidRPr="00D0216B">
        <w:rPr>
          <w:rFonts w:asciiTheme="minorHAnsi" w:hAnsiTheme="minorHAnsi" w:cstheme="minorHAnsi"/>
        </w:rPr>
        <w:t>i</w:t>
      </w:r>
      <w:r w:rsidRPr="00D0216B">
        <w:rPr>
          <w:rFonts w:asciiTheme="minorHAnsi" w:hAnsiTheme="minorHAnsi" w:cstheme="minorHAnsi"/>
        </w:rPr>
        <w:t>nformación.</w:t>
      </w:r>
    </w:p>
    <w:p w14:paraId="418F745E" w14:textId="77777777" w:rsidR="000C36EB" w:rsidRPr="00D0216B" w:rsidRDefault="000C36EB" w:rsidP="00D0216B">
      <w:pPr>
        <w:pStyle w:val="Contenidodelatabla"/>
        <w:spacing w:line="360" w:lineRule="auto"/>
        <w:rPr>
          <w:rFonts w:asciiTheme="minorHAnsi" w:hAnsiTheme="minorHAnsi" w:cstheme="minorHAnsi"/>
        </w:rPr>
      </w:pPr>
    </w:p>
    <w:p w14:paraId="37701FAD"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Disponibilidad:</w:t>
      </w:r>
    </w:p>
    <w:p w14:paraId="637C0E68"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Almacenar Incontroladamente la Información.</w:t>
      </w:r>
    </w:p>
    <w:p w14:paraId="29418E77"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Enviar mensajes SMS o Email incontroladamente.</w:t>
      </w:r>
    </w:p>
    <w:p w14:paraId="5303272C"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Ejecución incontrolada de bucles.</w:t>
      </w:r>
    </w:p>
    <w:p w14:paraId="3B02A8D0" w14:textId="77777777" w:rsidR="000C36EB" w:rsidRPr="00D0216B" w:rsidRDefault="000C36EB" w:rsidP="00D0216B">
      <w:pPr>
        <w:pStyle w:val="Contenidodelatabla"/>
        <w:numPr>
          <w:ilvl w:val="0"/>
          <w:numId w:val="4"/>
        </w:numPr>
        <w:spacing w:line="360" w:lineRule="auto"/>
        <w:jc w:val="both"/>
        <w:rPr>
          <w:rFonts w:asciiTheme="minorHAnsi" w:hAnsiTheme="minorHAnsi" w:cstheme="minorHAnsi"/>
        </w:rPr>
      </w:pPr>
      <w:r w:rsidRPr="00D0216B">
        <w:rPr>
          <w:rFonts w:asciiTheme="minorHAnsi" w:hAnsiTheme="minorHAnsi" w:cstheme="minorHAnsi"/>
        </w:rPr>
        <w:t>Activación incontrolada de dispositivos Bluetooth, cámara, GPS, etc.</w:t>
      </w:r>
    </w:p>
    <w:p w14:paraId="701307A1" w14:textId="77777777" w:rsidR="000C36EB" w:rsidRPr="00D0216B" w:rsidRDefault="000C36EB" w:rsidP="00D0216B">
      <w:pPr>
        <w:pStyle w:val="Contenidodelatabla"/>
        <w:spacing w:line="360" w:lineRule="auto"/>
        <w:rPr>
          <w:rFonts w:asciiTheme="minorHAnsi" w:hAnsiTheme="minorHAnsi" w:cstheme="minorHAnsi"/>
        </w:rPr>
      </w:pPr>
    </w:p>
    <w:p w14:paraId="2518A40D"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Trazabilidad:</w:t>
      </w:r>
    </w:p>
    <w:p w14:paraId="3D5A443D" w14:textId="77777777" w:rsidR="000C36EB" w:rsidRPr="00D0216B" w:rsidRDefault="000C36EB" w:rsidP="00D0216B">
      <w:pPr>
        <w:pStyle w:val="Contenidodelatabla"/>
        <w:numPr>
          <w:ilvl w:val="0"/>
          <w:numId w:val="5"/>
        </w:numPr>
        <w:spacing w:line="360" w:lineRule="auto"/>
        <w:jc w:val="both"/>
        <w:rPr>
          <w:rFonts w:asciiTheme="minorHAnsi" w:hAnsiTheme="minorHAnsi" w:cstheme="minorHAnsi"/>
        </w:rPr>
      </w:pPr>
      <w:r w:rsidRPr="00D0216B">
        <w:rPr>
          <w:rFonts w:asciiTheme="minorHAnsi" w:hAnsiTheme="minorHAnsi" w:cstheme="minorHAnsi"/>
        </w:rPr>
        <w:t>Ejecución Nativa de Funciones.</w:t>
      </w:r>
    </w:p>
    <w:p w14:paraId="4AF8B6DF" w14:textId="77777777" w:rsidR="000C36EB" w:rsidRPr="00D0216B" w:rsidRDefault="000C36EB" w:rsidP="00D0216B">
      <w:pPr>
        <w:pStyle w:val="Contenidodelatabla"/>
        <w:numPr>
          <w:ilvl w:val="0"/>
          <w:numId w:val="5"/>
        </w:numPr>
        <w:spacing w:line="360" w:lineRule="auto"/>
        <w:jc w:val="both"/>
        <w:rPr>
          <w:rFonts w:asciiTheme="minorHAnsi" w:hAnsiTheme="minorHAnsi" w:cstheme="minorHAnsi"/>
        </w:rPr>
      </w:pPr>
      <w:r w:rsidRPr="00D0216B">
        <w:rPr>
          <w:rFonts w:asciiTheme="minorHAnsi" w:hAnsiTheme="minorHAnsi" w:cstheme="minorHAnsi"/>
        </w:rPr>
        <w:t>Borrado de la Información</w:t>
      </w:r>
    </w:p>
    <w:p w14:paraId="428C5344" w14:textId="77777777" w:rsidR="000C36EB" w:rsidRPr="00D0216B" w:rsidRDefault="000C36EB" w:rsidP="00D0216B">
      <w:pPr>
        <w:pStyle w:val="Contenidodelatabla"/>
        <w:spacing w:line="360" w:lineRule="auto"/>
        <w:rPr>
          <w:rFonts w:asciiTheme="minorHAnsi" w:hAnsiTheme="minorHAnsi" w:cstheme="minorHAnsi"/>
        </w:rPr>
      </w:pPr>
    </w:p>
    <w:p w14:paraId="1C6331C5" w14:textId="77777777" w:rsidR="000C36EB" w:rsidRPr="00D0216B" w:rsidRDefault="000C36EB" w:rsidP="00D0216B">
      <w:pPr>
        <w:pStyle w:val="GELParrafo"/>
        <w:spacing w:line="360" w:lineRule="auto"/>
        <w:rPr>
          <w:rFonts w:asciiTheme="minorHAnsi" w:hAnsiTheme="minorHAnsi" w:cstheme="minorHAnsi"/>
          <w:b/>
        </w:rPr>
      </w:pPr>
      <w:r w:rsidRPr="00D0216B">
        <w:rPr>
          <w:rFonts w:asciiTheme="minorHAnsi" w:hAnsiTheme="minorHAnsi" w:cstheme="minorHAnsi"/>
          <w:b/>
        </w:rPr>
        <w:t>Confidencialidad</w:t>
      </w:r>
    </w:p>
    <w:p w14:paraId="247912C8" w14:textId="77777777" w:rsidR="000C36EB" w:rsidRPr="00D0216B" w:rsidRDefault="000C36EB" w:rsidP="00D0216B">
      <w:pPr>
        <w:pStyle w:val="Contenidodelatabla"/>
        <w:numPr>
          <w:ilvl w:val="0"/>
          <w:numId w:val="6"/>
        </w:numPr>
        <w:spacing w:line="360" w:lineRule="auto"/>
        <w:jc w:val="both"/>
        <w:rPr>
          <w:rFonts w:asciiTheme="minorHAnsi" w:hAnsiTheme="minorHAnsi" w:cstheme="minorHAnsi"/>
        </w:rPr>
      </w:pPr>
      <w:r w:rsidRPr="00D0216B">
        <w:rPr>
          <w:rFonts w:asciiTheme="minorHAnsi" w:hAnsiTheme="minorHAnsi" w:cstheme="minorHAnsi"/>
        </w:rPr>
        <w:lastRenderedPageBreak/>
        <w:t>Geolocalización del dispositivo.</w:t>
      </w:r>
    </w:p>
    <w:p w14:paraId="53D24FAF" w14:textId="77777777" w:rsidR="000C36EB" w:rsidRPr="00D0216B" w:rsidRDefault="000C36EB" w:rsidP="00D0216B">
      <w:pPr>
        <w:pStyle w:val="Contenidodelatabla"/>
        <w:numPr>
          <w:ilvl w:val="0"/>
          <w:numId w:val="6"/>
        </w:numPr>
        <w:spacing w:line="360" w:lineRule="auto"/>
        <w:jc w:val="both"/>
        <w:rPr>
          <w:rFonts w:asciiTheme="minorHAnsi" w:hAnsiTheme="minorHAnsi" w:cstheme="minorHAnsi"/>
        </w:rPr>
      </w:pPr>
      <w:r w:rsidRPr="00D0216B">
        <w:rPr>
          <w:rFonts w:asciiTheme="minorHAnsi" w:hAnsiTheme="minorHAnsi" w:cstheme="minorHAnsi"/>
        </w:rPr>
        <w:t>Utilización indebida de los contactos del dispositivo.</w:t>
      </w:r>
    </w:p>
    <w:p w14:paraId="4647BBEC" w14:textId="77777777" w:rsidR="00107FC6" w:rsidRPr="00D0216B" w:rsidRDefault="00107FC6" w:rsidP="00D0216B">
      <w:pPr>
        <w:tabs>
          <w:tab w:val="left" w:pos="2895"/>
        </w:tabs>
        <w:spacing w:line="360" w:lineRule="auto"/>
        <w:rPr>
          <w:rFonts w:asciiTheme="minorHAnsi" w:hAnsiTheme="minorHAnsi" w:cstheme="minorHAnsi"/>
          <w:highlight w:val="yellow"/>
        </w:rPr>
      </w:pPr>
    </w:p>
    <w:p w14:paraId="49013449" w14:textId="77777777" w:rsidR="003C67CA" w:rsidRPr="009A5124" w:rsidRDefault="009E34FF" w:rsidP="004C57AD">
      <w:pPr>
        <w:pStyle w:val="GELTtulo1"/>
        <w:numPr>
          <w:ilvl w:val="0"/>
          <w:numId w:val="27"/>
        </w:numPr>
        <w:shd w:val="clear" w:color="auto" w:fill="FFFF00"/>
        <w:tabs>
          <w:tab w:val="left" w:pos="993"/>
        </w:tabs>
        <w:ind w:left="6379" w:hanging="6237"/>
      </w:pPr>
      <w:bookmarkStart w:id="69" w:name="_Toc375236626"/>
      <w:bookmarkStart w:id="70" w:name="_Toc375237059"/>
      <w:bookmarkStart w:id="71" w:name="_Toc375316251"/>
      <w:bookmarkStart w:id="72" w:name="_Toc375316526"/>
      <w:bookmarkStart w:id="73" w:name="_Toc375326674"/>
      <w:bookmarkStart w:id="74" w:name="_Toc404244648"/>
      <w:r w:rsidRPr="009A5124">
        <w:lastRenderedPageBreak/>
        <w:t>RE</w:t>
      </w:r>
      <w:r w:rsidR="001D0B70" w:rsidRPr="009A5124">
        <w:t xml:space="preserve"> - </w:t>
      </w:r>
      <w:r w:rsidR="00CA1D2D" w:rsidRPr="009A5124">
        <w:t>FUENTES DE DATOS</w:t>
      </w:r>
      <w:bookmarkEnd w:id="69"/>
      <w:bookmarkEnd w:id="70"/>
      <w:bookmarkEnd w:id="71"/>
      <w:bookmarkEnd w:id="72"/>
      <w:bookmarkEnd w:id="73"/>
      <w:bookmarkEnd w:id="74"/>
    </w:p>
    <w:p w14:paraId="4E3FAF68" w14:textId="77777777" w:rsidR="003114F2" w:rsidRPr="00D0216B" w:rsidRDefault="003114F2" w:rsidP="00D0216B">
      <w:pPr>
        <w:spacing w:after="0" w:line="360" w:lineRule="auto"/>
        <w:contextualSpacing/>
        <w:jc w:val="right"/>
        <w:rPr>
          <w:rFonts w:asciiTheme="minorHAnsi" w:eastAsia="Calibri" w:hAnsiTheme="minorHAnsi" w:cstheme="minorHAnsi"/>
          <w:sz w:val="24"/>
          <w:szCs w:val="24"/>
          <w:highlight w:val="yellow"/>
          <w:lang w:val="es-ES"/>
        </w:rPr>
      </w:pPr>
    </w:p>
    <w:p w14:paraId="7C390F48" w14:textId="77777777" w:rsidR="009F0FEA" w:rsidRPr="00D0216B" w:rsidRDefault="009F0FEA" w:rsidP="00D0216B">
      <w:pPr>
        <w:spacing w:after="0" w:line="360" w:lineRule="auto"/>
        <w:contextualSpacing/>
        <w:jc w:val="right"/>
        <w:rPr>
          <w:rFonts w:asciiTheme="minorHAnsi" w:eastAsia="Calibri" w:hAnsiTheme="minorHAnsi" w:cstheme="minorHAnsi"/>
          <w:sz w:val="24"/>
          <w:szCs w:val="24"/>
          <w:lang w:val="es-ES"/>
        </w:rPr>
      </w:pPr>
      <w:bookmarkStart w:id="75" w:name="_Toc360629283"/>
      <w:bookmarkStart w:id="76" w:name="_Toc360632817"/>
      <w:bookmarkStart w:id="77" w:name="_Toc360783532"/>
      <w:bookmarkStart w:id="78" w:name="_Toc361300264"/>
      <w:bookmarkStart w:id="79" w:name="_Toc360629284"/>
      <w:bookmarkStart w:id="80" w:name="_Toc360632818"/>
      <w:bookmarkStart w:id="81" w:name="_Toc360783533"/>
      <w:bookmarkStart w:id="82" w:name="_Toc361300265"/>
      <w:bookmarkStart w:id="83" w:name="_Toc360629285"/>
      <w:bookmarkStart w:id="84" w:name="_Toc360632819"/>
      <w:bookmarkStart w:id="85" w:name="_Toc360783534"/>
      <w:bookmarkStart w:id="86" w:name="_Toc361300266"/>
      <w:bookmarkStart w:id="87" w:name="_Toc360629286"/>
      <w:bookmarkStart w:id="88" w:name="_Toc360632820"/>
      <w:bookmarkStart w:id="89" w:name="_Toc360783535"/>
      <w:bookmarkStart w:id="90" w:name="_Toc361300267"/>
      <w:bookmarkStart w:id="91" w:name="_Toc361301636"/>
      <w:bookmarkStart w:id="92" w:name="_Toc361301785"/>
      <w:bookmarkStart w:id="93" w:name="_Toc361301850"/>
      <w:bookmarkStart w:id="94" w:name="_Toc361304671"/>
      <w:bookmarkStart w:id="95" w:name="_Toc361304700"/>
      <w:bookmarkStart w:id="96" w:name="_Toc361304759"/>
      <w:bookmarkStart w:id="97" w:name="_Toc361319221"/>
      <w:bookmarkStart w:id="98" w:name="_Toc361319247"/>
      <w:bookmarkStart w:id="99" w:name="_Toc361320326"/>
      <w:bookmarkStart w:id="100" w:name="_Toc361321510"/>
      <w:bookmarkStart w:id="101" w:name="_Toc361321537"/>
      <w:bookmarkStart w:id="102" w:name="_Toc372117619"/>
      <w:bookmarkStart w:id="103" w:name="_Toc372117724"/>
      <w:bookmarkStart w:id="104" w:name="_Toc372209824"/>
      <w:bookmarkStart w:id="105" w:name="_Toc375234606"/>
      <w:bookmarkStart w:id="106" w:name="_Toc375234635"/>
      <w:bookmarkStart w:id="107" w:name="_Toc375234664"/>
      <w:bookmarkStart w:id="108" w:name="_Toc375234693"/>
      <w:bookmarkStart w:id="109" w:name="_Toc375234908"/>
      <w:bookmarkStart w:id="110" w:name="_Toc375235337"/>
      <w:bookmarkStart w:id="111" w:name="_Toc375235920"/>
      <w:bookmarkStart w:id="112" w:name="_Toc375236256"/>
      <w:bookmarkStart w:id="113" w:name="_Toc375236333"/>
      <w:bookmarkStart w:id="114" w:name="_Toc375235232"/>
      <w:bookmarkStart w:id="115" w:name="_Toc375235535"/>
      <w:bookmarkStart w:id="116" w:name="_Toc375236627"/>
      <w:bookmarkStart w:id="117" w:name="_Toc375237060"/>
      <w:bookmarkStart w:id="118" w:name="_Toc375237671"/>
      <w:bookmarkStart w:id="119" w:name="_Toc375236984"/>
      <w:bookmarkStart w:id="120" w:name="_Toc375238145"/>
      <w:bookmarkStart w:id="121" w:name="_Toc375239606"/>
      <w:bookmarkStart w:id="122" w:name="_Toc375240522"/>
      <w:bookmarkStart w:id="123" w:name="_Toc375243247"/>
      <w:bookmarkStart w:id="124" w:name="_Toc375243502"/>
      <w:bookmarkStart w:id="125" w:name="_Toc375309152"/>
      <w:bookmarkStart w:id="126" w:name="_Toc375309261"/>
      <w:bookmarkStart w:id="127" w:name="_Toc375309513"/>
      <w:bookmarkStart w:id="128" w:name="_Toc361301639"/>
      <w:bookmarkStart w:id="129" w:name="_Toc361301788"/>
      <w:bookmarkStart w:id="130" w:name="_Toc361301853"/>
      <w:bookmarkStart w:id="131" w:name="_Toc361304674"/>
      <w:bookmarkStart w:id="132" w:name="_Toc361304703"/>
      <w:bookmarkStart w:id="133" w:name="_Toc361304762"/>
      <w:bookmarkStart w:id="134" w:name="_Toc361319224"/>
      <w:bookmarkStart w:id="135" w:name="_Toc361319250"/>
      <w:bookmarkStart w:id="136" w:name="_Toc361320329"/>
      <w:bookmarkStart w:id="137" w:name="_Toc361321513"/>
      <w:bookmarkStart w:id="138" w:name="_Toc361321540"/>
      <w:bookmarkStart w:id="139" w:name="_Toc372117622"/>
      <w:bookmarkStart w:id="140" w:name="_Toc372117727"/>
      <w:bookmarkStart w:id="141" w:name="_Toc372209827"/>
      <w:bookmarkStart w:id="142" w:name="_Toc375234609"/>
      <w:bookmarkStart w:id="143" w:name="_Toc375234638"/>
      <w:bookmarkStart w:id="144" w:name="_Toc375234667"/>
      <w:bookmarkStart w:id="145" w:name="_Toc375234696"/>
      <w:bookmarkStart w:id="146" w:name="_Toc375234911"/>
      <w:bookmarkStart w:id="147" w:name="_Toc375235340"/>
      <w:bookmarkStart w:id="148" w:name="_Toc375235923"/>
      <w:bookmarkStart w:id="149" w:name="_Toc375236259"/>
      <w:bookmarkStart w:id="150" w:name="_Toc375236336"/>
      <w:bookmarkStart w:id="151" w:name="_Toc375235235"/>
      <w:bookmarkStart w:id="152" w:name="_Toc375235538"/>
      <w:bookmarkStart w:id="153" w:name="_Toc375236630"/>
      <w:bookmarkStart w:id="154" w:name="_Toc375237063"/>
      <w:bookmarkStart w:id="155" w:name="_Toc375237674"/>
      <w:bookmarkStart w:id="156" w:name="_Toc375236987"/>
      <w:bookmarkStart w:id="157" w:name="_Toc375238148"/>
      <w:bookmarkStart w:id="158" w:name="_Toc375239609"/>
      <w:bookmarkStart w:id="159" w:name="_Toc375240525"/>
      <w:bookmarkStart w:id="160" w:name="_Toc375243250"/>
      <w:bookmarkStart w:id="161" w:name="_Toc375243505"/>
      <w:bookmarkStart w:id="162" w:name="_Toc375309155"/>
      <w:bookmarkStart w:id="163" w:name="_Toc375309264"/>
      <w:bookmarkStart w:id="164" w:name="_Toc37530951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14:paraId="340C2994" w14:textId="77777777" w:rsidR="00C608CC" w:rsidRPr="00D0216B" w:rsidRDefault="00670F79" w:rsidP="00456B71">
      <w:pPr>
        <w:pStyle w:val="GELTtulo2"/>
        <w:rPr>
          <w:rStyle w:val="Textoennegrita"/>
          <w:bCs/>
        </w:rPr>
      </w:pPr>
      <w:bookmarkStart w:id="165" w:name="_Toc362347988"/>
      <w:bookmarkStart w:id="166" w:name="_Toc363824214"/>
      <w:bookmarkStart w:id="167" w:name="_Toc363824356"/>
      <w:bookmarkStart w:id="168" w:name="_Toc373154250"/>
      <w:bookmarkStart w:id="169" w:name="_Toc373156108"/>
      <w:bookmarkStart w:id="170" w:name="_Toc374547913"/>
      <w:bookmarkStart w:id="171" w:name="_Toc374951809"/>
      <w:bookmarkStart w:id="172" w:name="_Toc374951830"/>
      <w:bookmarkStart w:id="173" w:name="_Toc375375193"/>
      <w:bookmarkStart w:id="174" w:name="_Toc375375323"/>
      <w:bookmarkStart w:id="175" w:name="_Toc375468869"/>
      <w:bookmarkStart w:id="176" w:name="_Toc375486951"/>
      <w:bookmarkStart w:id="177" w:name="_Toc376425602"/>
      <w:bookmarkStart w:id="178" w:name="_Toc376425746"/>
      <w:bookmarkStart w:id="179" w:name="_Toc379709237"/>
      <w:bookmarkStart w:id="180" w:name="_Toc379709388"/>
      <w:bookmarkStart w:id="181" w:name="_Toc379709593"/>
      <w:bookmarkStart w:id="182" w:name="_Toc380428186"/>
      <w:bookmarkStart w:id="183" w:name="_Toc388970605"/>
      <w:bookmarkStart w:id="184" w:name="_Toc389840322"/>
      <w:bookmarkStart w:id="185" w:name="_Toc390073770"/>
      <w:bookmarkStart w:id="186" w:name="_Toc390074453"/>
      <w:bookmarkStart w:id="187" w:name="_Toc390446392"/>
      <w:bookmarkStart w:id="188" w:name="_Toc390693996"/>
      <w:bookmarkStart w:id="189" w:name="_Toc390694136"/>
      <w:bookmarkStart w:id="190" w:name="_Toc390778861"/>
      <w:bookmarkStart w:id="191" w:name="_Toc390779001"/>
      <w:bookmarkStart w:id="192" w:name="_Toc390779141"/>
      <w:bookmarkStart w:id="193" w:name="_Toc390779281"/>
      <w:bookmarkStart w:id="194" w:name="_Toc390780059"/>
      <w:bookmarkStart w:id="195" w:name="_Toc390937637"/>
      <w:bookmarkStart w:id="196" w:name="_Toc390937952"/>
      <w:bookmarkStart w:id="197" w:name="_Toc390938099"/>
      <w:bookmarkStart w:id="198" w:name="_Toc391654562"/>
      <w:bookmarkStart w:id="199" w:name="_Toc362347989"/>
      <w:bookmarkStart w:id="200" w:name="_Toc363824215"/>
      <w:bookmarkStart w:id="201" w:name="_Toc363824357"/>
      <w:bookmarkStart w:id="202" w:name="_Toc373154251"/>
      <w:bookmarkStart w:id="203" w:name="_Toc373156109"/>
      <w:bookmarkStart w:id="204" w:name="_Toc374547914"/>
      <w:bookmarkStart w:id="205" w:name="_Toc374951810"/>
      <w:bookmarkStart w:id="206" w:name="_Toc374951831"/>
      <w:bookmarkStart w:id="207" w:name="_Toc375375194"/>
      <w:bookmarkStart w:id="208" w:name="_Toc375375324"/>
      <w:bookmarkStart w:id="209" w:name="_Toc375468870"/>
      <w:bookmarkStart w:id="210" w:name="_Toc375486952"/>
      <w:bookmarkStart w:id="211" w:name="_Toc376425603"/>
      <w:bookmarkStart w:id="212" w:name="_Toc376425747"/>
      <w:bookmarkStart w:id="213" w:name="_Toc379709238"/>
      <w:bookmarkStart w:id="214" w:name="_Toc379709389"/>
      <w:bookmarkStart w:id="215" w:name="_Toc379709594"/>
      <w:bookmarkStart w:id="216" w:name="_Toc380428187"/>
      <w:bookmarkStart w:id="217" w:name="_Toc388970606"/>
      <w:bookmarkStart w:id="218" w:name="_Toc389840323"/>
      <w:bookmarkStart w:id="219" w:name="_Toc390073771"/>
      <w:bookmarkStart w:id="220" w:name="_Toc390074454"/>
      <w:bookmarkStart w:id="221" w:name="_Toc390446393"/>
      <w:bookmarkStart w:id="222" w:name="_Toc390693997"/>
      <w:bookmarkStart w:id="223" w:name="_Toc390694137"/>
      <w:bookmarkStart w:id="224" w:name="_Toc390778862"/>
      <w:bookmarkStart w:id="225" w:name="_Toc390779002"/>
      <w:bookmarkStart w:id="226" w:name="_Toc390779142"/>
      <w:bookmarkStart w:id="227" w:name="_Toc390779282"/>
      <w:bookmarkStart w:id="228" w:name="_Toc390780060"/>
      <w:bookmarkStart w:id="229" w:name="_Toc390937638"/>
      <w:bookmarkStart w:id="230" w:name="_Toc390937953"/>
      <w:bookmarkStart w:id="231" w:name="_Toc390938100"/>
      <w:bookmarkStart w:id="232" w:name="_Toc391654563"/>
      <w:bookmarkStart w:id="233" w:name="_Toc362347990"/>
      <w:bookmarkStart w:id="234" w:name="_Toc363824216"/>
      <w:bookmarkStart w:id="235" w:name="_Toc363824358"/>
      <w:bookmarkStart w:id="236" w:name="_Toc373154252"/>
      <w:bookmarkStart w:id="237" w:name="_Toc373156110"/>
      <w:bookmarkStart w:id="238" w:name="_Toc374547915"/>
      <w:bookmarkStart w:id="239" w:name="_Toc374951811"/>
      <w:bookmarkStart w:id="240" w:name="_Toc374951832"/>
      <w:bookmarkStart w:id="241" w:name="_Toc375375195"/>
      <w:bookmarkStart w:id="242" w:name="_Toc375375325"/>
      <w:bookmarkStart w:id="243" w:name="_Toc375468871"/>
      <w:bookmarkStart w:id="244" w:name="_Toc375486953"/>
      <w:bookmarkStart w:id="245" w:name="_Toc376425604"/>
      <w:bookmarkStart w:id="246" w:name="_Toc376425748"/>
      <w:bookmarkStart w:id="247" w:name="_Toc379709239"/>
      <w:bookmarkStart w:id="248" w:name="_Toc379709390"/>
      <w:bookmarkStart w:id="249" w:name="_Toc379709595"/>
      <w:bookmarkStart w:id="250" w:name="_Toc380428188"/>
      <w:bookmarkStart w:id="251" w:name="_Toc388970607"/>
      <w:bookmarkStart w:id="252" w:name="_Toc389840324"/>
      <w:bookmarkStart w:id="253" w:name="_Toc390073772"/>
      <w:bookmarkStart w:id="254" w:name="_Toc390074455"/>
      <w:bookmarkStart w:id="255" w:name="_Toc390446394"/>
      <w:bookmarkStart w:id="256" w:name="_Toc390693998"/>
      <w:bookmarkStart w:id="257" w:name="_Toc390694138"/>
      <w:bookmarkStart w:id="258" w:name="_Toc390778863"/>
      <w:bookmarkStart w:id="259" w:name="_Toc390779003"/>
      <w:bookmarkStart w:id="260" w:name="_Toc390779143"/>
      <w:bookmarkStart w:id="261" w:name="_Toc390779283"/>
      <w:bookmarkStart w:id="262" w:name="_Toc390780061"/>
      <w:bookmarkStart w:id="263" w:name="_Toc390937639"/>
      <w:bookmarkStart w:id="264" w:name="_Toc390937954"/>
      <w:bookmarkStart w:id="265" w:name="_Toc390938101"/>
      <w:bookmarkStart w:id="266" w:name="_Toc391654564"/>
      <w:bookmarkStart w:id="267" w:name="_Toc362347991"/>
      <w:bookmarkStart w:id="268" w:name="_Toc363824217"/>
      <w:bookmarkStart w:id="269" w:name="_Toc363824359"/>
      <w:bookmarkStart w:id="270" w:name="_Toc373154253"/>
      <w:bookmarkStart w:id="271" w:name="_Toc373156111"/>
      <w:bookmarkStart w:id="272" w:name="_Toc374547916"/>
      <w:bookmarkStart w:id="273" w:name="_Toc374951812"/>
      <w:bookmarkStart w:id="274" w:name="_Toc374951833"/>
      <w:bookmarkStart w:id="275" w:name="_Toc375375196"/>
      <w:bookmarkStart w:id="276" w:name="_Toc375375326"/>
      <w:bookmarkStart w:id="277" w:name="_Toc375468872"/>
      <w:bookmarkStart w:id="278" w:name="_Toc375486954"/>
      <w:bookmarkStart w:id="279" w:name="_Toc376425605"/>
      <w:bookmarkStart w:id="280" w:name="_Toc376425749"/>
      <w:bookmarkStart w:id="281" w:name="_Toc379709240"/>
      <w:bookmarkStart w:id="282" w:name="_Toc379709391"/>
      <w:bookmarkStart w:id="283" w:name="_Toc379709596"/>
      <w:bookmarkStart w:id="284" w:name="_Toc380428189"/>
      <w:bookmarkStart w:id="285" w:name="_Toc388970608"/>
      <w:bookmarkStart w:id="286" w:name="_Toc389840325"/>
      <w:bookmarkStart w:id="287" w:name="_Toc390073773"/>
      <w:bookmarkStart w:id="288" w:name="_Toc390074456"/>
      <w:bookmarkStart w:id="289" w:name="_Toc390446395"/>
      <w:bookmarkStart w:id="290" w:name="_Toc390693999"/>
      <w:bookmarkStart w:id="291" w:name="_Toc390694139"/>
      <w:bookmarkStart w:id="292" w:name="_Toc390778864"/>
      <w:bookmarkStart w:id="293" w:name="_Toc390779004"/>
      <w:bookmarkStart w:id="294" w:name="_Toc390779144"/>
      <w:bookmarkStart w:id="295" w:name="_Toc390779284"/>
      <w:bookmarkStart w:id="296" w:name="_Toc390780062"/>
      <w:bookmarkStart w:id="297" w:name="_Toc390937640"/>
      <w:bookmarkStart w:id="298" w:name="_Toc390937955"/>
      <w:bookmarkStart w:id="299" w:name="_Toc390938102"/>
      <w:bookmarkStart w:id="300" w:name="_Toc391654565"/>
      <w:bookmarkStart w:id="301" w:name="_Toc404244649"/>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r>
        <w:rPr>
          <w:rStyle w:val="Textoennegrita"/>
          <w:b/>
          <w:bCs/>
          <w:caps/>
        </w:rPr>
        <w:t xml:space="preserve">8.1 </w:t>
      </w:r>
      <w:r w:rsidR="00410A94" w:rsidRPr="00410A94">
        <w:rPr>
          <w:rStyle w:val="Textoennegrita"/>
          <w:b/>
          <w:bCs/>
          <w:caps/>
        </w:rPr>
        <w:t>WEB SERVICES APLICACIÓN</w:t>
      </w:r>
      <w:r w:rsidR="00C608CC" w:rsidRPr="00D0216B">
        <w:rPr>
          <w:rStyle w:val="Textoennegrita"/>
          <w:bCs/>
        </w:rPr>
        <w:t>:</w:t>
      </w:r>
      <w:bookmarkEnd w:id="301"/>
    </w:p>
    <w:p w14:paraId="51A3E64F" w14:textId="327B230B" w:rsidR="00AA2D1A" w:rsidRPr="00D0216B" w:rsidRDefault="00AA2D1A" w:rsidP="00AA2D1A">
      <w:pPr>
        <w:pStyle w:val="GELParrafo"/>
        <w:spacing w:line="360" w:lineRule="auto"/>
        <w:rPr>
          <w:rFonts w:asciiTheme="minorHAnsi" w:hAnsiTheme="minorHAnsi" w:cstheme="minorHAnsi"/>
          <w:szCs w:val="24"/>
        </w:rPr>
      </w:pPr>
      <w:r>
        <w:rPr>
          <w:rFonts w:asciiTheme="minorHAnsi" w:hAnsiTheme="minorHAnsi" w:cstheme="minorHAnsi"/>
          <w:szCs w:val="24"/>
        </w:rPr>
        <w:t>L</w:t>
      </w:r>
      <w:r w:rsidRPr="00D0216B">
        <w:rPr>
          <w:rFonts w:asciiTheme="minorHAnsi" w:hAnsiTheme="minorHAnsi" w:cstheme="minorHAnsi"/>
          <w:szCs w:val="24"/>
        </w:rPr>
        <w:t>a aplicación cuenta con</w:t>
      </w:r>
      <w:r w:rsidR="00B8023F">
        <w:rPr>
          <w:rFonts w:asciiTheme="minorHAnsi" w:hAnsiTheme="minorHAnsi" w:cstheme="minorHAnsi"/>
          <w:szCs w:val="24"/>
        </w:rPr>
        <w:t xml:space="preserve"> diversos</w:t>
      </w:r>
      <w:r w:rsidR="002A024B">
        <w:rPr>
          <w:rFonts w:asciiTheme="minorHAnsi" w:hAnsiTheme="minorHAnsi" w:cstheme="minorHAnsi"/>
          <w:szCs w:val="24"/>
        </w:rPr>
        <w:t xml:space="preserve"> web </w:t>
      </w:r>
      <w:proofErr w:type="spellStart"/>
      <w:r w:rsidR="002A024B">
        <w:rPr>
          <w:rFonts w:asciiTheme="minorHAnsi" w:hAnsiTheme="minorHAnsi" w:cstheme="minorHAnsi"/>
          <w:szCs w:val="24"/>
        </w:rPr>
        <w:t>services</w:t>
      </w:r>
      <w:proofErr w:type="spellEnd"/>
      <w:r w:rsidR="00B8023F">
        <w:rPr>
          <w:rFonts w:asciiTheme="minorHAnsi" w:hAnsiTheme="minorHAnsi" w:cstheme="minorHAnsi"/>
          <w:szCs w:val="24"/>
        </w:rPr>
        <w:t>, los cuales</w:t>
      </w:r>
      <w:r w:rsidRPr="00D0216B">
        <w:rPr>
          <w:rFonts w:asciiTheme="minorHAnsi" w:hAnsiTheme="minorHAnsi" w:cstheme="minorHAnsi"/>
          <w:szCs w:val="24"/>
        </w:rPr>
        <w:t xml:space="preserve"> almacena</w:t>
      </w:r>
      <w:r w:rsidR="00B8023F">
        <w:rPr>
          <w:rFonts w:asciiTheme="minorHAnsi" w:hAnsiTheme="minorHAnsi" w:cstheme="minorHAnsi"/>
          <w:szCs w:val="24"/>
        </w:rPr>
        <w:t>n y retornan</w:t>
      </w:r>
      <w:r w:rsidRPr="00D0216B">
        <w:rPr>
          <w:rFonts w:asciiTheme="minorHAnsi" w:hAnsiTheme="minorHAnsi" w:cstheme="minorHAnsi"/>
          <w:szCs w:val="24"/>
        </w:rPr>
        <w:t xml:space="preserve"> </w:t>
      </w:r>
      <w:r w:rsidR="00B8023F">
        <w:rPr>
          <w:rFonts w:asciiTheme="minorHAnsi" w:hAnsiTheme="minorHAnsi" w:cstheme="minorHAnsi"/>
          <w:szCs w:val="24"/>
        </w:rPr>
        <w:t>la información relacionada necesaria para trabajar con la aplicación.</w:t>
      </w:r>
    </w:p>
    <w:p w14:paraId="17C752D9" w14:textId="77777777" w:rsidR="00AA2D1A" w:rsidRPr="00D0216B" w:rsidRDefault="00AA2D1A" w:rsidP="00D0216B">
      <w:pPr>
        <w:pStyle w:val="GELParrafo"/>
        <w:spacing w:line="360" w:lineRule="auto"/>
        <w:rPr>
          <w:rFonts w:asciiTheme="minorHAnsi" w:hAnsiTheme="minorHAnsi" w:cstheme="minorHAnsi"/>
          <w:szCs w:val="24"/>
        </w:rPr>
      </w:pPr>
    </w:p>
    <w:p w14:paraId="54C202C2" w14:textId="77777777" w:rsidR="00525C06" w:rsidRPr="00D0216B" w:rsidRDefault="00525C06" w:rsidP="00D0216B">
      <w:pPr>
        <w:pStyle w:val="GELParrafo"/>
        <w:spacing w:line="360" w:lineRule="auto"/>
        <w:rPr>
          <w:rFonts w:asciiTheme="minorHAnsi" w:hAnsiTheme="minorHAnsi" w:cstheme="minorHAnsi"/>
          <w:szCs w:val="24"/>
        </w:rPr>
      </w:pPr>
    </w:p>
    <w:p w14:paraId="31F0A199" w14:textId="77777777" w:rsidR="00525C06" w:rsidRPr="00D0216B" w:rsidRDefault="00525C06" w:rsidP="00D0216B">
      <w:pPr>
        <w:pStyle w:val="GELParrafo"/>
        <w:spacing w:line="360" w:lineRule="auto"/>
        <w:rPr>
          <w:rFonts w:asciiTheme="minorHAnsi" w:hAnsiTheme="minorHAnsi" w:cstheme="minorHAnsi"/>
          <w:szCs w:val="24"/>
        </w:rPr>
      </w:pPr>
      <w:r w:rsidRPr="00D0216B">
        <w:rPr>
          <w:rFonts w:asciiTheme="minorHAnsi" w:hAnsiTheme="minorHAnsi" w:cstheme="minorHAnsi"/>
          <w:szCs w:val="24"/>
        </w:rPr>
        <w:t xml:space="preserve">Este web </w:t>
      </w:r>
      <w:proofErr w:type="spellStart"/>
      <w:r w:rsidRPr="00D0216B">
        <w:rPr>
          <w:rFonts w:asciiTheme="minorHAnsi" w:hAnsiTheme="minorHAnsi" w:cstheme="minorHAnsi"/>
          <w:szCs w:val="24"/>
        </w:rPr>
        <w:t>service</w:t>
      </w:r>
      <w:proofErr w:type="spellEnd"/>
      <w:r w:rsidRPr="00D0216B">
        <w:rPr>
          <w:rFonts w:asciiTheme="minorHAnsi" w:hAnsiTheme="minorHAnsi" w:cstheme="minorHAnsi"/>
          <w:szCs w:val="24"/>
        </w:rPr>
        <w:t xml:space="preserve"> tiene las siguientes características:</w:t>
      </w:r>
    </w:p>
    <w:p w14:paraId="77742B3E" w14:textId="749527E0" w:rsidR="00C608CC" w:rsidRPr="00D0216B" w:rsidRDefault="00C608CC" w:rsidP="004C57AD">
      <w:pPr>
        <w:numPr>
          <w:ilvl w:val="0"/>
          <w:numId w:val="58"/>
        </w:numPr>
        <w:spacing w:before="100" w:beforeAutospacing="1" w:after="100" w:afterAutospacing="1" w:line="360" w:lineRule="auto"/>
        <w:rPr>
          <w:rFonts w:asciiTheme="minorHAnsi" w:eastAsia="Times New Roman" w:hAnsiTheme="minorHAnsi" w:cstheme="minorHAnsi"/>
          <w:sz w:val="24"/>
          <w:szCs w:val="24"/>
        </w:rPr>
      </w:pPr>
      <w:r w:rsidRPr="00D0216B">
        <w:rPr>
          <w:rFonts w:asciiTheme="minorHAnsi" w:eastAsia="Times New Roman" w:hAnsiTheme="minorHAnsi" w:cstheme="minorHAnsi"/>
          <w:sz w:val="24"/>
          <w:szCs w:val="24"/>
        </w:rPr>
        <w:t xml:space="preserve">Sistema Operativo, </w:t>
      </w:r>
      <w:r w:rsidR="00B8023F">
        <w:rPr>
          <w:rFonts w:asciiTheme="minorHAnsi" w:eastAsia="Times New Roman" w:hAnsiTheme="minorHAnsi" w:cstheme="minorHAnsi"/>
          <w:sz w:val="24"/>
          <w:szCs w:val="24"/>
        </w:rPr>
        <w:t>windows server 2008</w:t>
      </w:r>
    </w:p>
    <w:p w14:paraId="3EABE05C" w14:textId="6C3FC89E" w:rsidR="00C608CC" w:rsidRPr="00D0216B" w:rsidRDefault="00C608CC" w:rsidP="004C57AD">
      <w:pPr>
        <w:numPr>
          <w:ilvl w:val="0"/>
          <w:numId w:val="58"/>
        </w:numPr>
        <w:spacing w:before="100" w:beforeAutospacing="1" w:after="100" w:afterAutospacing="1" w:line="360" w:lineRule="auto"/>
        <w:rPr>
          <w:rFonts w:asciiTheme="minorHAnsi" w:eastAsia="Times New Roman" w:hAnsiTheme="minorHAnsi" w:cstheme="minorHAnsi"/>
          <w:sz w:val="24"/>
          <w:szCs w:val="24"/>
        </w:rPr>
      </w:pPr>
      <w:r w:rsidRPr="00D0216B">
        <w:rPr>
          <w:rFonts w:asciiTheme="minorHAnsi" w:eastAsia="Times New Roman" w:hAnsiTheme="minorHAnsi" w:cstheme="minorHAnsi"/>
          <w:sz w:val="24"/>
          <w:szCs w:val="24"/>
        </w:rPr>
        <w:t xml:space="preserve">Servidor de Aplicaciones, </w:t>
      </w:r>
      <w:r w:rsidR="00B8023F">
        <w:rPr>
          <w:rFonts w:asciiTheme="minorHAnsi" w:eastAsia="Times New Roman" w:hAnsiTheme="minorHAnsi" w:cstheme="minorHAnsi"/>
          <w:sz w:val="24"/>
          <w:szCs w:val="24"/>
        </w:rPr>
        <w:t>internet information service</w:t>
      </w:r>
    </w:p>
    <w:p w14:paraId="62CB068E" w14:textId="38892C64" w:rsidR="00C608CC" w:rsidRPr="00D0216B" w:rsidRDefault="00C608CC" w:rsidP="004C57AD">
      <w:pPr>
        <w:pStyle w:val="GELParrafo"/>
        <w:numPr>
          <w:ilvl w:val="0"/>
          <w:numId w:val="58"/>
        </w:numPr>
        <w:spacing w:line="360" w:lineRule="auto"/>
        <w:rPr>
          <w:rFonts w:asciiTheme="minorHAnsi" w:hAnsiTheme="minorHAnsi" w:cstheme="minorHAnsi"/>
          <w:szCs w:val="24"/>
        </w:rPr>
      </w:pPr>
      <w:r w:rsidRPr="00D0216B">
        <w:rPr>
          <w:rFonts w:asciiTheme="minorHAnsi" w:eastAsia="Times New Roman" w:hAnsiTheme="minorHAnsi" w:cstheme="minorHAnsi"/>
          <w:szCs w:val="24"/>
        </w:rPr>
        <w:t>Base de Datos,</w:t>
      </w:r>
      <w:r w:rsidR="00B8023F">
        <w:rPr>
          <w:rFonts w:asciiTheme="minorHAnsi" w:eastAsia="Times New Roman" w:hAnsiTheme="minorHAnsi" w:cstheme="minorHAnsi"/>
          <w:szCs w:val="24"/>
        </w:rPr>
        <w:t xml:space="preserve"> </w:t>
      </w:r>
      <w:proofErr w:type="spellStart"/>
      <w:r w:rsidR="00B8023F">
        <w:rPr>
          <w:rFonts w:asciiTheme="minorHAnsi" w:eastAsia="Times New Roman" w:hAnsiTheme="minorHAnsi" w:cstheme="minorHAnsi"/>
          <w:szCs w:val="24"/>
        </w:rPr>
        <w:t>sql</w:t>
      </w:r>
      <w:proofErr w:type="spellEnd"/>
      <w:r w:rsidR="00B8023F">
        <w:rPr>
          <w:rFonts w:asciiTheme="minorHAnsi" w:eastAsia="Times New Roman" w:hAnsiTheme="minorHAnsi" w:cstheme="minorHAnsi"/>
          <w:szCs w:val="24"/>
        </w:rPr>
        <w:t xml:space="preserve"> server</w:t>
      </w:r>
      <w:r w:rsidRPr="00D0216B">
        <w:rPr>
          <w:rFonts w:asciiTheme="minorHAnsi" w:eastAsia="Times New Roman" w:hAnsiTheme="minorHAnsi" w:cstheme="minorHAnsi"/>
          <w:szCs w:val="24"/>
        </w:rPr>
        <w:t xml:space="preserve">   </w:t>
      </w:r>
      <w:r w:rsidRPr="00D0216B">
        <w:rPr>
          <w:rFonts w:asciiTheme="minorHAnsi" w:hAnsiTheme="minorHAnsi" w:cstheme="minorHAnsi"/>
          <w:szCs w:val="24"/>
        </w:rPr>
        <w:t xml:space="preserve"> </w:t>
      </w:r>
    </w:p>
    <w:p w14:paraId="44076CD5" w14:textId="11AB89E8" w:rsidR="00EE588A" w:rsidRPr="00D0216B" w:rsidRDefault="00B8023F" w:rsidP="004C57AD">
      <w:pPr>
        <w:pStyle w:val="Prrafodelista"/>
        <w:numPr>
          <w:ilvl w:val="0"/>
          <w:numId w:val="58"/>
        </w:numPr>
        <w:spacing w:line="360" w:lineRule="auto"/>
        <w:rPr>
          <w:sz w:val="24"/>
          <w:szCs w:val="24"/>
        </w:rPr>
      </w:pPr>
      <w:r>
        <w:rPr>
          <w:rFonts w:ascii="Arial" w:hAnsi="Arial" w:cs="Arial"/>
          <w:sz w:val="24"/>
          <w:szCs w:val="24"/>
        </w:rPr>
        <w:t>Asp.net  con servicios SOAP</w:t>
      </w:r>
    </w:p>
    <w:p w14:paraId="6BE6F1A1" w14:textId="39A106D3" w:rsidR="00EE588A" w:rsidRPr="00B8023F" w:rsidRDefault="00EE588A" w:rsidP="00B8023F">
      <w:pPr>
        <w:spacing w:line="360" w:lineRule="auto"/>
        <w:rPr>
          <w:sz w:val="24"/>
          <w:szCs w:val="24"/>
        </w:rPr>
      </w:pPr>
    </w:p>
    <w:p w14:paraId="15D0ADEB" w14:textId="77777777" w:rsidR="006725DF" w:rsidRPr="00D0216B" w:rsidRDefault="006725DF" w:rsidP="00D0216B">
      <w:pPr>
        <w:spacing w:line="360" w:lineRule="auto"/>
        <w:rPr>
          <w:sz w:val="24"/>
          <w:szCs w:val="24"/>
        </w:rPr>
      </w:pPr>
    </w:p>
    <w:p w14:paraId="01ACD0BD" w14:textId="77777777" w:rsidR="006725DF" w:rsidRPr="00D0216B" w:rsidRDefault="006725DF" w:rsidP="00D0216B">
      <w:pPr>
        <w:pStyle w:val="GELParrafo"/>
        <w:spacing w:line="360" w:lineRule="auto"/>
        <w:ind w:firstLine="708"/>
      </w:pPr>
    </w:p>
    <w:p w14:paraId="5DD09742" w14:textId="77777777" w:rsidR="009F0FEA" w:rsidRPr="00D0216B" w:rsidRDefault="009F0FEA" w:rsidP="00D0216B">
      <w:pPr>
        <w:pStyle w:val="GELParrafo"/>
        <w:spacing w:line="360" w:lineRule="auto"/>
        <w:ind w:left="720"/>
        <w:rPr>
          <w:rStyle w:val="Hipervnculo"/>
          <w:rFonts w:asciiTheme="minorHAnsi" w:hAnsiTheme="minorHAnsi" w:cstheme="minorHAnsi"/>
          <w:color w:val="auto"/>
        </w:rPr>
      </w:pPr>
    </w:p>
    <w:p w14:paraId="2647AC73" w14:textId="77777777" w:rsidR="009F0FEA" w:rsidRPr="00D0216B" w:rsidRDefault="009F0FEA" w:rsidP="00D0216B">
      <w:pPr>
        <w:shd w:val="clear" w:color="auto" w:fill="FFFFFF"/>
        <w:spacing w:line="360" w:lineRule="auto"/>
        <w:rPr>
          <w:rFonts w:asciiTheme="minorHAnsi" w:hAnsiTheme="minorHAnsi" w:cstheme="minorHAnsi"/>
          <w:sz w:val="20"/>
          <w:szCs w:val="20"/>
        </w:rPr>
      </w:pPr>
      <w:r w:rsidRPr="00D0216B">
        <w:rPr>
          <w:rStyle w:val="Textoennegrita"/>
          <w:rFonts w:asciiTheme="minorHAnsi" w:hAnsiTheme="minorHAnsi" w:cstheme="minorHAnsi"/>
          <w:sz w:val="18"/>
          <w:szCs w:val="18"/>
        </w:rPr>
        <w:t> </w:t>
      </w:r>
    </w:p>
    <w:p w14:paraId="26AF90B8" w14:textId="77777777" w:rsidR="009F0FEA" w:rsidRPr="00D0216B" w:rsidRDefault="009F0FEA" w:rsidP="00D0216B">
      <w:pPr>
        <w:shd w:val="clear" w:color="auto" w:fill="FFFFFF"/>
        <w:spacing w:before="100" w:beforeAutospacing="1" w:after="100" w:afterAutospacing="1" w:line="360" w:lineRule="auto"/>
        <w:rPr>
          <w:rFonts w:ascii="Arial" w:hAnsi="Arial" w:cs="Arial"/>
          <w:sz w:val="20"/>
          <w:szCs w:val="20"/>
        </w:rPr>
      </w:pPr>
    </w:p>
    <w:p w14:paraId="63C4913D" w14:textId="6EEDBEDC" w:rsidR="002B4632" w:rsidRPr="00097C2F" w:rsidRDefault="002B4632" w:rsidP="00097C2F">
      <w:pPr>
        <w:spacing w:after="0" w:line="360" w:lineRule="auto"/>
        <w:rPr>
          <w:rFonts w:ascii="Arial" w:hAnsi="Arial"/>
          <w:b/>
          <w:sz w:val="24"/>
          <w:lang w:val="es-ES"/>
        </w:rPr>
      </w:pPr>
    </w:p>
    <w:p w14:paraId="0704C142" w14:textId="77777777" w:rsidR="002B4632" w:rsidRPr="00D0216B" w:rsidRDefault="002B4632" w:rsidP="00D0216B">
      <w:pPr>
        <w:pStyle w:val="GELTtulo0"/>
        <w:spacing w:line="360" w:lineRule="auto"/>
      </w:pPr>
    </w:p>
    <w:p w14:paraId="5C76AA43" w14:textId="77777777" w:rsidR="00177840" w:rsidRPr="00D0216B" w:rsidRDefault="00A634CB" w:rsidP="00D0216B">
      <w:pPr>
        <w:pStyle w:val="GELTtulo0"/>
        <w:spacing w:line="360" w:lineRule="auto"/>
      </w:pPr>
      <w:r w:rsidRPr="00D0216B">
        <w:t>DISEÑO</w:t>
      </w:r>
    </w:p>
    <w:p w14:paraId="4F6EA966" w14:textId="6B560A28" w:rsidR="00A634CB" w:rsidRPr="009A5124" w:rsidRDefault="00834431" w:rsidP="004C57AD">
      <w:pPr>
        <w:pStyle w:val="GELTtulo1"/>
        <w:numPr>
          <w:ilvl w:val="0"/>
          <w:numId w:val="27"/>
        </w:numPr>
        <w:tabs>
          <w:tab w:val="left" w:pos="993"/>
        </w:tabs>
        <w:ind w:left="6379" w:hanging="6237"/>
      </w:pPr>
      <w:bookmarkStart w:id="302" w:name="_Toc404244650"/>
      <w:bookmarkStart w:id="303" w:name="_Toc375236631"/>
      <w:bookmarkStart w:id="304" w:name="_Toc375237064"/>
      <w:bookmarkStart w:id="305" w:name="_Toc375316253"/>
      <w:bookmarkStart w:id="306" w:name="_Toc375316528"/>
      <w:bookmarkStart w:id="307" w:name="_Toc375326676"/>
      <w:r w:rsidRPr="00834431">
        <w:rPr>
          <w:highlight w:val="yellow"/>
        </w:rPr>
        <w:lastRenderedPageBreak/>
        <w:t xml:space="preserve">- </w:t>
      </w:r>
      <w:bookmarkStart w:id="308" w:name="_Toc374001484"/>
      <w:r w:rsidRPr="00834431">
        <w:rPr>
          <w:highlight w:val="yellow"/>
        </w:rPr>
        <w:t>DESCRIPCIÓN DE LA APLICACIÓN</w:t>
      </w:r>
      <w:bookmarkEnd w:id="308"/>
      <w:bookmarkEnd w:id="302"/>
      <w:bookmarkEnd w:id="303"/>
      <w:bookmarkEnd w:id="304"/>
      <w:bookmarkEnd w:id="305"/>
      <w:bookmarkEnd w:id="306"/>
      <w:bookmarkEnd w:id="307"/>
    </w:p>
    <w:p w14:paraId="1C20CF41" w14:textId="1FD1C15E" w:rsidR="008D592A" w:rsidRPr="001F3A25" w:rsidRDefault="008D592A" w:rsidP="008D592A">
      <w:pPr>
        <w:pStyle w:val="NormalWeb"/>
        <w:spacing w:before="0" w:beforeAutospacing="0" w:after="0" w:afterAutospacing="0"/>
        <w:jc w:val="both"/>
      </w:pPr>
      <w:r>
        <w:rPr>
          <w:rFonts w:asciiTheme="minorHAnsi" w:hAnsiTheme="minorHAnsi" w:cstheme="minorHAnsi"/>
          <w:position w:val="1"/>
          <w:sz w:val="96"/>
          <w:szCs w:val="96"/>
        </w:rPr>
        <w:t>L</w:t>
      </w:r>
      <w:r>
        <w:rPr>
          <w:rFonts w:ascii="Arial" w:hAnsi="Arial" w:cs="Arial"/>
        </w:rPr>
        <w:t>a aplicación móvil para dar solución al reto Servicio de empleo movil, planteado por la misma entidad, durante la convocatoria móvil celebrada en la ciudad de Bogotá, permite consultar a todo tipo de usuarios las ofertas de empleo existentes a lo largo del territorio nacional categorizadas por diferentes filtros y permitiendo la busqueda especifica según las necesidades del usuario.</w:t>
      </w:r>
    </w:p>
    <w:p w14:paraId="7346D291" w14:textId="51C560D6" w:rsidR="007970E7" w:rsidRDefault="00F62235" w:rsidP="008D592A">
      <w:pPr>
        <w:pStyle w:val="GELParrafo"/>
        <w:rPr>
          <w:bCs/>
        </w:rPr>
      </w:pPr>
      <w:r w:rsidRPr="00F62235">
        <w:rPr>
          <w:bCs/>
        </w:rPr>
        <w:t xml:space="preserve"> </w:t>
      </w:r>
    </w:p>
    <w:p w14:paraId="7F090061" w14:textId="77777777" w:rsidR="007970E7" w:rsidRPr="00D0216B" w:rsidRDefault="007970E7" w:rsidP="00D0216B">
      <w:pPr>
        <w:pStyle w:val="GELParrafo"/>
        <w:spacing w:line="360" w:lineRule="auto"/>
        <w:rPr>
          <w:bCs/>
        </w:rPr>
      </w:pPr>
    </w:p>
    <w:p w14:paraId="3A162D54" w14:textId="31BFF775" w:rsidR="006C1A3F" w:rsidRPr="00D0216B" w:rsidRDefault="006C1A3F" w:rsidP="00D0216B">
      <w:pPr>
        <w:pStyle w:val="GELParrafo"/>
        <w:spacing w:line="360" w:lineRule="auto"/>
      </w:pPr>
    </w:p>
    <w:p w14:paraId="7FD5D50A" w14:textId="77777777" w:rsidR="00A634CB" w:rsidRPr="00834431" w:rsidRDefault="00A634CB" w:rsidP="004C57AD">
      <w:pPr>
        <w:pStyle w:val="GELTtulo1"/>
        <w:numPr>
          <w:ilvl w:val="0"/>
          <w:numId w:val="27"/>
        </w:numPr>
        <w:tabs>
          <w:tab w:val="left" w:pos="993"/>
        </w:tabs>
        <w:ind w:left="6379" w:hanging="6237"/>
        <w:rPr>
          <w:highlight w:val="yellow"/>
        </w:rPr>
      </w:pPr>
      <w:bookmarkStart w:id="309" w:name="_Toc375236632"/>
      <w:bookmarkStart w:id="310" w:name="_Toc375237065"/>
      <w:bookmarkStart w:id="311" w:name="_Toc375316254"/>
      <w:bookmarkStart w:id="312" w:name="_Toc375316529"/>
      <w:bookmarkStart w:id="313" w:name="_Toc375326677"/>
      <w:bookmarkStart w:id="314" w:name="_Toc404244651"/>
      <w:r w:rsidRPr="00834431">
        <w:rPr>
          <w:highlight w:val="yellow"/>
        </w:rPr>
        <w:lastRenderedPageBreak/>
        <w:t xml:space="preserve">DI - </w:t>
      </w:r>
      <w:bookmarkStart w:id="315" w:name="_Toc374001485"/>
      <w:r w:rsidRPr="00834431">
        <w:rPr>
          <w:highlight w:val="yellow"/>
        </w:rPr>
        <w:t>ARQUITECTURA GENERAL</w:t>
      </w:r>
      <w:bookmarkEnd w:id="309"/>
      <w:bookmarkEnd w:id="310"/>
      <w:bookmarkEnd w:id="311"/>
      <w:bookmarkEnd w:id="312"/>
      <w:bookmarkEnd w:id="313"/>
      <w:bookmarkEnd w:id="314"/>
      <w:bookmarkEnd w:id="315"/>
    </w:p>
    <w:p w14:paraId="495AE58E" w14:textId="77777777" w:rsidR="009C4096" w:rsidRDefault="009C4096" w:rsidP="009C4096">
      <w:pPr>
        <w:pStyle w:val="GELParrafo"/>
        <w:rPr>
          <w:rFonts w:eastAsiaTheme="minorHAnsi" w:cs="Arial"/>
          <w:position w:val="-11"/>
          <w:szCs w:val="24"/>
        </w:rPr>
      </w:pPr>
      <w:bookmarkStart w:id="316" w:name="_Toc375236633"/>
      <w:bookmarkStart w:id="317" w:name="_Toc375237066"/>
      <w:bookmarkStart w:id="318" w:name="_Toc375316255"/>
      <w:bookmarkStart w:id="319" w:name="_Toc375316530"/>
      <w:bookmarkStart w:id="320" w:name="_Toc375326678"/>
      <w:r>
        <w:rPr>
          <w:rFonts w:eastAsiaTheme="minorHAnsi" w:cs="Arial"/>
          <w:position w:val="-11"/>
          <w:sz w:val="96"/>
          <w:szCs w:val="96"/>
        </w:rPr>
        <w:t>L</w:t>
      </w:r>
      <w:r>
        <w:rPr>
          <w:rFonts w:eastAsiaTheme="minorHAnsi" w:cs="Arial"/>
          <w:position w:val="-11"/>
          <w:szCs w:val="24"/>
        </w:rPr>
        <w:t xml:space="preserve">a  arquitectura </w:t>
      </w:r>
      <w:r w:rsidR="005F168A">
        <w:rPr>
          <w:rFonts w:eastAsiaTheme="minorHAnsi" w:cs="Arial"/>
          <w:position w:val="-11"/>
          <w:szCs w:val="24"/>
        </w:rPr>
        <w:t xml:space="preserve"> </w:t>
      </w:r>
      <w:r>
        <w:rPr>
          <w:rFonts w:eastAsiaTheme="minorHAnsi" w:cs="Arial"/>
          <w:position w:val="-11"/>
          <w:szCs w:val="24"/>
        </w:rPr>
        <w:t>de la aplicación está diseñada bajo un modelo  cliente-</w:t>
      </w:r>
      <w:r w:rsidR="005F168A">
        <w:rPr>
          <w:rFonts w:eastAsiaTheme="minorHAnsi" w:cs="Arial"/>
          <w:position w:val="-11"/>
          <w:szCs w:val="24"/>
        </w:rPr>
        <w:t>s</w:t>
      </w:r>
      <w:r>
        <w:rPr>
          <w:rFonts w:eastAsiaTheme="minorHAnsi" w:cs="Arial"/>
          <w:position w:val="-11"/>
          <w:szCs w:val="24"/>
        </w:rPr>
        <w:t xml:space="preserve">ervidor  básico,  en  el  cual  el  dispositivo  móvil  actúa  como cliente que  recibe </w:t>
      </w:r>
    </w:p>
    <w:p w14:paraId="3F255B6B" w14:textId="77777777" w:rsidR="009C4096" w:rsidRDefault="009C4096" w:rsidP="009C4096">
      <w:pPr>
        <w:pStyle w:val="GELParrafo"/>
        <w:rPr>
          <w:rFonts w:eastAsiaTheme="minorHAnsi" w:cs="Arial"/>
          <w:position w:val="-11"/>
          <w:szCs w:val="24"/>
        </w:rPr>
      </w:pPr>
    </w:p>
    <w:p w14:paraId="1730E1C1" w14:textId="77777777" w:rsidR="009C4096" w:rsidRDefault="009C4096" w:rsidP="009C4096">
      <w:pPr>
        <w:pStyle w:val="GELParrafo"/>
        <w:rPr>
          <w:rFonts w:eastAsiaTheme="minorHAnsi" w:cs="Arial"/>
          <w:position w:val="-11"/>
          <w:szCs w:val="24"/>
        </w:rPr>
      </w:pPr>
      <w:r>
        <w:rPr>
          <w:rFonts w:eastAsiaTheme="minorHAnsi" w:cs="Arial"/>
          <w:position w:val="-11"/>
          <w:szCs w:val="24"/>
        </w:rPr>
        <w:t xml:space="preserve">información  </w:t>
      </w:r>
      <w:r w:rsidR="00A0593D">
        <w:rPr>
          <w:rFonts w:eastAsiaTheme="minorHAnsi" w:cs="Arial"/>
          <w:position w:val="-11"/>
          <w:szCs w:val="24"/>
        </w:rPr>
        <w:t xml:space="preserve">proporcionada por un servicio web. Para que la aplicación móvil, este </w:t>
      </w:r>
    </w:p>
    <w:p w14:paraId="49516056" w14:textId="77777777" w:rsidR="00A0593D" w:rsidRDefault="00A0593D" w:rsidP="009C4096">
      <w:pPr>
        <w:pStyle w:val="GELParrafo"/>
        <w:rPr>
          <w:rFonts w:eastAsiaTheme="minorHAnsi" w:cs="Arial"/>
          <w:position w:val="-11"/>
          <w:szCs w:val="24"/>
        </w:rPr>
      </w:pPr>
    </w:p>
    <w:p w14:paraId="51E9980F" w14:textId="77777777" w:rsidR="00A0593D" w:rsidRDefault="00A0593D" w:rsidP="009C4096">
      <w:pPr>
        <w:pStyle w:val="GELParrafo"/>
        <w:rPr>
          <w:rFonts w:eastAsiaTheme="minorHAnsi" w:cs="Arial"/>
          <w:position w:val="-11"/>
          <w:szCs w:val="24"/>
        </w:rPr>
      </w:pPr>
      <w:r>
        <w:rPr>
          <w:rFonts w:eastAsiaTheme="minorHAnsi" w:cs="Arial"/>
          <w:position w:val="-11"/>
          <w:szCs w:val="24"/>
        </w:rPr>
        <w:t xml:space="preserve">debe tener un sistema operativo </w:t>
      </w:r>
      <w:proofErr w:type="spellStart"/>
      <w:r>
        <w:rPr>
          <w:rFonts w:eastAsiaTheme="minorHAnsi" w:cs="Arial"/>
          <w:position w:val="-11"/>
          <w:szCs w:val="24"/>
        </w:rPr>
        <w:t>Android</w:t>
      </w:r>
      <w:proofErr w:type="spellEnd"/>
      <w:r>
        <w:rPr>
          <w:rFonts w:eastAsiaTheme="minorHAnsi" w:cs="Arial"/>
          <w:position w:val="-11"/>
          <w:szCs w:val="24"/>
        </w:rPr>
        <w:t xml:space="preserve"> 4.1 o superior, o sistema operativo </w:t>
      </w:r>
      <w:proofErr w:type="spellStart"/>
      <w:r>
        <w:rPr>
          <w:rFonts w:eastAsiaTheme="minorHAnsi" w:cs="Arial"/>
          <w:position w:val="-11"/>
          <w:szCs w:val="24"/>
        </w:rPr>
        <w:t>iOS</w:t>
      </w:r>
      <w:proofErr w:type="spellEnd"/>
      <w:r>
        <w:rPr>
          <w:rFonts w:eastAsiaTheme="minorHAnsi" w:cs="Arial"/>
          <w:position w:val="-11"/>
          <w:szCs w:val="24"/>
        </w:rPr>
        <w:t xml:space="preserve"> 5 </w:t>
      </w:r>
    </w:p>
    <w:p w14:paraId="097B68F8" w14:textId="77777777" w:rsidR="00A0593D" w:rsidRDefault="00A0593D" w:rsidP="009C4096">
      <w:pPr>
        <w:pStyle w:val="GELParrafo"/>
        <w:rPr>
          <w:rFonts w:eastAsiaTheme="minorHAnsi" w:cs="Arial"/>
          <w:position w:val="-11"/>
          <w:szCs w:val="24"/>
        </w:rPr>
      </w:pPr>
    </w:p>
    <w:p w14:paraId="5E76ACB0" w14:textId="6FAE07B3" w:rsidR="00A0593D" w:rsidRDefault="008D592A" w:rsidP="009C4096">
      <w:pPr>
        <w:pStyle w:val="GELParrafo"/>
        <w:rPr>
          <w:rFonts w:eastAsiaTheme="minorHAnsi" w:cs="Arial"/>
          <w:position w:val="-11"/>
          <w:szCs w:val="24"/>
        </w:rPr>
      </w:pPr>
      <w:r>
        <w:rPr>
          <w:rFonts w:eastAsiaTheme="minorHAnsi" w:cs="Arial"/>
          <w:position w:val="-11"/>
          <w:szCs w:val="24"/>
        </w:rPr>
        <w:t xml:space="preserve">o superior, el sitio web usa también los </w:t>
      </w:r>
      <w:proofErr w:type="spellStart"/>
      <w:r>
        <w:rPr>
          <w:rFonts w:eastAsiaTheme="minorHAnsi" w:cs="Arial"/>
          <w:position w:val="-11"/>
          <w:szCs w:val="24"/>
        </w:rPr>
        <w:t>webservices</w:t>
      </w:r>
      <w:proofErr w:type="spellEnd"/>
      <w:r>
        <w:rPr>
          <w:rFonts w:eastAsiaTheme="minorHAnsi" w:cs="Arial"/>
          <w:position w:val="-11"/>
          <w:szCs w:val="24"/>
        </w:rPr>
        <w:t xml:space="preserve"> construidos y requiere de un navegador web </w:t>
      </w:r>
      <w:proofErr w:type="spellStart"/>
      <w:r>
        <w:rPr>
          <w:rFonts w:eastAsiaTheme="minorHAnsi" w:cs="Arial"/>
          <w:position w:val="-11"/>
          <w:szCs w:val="24"/>
        </w:rPr>
        <w:t>Chrome</w:t>
      </w:r>
      <w:proofErr w:type="spellEnd"/>
      <w:r>
        <w:rPr>
          <w:rFonts w:eastAsiaTheme="minorHAnsi" w:cs="Arial"/>
          <w:position w:val="-11"/>
          <w:szCs w:val="24"/>
        </w:rPr>
        <w:t xml:space="preserve"> o Mozilla Firefox.</w:t>
      </w:r>
    </w:p>
    <w:p w14:paraId="09CBB76E" w14:textId="77777777" w:rsidR="00A0593D" w:rsidRDefault="00A0593D" w:rsidP="009C4096">
      <w:pPr>
        <w:pStyle w:val="GELParrafo"/>
        <w:rPr>
          <w:rFonts w:eastAsiaTheme="minorHAnsi" w:cs="Arial"/>
          <w:position w:val="-11"/>
          <w:szCs w:val="24"/>
        </w:rPr>
      </w:pPr>
    </w:p>
    <w:p w14:paraId="6748A21E" w14:textId="77777777" w:rsidR="009C4096" w:rsidRDefault="009C4096" w:rsidP="009C4096">
      <w:pPr>
        <w:pStyle w:val="GELParrafo"/>
        <w:spacing w:line="360" w:lineRule="auto"/>
      </w:pPr>
    </w:p>
    <w:p w14:paraId="68804AB6" w14:textId="77777777" w:rsidR="009C4096" w:rsidRDefault="009C4096" w:rsidP="009C4096">
      <w:pPr>
        <w:pStyle w:val="GELParrafo"/>
        <w:spacing w:line="360" w:lineRule="auto"/>
      </w:pPr>
      <w:r>
        <w:t>La aplicación está desarrollada en lenguaje nativo tanto IOS como ANDROID</w:t>
      </w:r>
    </w:p>
    <w:p w14:paraId="1CBF24F3" w14:textId="77777777" w:rsidR="009C4096" w:rsidRDefault="009C4096" w:rsidP="009C4096">
      <w:pPr>
        <w:pStyle w:val="GELParrafo"/>
      </w:pPr>
    </w:p>
    <w:p w14:paraId="6BF94947" w14:textId="77777777" w:rsidR="00AF7517" w:rsidRPr="00D0216B" w:rsidRDefault="00A0593D" w:rsidP="009C4096">
      <w:pPr>
        <w:pStyle w:val="GELParrafo"/>
        <w:spacing w:line="360" w:lineRule="auto"/>
        <w:rPr>
          <w:rFonts w:eastAsiaTheme="majorEastAsia" w:cstheme="majorBidi"/>
          <w:bCs/>
          <w:caps/>
          <w:szCs w:val="28"/>
        </w:rPr>
      </w:pPr>
      <w:r>
        <w:rPr>
          <w:noProof/>
          <w:lang w:eastAsia="es-ES"/>
        </w:rPr>
        <mc:AlternateContent>
          <mc:Choice Requires="wpg">
            <w:drawing>
              <wp:anchor distT="0" distB="0" distL="114300" distR="114300" simplePos="0" relativeHeight="251721760" behindDoc="0" locked="0" layoutInCell="1" allowOverlap="1" wp14:anchorId="22F73774" wp14:editId="01172766">
                <wp:simplePos x="0" y="0"/>
                <wp:positionH relativeFrom="column">
                  <wp:posOffset>53340</wp:posOffset>
                </wp:positionH>
                <wp:positionV relativeFrom="paragraph">
                  <wp:posOffset>0</wp:posOffset>
                </wp:positionV>
                <wp:extent cx="5895975" cy="2949575"/>
                <wp:effectExtent l="0" t="0" r="0" b="3175"/>
                <wp:wrapNone/>
                <wp:docPr id="64" name="64 Grupo"/>
                <wp:cNvGraphicFramePr/>
                <a:graphic xmlns:a="http://schemas.openxmlformats.org/drawingml/2006/main">
                  <a:graphicData uri="http://schemas.microsoft.com/office/word/2010/wordprocessingGroup">
                    <wpg:wgp>
                      <wpg:cNvGrpSpPr/>
                      <wpg:grpSpPr>
                        <a:xfrm>
                          <a:off x="0" y="0"/>
                          <a:ext cx="5895975" cy="2949575"/>
                          <a:chOff x="0" y="0"/>
                          <a:chExt cx="5895975" cy="2949575"/>
                        </a:xfrm>
                      </wpg:grpSpPr>
                      <wps:wsp>
                        <wps:cNvPr id="65" name="65 Cuadro de texto"/>
                        <wps:cNvSpPr txBox="1">
                          <a:spLocks/>
                        </wps:cNvSpPr>
                        <wps:spPr>
                          <a:xfrm>
                            <a:off x="3695700" y="2228850"/>
                            <a:ext cx="2200275" cy="523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DF7726" w14:textId="787C249D" w:rsidR="00106C3F" w:rsidRDefault="00106C3F" w:rsidP="00A0593D">
                              <w:pPr>
                                <w:jc w:val="center"/>
                                <w:rPr>
                                  <w:rFonts w:ascii="Arial" w:hAnsi="Arial" w:cs="Arial"/>
                                  <w:sz w:val="18"/>
                                </w:rPr>
                              </w:pPr>
                              <w:r w:rsidRPr="005C1299">
                                <w:rPr>
                                  <w:rFonts w:ascii="Arial" w:hAnsi="Arial" w:cs="Arial"/>
                                  <w:sz w:val="18"/>
                                </w:rPr>
                                <w:t>Web Service</w:t>
                              </w:r>
                              <w:r>
                                <w:rPr>
                                  <w:rFonts w:ascii="Arial" w:hAnsi="Arial" w:cs="Arial"/>
                                  <w:sz w:val="18"/>
                                </w:rPr>
                                <w:t xml:space="preserve"> Servicio de empleo</w:t>
                              </w:r>
                            </w:p>
                            <w:p w14:paraId="56EAD75A" w14:textId="77777777" w:rsidR="00106C3F" w:rsidRPr="005C1299" w:rsidRDefault="00106C3F" w:rsidP="00A0593D">
                              <w:pPr>
                                <w:jc w:val="center"/>
                                <w:rPr>
                                  <w:rFonts w:ascii="Arial" w:hAnsi="Arial" w:cs="Arial"/>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6" name="Imagen 24" descr="http://www.aip-barcelona.es/wp-content/uploads/2013/09/ios-logo.jp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14325" y="0"/>
                            <a:ext cx="1247775" cy="1247775"/>
                          </a:xfrm>
                          <a:prstGeom prst="rect">
                            <a:avLst/>
                          </a:prstGeom>
                          <a:noFill/>
                          <a:ln>
                            <a:noFill/>
                          </a:ln>
                        </pic:spPr>
                      </pic:pic>
                      <pic:pic xmlns:pic="http://schemas.openxmlformats.org/drawingml/2006/picture">
                        <pic:nvPicPr>
                          <pic:cNvPr id="67" name="Imagen 27" descr="http://www.blogdecelulares.com.ar/wp-content/uploads/2012/03/android-logo.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38150" y="1619250"/>
                            <a:ext cx="1009650" cy="1009650"/>
                          </a:xfrm>
                          <a:prstGeom prst="rect">
                            <a:avLst/>
                          </a:prstGeom>
                          <a:noFill/>
                          <a:ln>
                            <a:noFill/>
                          </a:ln>
                        </pic:spPr>
                      </pic:pic>
                      <pic:pic xmlns:pic="http://schemas.openxmlformats.org/drawingml/2006/picture">
                        <pic:nvPicPr>
                          <pic:cNvPr id="70" name="Imagen 28" descr="http://1.bp.blogspot.com/-vuUCoKbQm_U/TZuCSquKy3I/AAAAAAAAAHU/xZdkQ83XvCA/s1600/servidor.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943350" y="457200"/>
                            <a:ext cx="1771650" cy="1771650"/>
                          </a:xfrm>
                          <a:prstGeom prst="rect">
                            <a:avLst/>
                          </a:prstGeom>
                          <a:noFill/>
                          <a:ln>
                            <a:noFill/>
                          </a:ln>
                        </pic:spPr>
                      </pic:pic>
                      <wps:wsp>
                        <wps:cNvPr id="71" name="30 Conector angular"/>
                        <wps:cNvCnPr>
                          <a:cxnSpLocks/>
                        </wps:cNvCnPr>
                        <wps:spPr>
                          <a:xfrm flipV="1">
                            <a:off x="1447800" y="1314450"/>
                            <a:ext cx="2766060" cy="74866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2" name="29 Conector angular"/>
                        <wps:cNvCnPr>
                          <a:cxnSpLocks/>
                        </wps:cNvCnPr>
                        <wps:spPr>
                          <a:xfrm>
                            <a:off x="1447800" y="590550"/>
                            <a:ext cx="2766695" cy="723900"/>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73" name="73 Cuadro de texto"/>
                        <wps:cNvSpPr txBox="1">
                          <a:spLocks/>
                        </wps:cNvSpPr>
                        <wps:spPr>
                          <a:xfrm>
                            <a:off x="95250" y="2628900"/>
                            <a:ext cx="1888490"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43930A" w14:textId="77777777" w:rsidR="00106C3F" w:rsidRPr="005C1299" w:rsidRDefault="00106C3F" w:rsidP="00A0593D">
                              <w:pPr>
                                <w:jc w:val="center"/>
                                <w:rPr>
                                  <w:rFonts w:ascii="Arial" w:hAnsi="Arial" w:cs="Arial"/>
                                </w:rPr>
                              </w:pPr>
                              <w:r>
                                <w:rPr>
                                  <w:rFonts w:ascii="Arial" w:hAnsi="Arial" w:cs="Arial"/>
                                </w:rPr>
                                <w:t>Android 2.3.2 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74 Cuadro de texto"/>
                        <wps:cNvSpPr txBox="1">
                          <a:spLocks/>
                        </wps:cNvSpPr>
                        <wps:spPr>
                          <a:xfrm>
                            <a:off x="0" y="1152525"/>
                            <a:ext cx="1888490" cy="320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879B0" w14:textId="77777777" w:rsidR="00106C3F" w:rsidRPr="005C1299" w:rsidRDefault="00106C3F" w:rsidP="00A0593D">
                              <w:pPr>
                                <w:jc w:val="center"/>
                                <w:rPr>
                                  <w:rFonts w:ascii="Arial" w:hAnsi="Arial" w:cs="Arial"/>
                                </w:rPr>
                              </w:pPr>
                              <w:r>
                                <w:rPr>
                                  <w:rFonts w:ascii="Arial" w:hAnsi="Arial" w:cs="Arial"/>
                                </w:rPr>
                                <w:t>iOS 5.X o superior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64 Grupo" o:spid="_x0000_s1026" style="position:absolute;left:0;text-align:left;margin-left:4.2pt;margin-top:0;width:464.25pt;height:232.25pt;z-index:251721760" coordsize="5895975,294957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">
                <v:shapetype id="_x0000_t202" coordsize="21600,21600" o:spt="202" path="m0,0l0,21600,21600,21600,21600,0xe">
                  <v:stroke joinstyle="miter"/>
                  <v:path gradientshapeok="t" o:connecttype="rect"/>
                </v:shapetype>
                <v:shape id="65 Cuadro de texto" o:spid="_x0000_s1027" type="#_x0000_t202" style="position:absolute;left:3695700;top:2228850;width:2200275;height:5238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ZomwwAA&#10;ANsAAAAPAAAAZHJzL2Rvd25yZXYueG1sRI/dagIxFITvC75DOIJ3NWvBH1ajiChIoZSqIN4dNsfN&#10;6uZkm6S6ffumIHg5zMw3zGzR2lrcyIfKsYJBPwNBXDhdcangsN+8TkCEiKyxdkwKfinAYt55mWGu&#10;3Z2/6LaLpUgQDjkqMDE2uZShMGQx9F1DnLyz8xZjkr6U2uM9wW0t37JsJC1WnBYMNrQyVFx3P1bB&#10;eHLS5uLf28PxY/ltPhtZr1Eq1eu2yymISG18hh/trVYwGsL/l/QD5P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kZomwwAAANsAAAAPAAAAAAAAAAAAAAAAAJcCAABkcnMvZG93&#10;bnJldi54bWxQSwUGAAAAAAQABAD1AAAAhwMAAAAA&#10;" filled="f" stroked="f" strokeweight=".5pt">
                  <v:path arrowok="t"/>
                  <v:textbox>
                    <w:txbxContent>
                      <w:p w14:paraId="4BDF7726" w14:textId="787C249D" w:rsidR="003F47AF" w:rsidRDefault="003F47AF" w:rsidP="00A0593D">
                        <w:pPr>
                          <w:jc w:val="center"/>
                          <w:rPr>
                            <w:rFonts w:ascii="Arial" w:hAnsi="Arial" w:cs="Arial"/>
                            <w:sz w:val="18"/>
                          </w:rPr>
                        </w:pPr>
                        <w:r w:rsidRPr="005C1299">
                          <w:rPr>
                            <w:rFonts w:ascii="Arial" w:hAnsi="Arial" w:cs="Arial"/>
                            <w:sz w:val="18"/>
                          </w:rPr>
                          <w:t>Web Service</w:t>
                        </w:r>
                        <w:r>
                          <w:rPr>
                            <w:rFonts w:ascii="Arial" w:hAnsi="Arial" w:cs="Arial"/>
                            <w:sz w:val="18"/>
                          </w:rPr>
                          <w:t xml:space="preserve"> Servicio de empleo</w:t>
                        </w:r>
                      </w:p>
                      <w:p w14:paraId="56EAD75A" w14:textId="77777777" w:rsidR="003F47AF" w:rsidRPr="005C1299" w:rsidRDefault="003F47AF" w:rsidP="00A0593D">
                        <w:pPr>
                          <w:jc w:val="center"/>
                          <w:rPr>
                            <w:rFonts w:ascii="Arial" w:hAnsi="Arial" w:cs="Arial"/>
                            <w:sz w:val="18"/>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8" type="#_x0000_t75" alt="http://www.aip-barcelona.es/wp-content/uploads/2013/09/ios-logo.jpg" style="position:absolute;left:314325;width:1247775;height:12477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tE&#10;oefEAAAA2wAAAA8AAABkcnMvZG93bnJldi54bWxEj0FrwkAUhO8F/8PyhN7qxh6CiW5CKUgrPVRN&#10;6fmRfSbR7NuY3cb037uC4HGYmW+YVT6aVgzUu8aygvksAkFcWt1wpeCnWL8sQDiPrLG1TAr+yUGe&#10;TZ5WmGp74R0Ne1+JAGGXooLa+y6V0pU1GXQz2xEH72B7gz7IvpK6x0uAm1a+RlEsDTYcFmrs6L2m&#10;8rT/MwpIbr62H7gdivnx+1zsfpNNlyRKPU/HtyUIT6N/hO/tT60gjuH2JfwAmV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tEoefEAAAA2wAAAA8AAAAAAAAAAAAAAAAAnAIA&#10;AGRycy9kb3ducmV2LnhtbFBLBQYAAAAABAAEAPcAAACNAwAAAAA=&#10;">
                  <v:imagedata r:id="rId16" o:title="//www.aip-barcelona.es/wp-content/uploads/2013/09/ios-logo.jpg"/>
                  <v:path arrowok="t"/>
                </v:shape>
                <v:shape id="Imagen 27" o:spid="_x0000_s1029" type="#_x0000_t75" alt="http://www.blogdecelulares.com.ar/wp-content/uploads/2012/03/android-logo.jpg" style="position:absolute;left:438150;top:1619250;width:1009650;height:1009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PR&#10;c+fEAAAA2wAAAA8AAABkcnMvZG93bnJldi54bWxEj0FrwkAUhO9C/8PyhF5ENxZqJLpKEQpFL1Zb&#10;vD6yz2ww+zZm1yT++65Q8DjMzDfMct3bSrTU+NKxgukkAUGcO11yoeDn+Dmeg/ABWWPlmBTcycN6&#10;9TJYYqZdx9/UHkIhIoR9hgpMCHUmpc8NWfQTVxNH7+waiyHKppC6wS7CbSXfkmQmLZYcFwzWtDGU&#10;Xw43q6A16a8r9G2/xfduM9LXfHc/zZV6HfYfCxCB+vAM/7e/tIJZCo8v8QfI1R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PRc+fEAAAA2wAAAA8AAAAAAAAAAAAAAAAAnAIA&#10;AGRycy9kb3ducmV2LnhtbFBLBQYAAAAABAAEAPcAAACNAwAAAAA=&#10;">
                  <v:imagedata r:id="rId17" o:title="//www.blogdecelulares.com.ar/wp-content/uploads/2012/03/android-logo.jpg"/>
                  <v:path arrowok="t"/>
                </v:shape>
                <v:shape id="Imagen 28" o:spid="_x0000_s1030" type="#_x0000_t75" alt="http://1.bp.blogspot.com/-vuUCoKbQm_U/TZuCSquKy3I/AAAAAAAAAHU/xZdkQ83XvCA/s1600/servidor.jpg" style="position:absolute;left:3943350;top:457200;width:1771650;height:17716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vj&#10;HofGAAAA2wAAAA8AAABkcnMvZG93bnJldi54bWxEj8FqwkAQhu+FvsMyhV5ENy2llegqUlpoRRBT&#10;0euQHZO02dmQ3cbk7Z2D4HH45//mm/myd7XqqA2VZwNPkwQUce5txYWB/c/neAoqRGSLtWcyMFCA&#10;5eL+bo6p9WfeUZfFQgmEQ4oGyhibVOuQl+QwTHxDLNnJtw6jjG2hbYtngbtaPyfJq3ZYsVwosaH3&#10;kvK/7N+JxvdoGFajtd9uDr+7l+zYnT5oa8zjQ7+agYrUx9vytf1lDbyJvfwiANCLC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m+Meh8YAAADbAAAADwAAAAAAAAAAAAAAAACc&#10;AgAAZHJzL2Rvd25yZXYueG1sUEsFBgAAAAAEAAQA9wAAAI8DAAAAAA==&#10;">
                  <v:imagedata r:id="rId18" o:title="//1.bp.blogspot.com/-vuUCoKbQm_U/TZuCSquKy3I/AAAAAAAAAHU/xZdkQ83XvCA/s1600/servidor.jpg"/>
                  <v:path arrowok="t"/>
                </v:shape>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30 Conector angular" o:spid="_x0000_s1031" type="#_x0000_t34" style="position:absolute;left:1447800;top:1314450;width:2766060;height:74866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0jCzMIAAADbAAAADwAAAGRycy9kb3ducmV2LnhtbESP3YrCMBSE7wXfIRzBO0397dI1igii&#10;wiKo+wBnm2NbbU5KE7W+vVkQvBxm5htmtmhMKe5Uu8KygkE/AkGcWl1wpuD3tO59gXAeWWNpmRQ8&#10;ycFi3m7NMNH2wQe6H30mAoRdggpy76tESpfmZND1bUUcvLOtDfog60zqGh8Bbko5jKKpNFhwWMix&#10;olVO6fV4MwpWrpzud2P5d97FP5NDPNrwpdoo1e00y28Qnhr/Cb/bW60gHsD/l/AD5Pw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0jCzMIAAADbAAAADwAAAAAAAAAAAAAA&#10;AAChAgAAZHJzL2Rvd25yZXYueG1sUEsFBgAAAAAEAAQA+QAAAJADAAAAAA==&#10;" strokecolor="#4579b8 [3044]">
                  <o:lock v:ext="edit" shapetype="f"/>
                </v:shape>
                <v:shape id="29 Conector angular" o:spid="_x0000_s1032" type="#_x0000_t34" style="position:absolute;left:1447800;top:590550;width:2766695;height:72390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2YnDMYAAADbAAAADwAAAGRycy9kb3ducmV2LnhtbESP0WrCQBRE3wv+w3KFvkizMQ+pja4i&#10;grSIBTV+wCV7m6Rm74bsNka/3i0U+jjMzBlmsRpMI3rqXG1ZwTSKQRAXVtdcKjjn25cZCOeRNTaW&#10;ScGNHKyWo6cFZtpe+Uj9yZciQNhlqKDyvs2kdEVFBl1kW+LgfdnOoA+yK6Xu8BrgppFJHKfSYM1h&#10;ocKWNhUVl9OPUSCnh/dJfN+lk/x7uJt2+7bfpJ9KPY+H9RyEp8H/h//aH1rBawK/X8IPkMsH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tmJwzGAAAA2wAAAA8AAAAAAAAA&#10;AAAAAAAAoQIAAGRycy9kb3ducmV2LnhtbFBLBQYAAAAABAAEAPkAAACUAwAAAAA=&#10;" strokecolor="#4579b8 [3044]">
                  <o:lock v:ext="edit" shapetype="f"/>
                </v:shape>
                <v:shape id="73 Cuadro de texto" o:spid="_x0000_s1033" type="#_x0000_t202" style="position:absolute;left:95250;top:2628900;width:1888490;height:320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7TEUxAAA&#10;ANsAAAAPAAAAZHJzL2Rvd25yZXYueG1sRI/dagIxFITvBd8hnIJ3mm2FKluzi0gFKZTiD5TeHTan&#10;m203J2sSdfv2jSB4Ocx8M8yi7G0rzuRD41jB4yQDQVw53XCt4LBfj+cgQkTW2DomBX8UoCyGgwXm&#10;2l14S+ddrEUq4ZCjAhNjl0sZKkMWw8R1xMn7dt5iTNLXUnu8pHLbyqcse5YWG04LBjtaGap+dyer&#10;YDb/0ubHv/WHz/fl0Xx0sn1FqdTooV++gIjUx3v4Rm904qZw/Z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0xFMQAAADbAAAADwAAAAAAAAAAAAAAAACXAgAAZHJzL2Rv&#10;d25yZXYueG1sUEsFBgAAAAAEAAQA9QAAAIgDAAAAAA==&#10;" filled="f" stroked="f" strokeweight=".5pt">
                  <v:path arrowok="t"/>
                  <v:textbox>
                    <w:txbxContent>
                      <w:p w14:paraId="6643930A" w14:textId="77777777" w:rsidR="003F47AF" w:rsidRPr="005C1299" w:rsidRDefault="003F47AF" w:rsidP="00A0593D">
                        <w:pPr>
                          <w:jc w:val="center"/>
                          <w:rPr>
                            <w:rFonts w:ascii="Arial" w:hAnsi="Arial" w:cs="Arial"/>
                          </w:rPr>
                        </w:pPr>
                        <w:r>
                          <w:rPr>
                            <w:rFonts w:ascii="Arial" w:hAnsi="Arial" w:cs="Arial"/>
                          </w:rPr>
                          <w:t>Android 2.3.2 o superior</w:t>
                        </w:r>
                      </w:p>
                    </w:txbxContent>
                  </v:textbox>
                </v:shape>
                <v:shape id="74 Cuadro de texto" o:spid="_x0000_s1034" type="#_x0000_t202" style="position:absolute;top:1152525;width:1888490;height:3206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BKlgxAAA&#10;ANsAAAAPAAAAZHJzL2Rvd25yZXYueG1sRI/dagIxFITvBd8hnIJ3mm2RKluzi0gFKZTiD5TeHTan&#10;m203J2sSdfv2jSB4Ocx8M8yi7G0rzuRD41jB4yQDQVw53XCt4LBfj+cgQkTW2DomBX8UoCyGgwXm&#10;2l14S+ddrEUq4ZCjAhNjl0sZKkMWw8R1xMn7dt5iTNLXUnu8pHLbyqcse5YWG04LBjtaGap+dyer&#10;YDb/0ubHv/WHz/fl0Xx0sn1FqdTooV++gIjUx3v4Rm904qZw/ZJ+gC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LQSpYMQAAADbAAAADwAAAAAAAAAAAAAAAACXAgAAZHJzL2Rv&#10;d25yZXYueG1sUEsFBgAAAAAEAAQA9QAAAIgDAAAAAA==&#10;" filled="f" stroked="f" strokeweight=".5pt">
                  <v:path arrowok="t"/>
                  <v:textbox>
                    <w:txbxContent>
                      <w:p w14:paraId="712879B0" w14:textId="77777777" w:rsidR="003F47AF" w:rsidRPr="005C1299" w:rsidRDefault="003F47AF" w:rsidP="00A0593D">
                        <w:pPr>
                          <w:jc w:val="center"/>
                          <w:rPr>
                            <w:rFonts w:ascii="Arial" w:hAnsi="Arial" w:cs="Arial"/>
                          </w:rPr>
                        </w:pPr>
                        <w:r>
                          <w:rPr>
                            <w:rFonts w:ascii="Arial" w:hAnsi="Arial" w:cs="Arial"/>
                          </w:rPr>
                          <w:t>iOS 5.X o superior</w:t>
                        </w:r>
                      </w:p>
                    </w:txbxContent>
                  </v:textbox>
                </v:shape>
              </v:group>
            </w:pict>
          </mc:Fallback>
        </mc:AlternateContent>
      </w:r>
    </w:p>
    <w:p w14:paraId="557D222D" w14:textId="77777777" w:rsidR="00AF7517" w:rsidRDefault="00AF7517" w:rsidP="00D0216B">
      <w:pPr>
        <w:spacing w:line="360" w:lineRule="auto"/>
        <w:rPr>
          <w:rFonts w:ascii="Arial" w:hAnsi="Arial"/>
        </w:rPr>
      </w:pPr>
      <w:r w:rsidRPr="00D0216B">
        <w:rPr>
          <w:noProof/>
          <w:lang w:val="es-ES" w:eastAsia="es-ES"/>
        </w:rPr>
        <mc:AlternateContent>
          <mc:Choice Requires="wps">
            <w:drawing>
              <wp:anchor distT="0" distB="0" distL="114300" distR="114300" simplePos="0" relativeHeight="251660320" behindDoc="0" locked="0" layoutInCell="1" allowOverlap="1" wp14:anchorId="704F27C1" wp14:editId="27B4FDB1">
                <wp:simplePos x="0" y="0"/>
                <wp:positionH relativeFrom="column">
                  <wp:posOffset>402590</wp:posOffset>
                </wp:positionH>
                <wp:positionV relativeFrom="paragraph">
                  <wp:posOffset>2569400</wp:posOffset>
                </wp:positionV>
                <wp:extent cx="4800600" cy="266700"/>
                <wp:effectExtent l="0" t="0" r="0" b="0"/>
                <wp:wrapNone/>
                <wp:docPr id="69" name="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00600" cy="266700"/>
                        </a:xfrm>
                        <a:prstGeom prst="rect">
                          <a:avLst/>
                        </a:prstGeom>
                        <a:solidFill>
                          <a:prstClr val="white"/>
                        </a:solidFill>
                        <a:ln>
                          <a:noFill/>
                        </a:ln>
                        <a:effectLst/>
                      </wps:spPr>
                      <wps:txbx>
                        <w:txbxContent>
                          <w:p w14:paraId="50F2E0E1" w14:textId="77777777" w:rsidR="00106C3F" w:rsidRPr="00D8128E" w:rsidRDefault="00106C3F" w:rsidP="00AF7517">
                            <w:pPr>
                              <w:pStyle w:val="Epgrafe"/>
                              <w:rPr>
                                <w:rFonts w:ascii="Arial" w:hAnsi="Arial"/>
                                <w:sz w:val="24"/>
                              </w:rPr>
                            </w:pPr>
                            <w:bookmarkStart w:id="321" w:name="_Toc390073879"/>
                            <w:bookmarkStart w:id="322" w:name="_Toc397959767"/>
                            <w:r w:rsidRPr="00D8128E">
                              <w:t xml:space="preserve">Ilustración </w:t>
                            </w:r>
                            <w:fldSimple w:instr=" SEQ Ilustración \* ARABIC ">
                              <w:r>
                                <w:rPr>
                                  <w:noProof/>
                                </w:rPr>
                                <w:t>1</w:t>
                              </w:r>
                            </w:fldSimple>
                            <w:r w:rsidRPr="00D8128E">
                              <w:t>. Arquitectura General</w:t>
                            </w:r>
                            <w:bookmarkEnd w:id="321"/>
                            <w:bookmarkEnd w:id="322"/>
                            <w:r w:rsidRPr="00D8128E">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5 Cuadro de texto" o:spid="_x0000_s1035" type="#_x0000_t202" style="position:absolute;margin-left:31.7pt;margin-top:202.3pt;width:378pt;height:21pt;z-index:2516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" stroked="f">
                <v:path arrowok="t"/>
                <v:textbox style="mso-fit-shape-to-text:t" inset="0,0,0,0">
                  <w:txbxContent>
                    <w:p w14:paraId="50F2E0E1" w14:textId="77777777" w:rsidR="003F47AF" w:rsidRPr="00D8128E" w:rsidRDefault="003F47AF" w:rsidP="00AF7517">
                      <w:pPr>
                        <w:pStyle w:val="Caption"/>
                        <w:rPr>
                          <w:rFonts w:ascii="Arial" w:hAnsi="Arial"/>
                          <w:sz w:val="24"/>
                        </w:rPr>
                      </w:pPr>
                      <w:bookmarkStart w:id="323" w:name="_Toc390073879"/>
                      <w:bookmarkStart w:id="324" w:name="_Toc397959767"/>
                      <w:r w:rsidRPr="00D8128E">
                        <w:t xml:space="preserve">Ilustración </w:t>
                      </w:r>
                      <w:fldSimple w:instr=" SEQ Ilustración \* ARABIC ">
                        <w:r>
                          <w:rPr>
                            <w:noProof/>
                          </w:rPr>
                          <w:t>1</w:t>
                        </w:r>
                      </w:fldSimple>
                      <w:r w:rsidRPr="00D8128E">
                        <w:t>. Arquitectura General</w:t>
                      </w:r>
                      <w:bookmarkEnd w:id="323"/>
                      <w:bookmarkEnd w:id="324"/>
                      <w:r w:rsidRPr="00D8128E">
                        <w:t xml:space="preserve"> </w:t>
                      </w:r>
                    </w:p>
                  </w:txbxContent>
                </v:textbox>
              </v:shape>
            </w:pict>
          </mc:Fallback>
        </mc:AlternateContent>
      </w:r>
      <w:r w:rsidRPr="00D0216B">
        <w:rPr>
          <w:rFonts w:ascii="Arial" w:hAnsi="Arial"/>
        </w:rPr>
        <w:t xml:space="preserve"> </w:t>
      </w:r>
    </w:p>
    <w:p w14:paraId="3C94FC14" w14:textId="77777777" w:rsidR="002A3D49" w:rsidRDefault="002A3D49" w:rsidP="00D0216B">
      <w:pPr>
        <w:spacing w:line="360" w:lineRule="auto"/>
        <w:rPr>
          <w:rFonts w:ascii="Arial" w:hAnsi="Arial"/>
        </w:rPr>
      </w:pPr>
    </w:p>
    <w:p w14:paraId="3A975C0A" w14:textId="77777777" w:rsidR="002A3D49" w:rsidRDefault="002A3D49" w:rsidP="00D0216B">
      <w:pPr>
        <w:spacing w:line="360" w:lineRule="auto"/>
        <w:rPr>
          <w:rFonts w:ascii="Arial" w:hAnsi="Arial"/>
        </w:rPr>
      </w:pPr>
    </w:p>
    <w:p w14:paraId="5BB2BE21" w14:textId="77777777" w:rsidR="002A3D49" w:rsidRDefault="002A3D49" w:rsidP="00D0216B">
      <w:pPr>
        <w:spacing w:line="360" w:lineRule="auto"/>
        <w:rPr>
          <w:rFonts w:ascii="Arial" w:hAnsi="Arial"/>
        </w:rPr>
      </w:pPr>
    </w:p>
    <w:p w14:paraId="7334D14D" w14:textId="77777777" w:rsidR="002A3D49" w:rsidRDefault="002A3D49" w:rsidP="00A0593D">
      <w:pPr>
        <w:spacing w:line="360" w:lineRule="auto"/>
        <w:jc w:val="center"/>
        <w:rPr>
          <w:rFonts w:ascii="Arial" w:hAnsi="Arial"/>
        </w:rPr>
      </w:pPr>
    </w:p>
    <w:p w14:paraId="4C4E6498" w14:textId="77777777" w:rsidR="002A3D49" w:rsidRDefault="002A3D49" w:rsidP="00D0216B">
      <w:pPr>
        <w:spacing w:line="360" w:lineRule="auto"/>
        <w:rPr>
          <w:rFonts w:ascii="Arial" w:hAnsi="Arial"/>
        </w:rPr>
      </w:pPr>
    </w:p>
    <w:p w14:paraId="7675EB2A" w14:textId="77777777" w:rsidR="002A3D49" w:rsidRPr="00D0216B" w:rsidRDefault="002A3D49" w:rsidP="00D0216B">
      <w:pPr>
        <w:spacing w:line="360" w:lineRule="auto"/>
        <w:rPr>
          <w:rFonts w:ascii="Arial" w:hAnsi="Arial"/>
        </w:rPr>
      </w:pPr>
    </w:p>
    <w:p w14:paraId="24CBA332" w14:textId="77777777" w:rsidR="00AF7517" w:rsidRPr="00D0216B" w:rsidRDefault="00AF7517" w:rsidP="00D0216B">
      <w:pPr>
        <w:spacing w:line="360" w:lineRule="auto"/>
        <w:rPr>
          <w:rFonts w:ascii="Arial" w:hAnsi="Arial"/>
        </w:rPr>
      </w:pPr>
    </w:p>
    <w:p w14:paraId="33406F3C" w14:textId="77777777" w:rsidR="000250DA" w:rsidRPr="00834431" w:rsidRDefault="000250DA" w:rsidP="004C57AD">
      <w:pPr>
        <w:pStyle w:val="GELTtulo1"/>
        <w:numPr>
          <w:ilvl w:val="0"/>
          <w:numId w:val="27"/>
        </w:numPr>
        <w:tabs>
          <w:tab w:val="left" w:pos="993"/>
        </w:tabs>
        <w:ind w:left="6379" w:hanging="6237"/>
        <w:rPr>
          <w:highlight w:val="yellow"/>
        </w:rPr>
      </w:pPr>
      <w:bookmarkStart w:id="323" w:name="_Toc404244652"/>
      <w:bookmarkStart w:id="324" w:name="_Toc375236634"/>
      <w:bookmarkStart w:id="325" w:name="_Toc375237067"/>
      <w:bookmarkStart w:id="326" w:name="_Toc375316256"/>
      <w:bookmarkStart w:id="327" w:name="_Toc375316531"/>
      <w:bookmarkStart w:id="328" w:name="_Toc375326679"/>
      <w:bookmarkEnd w:id="316"/>
      <w:bookmarkEnd w:id="317"/>
      <w:bookmarkEnd w:id="318"/>
      <w:bookmarkEnd w:id="319"/>
      <w:bookmarkEnd w:id="320"/>
      <w:r w:rsidRPr="00834431">
        <w:rPr>
          <w:highlight w:val="yellow"/>
        </w:rPr>
        <w:lastRenderedPageBreak/>
        <w:t xml:space="preserve">DI - </w:t>
      </w:r>
      <w:bookmarkStart w:id="329" w:name="_Toc354763022"/>
      <w:bookmarkStart w:id="330" w:name="_Toc374001486"/>
      <w:r w:rsidRPr="00834431">
        <w:rPr>
          <w:highlight w:val="yellow"/>
        </w:rPr>
        <w:t>MODELO CONCEPTUAL</w:t>
      </w:r>
      <w:bookmarkEnd w:id="323"/>
      <w:bookmarkEnd w:id="329"/>
      <w:bookmarkEnd w:id="330"/>
      <w:r w:rsidRPr="00834431">
        <w:rPr>
          <w:highlight w:val="yellow"/>
        </w:rPr>
        <w:t xml:space="preserve"> </w:t>
      </w:r>
    </w:p>
    <w:p w14:paraId="09473A37" w14:textId="099C903F" w:rsidR="008D592A" w:rsidRPr="00103C9E" w:rsidRDefault="008E2DEB" w:rsidP="008D592A">
      <w:pPr>
        <w:jc w:val="both"/>
        <w:rPr>
          <w:rFonts w:ascii="Arial" w:hAnsi="Arial"/>
          <w:lang w:val="es-ES"/>
        </w:rPr>
      </w:pPr>
      <w:r w:rsidRPr="00103C9E">
        <w:rPr>
          <w:rFonts w:ascii="Arial" w:eastAsiaTheme="minorHAnsi" w:hAnsi="Arial" w:cs="Arial"/>
          <w:position w:val="-11"/>
          <w:sz w:val="104"/>
          <w:lang w:val="es-ES"/>
        </w:rPr>
        <w:t>D</w:t>
      </w:r>
      <w:r w:rsidR="008D592A" w:rsidRPr="008D592A">
        <w:rPr>
          <w:rFonts w:ascii="Arial" w:hAnsi="Arial"/>
          <w:lang w:val="es-ES"/>
        </w:rPr>
        <w:t xml:space="preserve"> </w:t>
      </w:r>
      <w:r w:rsidR="008D592A" w:rsidRPr="00103C9E">
        <w:rPr>
          <w:rFonts w:ascii="Arial" w:hAnsi="Arial"/>
          <w:lang w:val="es-ES"/>
        </w:rPr>
        <w:t xml:space="preserve">e conformidad con la política de funcionamiento del Estado con soporte en las </w:t>
      </w:r>
      <w:proofErr w:type="spellStart"/>
      <w:r w:rsidR="008D592A" w:rsidRPr="00103C9E">
        <w:rPr>
          <w:rFonts w:ascii="Arial" w:hAnsi="Arial"/>
          <w:lang w:val="es-ES"/>
        </w:rPr>
        <w:t>TIC’s</w:t>
      </w:r>
      <w:proofErr w:type="spellEnd"/>
      <w:r w:rsidR="008D592A" w:rsidRPr="00103C9E">
        <w:rPr>
          <w:rFonts w:ascii="Arial" w:hAnsi="Arial"/>
          <w:lang w:val="es-ES"/>
        </w:rPr>
        <w:t xml:space="preserve"> y desde la perspectiva de Gobierno Abierto, el Plan Vive Digital establece el desarrollo de aplicaciones que apoyen los procesos de las entidades públicas que le permitan a los ciudadanos obtener información útil, actualizada, clara y precisa.</w:t>
      </w:r>
    </w:p>
    <w:p w14:paraId="0C90F4B3" w14:textId="77777777" w:rsidR="008D592A" w:rsidRPr="00103C9E" w:rsidRDefault="008D592A" w:rsidP="008D592A">
      <w:pPr>
        <w:ind w:left="720"/>
        <w:jc w:val="both"/>
        <w:rPr>
          <w:rFonts w:ascii="Arial" w:hAnsi="Arial"/>
          <w:lang w:val="es-ES"/>
        </w:rPr>
      </w:pPr>
    </w:p>
    <w:p w14:paraId="30082AA7" w14:textId="77777777" w:rsidR="008D592A" w:rsidRDefault="008D592A" w:rsidP="008D592A">
      <w:pPr>
        <w:pStyle w:val="GELParrafo"/>
      </w:pPr>
      <w:r>
        <w:t>De acuerdo con lo anterior se plantea el desarrollo de una aplicación móvil que permita la consulta de la oferta de empleo existente en el país, a las cuales todos los ciudadanos pueden aplicar.</w:t>
      </w:r>
    </w:p>
    <w:p w14:paraId="44592847" w14:textId="77777777" w:rsidR="008D592A" w:rsidRPr="00217242" w:rsidRDefault="008D592A" w:rsidP="008D592A">
      <w:pPr>
        <w:pStyle w:val="GELParrafo"/>
      </w:pPr>
    </w:p>
    <w:p w14:paraId="2B6AFCF1" w14:textId="77777777" w:rsidR="008D592A" w:rsidRDefault="008D592A" w:rsidP="008D592A">
      <w:pPr>
        <w:jc w:val="both"/>
        <w:rPr>
          <w:rFonts w:ascii="Arial" w:hAnsi="Arial"/>
        </w:rPr>
      </w:pPr>
      <w:r>
        <w:rPr>
          <w:rFonts w:ascii="Arial" w:hAnsi="Arial"/>
        </w:rPr>
        <w:t xml:space="preserve">El </w:t>
      </w:r>
      <w:r w:rsidRPr="00C16DC8">
        <w:rPr>
          <w:rFonts w:ascii="Arial" w:hAnsi="Arial"/>
        </w:rPr>
        <w:t xml:space="preserve">Modelo Conceptual </w:t>
      </w:r>
      <w:r>
        <w:rPr>
          <w:rFonts w:ascii="Arial" w:hAnsi="Arial"/>
        </w:rPr>
        <w:t xml:space="preserve">de la </w:t>
      </w:r>
      <w:r w:rsidRPr="00600D29">
        <w:rPr>
          <w:rFonts w:ascii="Arial" w:hAnsi="Arial"/>
        </w:rPr>
        <w:t>aplicación</w:t>
      </w:r>
      <w:r>
        <w:rPr>
          <w:rFonts w:ascii="Arial" w:hAnsi="Arial"/>
        </w:rPr>
        <w:t xml:space="preserve"> SERVICIO DE EMPLEO MOVIL</w:t>
      </w:r>
      <w:r w:rsidRPr="00C16DC8">
        <w:rPr>
          <w:rFonts w:ascii="Arial" w:hAnsi="Arial"/>
        </w:rPr>
        <w:t>, tiene como fin reflejar la dimensión del trabajo a realizar desde una perspectiva de alto nivel, de tal manera que los interesados y los roles involucrados puedan tener un marco de referencia que les permita tener conocimiento sobre la estructu</w:t>
      </w:r>
      <w:r>
        <w:rPr>
          <w:rFonts w:ascii="Arial" w:hAnsi="Arial"/>
        </w:rPr>
        <w:t>ra y funcionalidad de la aplicación</w:t>
      </w:r>
      <w:r w:rsidRPr="00C16DC8">
        <w:rPr>
          <w:rFonts w:ascii="Arial" w:hAnsi="Arial"/>
        </w:rPr>
        <w:t>.</w:t>
      </w:r>
    </w:p>
    <w:p w14:paraId="42767886" w14:textId="77777777" w:rsidR="008D592A" w:rsidRDefault="008D592A" w:rsidP="008D592A">
      <w:pPr>
        <w:jc w:val="both"/>
        <w:rPr>
          <w:rFonts w:ascii="Arial" w:hAnsi="Arial"/>
        </w:rPr>
      </w:pPr>
    </w:p>
    <w:p w14:paraId="55FA97C0" w14:textId="77777777" w:rsidR="008D592A" w:rsidRPr="00EF7F9F" w:rsidRDefault="008D592A" w:rsidP="008D592A">
      <w:pPr>
        <w:jc w:val="both"/>
        <w:rPr>
          <w:rFonts w:ascii="Arial" w:hAnsi="Arial"/>
        </w:rPr>
      </w:pPr>
      <w:r w:rsidRPr="00DB7C49">
        <w:rPr>
          <w:rFonts w:ascii="Arial" w:hAnsi="Arial"/>
        </w:rPr>
        <w:t xml:space="preserve">La aplicación </w:t>
      </w:r>
      <w:r>
        <w:rPr>
          <w:rFonts w:ascii="Arial" w:hAnsi="Arial"/>
        </w:rPr>
        <w:t>funciona como canal de comunicación donde los ciudadanos en todo el territorio nacional pueden realizar una consulta y busqueda de ofertas de empleo.</w:t>
      </w:r>
    </w:p>
    <w:p w14:paraId="7B56C58D" w14:textId="0206F9EE" w:rsidR="008E2DEB" w:rsidRPr="008E2DEB" w:rsidRDefault="008E2DEB" w:rsidP="008D592A">
      <w:pPr>
        <w:spacing w:line="240" w:lineRule="auto"/>
        <w:jc w:val="both"/>
        <w:rPr>
          <w:rFonts w:ascii="Arial" w:hAnsi="Arial"/>
          <w:sz w:val="24"/>
          <w:szCs w:val="24"/>
        </w:rPr>
      </w:pPr>
    </w:p>
    <w:p w14:paraId="4AE5B6FF" w14:textId="77777777" w:rsidR="008E2DEB" w:rsidRDefault="008E2DEB" w:rsidP="008E2DEB">
      <w:pPr>
        <w:jc w:val="both"/>
        <w:rPr>
          <w:rFonts w:ascii="Arial" w:hAnsi="Arial"/>
        </w:rPr>
      </w:pPr>
    </w:p>
    <w:p w14:paraId="69AA2961" w14:textId="77777777" w:rsidR="008E2DEB" w:rsidRPr="00EF7F9F" w:rsidRDefault="008E2DEB" w:rsidP="008E2DEB">
      <w:pPr>
        <w:jc w:val="both"/>
        <w:rPr>
          <w:rFonts w:ascii="Arial" w:hAnsi="Arial"/>
        </w:rPr>
      </w:pPr>
    </w:p>
    <w:p w14:paraId="400258C9" w14:textId="77777777" w:rsidR="000250DA" w:rsidRPr="00D0216B" w:rsidRDefault="000250DA" w:rsidP="008E2DEB">
      <w:pPr>
        <w:pStyle w:val="GELParrafo"/>
        <w:spacing w:line="360" w:lineRule="auto"/>
      </w:pPr>
    </w:p>
    <w:p w14:paraId="3514FC19" w14:textId="77777777" w:rsidR="000250DA" w:rsidRPr="00D0216B" w:rsidRDefault="000250DA" w:rsidP="000250DA">
      <w:pPr>
        <w:pStyle w:val="GELParrafo"/>
        <w:spacing w:line="360" w:lineRule="auto"/>
        <w:jc w:val="center"/>
        <w:rPr>
          <w:noProof/>
          <w:lang w:val="es-CO" w:eastAsia="es-CO"/>
        </w:rPr>
      </w:pPr>
    </w:p>
    <w:p w14:paraId="01182633" w14:textId="24CD0B92" w:rsidR="000250DA" w:rsidRPr="00D0216B" w:rsidRDefault="008D592A" w:rsidP="000250DA">
      <w:pPr>
        <w:pStyle w:val="GELParrafo"/>
        <w:spacing w:line="360" w:lineRule="auto"/>
        <w:jc w:val="center"/>
      </w:pPr>
      <w:r>
        <w:rPr>
          <w:noProof/>
          <w:lang w:eastAsia="es-ES"/>
        </w:rPr>
        <w:lastRenderedPageBreak/>
        <w:drawing>
          <wp:inline distT="0" distB="0" distL="0" distR="0" wp14:anchorId="6941B0F6" wp14:editId="641B2C70">
            <wp:extent cx="5612130" cy="2274055"/>
            <wp:effectExtent l="0" t="0" r="127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19">
                      <a:extLst>
                        <a:ext uri="{28A0092B-C50C-407E-A947-70E740481C1C}">
                          <a14:useLocalDpi xmlns:a14="http://schemas.microsoft.com/office/drawing/2010/main" val="0"/>
                        </a:ext>
                      </a:extLst>
                    </a:blip>
                    <a:stretch>
                      <a:fillRect/>
                    </a:stretch>
                  </pic:blipFill>
                  <pic:spPr>
                    <a:xfrm>
                      <a:off x="0" y="0"/>
                      <a:ext cx="5612130" cy="2274055"/>
                    </a:xfrm>
                    <a:prstGeom prst="rect">
                      <a:avLst/>
                    </a:prstGeom>
                  </pic:spPr>
                </pic:pic>
              </a:graphicData>
            </a:graphic>
          </wp:inline>
        </w:drawing>
      </w:r>
    </w:p>
    <w:p w14:paraId="167E2136" w14:textId="77777777" w:rsidR="000250DA" w:rsidRPr="00D0216B" w:rsidRDefault="000250DA" w:rsidP="000250DA">
      <w:pPr>
        <w:pStyle w:val="GELParrafo"/>
        <w:keepNext/>
        <w:spacing w:line="360" w:lineRule="auto"/>
      </w:pPr>
      <w:r w:rsidRPr="00D0216B">
        <w:rPr>
          <w:noProof/>
          <w:lang w:eastAsia="es-ES"/>
        </w:rPr>
        <mc:AlternateContent>
          <mc:Choice Requires="wps">
            <w:drawing>
              <wp:anchor distT="0" distB="0" distL="114300" distR="114300" simplePos="0" relativeHeight="251719712" behindDoc="0" locked="0" layoutInCell="1" allowOverlap="1" wp14:anchorId="51F50B2F" wp14:editId="40BAECD4">
                <wp:simplePos x="0" y="0"/>
                <wp:positionH relativeFrom="column">
                  <wp:posOffset>5043805</wp:posOffset>
                </wp:positionH>
                <wp:positionV relativeFrom="paragraph">
                  <wp:posOffset>368935</wp:posOffset>
                </wp:positionV>
                <wp:extent cx="744220" cy="287020"/>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287020"/>
                        </a:xfrm>
                        <a:prstGeom prst="rect">
                          <a:avLst/>
                        </a:prstGeom>
                        <a:noFill/>
                        <a:ln w="9525">
                          <a:noFill/>
                          <a:miter lim="800000"/>
                          <a:headEnd/>
                          <a:tailEnd/>
                        </a:ln>
                      </wps:spPr>
                      <wps:txbx>
                        <w:txbxContent>
                          <w:p w14:paraId="60DC8100" w14:textId="77777777" w:rsidR="00106C3F" w:rsidRPr="00860073" w:rsidRDefault="00106C3F" w:rsidP="000250DA">
                            <w:pPr>
                              <w:rPr>
                                <w:b/>
                                <w:color w:val="FFFFFF" w:themeColor="background1"/>
                                <w:sz w:val="20"/>
                              </w:rPr>
                            </w:pPr>
                            <w:r w:rsidRPr="00860073">
                              <w:rPr>
                                <w:b/>
                                <w:color w:val="FFFFFF" w:themeColor="background1"/>
                                <w:sz w:val="20"/>
                              </w:rPr>
                              <w:t>ENTIDAD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36" type="#_x0000_t202" style="position:absolute;left:0;text-align:left;margin-left:397.15pt;margin-top:29.05pt;width:58.6pt;height:22.6pt;z-index:2517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" filled="f" stroked="f">
                <v:textbox>
                  <w:txbxContent>
                    <w:p w14:paraId="60DC8100" w14:textId="77777777" w:rsidR="003F47AF" w:rsidRPr="00860073" w:rsidRDefault="003F47AF" w:rsidP="000250DA">
                      <w:pPr>
                        <w:rPr>
                          <w:b/>
                          <w:color w:val="FFFFFF" w:themeColor="background1"/>
                          <w:sz w:val="20"/>
                        </w:rPr>
                      </w:pPr>
                      <w:r w:rsidRPr="00860073">
                        <w:rPr>
                          <w:b/>
                          <w:color w:val="FFFFFF" w:themeColor="background1"/>
                          <w:sz w:val="20"/>
                        </w:rPr>
                        <w:t>ENTIDAD</w:t>
                      </w:r>
                    </w:p>
                  </w:txbxContent>
                </v:textbox>
              </v:shape>
            </w:pict>
          </mc:Fallback>
        </mc:AlternateContent>
      </w:r>
      <w:r w:rsidRPr="00D0216B">
        <w:rPr>
          <w:noProof/>
          <w:lang w:eastAsia="es-ES"/>
        </w:rPr>
        <mc:AlternateContent>
          <mc:Choice Requires="wps">
            <w:drawing>
              <wp:anchor distT="0" distB="0" distL="114300" distR="114300" simplePos="0" relativeHeight="251718688" behindDoc="0" locked="0" layoutInCell="1" allowOverlap="1" wp14:anchorId="5E1C6A4A" wp14:editId="03267A98">
                <wp:simplePos x="0" y="0"/>
                <wp:positionH relativeFrom="column">
                  <wp:posOffset>4618355</wp:posOffset>
                </wp:positionH>
                <wp:positionV relativeFrom="paragraph">
                  <wp:posOffset>71120</wp:posOffset>
                </wp:positionV>
                <wp:extent cx="1233170" cy="287020"/>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3170" cy="287020"/>
                        </a:xfrm>
                        <a:prstGeom prst="rect">
                          <a:avLst/>
                        </a:prstGeom>
                        <a:noFill/>
                        <a:ln w="9525">
                          <a:noFill/>
                          <a:miter lim="800000"/>
                          <a:headEnd/>
                          <a:tailEnd/>
                        </a:ln>
                      </wps:spPr>
                      <wps:txbx>
                        <w:txbxContent>
                          <w:p w14:paraId="6ED0C340" w14:textId="77777777" w:rsidR="00106C3F" w:rsidRPr="00BE3091" w:rsidRDefault="00106C3F" w:rsidP="000250DA">
                            <w:pPr>
                              <w:jc w:val="center"/>
                              <w:rPr>
                                <w:color w:val="FFFFFF" w:themeColor="background1"/>
                                <w:sz w:val="18"/>
                              </w:rPr>
                            </w:pPr>
                            <w:r>
                              <w:rPr>
                                <w:color w:val="FFFFFF" w:themeColor="background1"/>
                                <w:sz w:val="18"/>
                              </w:rPr>
                              <w:t>DPS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63.65pt;margin-top:5.6pt;width:97.1pt;height:22.6pt;z-index:2517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" filled="f" stroked="f">
                <v:textbox>
                  <w:txbxContent>
                    <w:p w14:paraId="6ED0C340" w14:textId="77777777" w:rsidR="003F47AF" w:rsidRPr="00BE3091" w:rsidRDefault="003F47AF" w:rsidP="000250DA">
                      <w:pPr>
                        <w:jc w:val="center"/>
                        <w:rPr>
                          <w:color w:val="FFFFFF" w:themeColor="background1"/>
                          <w:sz w:val="18"/>
                        </w:rPr>
                      </w:pPr>
                      <w:r>
                        <w:rPr>
                          <w:color w:val="FFFFFF" w:themeColor="background1"/>
                          <w:sz w:val="18"/>
                        </w:rPr>
                        <w:t>DPS</w:t>
                      </w:r>
                    </w:p>
                  </w:txbxContent>
                </v:textbox>
              </v:shape>
            </w:pict>
          </mc:Fallback>
        </mc:AlternateContent>
      </w:r>
    </w:p>
    <w:p w14:paraId="7FCCCE4F" w14:textId="77777777" w:rsidR="000250DA" w:rsidRPr="00D0216B" w:rsidRDefault="000250DA" w:rsidP="000250DA">
      <w:pPr>
        <w:pStyle w:val="Epgrafe"/>
        <w:spacing w:line="360" w:lineRule="auto"/>
      </w:pPr>
      <w:bookmarkStart w:id="331" w:name="_Toc380428321"/>
      <w:bookmarkStart w:id="332" w:name="_Toc397959768"/>
      <w:r w:rsidRPr="00D0216B">
        <w:t xml:space="preserve">Ilustración </w:t>
      </w:r>
      <w:r w:rsidR="004813D1">
        <w:fldChar w:fldCharType="begin"/>
      </w:r>
      <w:r w:rsidR="004813D1">
        <w:instrText xml:space="preserve"> SEQ Ilustración \* ARABIC </w:instrText>
      </w:r>
      <w:r w:rsidR="004813D1">
        <w:fldChar w:fldCharType="separate"/>
      </w:r>
      <w:r>
        <w:rPr>
          <w:noProof/>
        </w:rPr>
        <w:t>2</w:t>
      </w:r>
      <w:r w:rsidR="004813D1">
        <w:rPr>
          <w:noProof/>
        </w:rPr>
        <w:fldChar w:fldCharType="end"/>
      </w:r>
      <w:r w:rsidRPr="00D0216B">
        <w:t>. Diagrama de Modelo Conceptual</w:t>
      </w:r>
      <w:bookmarkEnd w:id="331"/>
      <w:bookmarkEnd w:id="332"/>
    </w:p>
    <w:p w14:paraId="6F13B328" w14:textId="77777777" w:rsidR="000250DA" w:rsidRPr="00D0216B" w:rsidRDefault="000250DA" w:rsidP="000250DA">
      <w:pPr>
        <w:pStyle w:val="GELParrafo"/>
        <w:keepNext/>
        <w:spacing w:line="360" w:lineRule="auto"/>
      </w:pPr>
    </w:p>
    <w:p w14:paraId="61CCF0E7" w14:textId="77777777" w:rsidR="000250DA" w:rsidRPr="00D0216B" w:rsidRDefault="000250DA" w:rsidP="000250DA">
      <w:pPr>
        <w:pStyle w:val="GELParrafo"/>
        <w:keepNext/>
        <w:spacing w:line="360" w:lineRule="auto"/>
      </w:pPr>
      <w:r w:rsidRPr="00D0216B">
        <w:rPr>
          <w:noProof/>
          <w:lang w:eastAsia="es-ES"/>
        </w:rPr>
        <mc:AlternateContent>
          <mc:Choice Requires="wps">
            <w:drawing>
              <wp:anchor distT="0" distB="0" distL="114300" distR="114300" simplePos="0" relativeHeight="251717664" behindDoc="0" locked="0" layoutInCell="1" allowOverlap="1" wp14:anchorId="7639C74C" wp14:editId="219FA3A7">
                <wp:simplePos x="0" y="0"/>
                <wp:positionH relativeFrom="column">
                  <wp:posOffset>5043805</wp:posOffset>
                </wp:positionH>
                <wp:positionV relativeFrom="paragraph">
                  <wp:posOffset>368935</wp:posOffset>
                </wp:positionV>
                <wp:extent cx="744220" cy="287020"/>
                <wp:effectExtent l="0" t="0" r="0" b="0"/>
                <wp:wrapNone/>
                <wp:docPr id="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287020"/>
                        </a:xfrm>
                        <a:prstGeom prst="rect">
                          <a:avLst/>
                        </a:prstGeom>
                        <a:noFill/>
                        <a:ln w="9525">
                          <a:noFill/>
                          <a:miter lim="800000"/>
                          <a:headEnd/>
                          <a:tailEnd/>
                        </a:ln>
                      </wps:spPr>
                      <wps:txbx>
                        <w:txbxContent>
                          <w:p w14:paraId="672DBCE5" w14:textId="77777777" w:rsidR="00106C3F" w:rsidRPr="00860073" w:rsidRDefault="00106C3F" w:rsidP="000250DA">
                            <w:pPr>
                              <w:rPr>
                                <w:b/>
                                <w:color w:val="FFFFFF" w:themeColor="background1"/>
                                <w:sz w:val="20"/>
                              </w:rPr>
                            </w:pPr>
                            <w:r w:rsidRPr="00860073">
                              <w:rPr>
                                <w:b/>
                                <w:color w:val="FFFFFF" w:themeColor="background1"/>
                                <w:sz w:val="20"/>
                              </w:rPr>
                              <w:t>ENTIDAD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7.15pt;margin-top:29.05pt;width:58.6pt;height:22.6pt;z-index:2517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" filled="f" stroked="f">
                <v:textbox>
                  <w:txbxContent>
                    <w:p w14:paraId="672DBCE5" w14:textId="77777777" w:rsidR="003F47AF" w:rsidRPr="00860073" w:rsidRDefault="003F47AF" w:rsidP="000250DA">
                      <w:pPr>
                        <w:rPr>
                          <w:b/>
                          <w:color w:val="FFFFFF" w:themeColor="background1"/>
                          <w:sz w:val="20"/>
                        </w:rPr>
                      </w:pPr>
                      <w:r w:rsidRPr="00860073">
                        <w:rPr>
                          <w:b/>
                          <w:color w:val="FFFFFF" w:themeColor="background1"/>
                          <w:sz w:val="20"/>
                        </w:rPr>
                        <w:t>ENTIDAD</w:t>
                      </w:r>
                    </w:p>
                  </w:txbxContent>
                </v:textbox>
              </v:shape>
            </w:pict>
          </mc:Fallback>
        </mc:AlternateContent>
      </w:r>
    </w:p>
    <w:p w14:paraId="0E42B300" w14:textId="77777777" w:rsidR="00FC7E6F" w:rsidRPr="00834431" w:rsidRDefault="00E33AB5" w:rsidP="004C57AD">
      <w:pPr>
        <w:pStyle w:val="GELTtulo1"/>
        <w:numPr>
          <w:ilvl w:val="0"/>
          <w:numId w:val="27"/>
        </w:numPr>
        <w:tabs>
          <w:tab w:val="left" w:pos="993"/>
        </w:tabs>
        <w:ind w:left="6379" w:hanging="6237"/>
        <w:rPr>
          <w:highlight w:val="yellow"/>
        </w:rPr>
      </w:pPr>
      <w:bookmarkStart w:id="333" w:name="_Toc404244653"/>
      <w:r w:rsidRPr="00834431">
        <w:rPr>
          <w:highlight w:val="yellow"/>
        </w:rPr>
        <w:lastRenderedPageBreak/>
        <w:t xml:space="preserve">DI - </w:t>
      </w:r>
      <w:bookmarkStart w:id="334" w:name="_Toc354498607"/>
      <w:bookmarkStart w:id="335" w:name="_Toc354763027"/>
      <w:bookmarkStart w:id="336" w:name="_Toc374001487"/>
      <w:r w:rsidRPr="00834431">
        <w:rPr>
          <w:highlight w:val="yellow"/>
        </w:rPr>
        <w:t>VISTA LÓGICA (DIAGRAMA DE COMPONENTES)</w:t>
      </w:r>
      <w:bookmarkEnd w:id="324"/>
      <w:bookmarkEnd w:id="325"/>
      <w:bookmarkEnd w:id="326"/>
      <w:bookmarkEnd w:id="327"/>
      <w:bookmarkEnd w:id="328"/>
      <w:bookmarkEnd w:id="333"/>
      <w:bookmarkEnd w:id="334"/>
      <w:bookmarkEnd w:id="335"/>
      <w:bookmarkEnd w:id="336"/>
    </w:p>
    <w:p w14:paraId="2FD9BBC0" w14:textId="77777777" w:rsidR="008E2DEB" w:rsidRDefault="008E2DEB" w:rsidP="008E2DEB">
      <w:pPr>
        <w:pStyle w:val="NormalWeb"/>
        <w:spacing w:before="0" w:beforeAutospacing="0" w:after="0" w:afterAutospacing="0" w:line="276" w:lineRule="auto"/>
        <w:jc w:val="both"/>
        <w:rPr>
          <w:rFonts w:ascii="Arial" w:hAnsi="Arial" w:cs="Arial"/>
        </w:rPr>
      </w:pPr>
      <w:bookmarkStart w:id="337" w:name="_Toc380428196"/>
      <w:bookmarkStart w:id="338" w:name="_Toc374608943"/>
      <w:bookmarkStart w:id="339" w:name="_Toc374625918"/>
      <w:bookmarkStart w:id="340" w:name="_Toc375316257"/>
      <w:bookmarkStart w:id="341" w:name="_Toc375316532"/>
      <w:bookmarkStart w:id="342" w:name="_Toc375326680"/>
      <w:bookmarkStart w:id="343" w:name="_Toc375236635"/>
      <w:bookmarkStart w:id="344" w:name="_Toc375237068"/>
      <w:r w:rsidRPr="00E909AE">
        <w:rPr>
          <w:rFonts w:ascii="Arial" w:hAnsi="Arial" w:cs="Arial"/>
          <w:sz w:val="108"/>
          <w:szCs w:val="108"/>
        </w:rPr>
        <w:t>L</w:t>
      </w:r>
      <w:r>
        <w:rPr>
          <w:rFonts w:ascii="Arial" w:hAnsi="Arial" w:cs="Arial"/>
        </w:rPr>
        <w:t>a</w:t>
      </w:r>
      <w:r w:rsidRPr="00F8617B">
        <w:rPr>
          <w:rFonts w:ascii="Arial" w:hAnsi="Arial" w:cs="Arial"/>
        </w:rPr>
        <w:t xml:space="preserve"> vista lógica general es una representación de la estructura de </w:t>
      </w:r>
      <w:r>
        <w:rPr>
          <w:rFonts w:ascii="Arial" w:hAnsi="Arial" w:cs="Arial"/>
        </w:rPr>
        <w:t>c</w:t>
      </w:r>
      <w:r w:rsidRPr="00F8617B">
        <w:rPr>
          <w:rFonts w:ascii="Arial" w:hAnsi="Arial" w:cs="Arial"/>
        </w:rPr>
        <w:t xml:space="preserve">omponentes, </w:t>
      </w:r>
      <w:r>
        <w:rPr>
          <w:rFonts w:ascii="Arial" w:hAnsi="Arial" w:cs="Arial"/>
        </w:rPr>
        <w:t xml:space="preserve"> </w:t>
      </w:r>
      <w:r w:rsidRPr="00F8617B">
        <w:rPr>
          <w:rFonts w:ascii="Arial" w:hAnsi="Arial" w:cs="Arial"/>
        </w:rPr>
        <w:t>en donde</w:t>
      </w:r>
      <w:r>
        <w:rPr>
          <w:rFonts w:ascii="Arial" w:hAnsi="Arial" w:cs="Arial"/>
        </w:rPr>
        <w:t xml:space="preserve"> </w:t>
      </w:r>
      <w:r w:rsidRPr="00F8617B">
        <w:rPr>
          <w:rFonts w:ascii="Arial" w:hAnsi="Arial" w:cs="Arial"/>
        </w:rPr>
        <w:t xml:space="preserve"> se</w:t>
      </w:r>
      <w:r>
        <w:rPr>
          <w:rFonts w:ascii="Arial" w:hAnsi="Arial" w:cs="Arial"/>
        </w:rPr>
        <w:t xml:space="preserve"> </w:t>
      </w:r>
      <w:r w:rsidRPr="00F8617B">
        <w:rPr>
          <w:rFonts w:ascii="Arial" w:hAnsi="Arial" w:cs="Arial"/>
        </w:rPr>
        <w:t xml:space="preserve"> describen las piezas de software fundamentales para </w:t>
      </w:r>
    </w:p>
    <w:p w14:paraId="4F0489CB" w14:textId="77777777" w:rsidR="008E2DEB" w:rsidRDefault="008E2DEB" w:rsidP="008E2DEB">
      <w:pPr>
        <w:pStyle w:val="NormalWeb"/>
        <w:spacing w:before="0" w:beforeAutospacing="0" w:after="0" w:afterAutospacing="0" w:line="276" w:lineRule="auto"/>
        <w:jc w:val="both"/>
        <w:rPr>
          <w:rFonts w:ascii="Arial" w:hAnsi="Arial" w:cs="Arial"/>
        </w:rPr>
      </w:pPr>
    </w:p>
    <w:p w14:paraId="7C2710CD" w14:textId="77777777" w:rsidR="008E2DEB" w:rsidRDefault="008E2DEB" w:rsidP="008E2DEB">
      <w:pPr>
        <w:pStyle w:val="NormalWeb"/>
        <w:spacing w:before="0" w:beforeAutospacing="0" w:after="0" w:afterAutospacing="0" w:line="276" w:lineRule="auto"/>
        <w:jc w:val="both"/>
        <w:rPr>
          <w:rFonts w:ascii="Arial" w:hAnsi="Arial" w:cs="Arial"/>
        </w:rPr>
      </w:pPr>
      <w:r w:rsidRPr="00F8617B">
        <w:rPr>
          <w:rFonts w:ascii="Arial" w:hAnsi="Arial" w:cs="Arial"/>
        </w:rPr>
        <w:t>la arquitectura destacando el papel que desempeña</w:t>
      </w:r>
      <w:r>
        <w:rPr>
          <w:rFonts w:ascii="Arial" w:hAnsi="Arial" w:cs="Arial"/>
        </w:rPr>
        <w:t>n</w:t>
      </w:r>
      <w:r w:rsidRPr="00F8617B">
        <w:rPr>
          <w:rFonts w:ascii="Arial" w:hAnsi="Arial" w:cs="Arial"/>
        </w:rPr>
        <w:t xml:space="preserve"> dentro del diseño y la forma </w:t>
      </w:r>
    </w:p>
    <w:p w14:paraId="01BC836F" w14:textId="77777777" w:rsidR="008E2DEB" w:rsidRDefault="008E2DEB" w:rsidP="008E2DEB">
      <w:pPr>
        <w:pStyle w:val="NormalWeb"/>
        <w:spacing w:before="0" w:beforeAutospacing="0" w:after="0" w:afterAutospacing="0" w:line="276" w:lineRule="auto"/>
        <w:jc w:val="both"/>
        <w:rPr>
          <w:rFonts w:ascii="Arial" w:hAnsi="Arial" w:cs="Arial"/>
        </w:rPr>
      </w:pPr>
    </w:p>
    <w:p w14:paraId="380AEFA6" w14:textId="77777777" w:rsidR="008E2DEB" w:rsidRDefault="008E2DEB" w:rsidP="008E2DEB">
      <w:pPr>
        <w:pStyle w:val="NormalWeb"/>
        <w:spacing w:before="0" w:beforeAutospacing="0" w:after="0" w:afterAutospacing="0" w:line="276" w:lineRule="auto"/>
        <w:jc w:val="both"/>
        <w:rPr>
          <w:rFonts w:ascii="Arial" w:hAnsi="Arial" w:cs="Arial"/>
        </w:rPr>
      </w:pPr>
      <w:r w:rsidRPr="00F8617B">
        <w:rPr>
          <w:rFonts w:ascii="Arial" w:hAnsi="Arial" w:cs="Arial"/>
        </w:rPr>
        <w:t>que  inter-opera</w:t>
      </w:r>
      <w:r>
        <w:rPr>
          <w:rFonts w:ascii="Arial" w:hAnsi="Arial" w:cs="Arial"/>
        </w:rPr>
        <w:t>n</w:t>
      </w:r>
      <w:r w:rsidRPr="00F8617B">
        <w:rPr>
          <w:rFonts w:ascii="Arial" w:hAnsi="Arial" w:cs="Arial"/>
        </w:rPr>
        <w:t xml:space="preserve"> con los otros elementos.</w:t>
      </w:r>
    </w:p>
    <w:p w14:paraId="1698813C" w14:textId="77777777" w:rsidR="008E2DEB" w:rsidRDefault="008E2DEB" w:rsidP="008E2DEB">
      <w:pPr>
        <w:pStyle w:val="NormalWeb"/>
        <w:spacing w:before="0" w:beforeAutospacing="0" w:after="0" w:afterAutospacing="0"/>
        <w:jc w:val="both"/>
        <w:rPr>
          <w:rFonts w:ascii="Arial" w:hAnsi="Arial" w:cs="Arial"/>
        </w:rPr>
      </w:pPr>
    </w:p>
    <w:p w14:paraId="73A2A1AD" w14:textId="77777777" w:rsidR="008E2DEB" w:rsidRPr="009338FE" w:rsidRDefault="008E2DEB" w:rsidP="004C57AD">
      <w:pPr>
        <w:pStyle w:val="GELTtulo2"/>
        <w:numPr>
          <w:ilvl w:val="1"/>
          <w:numId w:val="27"/>
        </w:numPr>
        <w:spacing w:line="240" w:lineRule="auto"/>
      </w:pPr>
      <w:bookmarkStart w:id="345" w:name="_Toc377418416"/>
      <w:bookmarkStart w:id="346" w:name="_Toc404244654"/>
      <w:r w:rsidRPr="009338FE">
        <w:t>VISTA LÓGICA GENERAL</w:t>
      </w:r>
      <w:bookmarkEnd w:id="345"/>
      <w:bookmarkEnd w:id="346"/>
    </w:p>
    <w:p w14:paraId="0FF28D0E" w14:textId="6B3A83A8" w:rsidR="008459E6" w:rsidRPr="00150927" w:rsidRDefault="008459E6" w:rsidP="008459E6">
      <w:pPr>
        <w:pStyle w:val="NormalWeb"/>
        <w:spacing w:before="0" w:beforeAutospacing="0" w:after="0" w:afterAutospacing="0"/>
        <w:jc w:val="both"/>
        <w:rPr>
          <w:rFonts w:ascii="Arial" w:hAnsi="Arial" w:cs="Arial"/>
          <w:u w:val="single"/>
        </w:rPr>
      </w:pPr>
      <w:r w:rsidRPr="00F8617B">
        <w:rPr>
          <w:rFonts w:ascii="Arial" w:hAnsi="Arial" w:cs="Arial"/>
        </w:rPr>
        <w:t>A continuación se describen los componentes de la vista lógica de la aplicación</w:t>
      </w:r>
      <w:r>
        <w:rPr>
          <w:rFonts w:ascii="Arial" w:hAnsi="Arial" w:cs="Arial"/>
        </w:rPr>
        <w:t>, una aplicación móvil para sistemas operativos Android y iOS y un sitio web que permite visualizar la oferta de empleo en Colombia.</w:t>
      </w:r>
    </w:p>
    <w:p w14:paraId="4121639B" w14:textId="32CD7AF3" w:rsidR="008E2DEB" w:rsidRPr="00150927" w:rsidRDefault="008E2DEB" w:rsidP="00332DE7">
      <w:pPr>
        <w:pStyle w:val="NormalWeb"/>
        <w:spacing w:before="0" w:beforeAutospacing="0" w:after="0" w:afterAutospacing="0" w:line="360" w:lineRule="auto"/>
        <w:jc w:val="both"/>
        <w:rPr>
          <w:rFonts w:ascii="Arial" w:hAnsi="Arial" w:cs="Arial"/>
          <w:u w:val="single"/>
        </w:rPr>
      </w:pPr>
    </w:p>
    <w:p w14:paraId="38F71198" w14:textId="77777777" w:rsidR="008E2DEB" w:rsidRPr="00F8617B" w:rsidRDefault="008E2DEB" w:rsidP="008E2DEB">
      <w:pPr>
        <w:pStyle w:val="NormalWeb"/>
        <w:spacing w:before="0" w:beforeAutospacing="0" w:after="0" w:afterAutospacing="0"/>
        <w:jc w:val="both"/>
        <w:rPr>
          <w:rFonts w:ascii="Arial" w:hAnsi="Arial" w:cs="Arial"/>
        </w:rPr>
      </w:pPr>
    </w:p>
    <w:bookmarkStart w:id="347" w:name="_Toc380428322"/>
    <w:p w14:paraId="0227EB57" w14:textId="5F942267" w:rsidR="008459E6" w:rsidRDefault="008459E6" w:rsidP="008459E6">
      <w:pPr>
        <w:pStyle w:val="NormalWeb"/>
        <w:keepNext/>
        <w:spacing w:before="0" w:beforeAutospacing="0" w:after="0" w:afterAutospacing="0"/>
        <w:jc w:val="both"/>
      </w:pPr>
      <w:r>
        <w:rPr>
          <w:rFonts w:ascii="Arial" w:hAnsi="Arial" w:cs="Arial"/>
          <w:noProof/>
          <w:lang w:val="es-ES" w:eastAsia="es-ES"/>
        </w:rPr>
        <w:lastRenderedPageBreak/>
        <mc:AlternateContent>
          <mc:Choice Requires="wps">
            <w:drawing>
              <wp:anchor distT="4294967295" distB="4294967295" distL="114300" distR="114300" simplePos="0" relativeHeight="251790368" behindDoc="0" locked="0" layoutInCell="1" allowOverlap="1" wp14:anchorId="30D2DEAF" wp14:editId="42D7F322">
                <wp:simplePos x="0" y="0"/>
                <wp:positionH relativeFrom="column">
                  <wp:posOffset>2451735</wp:posOffset>
                </wp:positionH>
                <wp:positionV relativeFrom="paragraph">
                  <wp:posOffset>2965450</wp:posOffset>
                </wp:positionV>
                <wp:extent cx="1180465" cy="1438275"/>
                <wp:effectExtent l="50800" t="50800" r="64135" b="85725"/>
                <wp:wrapNone/>
                <wp:docPr id="33"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0465" cy="143827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118" o:spid="_x0000_s1026" type="#_x0000_t32" style="position:absolute;margin-left:193.05pt;margin-top:233.5pt;width:92.95pt;height:113.25pt;flip:y;z-index:2517903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">
                <v:stroke startarrow="block" endarrow="block"/>
              </v:shape>
            </w:pict>
          </mc:Fallback>
        </mc:AlternateContent>
      </w:r>
      <w:r>
        <w:rPr>
          <w:rFonts w:ascii="Arial" w:hAnsi="Arial" w:cs="Arial"/>
          <w:noProof/>
          <w:lang w:val="es-ES" w:eastAsia="es-ES"/>
        </w:rPr>
        <mc:AlternateContent>
          <mc:Choice Requires="wpg">
            <w:drawing>
              <wp:anchor distT="0" distB="0" distL="114300" distR="114300" simplePos="0" relativeHeight="251789344" behindDoc="0" locked="0" layoutInCell="1" allowOverlap="1" wp14:anchorId="465E41B3" wp14:editId="366BE456">
                <wp:simplePos x="0" y="0"/>
                <wp:positionH relativeFrom="column">
                  <wp:posOffset>1855470</wp:posOffset>
                </wp:positionH>
                <wp:positionV relativeFrom="paragraph">
                  <wp:posOffset>4002405</wp:posOffset>
                </wp:positionV>
                <wp:extent cx="523240" cy="332105"/>
                <wp:effectExtent l="0" t="0" r="35560" b="23495"/>
                <wp:wrapNone/>
                <wp:docPr id="284"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240" cy="332105"/>
                          <a:chOff x="0" y="0"/>
                          <a:chExt cx="2376264" cy="1224136"/>
                        </a:xfrm>
                      </wpg:grpSpPr>
                      <wps:wsp>
                        <wps:cNvPr id="285"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9E7CE"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151A7"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EE7B2"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6 Grupo" o:spid="_x0000_s1039" style="position:absolute;left:0;text-align:left;margin-left:146.1pt;margin-top:315.15pt;width:41.2pt;height:26.15pt;z-index:251789344;mso-width-relative:margin;mso-height-relative:margin" coordsize="2376264,122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">
                <v:rect id="3 Rectángulo" o:spid="_x0000_s1040" style="position:absolute;left:432048;width:1944216;height:12241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3QwkxgAA&#10;ANwAAAAPAAAAZHJzL2Rvd25yZXYueG1sRI9BawIxFITvBf9DeAUvotkuWGQ1igjWpVChth68PTbP&#10;zdLNS9hE3f57UxB6HGbmG2ax6m0rrtSFxrGCl0kGgrhyuuFawffXdjwDESKyxtYxKfilAKvl4GmB&#10;hXY3/qTrIdYiQTgUqMDE6AspQ2XIYpg4T5y8s+ssxiS7WuoObwluW5ln2au02HBaMOhpY6j6OVys&#10;gu3OjNby/ePoy7A/27z0b7vRSanhc7+eg4jUx//wo11qBflsCn9n0hGQyzs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43QwkxgAAANwAAAAPAAAAAAAAAAAAAAAAAJcCAABkcnMv&#10;ZG93bnJldi54bWxQSwUGAAAAAAQABAD1AAAAigMAAAAA&#10;" filled="f" strokecolor="black [3213]" strokeweight="2pt">
                  <v:textbox>
                    <w:txbxContent>
                      <w:p w14:paraId="0B29E7CE" w14:textId="77777777" w:rsidR="003F47AF" w:rsidRDefault="003F47AF" w:rsidP="008459E6"/>
                    </w:txbxContent>
                  </v:textbox>
                </v:rect>
                <v:rect id="4 Rectángulo" o:spid="_x0000_s1041" style="position:absolute;top:216024;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B7sAxAAA&#10;ANwAAAAPAAAAZHJzL2Rvd25yZXYueG1sRI9Bi8IwFITvgv8hPGFvmq6LUqpRll3ExYNgFfT4aJ5t&#10;bfNSmqjdf28EweMwM98w82VnanGj1pWWFXyOIhDEmdUl5woO+9UwBuE8ssbaMin4JwfLRb83x0Tb&#10;O+/olvpcBAi7BBUU3jeJlC4ryKAb2YY4eGfbGvRBtrnULd4D3NRyHEVTabDksFBgQz8FZVV6NQq+&#10;ttVpJ2WTrq9mcqx+L5t8n6JSH4PuewbCU+ff4Vf7TysYx1N4nglHQC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we7AMQAAADcAAAADwAAAAAAAAAAAAAAAACXAgAAZHJzL2Rv&#10;d25yZXYueG1sUEsFBgAAAAAEAAQA9QAAAIgDAAAAAA==&#10;" fillcolor="white [3212]" strokecolor="black [3213]" strokeweight="2pt">
                  <v:textbox>
                    <w:txbxContent>
                      <w:p w14:paraId="7E9151A7" w14:textId="77777777" w:rsidR="003F47AF" w:rsidRDefault="003F47AF" w:rsidP="008459E6"/>
                    </w:txbxContent>
                  </v:textbox>
                </v:rect>
                <v:rect id="5 Rectángulo" o:spid="_x0000_s1042" style="position:absolute;top:703847;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Sx6bxgAA&#10;ANwAAAAPAAAAZHJzL2Rvd25yZXYueG1sRI9Pa8JAFMTvhX6H5RV6q5umtJXoKqKI4qFgLOjxkX0m&#10;abJvQ3bzp9/eLRQ8DjPzG2a+HE0tempdaVnB6yQCQZxZXXKu4Pu0fZmCcB5ZY22ZFPySg+Xi8WGO&#10;ibYDH6lPfS4ChF2CCgrvm0RKlxVk0E1sQxy8q20N+iDbXOoWhwA3tYyj6EMaLDksFNjQuqCsSjuj&#10;4O2ruhylbNJdZ97P1ebnkJ9SVOr5aVzNQHga/T38395rBfH0E/7OhCMgF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oSx6bxgAAANwAAAAPAAAAAAAAAAAAAAAAAJcCAABkcnMv&#10;ZG93bnJldi54bWxQSwUGAAAAAAQABAD1AAAAigMAAAAA&#10;" fillcolor="white [3212]" strokecolor="black [3213]" strokeweight="2pt">
                  <v:textbox>
                    <w:txbxContent>
                      <w:p w14:paraId="346EE7B2" w14:textId="77777777" w:rsidR="003F47AF" w:rsidRDefault="003F47AF" w:rsidP="008459E6"/>
                    </w:txbxContent>
                  </v:textbox>
                </v:rect>
              </v:group>
            </w:pict>
          </mc:Fallback>
        </mc:AlternateContent>
      </w:r>
      <w:r>
        <w:rPr>
          <w:rFonts w:ascii="Arial" w:hAnsi="Arial" w:cs="Arial"/>
          <w:noProof/>
          <w:lang w:val="es-ES" w:eastAsia="es-ES"/>
        </w:rPr>
        <mc:AlternateContent>
          <mc:Choice Requires="wps">
            <w:drawing>
              <wp:anchor distT="0" distB="0" distL="114300" distR="114300" simplePos="0" relativeHeight="251788320" behindDoc="0" locked="0" layoutInCell="1" allowOverlap="1" wp14:anchorId="5061444F" wp14:editId="6430925D">
                <wp:simplePos x="0" y="0"/>
                <wp:positionH relativeFrom="column">
                  <wp:posOffset>908050</wp:posOffset>
                </wp:positionH>
                <wp:positionV relativeFrom="paragraph">
                  <wp:posOffset>4451350</wp:posOffset>
                </wp:positionV>
                <wp:extent cx="1471930" cy="403225"/>
                <wp:effectExtent l="0" t="0" r="1270" b="3175"/>
                <wp:wrapNone/>
                <wp:docPr id="280" name="4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A02461" w14:textId="6FF73AF0" w:rsidR="00106C3F" w:rsidRPr="009338FE" w:rsidRDefault="00106C3F" w:rsidP="008459E6">
                            <w:pPr>
                              <w:jc w:val="center"/>
                              <w:rPr>
                                <w:rFonts w:ascii="Arial" w:hAnsi="Arial" w:cs="Arial"/>
                                <w:sz w:val="20"/>
                              </w:rPr>
                            </w:pPr>
                            <w:r>
                              <w:rPr>
                                <w:rFonts w:ascii="Arial" w:hAnsi="Arial" w:cs="Arial"/>
                                <w:sz w:val="20"/>
                              </w:rPr>
                              <w:t>Sitio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4 Cuadro de texto" o:spid="_x0000_s1043" type="#_x0000_t202" style="position:absolute;left:0;text-align:left;margin-left:71.5pt;margin-top:350.5pt;width:115.9pt;height:31.75pt;z-index:2517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" fillcolor="white [3201]" stroked="f" strokeweight=".5pt">
                <v:path arrowok="t"/>
                <v:textbox>
                  <w:txbxContent>
                    <w:p w14:paraId="77A02461" w14:textId="6FF73AF0" w:rsidR="003F47AF" w:rsidRPr="009338FE" w:rsidRDefault="003F47AF" w:rsidP="008459E6">
                      <w:pPr>
                        <w:jc w:val="center"/>
                        <w:rPr>
                          <w:rFonts w:ascii="Arial" w:hAnsi="Arial" w:cs="Arial"/>
                          <w:sz w:val="20"/>
                        </w:rPr>
                      </w:pPr>
                      <w:r>
                        <w:rPr>
                          <w:rFonts w:ascii="Arial" w:hAnsi="Arial" w:cs="Arial"/>
                          <w:sz w:val="20"/>
                        </w:rPr>
                        <w:t>Sitio web</w:t>
                      </w:r>
                    </w:p>
                  </w:txbxContent>
                </v:textbox>
              </v:shape>
            </w:pict>
          </mc:Fallback>
        </mc:AlternateContent>
      </w:r>
      <w:r>
        <w:rPr>
          <w:rFonts w:ascii="Arial" w:hAnsi="Arial" w:cs="Arial"/>
          <w:noProof/>
          <w:lang w:val="es-ES" w:eastAsia="es-ES"/>
        </w:rPr>
        <mc:AlternateContent>
          <mc:Choice Requires="wps">
            <w:drawing>
              <wp:anchor distT="0" distB="0" distL="114300" distR="114300" simplePos="0" relativeHeight="251787296" behindDoc="0" locked="0" layoutInCell="1" allowOverlap="1" wp14:anchorId="6F0D8C51" wp14:editId="0FA5BC2C">
                <wp:simplePos x="0" y="0"/>
                <wp:positionH relativeFrom="column">
                  <wp:posOffset>860425</wp:posOffset>
                </wp:positionH>
                <wp:positionV relativeFrom="paragraph">
                  <wp:posOffset>3952875</wp:posOffset>
                </wp:positionV>
                <wp:extent cx="1579245" cy="996950"/>
                <wp:effectExtent l="0" t="0" r="20955" b="19050"/>
                <wp:wrapNone/>
                <wp:docPr id="279" name="39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9 Rectángulo" o:spid="_x0000_s1026" style="position:absolute;margin-left:67.75pt;margin-top:311.25pt;width:124.35pt;height:78.5pt;z-index:2517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" fillcolor="white [3212]" strokecolor="black [3213]" strokeweight="2pt">
                <v:path arrowok="t"/>
              </v:rect>
            </w:pict>
          </mc:Fallback>
        </mc:AlternateContent>
      </w:r>
      <w:r>
        <w:rPr>
          <w:rFonts w:ascii="Arial" w:hAnsi="Arial" w:cs="Arial"/>
          <w:noProof/>
          <w:lang w:val="es-ES" w:eastAsia="es-ES"/>
        </w:rPr>
        <mc:AlternateContent>
          <mc:Choice Requires="wps">
            <w:drawing>
              <wp:anchor distT="0" distB="0" distL="114300" distR="114300" simplePos="0" relativeHeight="251771936" behindDoc="0" locked="0" layoutInCell="1" allowOverlap="1" wp14:anchorId="5EE52D4F" wp14:editId="5FEC0952">
                <wp:simplePos x="0" y="0"/>
                <wp:positionH relativeFrom="column">
                  <wp:posOffset>3131820</wp:posOffset>
                </wp:positionH>
                <wp:positionV relativeFrom="paragraph">
                  <wp:posOffset>59055</wp:posOffset>
                </wp:positionV>
                <wp:extent cx="2433955" cy="3445510"/>
                <wp:effectExtent l="0" t="0" r="29845" b="34290"/>
                <wp:wrapNone/>
                <wp:docPr id="278" name="37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33955" cy="3445510"/>
                        </a:xfrm>
                        <a:prstGeom prst="cube">
                          <a:avLst>
                            <a:gd name="adj" fmla="val 412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16" coordsize="21600,21600" o:spt="16" adj="5400" path="m@0,0l0@0,,21600@1,21600,21600@2,21600,0xem0@0nfl@1@0,2160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37 Cubo" o:spid="_x0000_s1026" type="#_x0000_t16" style="position:absolute;margin-left:246.6pt;margin-top:4.65pt;width:191.65pt;height:271.3pt;z-index:2517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" adj="892" filled="f" strokecolor="black [3213]" strokeweight="2pt">
                <v:path arrowok="t"/>
              </v:shape>
            </w:pict>
          </mc:Fallback>
        </mc:AlternateContent>
      </w:r>
      <w:r>
        <w:rPr>
          <w:rFonts w:ascii="Arial" w:hAnsi="Arial" w:cs="Arial"/>
          <w:noProof/>
          <w:lang w:val="es-ES" w:eastAsia="es-ES"/>
        </w:rPr>
        <mc:AlternateContent>
          <mc:Choice Requires="wps">
            <w:drawing>
              <wp:anchor distT="0" distB="0" distL="114300" distR="114300" simplePos="0" relativeHeight="251770912" behindDoc="0" locked="0" layoutInCell="1" allowOverlap="1" wp14:anchorId="19080AD1" wp14:editId="4B240ED1">
                <wp:simplePos x="0" y="0"/>
                <wp:positionH relativeFrom="column">
                  <wp:posOffset>328930</wp:posOffset>
                </wp:positionH>
                <wp:positionV relativeFrom="paragraph">
                  <wp:posOffset>59055</wp:posOffset>
                </wp:positionV>
                <wp:extent cx="2469515" cy="3445510"/>
                <wp:effectExtent l="0" t="0" r="19685" b="34290"/>
                <wp:wrapNone/>
                <wp:docPr id="36" name="36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9515" cy="3445510"/>
                        </a:xfrm>
                        <a:prstGeom prst="cube">
                          <a:avLst>
                            <a:gd name="adj" fmla="val 412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36 Cubo" o:spid="_x0000_s1026" type="#_x0000_t16" style="position:absolute;margin-left:25.9pt;margin-top:4.65pt;width:194.45pt;height:271.3pt;z-index:2517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" adj="892" fillcolor="white [3212]" strokecolor="black [3213]" strokeweight="2pt">
                <v:path arrowok="t"/>
              </v:shape>
            </w:pict>
          </mc:Fallback>
        </mc:AlternateContent>
      </w:r>
      <w:r>
        <w:rPr>
          <w:rFonts w:ascii="Arial" w:hAnsi="Arial" w:cs="Arial"/>
          <w:noProof/>
          <w:lang w:val="es-ES" w:eastAsia="es-ES"/>
        </w:rPr>
        <mc:AlternateContent>
          <mc:Choice Requires="wps">
            <w:drawing>
              <wp:anchor distT="0" distB="0" distL="114300" distR="114300" simplePos="0" relativeHeight="251780128" behindDoc="0" locked="0" layoutInCell="1" allowOverlap="1" wp14:anchorId="6493A29B" wp14:editId="408A004E">
                <wp:simplePos x="0" y="0"/>
                <wp:positionH relativeFrom="column">
                  <wp:posOffset>3583305</wp:posOffset>
                </wp:positionH>
                <wp:positionV relativeFrom="paragraph">
                  <wp:posOffset>1871345</wp:posOffset>
                </wp:positionV>
                <wp:extent cx="1471930" cy="874395"/>
                <wp:effectExtent l="0" t="0" r="1270" b="0"/>
                <wp:wrapNone/>
                <wp:docPr id="277"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8743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E33B2F" w14:textId="77777777" w:rsidR="00106C3F" w:rsidRPr="009338FE" w:rsidRDefault="00106C3F" w:rsidP="008459E6">
                            <w:pPr>
                              <w:jc w:val="center"/>
                              <w:rPr>
                                <w:rFonts w:ascii="Arial" w:hAnsi="Arial" w:cs="Arial"/>
                                <w:sz w:val="20"/>
                              </w:rPr>
                            </w:pPr>
                            <w:r>
                              <w:rPr>
                                <w:rFonts w:ascii="Arial" w:hAnsi="Arial" w:cs="Arial"/>
                                <w:sz w:val="20"/>
                              </w:rPr>
                              <w:t>Servicios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6 Cuadro de texto" o:spid="_x0000_s1044" type="#_x0000_t202" style="position:absolute;left:0;text-align:left;margin-left:282.15pt;margin-top:147.35pt;width:115.9pt;height:68.85pt;z-index:2517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" fillcolor="white [3201]" stroked="f" strokeweight=".5pt">
                <v:path arrowok="t"/>
                <v:textbox>
                  <w:txbxContent>
                    <w:p w14:paraId="42E33B2F" w14:textId="77777777" w:rsidR="003F47AF" w:rsidRPr="009338FE" w:rsidRDefault="003F47AF" w:rsidP="008459E6">
                      <w:pPr>
                        <w:jc w:val="center"/>
                        <w:rPr>
                          <w:rFonts w:ascii="Arial" w:hAnsi="Arial" w:cs="Arial"/>
                          <w:sz w:val="20"/>
                        </w:rPr>
                      </w:pPr>
                      <w:r>
                        <w:rPr>
                          <w:rFonts w:ascii="Arial" w:hAnsi="Arial" w:cs="Arial"/>
                          <w:sz w:val="20"/>
                        </w:rPr>
                        <w:t>Servicios web</w:t>
                      </w:r>
                    </w:p>
                  </w:txbxContent>
                </v:textbox>
              </v:shape>
            </w:pict>
          </mc:Fallback>
        </mc:AlternateContent>
      </w:r>
      <w:r>
        <w:rPr>
          <w:rFonts w:ascii="Arial" w:hAnsi="Arial" w:cs="Arial"/>
          <w:noProof/>
          <w:lang w:val="es-ES" w:eastAsia="es-ES"/>
        </w:rPr>
        <mc:AlternateContent>
          <mc:Choice Requires="wpg">
            <w:drawing>
              <wp:anchor distT="0" distB="0" distL="114300" distR="114300" simplePos="0" relativeHeight="251783200" behindDoc="0" locked="0" layoutInCell="1" allowOverlap="1" wp14:anchorId="0ED1F45F" wp14:editId="6A8DD4C6">
                <wp:simplePos x="0" y="0"/>
                <wp:positionH relativeFrom="column">
                  <wp:posOffset>4495165</wp:posOffset>
                </wp:positionH>
                <wp:positionV relativeFrom="paragraph">
                  <wp:posOffset>1243965</wp:posOffset>
                </wp:positionV>
                <wp:extent cx="522605" cy="332105"/>
                <wp:effectExtent l="12065" t="12065" r="11430" b="11430"/>
                <wp:wrapNone/>
                <wp:docPr id="273"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605" cy="332105"/>
                          <a:chOff x="0" y="0"/>
                          <a:chExt cx="23762" cy="12241"/>
                        </a:xfrm>
                      </wpg:grpSpPr>
                      <wps:wsp>
                        <wps:cNvPr id="274" name="3 Rectángulo"/>
                        <wps:cNvSpPr>
                          <a:spLocks noChangeArrowheads="1"/>
                        </wps:cNvSpPr>
                        <wps:spPr bwMode="auto">
                          <a:xfrm>
                            <a:off x="4320" y="0"/>
                            <a:ext cx="19442" cy="12241"/>
                          </a:xfrm>
                          <a:prstGeom prst="rect">
                            <a:avLst/>
                          </a:prstGeom>
                          <a:noFill/>
                          <a:ln w="254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19045CD" w14:textId="77777777" w:rsidR="00106C3F" w:rsidRDefault="00106C3F" w:rsidP="008459E6"/>
                          </w:txbxContent>
                        </wps:txbx>
                        <wps:bodyPr rot="0" vert="horz" wrap="square" lIns="91440" tIns="45720" rIns="91440" bIns="45720" anchor="ctr" anchorCtr="0" upright="1">
                          <a:noAutofit/>
                        </wps:bodyPr>
                      </wps:wsp>
                      <wps:wsp>
                        <wps:cNvPr id="275" name="4 Rectángulo"/>
                        <wps:cNvSpPr>
                          <a:spLocks noChangeArrowheads="1"/>
                        </wps:cNvSpPr>
                        <wps:spPr bwMode="auto">
                          <a:xfrm>
                            <a:off x="0" y="2160"/>
                            <a:ext cx="9361" cy="3240"/>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58771541" w14:textId="77777777" w:rsidR="00106C3F" w:rsidRDefault="00106C3F" w:rsidP="008459E6"/>
                          </w:txbxContent>
                        </wps:txbx>
                        <wps:bodyPr rot="0" vert="horz" wrap="square" lIns="91440" tIns="45720" rIns="91440" bIns="45720" anchor="ctr" anchorCtr="0" upright="1">
                          <a:noAutofit/>
                        </wps:bodyPr>
                      </wps:wsp>
                      <wps:wsp>
                        <wps:cNvPr id="276" name="5 Rectángulo"/>
                        <wps:cNvSpPr>
                          <a:spLocks noChangeArrowheads="1"/>
                        </wps:cNvSpPr>
                        <wps:spPr bwMode="auto">
                          <a:xfrm>
                            <a:off x="0" y="7038"/>
                            <a:ext cx="9361" cy="3240"/>
                          </a:xfrm>
                          <a:prstGeom prst="rect">
                            <a:avLst/>
                          </a:prstGeom>
                          <a:solidFill>
                            <a:schemeClr val="bg1">
                              <a:lumMod val="100000"/>
                              <a:lumOff val="0"/>
                            </a:schemeClr>
                          </a:solidFill>
                          <a:ln w="25400">
                            <a:solidFill>
                              <a:schemeClr val="tx1">
                                <a:lumMod val="100000"/>
                                <a:lumOff val="0"/>
                              </a:schemeClr>
                            </a:solidFill>
                            <a:miter lim="800000"/>
                            <a:headEnd/>
                            <a:tailEnd/>
                          </a:ln>
                        </wps:spPr>
                        <wps:txbx>
                          <w:txbxContent>
                            <w:p w14:paraId="570B53D4" w14:textId="77777777" w:rsidR="00106C3F" w:rsidRDefault="00106C3F" w:rsidP="008459E6"/>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_x0000_s1045" style="position:absolute;left:0;text-align:left;margin-left:353.95pt;margin-top:97.95pt;width:41.15pt;height:26.15pt;z-index:251783200;mso-width-relative:margin;mso-height-relative:margin" coordsize="23762,1224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">
                <v:rect id="3 Rectángulo" o:spid="_x0000_s1046" style="position:absolute;left:4320;width:19442;height:1224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RNmYxgAA&#10;ANwAAAAPAAAAZHJzL2Rvd25yZXYueG1sRI9BawIxFITvhf6H8Aq9SM26iJatUaSgLkIFtT309tg8&#10;N0s3L2GT6vrvTUHocZiZb5jZoretOFMXGscKRsMMBHHldMO1gs/j6uUVRIjIGlvHpOBKARbzx4cZ&#10;FtpdeE/nQ6xFgnAoUIGJ0RdShsqQxTB0njh5J9dZjEl2tdQdXhLctjLPsom02HBaMOjp3VD1c/i1&#10;ClYbM1jK7ceXL8PuZPPSrzeDb6Wen/rlG4hIffwP39ulVpBPx/B3Jh0BOb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iRNmYxgAAANwAAAAPAAAAAAAAAAAAAAAAAJcCAABkcnMv&#10;ZG93bnJldi54bWxQSwUGAAAAAAQABAD1AAAAigMAAAAA&#10;" filled="f" strokecolor="black [3213]" strokeweight="2pt">
                  <v:textbox>
                    <w:txbxContent>
                      <w:p w14:paraId="319045CD" w14:textId="77777777" w:rsidR="003F47AF" w:rsidRDefault="003F47AF" w:rsidP="008459E6"/>
                    </w:txbxContent>
                  </v:textbox>
                </v:rect>
                <v:rect id="4 Rectángulo" o:spid="_x0000_s1047" style="position:absolute;top:2160;width:9361;height:3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AFVQxQAA&#10;ANwAAAAPAAAAZHJzL2Rvd25yZXYueG1sRI9Ba8JAFITvgv9heYXezKYWq0RXkZbS0oNgIujxkX1N&#10;0mTfht1V03/fFQoeh5n5hlltBtOJCznfWFbwlKQgiEurG64UHIr3yQKED8gaO8uk4Jc8bNbj0Qoz&#10;ba+8p0seKhEh7DNUUIfQZ1L6siaDPrE9cfS+rTMYonSV1A6vEW46OU3TF2mw4bhQY0+vNZVtfjYK&#10;nnftaS9ln3+czezYvv18VUWOSj0+DNsliEBDuIf/259awXQ+g9uZeATk+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IAVVDFAAAA3AAAAA8AAAAAAAAAAAAAAAAAlwIAAGRycy9k&#10;b3ducmV2LnhtbFBLBQYAAAAABAAEAPUAAACJAwAAAAA=&#10;" fillcolor="white [3212]" strokecolor="black [3213]" strokeweight="2pt">
                  <v:textbox>
                    <w:txbxContent>
                      <w:p w14:paraId="58771541" w14:textId="77777777" w:rsidR="003F47AF" w:rsidRDefault="003F47AF" w:rsidP="008459E6"/>
                    </w:txbxContent>
                  </v:textbox>
                </v:rect>
                <v:rect id="5 Rectángulo" o:spid="_x0000_s1048" style="position:absolute;top:7038;width:9361;height:324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0ssnxQAA&#10;ANwAAAAPAAAAZHJzL2Rvd25yZXYueG1sRI9Ba8JAFITvBf/D8gq9NZtaqhJdRZTS0oNgIujxkX1N&#10;0mTfht1V03/fLQgeh5n5hlmsBtOJCznfWFbwkqQgiEurG64UHIr35xkIH5A1dpZJwS95WC1HDwvM&#10;tL3yni55qESEsM9QQR1Cn0npy5oM+sT2xNH7ts5giNJVUju8Rrjp5DhNJ9Jgw3Ghxp42NZVtfjYK&#10;XnftaS9ln3+czdux3f58VUWOSj09Dus5iEBDuIdv7U+tYDydwP+ZeATk8g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LSyyfFAAAA3AAAAA8AAAAAAAAAAAAAAAAAlwIAAGRycy9k&#10;b3ducmV2LnhtbFBLBQYAAAAABAAEAPUAAACJAwAAAAA=&#10;" fillcolor="white [3212]" strokecolor="black [3213]" strokeweight="2pt">
                  <v:textbox>
                    <w:txbxContent>
                      <w:p w14:paraId="570B53D4" w14:textId="77777777" w:rsidR="003F47AF" w:rsidRDefault="003F47AF" w:rsidP="008459E6"/>
                    </w:txbxContent>
                  </v:textbox>
                </v:rect>
              </v:group>
            </w:pict>
          </mc:Fallback>
        </mc:AlternateContent>
      </w:r>
      <w:r>
        <w:rPr>
          <w:rFonts w:ascii="Arial" w:hAnsi="Arial" w:cs="Arial"/>
          <w:noProof/>
          <w:lang w:val="es-ES" w:eastAsia="es-ES"/>
        </w:rPr>
        <mc:AlternateContent>
          <mc:Choice Requires="wps">
            <w:drawing>
              <wp:anchor distT="0" distB="0" distL="114300" distR="114300" simplePos="0" relativeHeight="251775008" behindDoc="0" locked="0" layoutInCell="1" allowOverlap="1" wp14:anchorId="27988EBF" wp14:editId="6CE5768D">
                <wp:simplePos x="0" y="0"/>
                <wp:positionH relativeFrom="column">
                  <wp:posOffset>3511550</wp:posOffset>
                </wp:positionH>
                <wp:positionV relativeFrom="paragraph">
                  <wp:posOffset>1177925</wp:posOffset>
                </wp:positionV>
                <wp:extent cx="1579245" cy="1805940"/>
                <wp:effectExtent l="0" t="0" r="20955" b="22860"/>
                <wp:wrapNone/>
                <wp:docPr id="40" name="4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18059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40 Rectángulo" o:spid="_x0000_s1026" style="position:absolute;margin-left:276.5pt;margin-top:92.75pt;width:124.35pt;height:142.2pt;z-index:25177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" filled="f" strokecolor="black [3213]" strokeweight="2pt">
                <v:path arrowok="t"/>
              </v:rect>
            </w:pict>
          </mc:Fallback>
        </mc:AlternateContent>
      </w:r>
      <w:r>
        <w:rPr>
          <w:rFonts w:ascii="Arial" w:hAnsi="Arial" w:cs="Arial"/>
          <w:noProof/>
          <w:lang w:val="es-ES" w:eastAsia="es-ES"/>
        </w:rPr>
        <mc:AlternateContent>
          <mc:Choice Requires="wps">
            <w:drawing>
              <wp:anchor distT="0" distB="0" distL="114300" distR="114300" simplePos="0" relativeHeight="251778080" behindDoc="0" locked="0" layoutInCell="1" allowOverlap="1" wp14:anchorId="22A8EBA3" wp14:editId="027E09FE">
                <wp:simplePos x="0" y="0"/>
                <wp:positionH relativeFrom="column">
                  <wp:posOffset>815340</wp:posOffset>
                </wp:positionH>
                <wp:positionV relativeFrom="paragraph">
                  <wp:posOffset>1151255</wp:posOffset>
                </wp:positionV>
                <wp:extent cx="1471930" cy="403225"/>
                <wp:effectExtent l="0" t="0" r="1270" b="3175"/>
                <wp:wrapNone/>
                <wp:docPr id="43" name="4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BC894B" w14:textId="77777777" w:rsidR="00106C3F" w:rsidRPr="009338FE" w:rsidRDefault="00106C3F" w:rsidP="008459E6">
                            <w:pPr>
                              <w:jc w:val="center"/>
                              <w:rPr>
                                <w:rFonts w:ascii="Arial" w:hAnsi="Arial" w:cs="Arial"/>
                                <w:sz w:val="20"/>
                              </w:rPr>
                            </w:pPr>
                            <w:r>
                              <w:rPr>
                                <w:rFonts w:ascii="Arial" w:hAnsi="Arial" w:cs="Arial"/>
                                <w:sz w:val="20"/>
                              </w:rPr>
                              <w:t>Aplicación Móvil para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3 Cuadro de texto" o:spid="_x0000_s1049" type="#_x0000_t202" style="position:absolute;left:0;text-align:left;margin-left:64.2pt;margin-top:90.65pt;width:115.9pt;height:31.75pt;z-index:2517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" fillcolor="white [3201]" stroked="f" strokeweight=".5pt">
                <v:path arrowok="t"/>
                <v:textbox>
                  <w:txbxContent>
                    <w:p w14:paraId="3EBC894B" w14:textId="77777777" w:rsidR="003F47AF" w:rsidRPr="009338FE" w:rsidRDefault="003F47AF" w:rsidP="008459E6">
                      <w:pPr>
                        <w:jc w:val="center"/>
                        <w:rPr>
                          <w:rFonts w:ascii="Arial" w:hAnsi="Arial" w:cs="Arial"/>
                          <w:sz w:val="20"/>
                        </w:rPr>
                      </w:pPr>
                      <w:r>
                        <w:rPr>
                          <w:rFonts w:ascii="Arial" w:hAnsi="Arial" w:cs="Arial"/>
                          <w:sz w:val="20"/>
                        </w:rPr>
                        <w:t>Aplicación Móvil para iOS</w:t>
                      </w:r>
                    </w:p>
                  </w:txbxContent>
                </v:textbox>
              </v:shape>
            </w:pict>
          </mc:Fallback>
        </mc:AlternateContent>
      </w:r>
      <w:r>
        <w:rPr>
          <w:rFonts w:ascii="Arial" w:hAnsi="Arial" w:cs="Arial"/>
          <w:noProof/>
          <w:lang w:val="es-ES" w:eastAsia="es-ES"/>
        </w:rPr>
        <mc:AlternateContent>
          <mc:Choice Requires="wps">
            <w:drawing>
              <wp:anchor distT="0" distB="0" distL="114300" distR="114300" simplePos="0" relativeHeight="251779104" behindDoc="0" locked="0" layoutInCell="1" allowOverlap="1" wp14:anchorId="4564932C" wp14:editId="7CD0A120">
                <wp:simplePos x="0" y="0"/>
                <wp:positionH relativeFrom="column">
                  <wp:posOffset>848360</wp:posOffset>
                </wp:positionH>
                <wp:positionV relativeFrom="paragraph">
                  <wp:posOffset>2466975</wp:posOffset>
                </wp:positionV>
                <wp:extent cx="1471930" cy="403225"/>
                <wp:effectExtent l="0" t="0" r="1270" b="3175"/>
                <wp:wrapNone/>
                <wp:docPr id="44" name="44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403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443432" w14:textId="77777777" w:rsidR="00106C3F" w:rsidRPr="009338FE" w:rsidRDefault="00106C3F" w:rsidP="008459E6">
                            <w:pPr>
                              <w:jc w:val="center"/>
                              <w:rPr>
                                <w:rFonts w:ascii="Arial" w:hAnsi="Arial" w:cs="Arial"/>
                                <w:sz w:val="20"/>
                              </w:rPr>
                            </w:pPr>
                            <w:r>
                              <w:rPr>
                                <w:rFonts w:ascii="Arial" w:hAnsi="Arial" w:cs="Arial"/>
                                <w:sz w:val="20"/>
                              </w:rPr>
                              <w:t>Aplicación Móvil para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50" type="#_x0000_t202" style="position:absolute;left:0;text-align:left;margin-left:66.8pt;margin-top:194.25pt;width:115.9pt;height:31.75pt;z-index:2517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" fillcolor="white [3201]" stroked="f" strokeweight=".5pt">
                <v:path arrowok="t"/>
                <v:textbox>
                  <w:txbxContent>
                    <w:p w14:paraId="32443432" w14:textId="77777777" w:rsidR="003F47AF" w:rsidRPr="009338FE" w:rsidRDefault="003F47AF" w:rsidP="008459E6">
                      <w:pPr>
                        <w:jc w:val="center"/>
                        <w:rPr>
                          <w:rFonts w:ascii="Arial" w:hAnsi="Arial" w:cs="Arial"/>
                          <w:sz w:val="20"/>
                        </w:rPr>
                      </w:pPr>
                      <w:r>
                        <w:rPr>
                          <w:rFonts w:ascii="Arial" w:hAnsi="Arial" w:cs="Arial"/>
                          <w:sz w:val="20"/>
                        </w:rPr>
                        <w:t>Aplicación Móvil para Android</w:t>
                      </w:r>
                    </w:p>
                  </w:txbxContent>
                </v:textbox>
              </v:shape>
            </w:pict>
          </mc:Fallback>
        </mc:AlternateContent>
      </w:r>
      <w:r>
        <w:rPr>
          <w:rFonts w:ascii="Arial" w:hAnsi="Arial" w:cs="Arial"/>
          <w:noProof/>
          <w:lang w:val="es-ES" w:eastAsia="es-ES"/>
        </w:rPr>
        <mc:AlternateContent>
          <mc:Choice Requires="wps">
            <w:drawing>
              <wp:anchor distT="4294967295" distB="4294967295" distL="114300" distR="114300" simplePos="0" relativeHeight="251785248" behindDoc="0" locked="0" layoutInCell="1" allowOverlap="1" wp14:anchorId="3E6ED959" wp14:editId="140C4EAB">
                <wp:simplePos x="0" y="0"/>
                <wp:positionH relativeFrom="column">
                  <wp:posOffset>2392045</wp:posOffset>
                </wp:positionH>
                <wp:positionV relativeFrom="paragraph">
                  <wp:posOffset>2419984</wp:posOffset>
                </wp:positionV>
                <wp:extent cx="1119505" cy="0"/>
                <wp:effectExtent l="25400" t="76200" r="48895" b="101600"/>
                <wp:wrapNone/>
                <wp:docPr id="272"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8" o:spid="_x0000_s1026" type="#_x0000_t32" style="position:absolute;margin-left:188.35pt;margin-top:190.55pt;width:88.15pt;height:0;z-index:25178524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">
                <v:stroke startarrow="block" endarrow="block"/>
              </v:shape>
            </w:pict>
          </mc:Fallback>
        </mc:AlternateContent>
      </w:r>
      <w:r>
        <w:rPr>
          <w:rFonts w:ascii="Arial" w:hAnsi="Arial" w:cs="Arial"/>
          <w:noProof/>
          <w:lang w:val="es-ES" w:eastAsia="es-ES"/>
        </w:rPr>
        <mc:AlternateContent>
          <mc:Choice Requires="wps">
            <w:drawing>
              <wp:anchor distT="0" distB="0" distL="114300" distR="114300" simplePos="0" relativeHeight="251784224" behindDoc="0" locked="0" layoutInCell="1" allowOverlap="1" wp14:anchorId="3D95076B" wp14:editId="0D4EE127">
                <wp:simplePos x="0" y="0"/>
                <wp:positionH relativeFrom="column">
                  <wp:posOffset>2392045</wp:posOffset>
                </wp:positionH>
                <wp:positionV relativeFrom="paragraph">
                  <wp:posOffset>1177925</wp:posOffset>
                </wp:positionV>
                <wp:extent cx="1119505" cy="693420"/>
                <wp:effectExtent l="50800" t="50800" r="74295" b="68580"/>
                <wp:wrapNone/>
                <wp:docPr id="271"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9505" cy="6934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7" o:spid="_x0000_s1026" type="#_x0000_t32" style="position:absolute;margin-left:188.35pt;margin-top:92.75pt;width:88.15pt;height:54.6pt;z-index:2517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">
                <v:stroke startarrow="block" endarrow="block"/>
              </v:shape>
            </w:pict>
          </mc:Fallback>
        </mc:AlternateContent>
      </w:r>
      <w:r>
        <w:rPr>
          <w:rFonts w:ascii="Arial" w:hAnsi="Arial" w:cs="Arial"/>
          <w:noProof/>
          <w:lang w:val="es-ES" w:eastAsia="es-ES"/>
        </w:rPr>
        <mc:AlternateContent>
          <mc:Choice Requires="wps">
            <w:drawing>
              <wp:anchor distT="0" distB="0" distL="114300" distR="114300" simplePos="0" relativeHeight="251776032" behindDoc="0" locked="0" layoutInCell="1" allowOverlap="1" wp14:anchorId="194A76C7" wp14:editId="46422FFB">
                <wp:simplePos x="0" y="0"/>
                <wp:positionH relativeFrom="column">
                  <wp:posOffset>3583305</wp:posOffset>
                </wp:positionH>
                <wp:positionV relativeFrom="paragraph">
                  <wp:posOffset>588010</wp:posOffset>
                </wp:positionV>
                <wp:extent cx="1472565" cy="332740"/>
                <wp:effectExtent l="0" t="0" r="635" b="0"/>
                <wp:wrapNone/>
                <wp:docPr id="41" name="41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2565" cy="3327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557B9B1" w14:textId="77777777" w:rsidR="00106C3F" w:rsidRPr="009338FE" w:rsidRDefault="00106C3F" w:rsidP="008459E6">
                            <w:pPr>
                              <w:rPr>
                                <w:rFonts w:ascii="Arial" w:hAnsi="Arial" w:cs="Arial"/>
                                <w:sz w:val="20"/>
                              </w:rPr>
                            </w:pPr>
                            <w:r w:rsidRPr="009338FE">
                              <w:rPr>
                                <w:rFonts w:ascii="Arial" w:hAnsi="Arial" w:cs="Arial"/>
                                <w:sz w:val="20"/>
                              </w:rPr>
                              <w:t>Fuente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41 Cuadro de texto" o:spid="_x0000_s1051" type="#_x0000_t202" style="position:absolute;left:0;text-align:left;margin-left:282.15pt;margin-top:46.3pt;width:115.95pt;height:26.2pt;z-index:2517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" fillcolor="white [3201]" stroked="f" strokeweight=".5pt">
                <v:path arrowok="t"/>
                <v:textbox>
                  <w:txbxContent>
                    <w:p w14:paraId="1557B9B1" w14:textId="77777777" w:rsidR="003F47AF" w:rsidRPr="009338FE" w:rsidRDefault="003F47AF" w:rsidP="008459E6">
                      <w:pPr>
                        <w:rPr>
                          <w:rFonts w:ascii="Arial" w:hAnsi="Arial" w:cs="Arial"/>
                          <w:sz w:val="20"/>
                        </w:rPr>
                      </w:pPr>
                      <w:r w:rsidRPr="009338FE">
                        <w:rPr>
                          <w:rFonts w:ascii="Arial" w:hAnsi="Arial" w:cs="Arial"/>
                          <w:sz w:val="20"/>
                        </w:rPr>
                        <w:t>Fuente de Información</w:t>
                      </w:r>
                    </w:p>
                  </w:txbxContent>
                </v:textbox>
              </v:shape>
            </w:pict>
          </mc:Fallback>
        </mc:AlternateContent>
      </w:r>
      <w:r>
        <w:rPr>
          <w:rFonts w:ascii="Arial" w:hAnsi="Arial" w:cs="Arial"/>
          <w:noProof/>
          <w:lang w:val="es-ES" w:eastAsia="es-ES"/>
        </w:rPr>
        <mc:AlternateContent>
          <mc:Choice Requires="wps">
            <w:drawing>
              <wp:anchor distT="0" distB="0" distL="114300" distR="114300" simplePos="0" relativeHeight="251777056" behindDoc="0" locked="0" layoutInCell="1" allowOverlap="1" wp14:anchorId="58BB8124" wp14:editId="0543C999">
                <wp:simplePos x="0" y="0"/>
                <wp:positionH relativeFrom="column">
                  <wp:posOffset>815340</wp:posOffset>
                </wp:positionH>
                <wp:positionV relativeFrom="paragraph">
                  <wp:posOffset>328930</wp:posOffset>
                </wp:positionV>
                <wp:extent cx="1471930" cy="223520"/>
                <wp:effectExtent l="0" t="0" r="1270" b="5080"/>
                <wp:wrapNone/>
                <wp:docPr id="42" name="4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1930" cy="223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9FFF95" w14:textId="77777777" w:rsidR="00106C3F" w:rsidRPr="009338FE" w:rsidRDefault="00106C3F" w:rsidP="008459E6">
                            <w:pPr>
                              <w:jc w:val="center"/>
                              <w:rPr>
                                <w:rFonts w:ascii="Arial" w:hAnsi="Arial" w:cs="Arial"/>
                                <w:sz w:val="20"/>
                              </w:rPr>
                            </w:pPr>
                            <w:r>
                              <w:rPr>
                                <w:rFonts w:ascii="Arial" w:hAnsi="Arial" w:cs="Arial"/>
                                <w:sz w:val="20"/>
                              </w:rPr>
                              <w:t>Cliente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42 Cuadro de texto" o:spid="_x0000_s1052" type="#_x0000_t202" style="position:absolute;left:0;text-align:left;margin-left:64.2pt;margin-top:25.9pt;width:115.9pt;height:17.6pt;z-index:2517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" fillcolor="white [3201]" stroked="f" strokeweight=".5pt">
                <v:path arrowok="t"/>
                <v:textbox>
                  <w:txbxContent>
                    <w:p w14:paraId="599FFF95" w14:textId="77777777" w:rsidR="003F47AF" w:rsidRPr="009338FE" w:rsidRDefault="003F47AF" w:rsidP="008459E6">
                      <w:pPr>
                        <w:jc w:val="center"/>
                        <w:rPr>
                          <w:rFonts w:ascii="Arial" w:hAnsi="Arial" w:cs="Arial"/>
                          <w:sz w:val="20"/>
                        </w:rPr>
                      </w:pPr>
                      <w:r>
                        <w:rPr>
                          <w:rFonts w:ascii="Arial" w:hAnsi="Arial" w:cs="Arial"/>
                          <w:sz w:val="20"/>
                        </w:rPr>
                        <w:t>Cliente Móvil</w:t>
                      </w:r>
                    </w:p>
                  </w:txbxContent>
                </v:textbox>
              </v:shape>
            </w:pict>
          </mc:Fallback>
        </mc:AlternateContent>
      </w:r>
      <w:r>
        <w:rPr>
          <w:rFonts w:ascii="Arial" w:hAnsi="Arial" w:cs="Arial"/>
          <w:noProof/>
          <w:lang w:val="es-ES" w:eastAsia="es-ES"/>
        </w:rPr>
        <mc:AlternateContent>
          <mc:Choice Requires="wpg">
            <w:drawing>
              <wp:anchor distT="0" distB="0" distL="114300" distR="114300" simplePos="0" relativeHeight="251781152" behindDoc="0" locked="0" layoutInCell="1" allowOverlap="1" wp14:anchorId="2C561B8B" wp14:editId="50F8A08F">
                <wp:simplePos x="0" y="0"/>
                <wp:positionH relativeFrom="column">
                  <wp:posOffset>1797685</wp:posOffset>
                </wp:positionH>
                <wp:positionV relativeFrom="paragraph">
                  <wp:posOffset>749935</wp:posOffset>
                </wp:positionV>
                <wp:extent cx="522605" cy="332105"/>
                <wp:effectExtent l="0" t="0" r="36195" b="23495"/>
                <wp:wrapNone/>
                <wp:docPr id="49"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2605" cy="332105"/>
                          <a:chOff x="0" y="0"/>
                          <a:chExt cx="2376264" cy="1224136"/>
                        </a:xfrm>
                      </wpg:grpSpPr>
                      <wps:wsp>
                        <wps:cNvPr id="50"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C6D9"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AF839"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3E2EE"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3" style="position:absolute;left:0;text-align:left;margin-left:141.55pt;margin-top:59.05pt;width:41.15pt;height:26.15pt;z-index:251781152;mso-width-relative:margin;mso-height-relative:margin" coordsize="2376264,122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">
                <v:rect id="3 Rectángulo" o:spid="_x0000_s1054" style="position:absolute;left:432048;width:1944216;height:12241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cDqBwgAA&#10;ANsAAAAPAAAAZHJzL2Rvd25yZXYueG1sRE/Pa8IwFL4L+x/CG+wimk6YSDUVGTjLQEE3D94ezWtT&#10;1ryEJtPuv18OgseP7/dqPdhOXKkPrWMFr9MMBHHldMuNgu+v7WQBIkRkjZ1jUvBHAdbF02iFuXY3&#10;PtL1FBuRQjjkqMDE6HMpQ2XIYpg6T5y42vUWY4J9I3WPtxRuOznLsrm02HJqMOjp3VD1c/q1CrY7&#10;M97Iz/3Zl+FQ21npP3bji1Ivz8NmCSLSEB/iu7vUCt7S+vQl/QBZ/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FwOoHCAAAA2wAAAA8AAAAAAAAAAAAAAAAAlwIAAGRycy9kb3du&#10;cmV2LnhtbFBLBQYAAAAABAAEAPUAAACGAwAAAAA=&#10;" filled="f" strokecolor="black [3213]" strokeweight="2pt">
                  <v:textbox>
                    <w:txbxContent>
                      <w:p w14:paraId="6EF6C6D9" w14:textId="77777777" w:rsidR="003F47AF" w:rsidRDefault="003F47AF" w:rsidP="008459E6"/>
                    </w:txbxContent>
                  </v:textbox>
                </v:rect>
                <v:rect id="4 Rectángulo" o:spid="_x0000_s1055" style="position:absolute;top:216024;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gwSAwgAA&#10;ANsAAAAPAAAAZHJzL2Rvd25yZXYueG1sRI9Bi8IwFITvC/6H8ARva6riItUoooiyB8Eq6PHRPNva&#10;5qU0Ueu/3wgLHoeZ+YaZLVpTiQc1rrCsYNCPQBCnVhecKTgdN98TEM4ja6wsk4IXOVjMO18zjLV9&#10;8oEeic9EgLCLUUHufR1L6dKcDLq+rYmDd7WNQR9kk0nd4DPATSWHUfQjDRYcFnKsaZVTWiZ3o2C0&#10;Ly8HKetkezfjc7m+/WbHBJXqddvlFISn1n/C/+2dVjAewPtL+AFy/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DBIDCAAAA2wAAAA8AAAAAAAAAAAAAAAAAlwIAAGRycy9kb3du&#10;cmV2LnhtbFBLBQYAAAAABAAEAPUAAACGAwAAAAA=&#10;" fillcolor="white [3212]" strokecolor="black [3213]" strokeweight="2pt">
                  <v:textbox>
                    <w:txbxContent>
                      <w:p w14:paraId="45BAF839" w14:textId="77777777" w:rsidR="003F47AF" w:rsidRDefault="003F47AF" w:rsidP="008459E6"/>
                    </w:txbxContent>
                  </v:textbox>
                </v:rect>
                <v:rect id="5 Rectángulo" o:spid="_x0000_s1056" style="position:absolute;top:703847;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UZr3wwAA&#10;ANsAAAAPAAAAZHJzL2Rvd25yZXYueG1sRI9Bi8IwFITvgv8hPMGbpqsoSzXKssuy4kGwFfT4aJ5t&#10;bfNSmqj13xtB2OMwM98wy3VnanGj1pWWFXyMIxDEmdUl5woO6e/oE4TzyBpry6TgQQ7Wq35vibG2&#10;d97TLfG5CBB2MSoovG9iKV1WkEE3tg1x8M62NeiDbHOpW7wHuKnlJIrm0mDJYaHAhr4LyqrkahRM&#10;d9VpL2WT/F3N7Fj9XLZ5mqBSw0H3tQDhqfP/4Xd7oxXMJvD6En6AXD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sUZr3wwAAANsAAAAPAAAAAAAAAAAAAAAAAJcCAABkcnMvZG93&#10;bnJldi54bWxQSwUGAAAAAAQABAD1AAAAhwMAAAAA&#10;" fillcolor="white [3212]" strokecolor="black [3213]" strokeweight="2pt">
                  <v:textbox>
                    <w:txbxContent>
                      <w:p w14:paraId="7183E2EE" w14:textId="77777777" w:rsidR="003F47AF" w:rsidRDefault="003F47AF" w:rsidP="008459E6"/>
                    </w:txbxContent>
                  </v:textbox>
                </v:rect>
              </v:group>
            </w:pict>
          </mc:Fallback>
        </mc:AlternateContent>
      </w:r>
      <w:r>
        <w:rPr>
          <w:rFonts w:ascii="Arial" w:hAnsi="Arial" w:cs="Arial"/>
          <w:noProof/>
          <w:lang w:val="es-ES" w:eastAsia="es-ES"/>
        </w:rPr>
        <mc:AlternateContent>
          <mc:Choice Requires="wpg">
            <w:drawing>
              <wp:anchor distT="0" distB="0" distL="114300" distR="114300" simplePos="0" relativeHeight="251782176" behindDoc="0" locked="0" layoutInCell="1" allowOverlap="1" wp14:anchorId="7E6B78B0" wp14:editId="6D34714D">
                <wp:simplePos x="0" y="0"/>
                <wp:positionH relativeFrom="column">
                  <wp:posOffset>1795780</wp:posOffset>
                </wp:positionH>
                <wp:positionV relativeFrom="paragraph">
                  <wp:posOffset>2018030</wp:posOffset>
                </wp:positionV>
                <wp:extent cx="523240" cy="332105"/>
                <wp:effectExtent l="0" t="0" r="35560" b="23495"/>
                <wp:wrapNone/>
                <wp:docPr id="266" name="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240" cy="332105"/>
                          <a:chOff x="0" y="0"/>
                          <a:chExt cx="2376264" cy="1224136"/>
                        </a:xfrm>
                      </wpg:grpSpPr>
                      <wps:wsp>
                        <wps:cNvPr id="54" name="3 Rectángulo"/>
                        <wps:cNvSpPr/>
                        <wps:spPr>
                          <a:xfrm>
                            <a:off x="432048" y="0"/>
                            <a:ext cx="1944216" cy="12241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E5C32"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4 Rectángulo"/>
                        <wps:cNvSpPr/>
                        <wps:spPr>
                          <a:xfrm>
                            <a:off x="0" y="216024"/>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397DC"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5 Rectángulo"/>
                        <wps:cNvSpPr/>
                        <wps:spPr>
                          <a:xfrm>
                            <a:off x="0" y="703847"/>
                            <a:ext cx="936104" cy="32403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14B741" w14:textId="77777777" w:rsidR="00106C3F" w:rsidRDefault="00106C3F" w:rsidP="008459E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_x0000_s1057" style="position:absolute;left:0;text-align:left;margin-left:141.4pt;margin-top:158.9pt;width:41.2pt;height:26.15pt;z-index:251782176;mso-width-relative:margin;mso-height-relative:margin" coordsize="2376264,122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">
                <v:rect id="3 Rectángulo" o:spid="_x0000_s1058" style="position:absolute;left:432048;width:1944216;height:12241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zyCxQAA&#10;ANsAAAAPAAAAZHJzL2Rvd25yZXYueG1sRI9PawIxFMTvgt8hvEIvotlKK7IaRQTrIrRQ/xy8PTbP&#10;zdLNS9ikuv32plDwOMzMb5j5srONuFIbascKXkYZCOLS6ZorBcfDZjgFESKyxsYxKfilAMtFvzfH&#10;XLsbf9F1HyuRIBxyVGBi9LmUoTRkMYycJ07exbUWY5JtJXWLtwS3jRxn2URarDktGPS0NlR+73+s&#10;gs3WDFZy93HyRfi82HHh37eDs1LPT91qBiJSFx/h/3ahFby9wt+X9APk4g4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5LPILFAAAA2wAAAA8AAAAAAAAAAAAAAAAAlwIAAGRycy9k&#10;b3ducmV2LnhtbFBLBQYAAAAABAAEAPUAAACJAwAAAAA=&#10;" filled="f" strokecolor="black [3213]" strokeweight="2pt">
                  <v:textbox>
                    <w:txbxContent>
                      <w:p w14:paraId="51BE5C32" w14:textId="77777777" w:rsidR="003F47AF" w:rsidRDefault="003F47AF" w:rsidP="008459E6"/>
                    </w:txbxContent>
                  </v:textbox>
                </v:rect>
                <v:rect id="4 Rectángulo" o:spid="_x0000_s1059" style="position:absolute;top:216024;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d/bIwQAA&#10;ANwAAAAPAAAAZHJzL2Rvd25yZXYueG1sRE9Ni8IwEL0v+B/CCN7WVGVXqUYRRVw8LFgFPQ7N2NY2&#10;k9JErf/eHASPj/c9W7SmEndqXGFZwaAfgSBOrS44U3A8bL4nIJxH1lhZJgVPcrCYd75mGGv74D3d&#10;E5+JEMIuRgW593UspUtzMuj6tiYO3MU2Bn2ATSZ1g48Qbio5jKJfabDg0JBjTauc0jK5GQWj//K8&#10;l7JOtjfzcyrX1112SFCpXrddTkF4av1H/Hb/aQXDcZgfzoQjIOc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nf2yMEAAADcAAAADwAAAAAAAAAAAAAAAACXAgAAZHJzL2Rvd25y&#10;ZXYueG1sUEsFBgAAAAAEAAQA9QAAAIUDAAAAAA==&#10;" fillcolor="white [3212]" strokecolor="black [3213]" strokeweight="2pt">
                  <v:textbox>
                    <w:txbxContent>
                      <w:p w14:paraId="54A397DC" w14:textId="77777777" w:rsidR="003F47AF" w:rsidRDefault="003F47AF" w:rsidP="008459E6"/>
                    </w:txbxContent>
                  </v:textbox>
                </v:rect>
                <v:rect id="5 Rectángulo" o:spid="_x0000_s1060" style="position:absolute;top:703847;width:936104;height:32403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apz0wwAA&#10;ANsAAAAPAAAAZHJzL2Rvd25yZXYueG1sRI9Bi8IwFITvgv8hPGFvmrqiLNUooiwuHhZsBT0+mmdb&#10;27yUJmr99xtB2OMwM98wi1VnanGn1pWWFYxHEQjizOqScwXH9Hv4BcJ5ZI21ZVLwJAerZb+3wFjb&#10;Bx/onvhcBAi7GBUU3jexlC4ryKAb2YY4eBfbGvRBtrnULT4C3NTyM4pm0mDJYaHAhjYFZVVyMwom&#10;v9X5IGWT7G5meqq2132eJqjUx6Bbz0F46vx/+N3+0QqmM3h9C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apz0wwAAANsAAAAPAAAAAAAAAAAAAAAAAJcCAABkcnMvZG93&#10;bnJldi54bWxQSwUGAAAAAAQABAD1AAAAhwMAAAAA&#10;" fillcolor="white [3212]" strokecolor="black [3213]" strokeweight="2pt">
                  <v:textbox>
                    <w:txbxContent>
                      <w:p w14:paraId="2D14B741" w14:textId="77777777" w:rsidR="003F47AF" w:rsidRDefault="003F47AF" w:rsidP="008459E6"/>
                    </w:txbxContent>
                  </v:textbox>
                </v:rect>
              </v:group>
            </w:pict>
          </mc:Fallback>
        </mc:AlternateContent>
      </w:r>
      <w:r>
        <w:rPr>
          <w:rFonts w:ascii="Arial" w:hAnsi="Arial" w:cs="Arial"/>
          <w:noProof/>
          <w:lang w:val="es-ES" w:eastAsia="es-ES"/>
        </w:rPr>
        <mc:AlternateContent>
          <mc:Choice Requires="wps">
            <w:drawing>
              <wp:anchor distT="0" distB="0" distL="114300" distR="114300" simplePos="0" relativeHeight="251772960" behindDoc="0" locked="0" layoutInCell="1" allowOverlap="1" wp14:anchorId="7C01E5EE" wp14:editId="0FEB91A2">
                <wp:simplePos x="0" y="0"/>
                <wp:positionH relativeFrom="column">
                  <wp:posOffset>803275</wp:posOffset>
                </wp:positionH>
                <wp:positionV relativeFrom="paragraph">
                  <wp:posOffset>698500</wp:posOffset>
                </wp:positionV>
                <wp:extent cx="1579245" cy="996950"/>
                <wp:effectExtent l="0" t="0" r="20955" b="19050"/>
                <wp:wrapNone/>
                <wp:docPr id="256" name="38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8 Rectángulo" o:spid="_x0000_s1026" style="position:absolute;margin-left:63.25pt;margin-top:55pt;width:124.35pt;height:78.5pt;z-index:2517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" fillcolor="white [3212]" strokecolor="black [3213]" strokeweight="2pt">
                <v:path arrowok="t"/>
              </v:rect>
            </w:pict>
          </mc:Fallback>
        </mc:AlternateContent>
      </w:r>
      <w:r>
        <w:rPr>
          <w:rFonts w:ascii="Arial" w:hAnsi="Arial" w:cs="Arial"/>
          <w:noProof/>
          <w:lang w:val="es-ES" w:eastAsia="es-ES"/>
        </w:rPr>
        <mc:AlternateContent>
          <mc:Choice Requires="wps">
            <w:drawing>
              <wp:anchor distT="0" distB="0" distL="114300" distR="114300" simplePos="0" relativeHeight="251773984" behindDoc="0" locked="0" layoutInCell="1" allowOverlap="1" wp14:anchorId="6FDECE2C" wp14:editId="5B3EB4AA">
                <wp:simplePos x="0" y="0"/>
                <wp:positionH relativeFrom="column">
                  <wp:posOffset>800735</wp:posOffset>
                </wp:positionH>
                <wp:positionV relativeFrom="paragraph">
                  <wp:posOffset>1968500</wp:posOffset>
                </wp:positionV>
                <wp:extent cx="1579245" cy="996950"/>
                <wp:effectExtent l="0" t="0" r="20955" b="19050"/>
                <wp:wrapNone/>
                <wp:docPr id="31" name="39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9245" cy="9969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9 Rectángulo" o:spid="_x0000_s1026" style="position:absolute;margin-left:63.05pt;margin-top:155pt;width:124.35pt;height:78.5pt;z-index:2517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" fillcolor="white [3212]" strokecolor="black [3213]" strokeweight="2pt">
                <v:path arrowok="t"/>
              </v:rect>
            </w:pict>
          </mc:Fallback>
        </mc:AlternateContent>
      </w:r>
      <w:r>
        <w:rPr>
          <w:rFonts w:ascii="Arial" w:hAnsi="Arial" w:cs="Arial"/>
          <w:noProof/>
          <w:lang w:val="es-ES" w:eastAsia="es-ES"/>
        </w:rPr>
        <mc:AlternateContent>
          <mc:Choice Requires="wps">
            <w:drawing>
              <wp:inline distT="0" distB="0" distL="0" distR="0" wp14:anchorId="519871C8" wp14:editId="022779DC">
                <wp:extent cx="5569585" cy="6741795"/>
                <wp:effectExtent l="0" t="0" r="0" b="0"/>
                <wp:docPr id="35" name="3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9585" cy="67417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35 Rectángulo" o:spid="_x0000_s1026" style="width:438.55pt;height:530.8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" filled="f" stroked="f" strokeweight="2pt">
                <v:path arrowok="t"/>
                <w10:anchorlock/>
              </v:rect>
            </w:pict>
          </mc:Fallback>
        </mc:AlternateContent>
      </w:r>
    </w:p>
    <w:p w14:paraId="796AB75A" w14:textId="3ED9B1A7" w:rsidR="008E2DEB" w:rsidRDefault="008E2DEB" w:rsidP="00D0216B">
      <w:pPr>
        <w:pStyle w:val="Epgrafe"/>
        <w:tabs>
          <w:tab w:val="center" w:pos="4419"/>
          <w:tab w:val="left" w:pos="8085"/>
        </w:tabs>
        <w:spacing w:line="360" w:lineRule="auto"/>
        <w:jc w:val="left"/>
        <w:rPr>
          <w:rFonts w:cstheme="minorHAnsi"/>
          <w:sz w:val="24"/>
          <w:szCs w:val="24"/>
        </w:rPr>
      </w:pPr>
    </w:p>
    <w:p w14:paraId="0E08EE4F" w14:textId="77777777" w:rsidR="00E33AB5" w:rsidRPr="00D8128E" w:rsidRDefault="00E33AB5" w:rsidP="008E2DEB">
      <w:pPr>
        <w:pStyle w:val="Epgrafe"/>
        <w:tabs>
          <w:tab w:val="center" w:pos="4419"/>
          <w:tab w:val="left" w:pos="8085"/>
        </w:tabs>
        <w:spacing w:line="360" w:lineRule="auto"/>
        <w:rPr>
          <w:rFonts w:cstheme="minorHAnsi"/>
        </w:rPr>
      </w:pPr>
      <w:bookmarkStart w:id="348" w:name="_Toc397959769"/>
      <w:r w:rsidRPr="00D8128E">
        <w:rPr>
          <w:rFonts w:cstheme="minorHAnsi"/>
        </w:rPr>
        <w:t xml:space="preserve">Ilustración </w:t>
      </w:r>
      <w:r w:rsidRPr="00D8128E">
        <w:rPr>
          <w:rFonts w:cstheme="minorHAnsi"/>
        </w:rPr>
        <w:fldChar w:fldCharType="begin"/>
      </w:r>
      <w:r w:rsidRPr="00D8128E">
        <w:rPr>
          <w:rFonts w:cstheme="minorHAnsi"/>
        </w:rPr>
        <w:instrText xml:space="preserve"> SEQ Ilustración \* ARABIC </w:instrText>
      </w:r>
      <w:r w:rsidRPr="00D8128E">
        <w:rPr>
          <w:rFonts w:cstheme="minorHAnsi"/>
        </w:rPr>
        <w:fldChar w:fldCharType="separate"/>
      </w:r>
      <w:r w:rsidR="005B1A73">
        <w:rPr>
          <w:rFonts w:cstheme="minorHAnsi"/>
          <w:noProof/>
        </w:rPr>
        <w:t>3</w:t>
      </w:r>
      <w:r w:rsidRPr="00D8128E">
        <w:rPr>
          <w:rFonts w:cstheme="minorHAnsi"/>
          <w:noProof/>
        </w:rPr>
        <w:fldChar w:fldCharType="end"/>
      </w:r>
      <w:r w:rsidRPr="00D8128E">
        <w:rPr>
          <w:rFonts w:cstheme="minorHAnsi"/>
        </w:rPr>
        <w:t>. Diagrama de Vista Lógica</w:t>
      </w:r>
      <w:bookmarkEnd w:id="347"/>
      <w:bookmarkEnd w:id="348"/>
    </w:p>
    <w:p w14:paraId="07AB14DC" w14:textId="77777777" w:rsidR="00E33AB5" w:rsidRPr="00D0216B" w:rsidRDefault="00E33AB5" w:rsidP="00D0216B">
      <w:pPr>
        <w:pStyle w:val="GELParrafo"/>
        <w:spacing w:line="360" w:lineRule="auto"/>
        <w:jc w:val="center"/>
        <w:rPr>
          <w:rFonts w:asciiTheme="minorHAnsi" w:hAnsiTheme="minorHAnsi" w:cstheme="minorHAnsi"/>
          <w:szCs w:val="24"/>
        </w:rPr>
      </w:pPr>
    </w:p>
    <w:p w14:paraId="494BEC53" w14:textId="77777777" w:rsidR="00AD6AF3" w:rsidRPr="00AD6AF3" w:rsidRDefault="00AD6AF3" w:rsidP="00AD6AF3">
      <w:pPr>
        <w:pStyle w:val="GELTtulo2"/>
      </w:pPr>
      <w:bookmarkStart w:id="349" w:name="_Toc377418417"/>
      <w:bookmarkStart w:id="350" w:name="_Toc404244655"/>
      <w:bookmarkEnd w:id="337"/>
      <w:r w:rsidRPr="00AD6AF3">
        <w:t>12.2 COMPONENTE: APLICACIÓN MÓVIL</w:t>
      </w:r>
      <w:bookmarkEnd w:id="349"/>
      <w:bookmarkEnd w:id="350"/>
    </w:p>
    <w:p w14:paraId="00B61308" w14:textId="77777777" w:rsidR="00AD6AF3" w:rsidRPr="00AD6AF3" w:rsidRDefault="00AD6AF3" w:rsidP="00AD6AF3">
      <w:pPr>
        <w:pStyle w:val="GELTtulo2"/>
        <w:tabs>
          <w:tab w:val="left" w:pos="2805"/>
        </w:tabs>
      </w:pPr>
      <w:bookmarkStart w:id="351" w:name="_Toc377418418"/>
      <w:bookmarkStart w:id="352" w:name="_Toc404244656"/>
      <w:r w:rsidRPr="00AD6AF3">
        <w:t>12.2.1PROPÓSITO</w:t>
      </w:r>
      <w:bookmarkEnd w:id="351"/>
      <w:bookmarkEnd w:id="352"/>
    </w:p>
    <w:p w14:paraId="2FFD79D0" w14:textId="77777777" w:rsidR="008459E6" w:rsidRDefault="008459E6" w:rsidP="008459E6">
      <w:pPr>
        <w:pStyle w:val="GELParrafo"/>
      </w:pPr>
      <w:r>
        <w:t>Este componente consulta los datos retornados por los servicios web de la comisión nacional del servicio civil a través de una interfaz gráfica que permite ordenar la información y presentarla a los usuarios finales de una manera amigable.</w:t>
      </w:r>
    </w:p>
    <w:p w14:paraId="2989C048" w14:textId="77777777" w:rsidR="00AD6AF3" w:rsidRPr="00AD6AF3" w:rsidRDefault="00AD6AF3" w:rsidP="00AD6AF3">
      <w:pPr>
        <w:pStyle w:val="GELParrafo"/>
        <w:spacing w:line="360" w:lineRule="auto"/>
      </w:pPr>
    </w:p>
    <w:p w14:paraId="24A2584F" w14:textId="77777777" w:rsidR="00AD6AF3" w:rsidRPr="00AD6AF3" w:rsidRDefault="00AD6AF3" w:rsidP="00AD6AF3">
      <w:pPr>
        <w:pStyle w:val="GELParrafo"/>
        <w:spacing w:line="360" w:lineRule="auto"/>
      </w:pPr>
    </w:p>
    <w:p w14:paraId="0322937D" w14:textId="77777777" w:rsidR="00AD6AF3" w:rsidRPr="00AD6AF3" w:rsidRDefault="00AD6AF3" w:rsidP="00AD6AF3">
      <w:pPr>
        <w:pStyle w:val="GELParrafo"/>
        <w:spacing w:line="360" w:lineRule="auto"/>
        <w:rPr>
          <w:b/>
        </w:rPr>
      </w:pPr>
      <w:r w:rsidRPr="00AD6AF3">
        <w:rPr>
          <w:b/>
        </w:rPr>
        <w:t>12.2.2 COMPONENTE: SERVICIOS</w:t>
      </w:r>
    </w:p>
    <w:p w14:paraId="6080CC25" w14:textId="77777777" w:rsidR="00AD6AF3" w:rsidRPr="00AD6AF3" w:rsidRDefault="00AD6AF3" w:rsidP="00AD6AF3">
      <w:pPr>
        <w:pStyle w:val="GELParrafo"/>
        <w:spacing w:line="360" w:lineRule="auto"/>
        <w:ind w:left="567"/>
        <w:rPr>
          <w:b/>
        </w:rPr>
      </w:pPr>
    </w:p>
    <w:p w14:paraId="482487F4" w14:textId="77777777" w:rsidR="00AD6AF3" w:rsidRPr="00AD6AF3" w:rsidRDefault="00AD6AF3" w:rsidP="00AD6AF3">
      <w:pPr>
        <w:pStyle w:val="GELParrafo"/>
        <w:spacing w:line="360" w:lineRule="auto"/>
        <w:rPr>
          <w:b/>
        </w:rPr>
      </w:pPr>
      <w:r w:rsidRPr="00AD6AF3">
        <w:rPr>
          <w:b/>
        </w:rPr>
        <w:t>12.2.3PROPÓSITO</w:t>
      </w:r>
    </w:p>
    <w:p w14:paraId="3C806452" w14:textId="77777777" w:rsidR="00AD6AF3" w:rsidRPr="00AD6AF3" w:rsidRDefault="00AD6AF3" w:rsidP="00AD6AF3">
      <w:pPr>
        <w:pStyle w:val="GELParrafo"/>
        <w:spacing w:line="360" w:lineRule="auto"/>
        <w:ind w:left="1800"/>
        <w:rPr>
          <w:b/>
        </w:rPr>
      </w:pPr>
    </w:p>
    <w:p w14:paraId="17CCCEA4" w14:textId="77777777" w:rsidR="008459E6" w:rsidRDefault="008459E6" w:rsidP="008459E6">
      <w:pPr>
        <w:pStyle w:val="GELParrafo"/>
      </w:pPr>
      <w:r w:rsidRPr="001E2F25">
        <w:t xml:space="preserve">Este componente </w:t>
      </w:r>
      <w:r>
        <w:t>contiene</w:t>
      </w:r>
      <w:r w:rsidRPr="001E2F25">
        <w:t xml:space="preserve"> el conjunto de servicios web que </w:t>
      </w:r>
      <w:r>
        <w:t xml:space="preserve">son consumidos por la aplicación móvil, de modo que la información acerca de la oferta de empleo, esté actualizada para su consulta y por lo tanto sea correcta la </w:t>
      </w:r>
      <w:r w:rsidRPr="00F80AB7">
        <w:t>difusión</w:t>
      </w:r>
      <w:r>
        <w:t xml:space="preserve"> hacia los usuarios finales.</w:t>
      </w:r>
    </w:p>
    <w:p w14:paraId="062DA03D" w14:textId="77777777" w:rsidR="008459E6" w:rsidRDefault="008459E6" w:rsidP="008459E6">
      <w:pPr>
        <w:pStyle w:val="GELParrafo"/>
      </w:pPr>
    </w:p>
    <w:p w14:paraId="1F68F444" w14:textId="1FA050A9" w:rsidR="008459E6" w:rsidRPr="008459E6" w:rsidRDefault="008459E6" w:rsidP="008459E6">
      <w:pPr>
        <w:pStyle w:val="GELParrafo"/>
        <w:rPr>
          <w:b/>
        </w:rPr>
      </w:pPr>
      <w:r w:rsidRPr="008459E6">
        <w:rPr>
          <w:b/>
        </w:rPr>
        <w:t>12.2.4 COMPONENTE: SITIO WEB</w:t>
      </w:r>
    </w:p>
    <w:p w14:paraId="0D4EB5C7" w14:textId="77777777" w:rsidR="008459E6" w:rsidRPr="008459E6" w:rsidRDefault="008459E6" w:rsidP="008459E6">
      <w:pPr>
        <w:pStyle w:val="GELParrafo"/>
        <w:rPr>
          <w:b/>
        </w:rPr>
      </w:pPr>
    </w:p>
    <w:p w14:paraId="6443342A" w14:textId="0CB6653E" w:rsidR="008459E6" w:rsidRDefault="008459E6" w:rsidP="008459E6">
      <w:pPr>
        <w:pStyle w:val="GELParrafo"/>
        <w:rPr>
          <w:b/>
        </w:rPr>
      </w:pPr>
      <w:r w:rsidRPr="008459E6">
        <w:rPr>
          <w:b/>
        </w:rPr>
        <w:t>12.2.2.5 PROPÓSITO</w:t>
      </w:r>
    </w:p>
    <w:p w14:paraId="4C56B0A6" w14:textId="77777777" w:rsidR="008459E6" w:rsidRDefault="008459E6" w:rsidP="008459E6">
      <w:pPr>
        <w:pStyle w:val="GELParrafo"/>
        <w:rPr>
          <w:b/>
        </w:rPr>
      </w:pPr>
    </w:p>
    <w:p w14:paraId="3519B256" w14:textId="77777777" w:rsidR="008459E6" w:rsidRPr="008459E6" w:rsidRDefault="008459E6" w:rsidP="008459E6">
      <w:pPr>
        <w:pStyle w:val="GELParrafo"/>
      </w:pPr>
      <w:r w:rsidRPr="008459E6">
        <w:t>Este componente permite visualizar la información por medio de un navegador web desde cualquier lugar con acceso internet, consulta los datos retornados por los servicios web de la comisión nacional del servicio civil a través de una interfaz gráfica que permite ordenar la información y presentarla a los usuarios finales de una manera amigable.</w:t>
      </w:r>
    </w:p>
    <w:p w14:paraId="34C3A1D4" w14:textId="463D5A23" w:rsidR="008459E6" w:rsidRPr="008459E6" w:rsidRDefault="008459E6" w:rsidP="008459E6">
      <w:pPr>
        <w:pStyle w:val="GELParrafo"/>
        <w:rPr>
          <w:b/>
        </w:rPr>
      </w:pPr>
    </w:p>
    <w:p w14:paraId="1634E07D" w14:textId="77777777" w:rsidR="00812D92" w:rsidRDefault="00812D92" w:rsidP="00D0216B">
      <w:pPr>
        <w:spacing w:line="360" w:lineRule="auto"/>
        <w:jc w:val="both"/>
        <w:rPr>
          <w:rFonts w:asciiTheme="minorHAnsi" w:hAnsiTheme="minorHAnsi" w:cstheme="minorHAnsi"/>
          <w:sz w:val="24"/>
          <w:szCs w:val="24"/>
        </w:rPr>
      </w:pPr>
    </w:p>
    <w:p w14:paraId="27201809" w14:textId="77777777" w:rsidR="008459E6" w:rsidRPr="00D0216B" w:rsidRDefault="008459E6" w:rsidP="00D0216B">
      <w:pPr>
        <w:spacing w:line="360" w:lineRule="auto"/>
        <w:jc w:val="both"/>
        <w:rPr>
          <w:rFonts w:asciiTheme="minorHAnsi" w:hAnsiTheme="minorHAnsi" w:cstheme="minorHAnsi"/>
          <w:sz w:val="24"/>
          <w:szCs w:val="24"/>
        </w:rPr>
      </w:pPr>
    </w:p>
    <w:p w14:paraId="0594E093" w14:textId="77777777" w:rsidR="00FC7E6F" w:rsidRPr="00834431" w:rsidRDefault="00FC7E6F" w:rsidP="004C57AD">
      <w:pPr>
        <w:pStyle w:val="GELTtulo1"/>
        <w:numPr>
          <w:ilvl w:val="0"/>
          <w:numId w:val="27"/>
        </w:numPr>
        <w:tabs>
          <w:tab w:val="left" w:pos="993"/>
        </w:tabs>
        <w:ind w:left="6379" w:hanging="6237"/>
        <w:rPr>
          <w:highlight w:val="yellow"/>
        </w:rPr>
      </w:pPr>
      <w:bookmarkStart w:id="353" w:name="_Toc375316260"/>
      <w:bookmarkStart w:id="354" w:name="_Toc375316535"/>
      <w:bookmarkStart w:id="355" w:name="_Toc375326683"/>
      <w:bookmarkStart w:id="356" w:name="_Toc404244657"/>
      <w:bookmarkEnd w:id="338"/>
      <w:bookmarkEnd w:id="339"/>
      <w:bookmarkEnd w:id="340"/>
      <w:bookmarkEnd w:id="341"/>
      <w:bookmarkEnd w:id="342"/>
      <w:r w:rsidRPr="00834431">
        <w:rPr>
          <w:highlight w:val="yellow"/>
        </w:rPr>
        <w:lastRenderedPageBreak/>
        <w:t xml:space="preserve">DI - </w:t>
      </w:r>
      <w:bookmarkStart w:id="357" w:name="_Toc354498623"/>
      <w:bookmarkStart w:id="358" w:name="_Toc354763043"/>
      <w:bookmarkStart w:id="359" w:name="_Toc374001493"/>
      <w:r w:rsidRPr="00834431">
        <w:rPr>
          <w:highlight w:val="yellow"/>
        </w:rPr>
        <w:t>MODELO DE DATOS</w:t>
      </w:r>
      <w:bookmarkEnd w:id="343"/>
      <w:bookmarkEnd w:id="344"/>
      <w:bookmarkEnd w:id="353"/>
      <w:bookmarkEnd w:id="354"/>
      <w:bookmarkEnd w:id="355"/>
      <w:bookmarkEnd w:id="356"/>
      <w:bookmarkEnd w:id="357"/>
      <w:bookmarkEnd w:id="358"/>
      <w:bookmarkEnd w:id="359"/>
      <w:r w:rsidRPr="00834431">
        <w:rPr>
          <w:highlight w:val="yellow"/>
        </w:rPr>
        <w:t xml:space="preserve"> </w:t>
      </w:r>
    </w:p>
    <w:p w14:paraId="3B780D9E" w14:textId="08A86C96" w:rsidR="00D62F26" w:rsidRPr="00332DE7" w:rsidRDefault="00D62F26" w:rsidP="00332DE7">
      <w:pPr>
        <w:pStyle w:val="Continuarlista"/>
        <w:jc w:val="both"/>
        <w:rPr>
          <w:rFonts w:asciiTheme="minorHAnsi" w:hAnsiTheme="minorHAnsi" w:cstheme="minorHAnsi"/>
          <w:sz w:val="24"/>
          <w:szCs w:val="24"/>
          <w:lang w:val="es-ES"/>
        </w:rPr>
      </w:pPr>
      <w:bookmarkStart w:id="360" w:name="_Toc375236636"/>
      <w:bookmarkStart w:id="361" w:name="_Toc375237069"/>
      <w:bookmarkStart w:id="362" w:name="_Toc375316261"/>
      <w:bookmarkStart w:id="363" w:name="_Toc375316536"/>
      <w:r w:rsidRPr="00332DE7">
        <w:rPr>
          <w:rFonts w:asciiTheme="minorHAnsi" w:hAnsiTheme="minorHAnsi" w:cstheme="minorHAnsi"/>
          <w:sz w:val="96"/>
          <w:szCs w:val="96"/>
          <w:lang w:val="es-ES"/>
        </w:rPr>
        <w:t>D</w:t>
      </w:r>
      <w:r w:rsidRPr="00332DE7">
        <w:rPr>
          <w:rFonts w:asciiTheme="minorHAnsi" w:hAnsiTheme="minorHAnsi" w:cstheme="minorHAnsi"/>
          <w:sz w:val="24"/>
          <w:szCs w:val="24"/>
          <w:lang w:val="es-ES"/>
        </w:rPr>
        <w:t>iagrama de Clases donde se muestra la estructura lógica de la aplicación, en la parte de almacenamiento de información.</w:t>
      </w:r>
    </w:p>
    <w:p w14:paraId="07AF324E" w14:textId="679D40E5" w:rsidR="00C974E2" w:rsidRPr="00D0216B" w:rsidRDefault="00BB654E" w:rsidP="00D62F26">
      <w:pPr>
        <w:pStyle w:val="GELParrafo"/>
        <w:spacing w:line="360" w:lineRule="auto"/>
        <w:jc w:val="center"/>
      </w:pPr>
      <w:r>
        <w:rPr>
          <w:noProof/>
          <w:lang w:eastAsia="es-ES"/>
        </w:rPr>
        <w:drawing>
          <wp:inline distT="0" distB="0" distL="0" distR="0" wp14:anchorId="16CF6EB4" wp14:editId="0C2FEFD3">
            <wp:extent cx="3266302" cy="4426766"/>
            <wp:effectExtent l="0" t="0" r="1079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D.png"/>
                    <pic:cNvPicPr/>
                  </pic:nvPicPr>
                  <pic:blipFill>
                    <a:blip r:embed="rId20">
                      <a:extLst>
                        <a:ext uri="{28A0092B-C50C-407E-A947-70E740481C1C}">
                          <a14:useLocalDpi xmlns:a14="http://schemas.microsoft.com/office/drawing/2010/main" val="0"/>
                        </a:ext>
                      </a:extLst>
                    </a:blip>
                    <a:stretch>
                      <a:fillRect/>
                    </a:stretch>
                  </pic:blipFill>
                  <pic:spPr>
                    <a:xfrm>
                      <a:off x="0" y="0"/>
                      <a:ext cx="3267014" cy="4427731"/>
                    </a:xfrm>
                    <a:prstGeom prst="rect">
                      <a:avLst/>
                    </a:prstGeom>
                  </pic:spPr>
                </pic:pic>
              </a:graphicData>
            </a:graphic>
          </wp:inline>
        </w:drawing>
      </w:r>
    </w:p>
    <w:p w14:paraId="563824A4" w14:textId="2F9804DA" w:rsidR="009E508F" w:rsidRPr="00097C2F" w:rsidRDefault="00C974E2" w:rsidP="00097C2F">
      <w:pPr>
        <w:pStyle w:val="Epgrafe"/>
        <w:spacing w:line="360" w:lineRule="auto"/>
      </w:pPr>
      <w:bookmarkStart w:id="364" w:name="_Toc397959770"/>
      <w:r w:rsidRPr="00D0216B">
        <w:t xml:space="preserve">Ilustración </w:t>
      </w:r>
      <w:r w:rsidR="00B93130" w:rsidRPr="00D0216B">
        <w:fldChar w:fldCharType="begin"/>
      </w:r>
      <w:r w:rsidR="00AF6526" w:rsidRPr="00D0216B">
        <w:instrText xml:space="preserve"> SEQ Ilustración \* ARABIC </w:instrText>
      </w:r>
      <w:r w:rsidR="00B93130" w:rsidRPr="00D0216B">
        <w:fldChar w:fldCharType="separate"/>
      </w:r>
      <w:r w:rsidR="005B1A73">
        <w:rPr>
          <w:noProof/>
        </w:rPr>
        <w:t>5</w:t>
      </w:r>
      <w:r w:rsidR="00B93130" w:rsidRPr="00D0216B">
        <w:rPr>
          <w:noProof/>
        </w:rPr>
        <w:fldChar w:fldCharType="end"/>
      </w:r>
      <w:r w:rsidRPr="00D0216B">
        <w:t>. Modelo de datos</w:t>
      </w:r>
      <w:bookmarkEnd w:id="364"/>
    </w:p>
    <w:p w14:paraId="4F9DDF14" w14:textId="77777777" w:rsidR="009A5124" w:rsidRPr="00124A91" w:rsidRDefault="009A5124" w:rsidP="009A5124">
      <w:pPr>
        <w:pStyle w:val="GELTtulo1"/>
        <w:tabs>
          <w:tab w:val="left" w:pos="993"/>
        </w:tabs>
        <w:ind w:left="142"/>
      </w:pPr>
      <w:bookmarkStart w:id="365" w:name="_Toc375326684"/>
      <w:bookmarkStart w:id="366" w:name="_Toc391539893"/>
      <w:bookmarkStart w:id="367" w:name="_Toc404244658"/>
      <w:bookmarkEnd w:id="360"/>
      <w:bookmarkEnd w:id="361"/>
      <w:bookmarkEnd w:id="362"/>
      <w:bookmarkEnd w:id="363"/>
      <w:r>
        <w:lastRenderedPageBreak/>
        <w:t xml:space="preserve">14. </w:t>
      </w:r>
      <w:r w:rsidRPr="00124A91">
        <w:t xml:space="preserve">DI - </w:t>
      </w:r>
      <w:bookmarkStart w:id="368" w:name="_Toc354763054"/>
      <w:bookmarkStart w:id="369" w:name="_Toc374001494"/>
      <w:r w:rsidRPr="00834431">
        <w:rPr>
          <w:highlight w:val="yellow"/>
        </w:rPr>
        <w:t>VISTA DE IMPLEMENTACIÓN DE INTERFACES ENTRE COMPONENTES</w:t>
      </w:r>
      <w:bookmarkEnd w:id="365"/>
      <w:bookmarkEnd w:id="366"/>
      <w:bookmarkEnd w:id="367"/>
      <w:bookmarkEnd w:id="368"/>
      <w:bookmarkEnd w:id="369"/>
      <w:r w:rsidRPr="00124A91">
        <w:t xml:space="preserve"> </w:t>
      </w:r>
    </w:p>
    <w:p w14:paraId="7683D0DD" w14:textId="77777777" w:rsidR="00A259CD" w:rsidRPr="00A259CD" w:rsidRDefault="002B4632" w:rsidP="00A259CD">
      <w:pPr>
        <w:pStyle w:val="GELParrafo"/>
        <w:spacing w:after="0" w:line="276" w:lineRule="auto"/>
        <w:rPr>
          <w:rFonts w:asciiTheme="majorHAnsi" w:hAnsiTheme="majorHAnsi" w:cstheme="majorHAnsi"/>
          <w:szCs w:val="24"/>
        </w:rPr>
      </w:pPr>
      <w:r w:rsidRPr="007030C7">
        <w:rPr>
          <w:sz w:val="96"/>
          <w:szCs w:val="96"/>
        </w:rPr>
        <w:t>L</w:t>
      </w:r>
      <w:r w:rsidRPr="00D0216B">
        <w:t>a</w:t>
      </w:r>
      <w:r w:rsidRPr="00A259CD">
        <w:rPr>
          <w:rFonts w:asciiTheme="majorHAnsi" w:hAnsiTheme="majorHAnsi" w:cstheme="majorHAnsi"/>
          <w:szCs w:val="24"/>
        </w:rPr>
        <w:t xml:space="preserve"> </w:t>
      </w:r>
      <w:r w:rsidR="00A259CD" w:rsidRPr="00A259CD">
        <w:rPr>
          <w:rFonts w:asciiTheme="majorHAnsi" w:hAnsiTheme="majorHAnsi" w:cstheme="majorHAnsi"/>
          <w:szCs w:val="24"/>
        </w:rPr>
        <w:t xml:space="preserve"> Vista de implementación comprende los artefactos o componentes necesarios  para   ensamblar     la    aplicación.   Muestra  la   forma   en  que   los  </w:t>
      </w:r>
    </w:p>
    <w:p w14:paraId="39F09CE1" w14:textId="77777777" w:rsidR="00A259CD" w:rsidRPr="00A259CD" w:rsidRDefault="00A259CD" w:rsidP="00A259CD">
      <w:pPr>
        <w:pStyle w:val="GELParrafo"/>
        <w:spacing w:after="0" w:line="276" w:lineRule="auto"/>
        <w:rPr>
          <w:rFonts w:asciiTheme="majorHAnsi" w:hAnsiTheme="majorHAnsi" w:cstheme="majorHAnsi"/>
          <w:szCs w:val="24"/>
        </w:rPr>
      </w:pPr>
    </w:p>
    <w:p w14:paraId="5EBF4179" w14:textId="77777777" w:rsidR="00A259CD" w:rsidRPr="00A259CD" w:rsidRDefault="00A259CD" w:rsidP="00A259CD">
      <w:pPr>
        <w:pStyle w:val="GELParrafo"/>
        <w:spacing w:after="0" w:line="276" w:lineRule="auto"/>
        <w:rPr>
          <w:rFonts w:asciiTheme="majorHAnsi" w:hAnsiTheme="majorHAnsi" w:cstheme="majorHAnsi"/>
          <w:szCs w:val="24"/>
        </w:rPr>
      </w:pPr>
      <w:r w:rsidRPr="00A259CD">
        <w:rPr>
          <w:rFonts w:asciiTheme="majorHAnsi" w:hAnsiTheme="majorHAnsi" w:cstheme="majorHAnsi"/>
          <w:szCs w:val="24"/>
        </w:rPr>
        <w:t>componentes descritos en la vista lógica se encuentran ubicados físicamente.</w:t>
      </w:r>
    </w:p>
    <w:p w14:paraId="6A3FA1B6" w14:textId="77777777" w:rsidR="00A259CD" w:rsidRPr="00A259CD" w:rsidRDefault="00A259CD" w:rsidP="00A259CD">
      <w:pPr>
        <w:pStyle w:val="GELTtulo2"/>
        <w:ind w:left="0" w:firstLine="0"/>
        <w:outlineLvl w:val="9"/>
        <w:rPr>
          <w:rFonts w:asciiTheme="majorHAnsi" w:hAnsiTheme="majorHAnsi" w:cstheme="majorHAnsi"/>
        </w:rPr>
      </w:pPr>
    </w:p>
    <w:p w14:paraId="262BAC65" w14:textId="77777777" w:rsidR="00A259CD" w:rsidRPr="00A259CD" w:rsidRDefault="00A259CD" w:rsidP="004C57AD">
      <w:pPr>
        <w:pStyle w:val="GELTtulo2"/>
        <w:numPr>
          <w:ilvl w:val="1"/>
          <w:numId w:val="70"/>
        </w:numPr>
        <w:rPr>
          <w:rFonts w:asciiTheme="majorHAnsi" w:hAnsiTheme="majorHAnsi" w:cstheme="majorHAnsi"/>
        </w:rPr>
      </w:pPr>
      <w:bookmarkStart w:id="370" w:name="_Toc377418421"/>
      <w:bookmarkStart w:id="371" w:name="_Toc404244659"/>
      <w:r w:rsidRPr="00A259CD">
        <w:rPr>
          <w:rFonts w:asciiTheme="majorHAnsi" w:hAnsiTheme="majorHAnsi" w:cstheme="majorHAnsi"/>
        </w:rPr>
        <w:t>VISTA DE DESPLIEGUE</w:t>
      </w:r>
      <w:bookmarkEnd w:id="370"/>
      <w:bookmarkEnd w:id="371"/>
    </w:p>
    <w:p w14:paraId="39906A86" w14:textId="77777777" w:rsidR="008459E6" w:rsidRDefault="008459E6" w:rsidP="008459E6">
      <w:pPr>
        <w:pStyle w:val="GELParrafo"/>
      </w:pPr>
      <w:r w:rsidRPr="008161FF">
        <w:t>Los componente</w:t>
      </w:r>
      <w:r>
        <w:t xml:space="preserve">s del sistema están conformados por el componente móvil </w:t>
      </w:r>
      <w:r w:rsidRPr="004C52C0">
        <w:t xml:space="preserve">y </w:t>
      </w:r>
      <w:r>
        <w:t>el componente servidor</w:t>
      </w:r>
      <w:r w:rsidRPr="004C52C0">
        <w:t xml:space="preserve"> que la Entidad</w:t>
      </w:r>
      <w:r>
        <w:t xml:space="preserve"> </w:t>
      </w:r>
      <w:r w:rsidRPr="004C52C0">
        <w:t>pone a disposición</w:t>
      </w:r>
      <w:r>
        <w:t xml:space="preserve">. La aplicación interactúa con el servicio web actualizando la información publicada por el administrador de la información y los web </w:t>
      </w:r>
      <w:proofErr w:type="spellStart"/>
      <w:r>
        <w:t>service</w:t>
      </w:r>
      <w:proofErr w:type="spellEnd"/>
      <w:r>
        <w:t>, todo en tiempo real..</w:t>
      </w:r>
    </w:p>
    <w:p w14:paraId="2167DFB7" w14:textId="77777777" w:rsidR="00A259CD" w:rsidRPr="00A259CD" w:rsidRDefault="00A259CD" w:rsidP="00A259CD">
      <w:pPr>
        <w:pStyle w:val="GELParrafo"/>
        <w:spacing w:line="360" w:lineRule="auto"/>
        <w:rPr>
          <w:rFonts w:asciiTheme="majorHAnsi" w:hAnsiTheme="majorHAnsi" w:cstheme="majorHAnsi"/>
          <w:szCs w:val="24"/>
        </w:rPr>
      </w:pPr>
    </w:p>
    <w:p w14:paraId="091C5BCC" w14:textId="77777777" w:rsidR="008459E6" w:rsidRDefault="008459E6" w:rsidP="008459E6">
      <w:pPr>
        <w:pStyle w:val="GELParrafo"/>
      </w:pPr>
    </w:p>
    <w:p w14:paraId="1FFA4E12" w14:textId="3B345A8A" w:rsidR="008459E6" w:rsidRDefault="008459E6" w:rsidP="008459E6">
      <w:pPr>
        <w:pStyle w:val="GELParrafo"/>
      </w:pPr>
      <w:r>
        <w:rPr>
          <w:noProof/>
          <w:lang w:eastAsia="es-ES"/>
        </w:rPr>
        <w:lastRenderedPageBreak/>
        <mc:AlternateContent>
          <mc:Choice Requires="wps">
            <w:drawing>
              <wp:anchor distT="0" distB="0" distL="114300" distR="114300" simplePos="0" relativeHeight="251822112" behindDoc="0" locked="0" layoutInCell="1" allowOverlap="1" wp14:anchorId="1CE36310" wp14:editId="5DF8B77E">
                <wp:simplePos x="0" y="0"/>
                <wp:positionH relativeFrom="column">
                  <wp:posOffset>2724150</wp:posOffset>
                </wp:positionH>
                <wp:positionV relativeFrom="paragraph">
                  <wp:posOffset>1708150</wp:posOffset>
                </wp:positionV>
                <wp:extent cx="1187450" cy="1287146"/>
                <wp:effectExtent l="0" t="50800" r="82550" b="33655"/>
                <wp:wrapNone/>
                <wp:docPr id="299" name="30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7450" cy="1287146"/>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306 Conector recto de flecha" o:spid="_x0000_s1026" type="#_x0000_t32" style="position:absolute;margin-left:214.5pt;margin-top:134.5pt;width:93.5pt;height:101.35pt;flip:y;z-index:2518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" strokecolor="#92cddc [1944]" strokeweight="1pt">
                <v:stroke endarrow="open"/>
                <v:shadow color="#205867 [1608]" opacity=".5" mv:blur="0" offset="1pt,2pt"/>
              </v:shape>
            </w:pict>
          </mc:Fallback>
        </mc:AlternateContent>
      </w:r>
      <w:r>
        <w:rPr>
          <w:noProof/>
          <w:lang w:eastAsia="es-ES"/>
        </w:rPr>
        <mc:AlternateContent>
          <mc:Choice Requires="wps">
            <w:drawing>
              <wp:anchor distT="0" distB="0" distL="114300" distR="114300" simplePos="0" relativeHeight="251819551" behindDoc="0" locked="0" layoutInCell="1" allowOverlap="1" wp14:anchorId="25A92224" wp14:editId="746620EF">
                <wp:simplePos x="0" y="0"/>
                <wp:positionH relativeFrom="column">
                  <wp:posOffset>1816100</wp:posOffset>
                </wp:positionH>
                <wp:positionV relativeFrom="paragraph">
                  <wp:posOffset>2965450</wp:posOffset>
                </wp:positionV>
                <wp:extent cx="842645" cy="415925"/>
                <wp:effectExtent l="0" t="0" r="20955" b="15875"/>
                <wp:wrapNone/>
                <wp:docPr id="298" name="31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15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3 Rectángulo" o:spid="_x0000_s1026" style="position:absolute;margin-left:143pt;margin-top:233.5pt;width:66.35pt;height:32.75pt;z-index:251819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" fillcolor="white [3212]" strokecolor="black [3213]" strokeweight="2pt">
                <v:path arrowok="t"/>
              </v:rect>
            </w:pict>
          </mc:Fallback>
        </mc:AlternateContent>
      </w:r>
      <w:r>
        <w:rPr>
          <w:noProof/>
          <w:lang w:eastAsia="es-ES"/>
        </w:rPr>
        <mc:AlternateContent>
          <mc:Choice Requires="wps">
            <w:drawing>
              <wp:anchor distT="0" distB="0" distL="114300" distR="114300" simplePos="0" relativeHeight="251818016" behindDoc="0" locked="0" layoutInCell="1" allowOverlap="1" wp14:anchorId="7A0764B2" wp14:editId="41765243">
                <wp:simplePos x="0" y="0"/>
                <wp:positionH relativeFrom="column">
                  <wp:posOffset>1736090</wp:posOffset>
                </wp:positionH>
                <wp:positionV relativeFrom="paragraph">
                  <wp:posOffset>2545080</wp:posOffset>
                </wp:positionV>
                <wp:extent cx="1044575" cy="902335"/>
                <wp:effectExtent l="0" t="0" r="22225" b="37465"/>
                <wp:wrapNone/>
                <wp:docPr id="295" name="282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0233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2 Cubo" o:spid="_x0000_s1026" type="#_x0000_t16" style="position:absolute;margin-left:136.7pt;margin-top:200.4pt;width:82.25pt;height:71.05pt;z-index:2518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" adj="1471" fillcolor="white [3212]" strokecolor="black [3213]" strokeweight="2pt">
                <v:path arrowok="t"/>
              </v:shape>
            </w:pict>
          </mc:Fallback>
        </mc:AlternateContent>
      </w:r>
      <w:r>
        <w:rPr>
          <w:noProof/>
          <w:lang w:eastAsia="es-ES"/>
        </w:rPr>
        <mc:AlternateContent>
          <mc:Choice Requires="wps">
            <w:drawing>
              <wp:anchor distT="0" distB="0" distL="114300" distR="114300" simplePos="0" relativeHeight="251819040" behindDoc="0" locked="0" layoutInCell="1" allowOverlap="1" wp14:anchorId="3918008E" wp14:editId="19D2A7A6">
                <wp:simplePos x="0" y="0"/>
                <wp:positionH relativeFrom="column">
                  <wp:posOffset>1816100</wp:posOffset>
                </wp:positionH>
                <wp:positionV relativeFrom="paragraph">
                  <wp:posOffset>2622550</wp:posOffset>
                </wp:positionV>
                <wp:extent cx="853440" cy="344170"/>
                <wp:effectExtent l="0" t="0" r="10160" b="11430"/>
                <wp:wrapNone/>
                <wp:docPr id="296" name="3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EAEDB9" w14:textId="65D27D86" w:rsidR="00106C3F" w:rsidRPr="00971046" w:rsidRDefault="00106C3F" w:rsidP="008459E6">
                            <w:pPr>
                              <w:jc w:val="center"/>
                              <w:rPr>
                                <w:rFonts w:ascii="Arial" w:hAnsi="Arial" w:cs="Arial"/>
                                <w:sz w:val="18"/>
                              </w:rPr>
                            </w:pPr>
                            <w:r>
                              <w:rPr>
                                <w:rFonts w:ascii="Arial" w:hAnsi="Arial" w:cs="Arial"/>
                                <w:sz w:val="18"/>
                              </w:rPr>
                              <w:t>Navegador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8 Cuadro de texto" o:spid="_x0000_s1061" type="#_x0000_t202" style="position:absolute;left:0;text-align:left;margin-left:143pt;margin-top:206.5pt;width:67.2pt;height:27.1pt;z-index:2518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" fillcolor="white [3201]" stroked="f" strokeweight=".5pt">
                <v:path arrowok="t"/>
                <v:textbox>
                  <w:txbxContent>
                    <w:p w14:paraId="64EAEDB9" w14:textId="65D27D86" w:rsidR="003F47AF" w:rsidRPr="00971046" w:rsidRDefault="003F47AF" w:rsidP="008459E6">
                      <w:pPr>
                        <w:jc w:val="center"/>
                        <w:rPr>
                          <w:rFonts w:ascii="Arial" w:hAnsi="Arial" w:cs="Arial"/>
                          <w:sz w:val="18"/>
                        </w:rPr>
                      </w:pPr>
                      <w:r>
                        <w:rPr>
                          <w:rFonts w:ascii="Arial" w:hAnsi="Arial" w:cs="Arial"/>
                          <w:sz w:val="18"/>
                        </w:rPr>
                        <w:t>Navegador web</w:t>
                      </w:r>
                    </w:p>
                  </w:txbxContent>
                </v:textbox>
              </v:shape>
            </w:pict>
          </mc:Fallback>
        </mc:AlternateContent>
      </w:r>
      <w:r>
        <w:rPr>
          <w:noProof/>
          <w:lang w:eastAsia="es-ES"/>
        </w:rPr>
        <mc:AlternateContent>
          <mc:Choice Requires="wps">
            <w:drawing>
              <wp:anchor distT="0" distB="0" distL="114300" distR="114300" simplePos="0" relativeHeight="251820064" behindDoc="0" locked="0" layoutInCell="1" allowOverlap="1" wp14:anchorId="1457F7BA" wp14:editId="717B149C">
                <wp:simplePos x="0" y="0"/>
                <wp:positionH relativeFrom="column">
                  <wp:posOffset>1851660</wp:posOffset>
                </wp:positionH>
                <wp:positionV relativeFrom="paragraph">
                  <wp:posOffset>3003550</wp:posOffset>
                </wp:positionV>
                <wp:extent cx="757555" cy="367665"/>
                <wp:effectExtent l="0" t="0" r="4445" b="0"/>
                <wp:wrapNone/>
                <wp:docPr id="297"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1711B" w14:textId="77777777" w:rsidR="00106C3F" w:rsidRPr="00535439" w:rsidRDefault="00106C3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22 Cuadro de texto" o:spid="_x0000_s1062" type="#_x0000_t202" style="position:absolute;left:0;text-align:left;margin-left:145.8pt;margin-top:236.5pt;width:59.65pt;height:28.95pt;z-index:2518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" fillcolor="white [3201]" stroked="f" strokeweight=".5pt">
                <v:path arrowok="t"/>
                <v:textbox>
                  <w:txbxContent>
                    <w:p w14:paraId="7FD1711B"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eastAsia="es-ES"/>
        </w:rPr>
        <mc:AlternateContent>
          <mc:Choice Requires="wps">
            <w:drawing>
              <wp:inline distT="0" distB="0" distL="0" distR="0" wp14:anchorId="7FA94294" wp14:editId="5AB913F6">
                <wp:extent cx="5652770" cy="3769995"/>
                <wp:effectExtent l="0" t="0" r="0" b="0"/>
                <wp:docPr id="294" name="1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52770" cy="37699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12 Rectángulo" o:spid="_x0000_s1026" style="width:445.1pt;height:296.85pt;visibility:visible;mso-wrap-style:square;mso-left-percent:-10001;mso-top-percent:-10001;mso-position-horizontal:absolute;mso-position-horizontal-relative:char;mso-position-vertical:absolute;mso-position-vertical-relative:line;mso-left-percent:-10001;mso-top-percent:-10001;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" filled="f" stroked="f" strokeweight="2pt">
                <v:path arrowok="t"/>
                <w10:anchorlock/>
              </v:rect>
            </w:pict>
          </mc:Fallback>
        </mc:AlternateContent>
      </w:r>
      <w:r>
        <w:rPr>
          <w:noProof/>
          <w:lang w:eastAsia="es-ES"/>
        </w:rPr>
        <mc:AlternateContent>
          <mc:Choice Requires="wps">
            <w:drawing>
              <wp:anchor distT="0" distB="0" distL="114300" distR="114300" simplePos="0" relativeHeight="251815968" behindDoc="0" locked="0" layoutInCell="1" allowOverlap="1" wp14:anchorId="1B6C147D" wp14:editId="42E79650">
                <wp:simplePos x="0" y="0"/>
                <wp:positionH relativeFrom="column">
                  <wp:posOffset>3886200</wp:posOffset>
                </wp:positionH>
                <wp:positionV relativeFrom="paragraph">
                  <wp:posOffset>1243965</wp:posOffset>
                </wp:positionV>
                <wp:extent cx="757555" cy="367665"/>
                <wp:effectExtent l="0" t="0" r="4445" b="0"/>
                <wp:wrapNone/>
                <wp:docPr id="293"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F21A3" w14:textId="77777777" w:rsidR="00106C3F" w:rsidRPr="00535439" w:rsidRDefault="00106C3F" w:rsidP="008459E6">
                            <w:pPr>
                              <w:jc w:val="center"/>
                              <w:rPr>
                                <w:rFonts w:ascii="Arial" w:hAnsi="Arial" w:cs="Arial"/>
                                <w:sz w:val="14"/>
                                <w:szCs w:val="14"/>
                              </w:rPr>
                            </w:pPr>
                            <w:r>
                              <w:rPr>
                                <w:rFonts w:ascii="Arial" w:hAnsi="Arial" w:cs="Arial"/>
                                <w:sz w:val="14"/>
                                <w:szCs w:val="14"/>
                              </w:rPr>
                              <w:t>Servicio de empleo movil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left:0;text-align:left;margin-left:306pt;margin-top:97.95pt;width:59.65pt;height:28.95pt;z-index:2518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" fillcolor="white [3201]" stroked="f" strokeweight=".5pt">
                <v:path arrowok="t"/>
                <v:textbox>
                  <w:txbxContent>
                    <w:p w14:paraId="362F21A3" w14:textId="77777777" w:rsidR="003F47AF" w:rsidRPr="00535439" w:rsidRDefault="003F47AF" w:rsidP="008459E6">
                      <w:pPr>
                        <w:jc w:val="center"/>
                        <w:rPr>
                          <w:rFonts w:ascii="Arial" w:hAnsi="Arial" w:cs="Arial"/>
                          <w:sz w:val="14"/>
                          <w:szCs w:val="14"/>
                        </w:rPr>
                      </w:pPr>
                      <w:r>
                        <w:rPr>
                          <w:rFonts w:ascii="Arial" w:hAnsi="Arial" w:cs="Arial"/>
                          <w:sz w:val="14"/>
                          <w:szCs w:val="14"/>
                        </w:rPr>
                        <w:t>Servicio de empleo movil</w:t>
                      </w:r>
                    </w:p>
                  </w:txbxContent>
                </v:textbox>
              </v:shape>
            </w:pict>
          </mc:Fallback>
        </mc:AlternateContent>
      </w:r>
      <w:r>
        <w:rPr>
          <w:noProof/>
          <w:lang w:eastAsia="es-ES"/>
        </w:rPr>
        <mc:AlternateContent>
          <mc:Choice Requires="wps">
            <w:drawing>
              <wp:anchor distT="0" distB="0" distL="114300" distR="114300" simplePos="0" relativeHeight="251814944" behindDoc="0" locked="0" layoutInCell="1" allowOverlap="1" wp14:anchorId="1C5AC878" wp14:editId="3FEADC0B">
                <wp:simplePos x="0" y="0"/>
                <wp:positionH relativeFrom="column">
                  <wp:posOffset>1855470</wp:posOffset>
                </wp:positionH>
                <wp:positionV relativeFrom="paragraph">
                  <wp:posOffset>585470</wp:posOffset>
                </wp:positionV>
                <wp:extent cx="757555" cy="367665"/>
                <wp:effectExtent l="0" t="0" r="4445" b="0"/>
                <wp:wrapNone/>
                <wp:docPr id="292"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A37C4" w14:textId="77777777" w:rsidR="00106C3F" w:rsidRPr="00535439" w:rsidRDefault="00106C3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left:0;text-align:left;margin-left:146.1pt;margin-top:46.1pt;width:59.65pt;height:28.95pt;z-index:2518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" fillcolor="white [3201]" stroked="f" strokeweight=".5pt">
                <v:path arrowok="t"/>
                <v:textbox>
                  <w:txbxContent>
                    <w:p w14:paraId="492A37C4"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eastAsia="es-ES"/>
        </w:rPr>
        <mc:AlternateContent>
          <mc:Choice Requires="wps">
            <w:drawing>
              <wp:anchor distT="0" distB="0" distL="114300" distR="114300" simplePos="0" relativeHeight="251813920" behindDoc="0" locked="0" layoutInCell="1" allowOverlap="1" wp14:anchorId="61C95AE4" wp14:editId="01BE0832">
                <wp:simplePos x="0" y="0"/>
                <wp:positionH relativeFrom="column">
                  <wp:posOffset>1881505</wp:posOffset>
                </wp:positionH>
                <wp:positionV relativeFrom="paragraph">
                  <wp:posOffset>1815465</wp:posOffset>
                </wp:positionV>
                <wp:extent cx="757555" cy="367665"/>
                <wp:effectExtent l="0" t="0" r="4445" b="0"/>
                <wp:wrapNone/>
                <wp:docPr id="291"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AA33F7" w14:textId="77777777" w:rsidR="00106C3F" w:rsidRPr="00535439" w:rsidRDefault="00106C3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48.15pt;margin-top:142.95pt;width:59.65pt;height:28.95pt;z-index:2518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" fillcolor="white [3201]" stroked="f" strokeweight=".5pt">
                <v:path arrowok="t"/>
                <v:textbox>
                  <w:txbxContent>
                    <w:p w14:paraId="73AA33F7"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eastAsia="es-ES"/>
        </w:rPr>
        <mc:AlternateContent>
          <mc:Choice Requires="wps">
            <w:drawing>
              <wp:anchor distT="0" distB="0" distL="114300" distR="114300" simplePos="0" relativeHeight="251812896" behindDoc="0" locked="0" layoutInCell="1" allowOverlap="1" wp14:anchorId="04B0B89F" wp14:editId="5F84D203">
                <wp:simplePos x="0" y="0"/>
                <wp:positionH relativeFrom="column">
                  <wp:posOffset>317500</wp:posOffset>
                </wp:positionH>
                <wp:positionV relativeFrom="paragraph">
                  <wp:posOffset>1797685</wp:posOffset>
                </wp:positionV>
                <wp:extent cx="757555" cy="367665"/>
                <wp:effectExtent l="0" t="0" r="4445" b="0"/>
                <wp:wrapNone/>
                <wp:docPr id="290"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987BCC" w14:textId="77777777" w:rsidR="00106C3F" w:rsidRPr="00535439" w:rsidRDefault="00106C3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25pt;margin-top:141.55pt;width:59.65pt;height:28.95pt;z-index:2518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" fillcolor="white [3201]" stroked="f" strokeweight=".5pt">
                <v:path arrowok="t"/>
                <v:textbox>
                  <w:txbxContent>
                    <w:p w14:paraId="63987BCC"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eastAsia="es-ES"/>
        </w:rPr>
        <mc:AlternateContent>
          <mc:Choice Requires="wps">
            <w:drawing>
              <wp:anchor distT="0" distB="0" distL="114300" distR="114300" simplePos="0" relativeHeight="251811872" behindDoc="0" locked="0" layoutInCell="1" allowOverlap="1" wp14:anchorId="0AA74C6F" wp14:editId="59028F36">
                <wp:simplePos x="0" y="0"/>
                <wp:positionH relativeFrom="column">
                  <wp:posOffset>307975</wp:posOffset>
                </wp:positionH>
                <wp:positionV relativeFrom="paragraph">
                  <wp:posOffset>532765</wp:posOffset>
                </wp:positionV>
                <wp:extent cx="757555" cy="367665"/>
                <wp:effectExtent l="0" t="0" r="4445" b="0"/>
                <wp:wrapNone/>
                <wp:docPr id="289" name="322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7555" cy="3676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D21EB1" w14:textId="77777777" w:rsidR="00106C3F" w:rsidRPr="00535439" w:rsidRDefault="00106C3F" w:rsidP="008459E6">
                            <w:pPr>
                              <w:jc w:val="center"/>
                              <w:rPr>
                                <w:rFonts w:ascii="Arial" w:hAnsi="Arial" w:cs="Arial"/>
                                <w:sz w:val="14"/>
                                <w:szCs w:val="14"/>
                              </w:rPr>
                            </w:pPr>
                            <w:r>
                              <w:rPr>
                                <w:rFonts w:ascii="Arial" w:hAnsi="Arial" w:cs="Arial"/>
                                <w:sz w:val="14"/>
                                <w:szCs w:val="14"/>
                              </w:rPr>
                              <w:t>Empleo en tu bolsillo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left:0;text-align:left;margin-left:24.25pt;margin-top:41.95pt;width:59.65pt;height:28.95pt;z-index:2518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" fillcolor="white [3201]" stroked="f" strokeweight=".5pt">
                <v:path arrowok="t"/>
                <v:textbox>
                  <w:txbxContent>
                    <w:p w14:paraId="6BD21EB1" w14:textId="77777777" w:rsidR="003F47AF" w:rsidRPr="00535439" w:rsidRDefault="003F47AF" w:rsidP="008459E6">
                      <w:pPr>
                        <w:jc w:val="center"/>
                        <w:rPr>
                          <w:rFonts w:ascii="Arial" w:hAnsi="Arial" w:cs="Arial"/>
                          <w:sz w:val="14"/>
                          <w:szCs w:val="14"/>
                        </w:rPr>
                      </w:pPr>
                      <w:r>
                        <w:rPr>
                          <w:rFonts w:ascii="Arial" w:hAnsi="Arial" w:cs="Arial"/>
                          <w:sz w:val="14"/>
                          <w:szCs w:val="14"/>
                        </w:rPr>
                        <w:t>Empleo en tu bolsillo</w:t>
                      </w:r>
                    </w:p>
                  </w:txbxContent>
                </v:textbox>
              </v:shape>
            </w:pict>
          </mc:Fallback>
        </mc:AlternateContent>
      </w:r>
      <w:r>
        <w:rPr>
          <w:noProof/>
          <w:lang w:eastAsia="es-ES"/>
        </w:rPr>
        <mc:AlternateContent>
          <mc:Choice Requires="wps">
            <w:drawing>
              <wp:anchor distT="0" distB="0" distL="114300" distR="114300" simplePos="0" relativeHeight="251801632" behindDoc="0" locked="0" layoutInCell="1" allowOverlap="1" wp14:anchorId="4F2BF94B" wp14:editId="11A2523E">
                <wp:simplePos x="0" y="0"/>
                <wp:positionH relativeFrom="column">
                  <wp:posOffset>269240</wp:posOffset>
                </wp:positionH>
                <wp:positionV relativeFrom="paragraph">
                  <wp:posOffset>1784350</wp:posOffset>
                </wp:positionV>
                <wp:extent cx="842645" cy="403225"/>
                <wp:effectExtent l="0" t="0" r="20955" b="28575"/>
                <wp:wrapNone/>
                <wp:docPr id="288" name="314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03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4 Rectángulo" o:spid="_x0000_s1026" style="position:absolute;margin-left:21.2pt;margin-top:140.5pt;width:66.35pt;height:31.75pt;z-index:2518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" fillcolor="white [3212]" strokecolor="black [3213]" strokeweight="2pt">
                <v:path arrowok="t"/>
              </v:rect>
            </w:pict>
          </mc:Fallback>
        </mc:AlternateContent>
      </w:r>
      <w:r>
        <w:rPr>
          <w:noProof/>
          <w:lang w:eastAsia="es-ES"/>
        </w:rPr>
        <mc:AlternateContent>
          <mc:Choice Requires="wps">
            <w:drawing>
              <wp:anchor distT="0" distB="0" distL="114300" distR="114300" simplePos="0" relativeHeight="251810848" behindDoc="0" locked="0" layoutInCell="1" allowOverlap="1" wp14:anchorId="65078A36" wp14:editId="036362C3">
                <wp:simplePos x="0" y="0"/>
                <wp:positionH relativeFrom="column">
                  <wp:posOffset>269240</wp:posOffset>
                </wp:positionH>
                <wp:positionV relativeFrom="paragraph">
                  <wp:posOffset>1487805</wp:posOffset>
                </wp:positionV>
                <wp:extent cx="853440" cy="225425"/>
                <wp:effectExtent l="0" t="0" r="10160" b="3175"/>
                <wp:wrapNone/>
                <wp:docPr id="95" name="319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225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F0677B" w14:textId="77777777" w:rsidR="00106C3F" w:rsidRPr="00971046" w:rsidRDefault="00106C3F" w:rsidP="008459E6">
                            <w:pPr>
                              <w:jc w:val="center"/>
                              <w:rPr>
                                <w:rFonts w:ascii="Arial" w:hAnsi="Arial" w:cs="Arial"/>
                                <w:sz w:val="18"/>
                              </w:rPr>
                            </w:pPr>
                            <w:r>
                              <w:rPr>
                                <w:rFonts w:ascii="Arial" w:hAnsi="Arial" w:cs="Arial"/>
                                <w:sz w:val="18"/>
                              </w:rPr>
                              <w:t>Google 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9 Cuadro de texto" o:spid="_x0000_s1068" type="#_x0000_t202" style="position:absolute;left:0;text-align:left;margin-left:21.2pt;margin-top:117.15pt;width:67.2pt;height:17.75pt;z-index:2518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" fillcolor="white [3201]" stroked="f" strokeweight=".5pt">
                <v:path arrowok="t"/>
                <v:textbox>
                  <w:txbxContent>
                    <w:p w14:paraId="76F0677B" w14:textId="77777777" w:rsidR="003F47AF" w:rsidRPr="00971046" w:rsidRDefault="003F47AF" w:rsidP="008459E6">
                      <w:pPr>
                        <w:jc w:val="center"/>
                        <w:rPr>
                          <w:rFonts w:ascii="Arial" w:hAnsi="Arial" w:cs="Arial"/>
                          <w:sz w:val="18"/>
                        </w:rPr>
                      </w:pPr>
                      <w:r>
                        <w:rPr>
                          <w:rFonts w:ascii="Arial" w:hAnsi="Arial" w:cs="Arial"/>
                          <w:sz w:val="18"/>
                        </w:rPr>
                        <w:t>Google Play</w:t>
                      </w:r>
                    </w:p>
                  </w:txbxContent>
                </v:textbox>
              </v:shape>
            </w:pict>
          </mc:Fallback>
        </mc:AlternateContent>
      </w:r>
      <w:r>
        <w:rPr>
          <w:noProof/>
          <w:lang w:eastAsia="es-ES"/>
        </w:rPr>
        <mc:AlternateContent>
          <mc:Choice Requires="wps">
            <w:drawing>
              <wp:anchor distT="0" distB="0" distL="114300" distR="114300" simplePos="0" relativeHeight="251809824" behindDoc="0" locked="0" layoutInCell="1" allowOverlap="1" wp14:anchorId="6D4E1CE5" wp14:editId="185ED78F">
                <wp:simplePos x="0" y="0"/>
                <wp:positionH relativeFrom="column">
                  <wp:posOffset>1837055</wp:posOffset>
                </wp:positionH>
                <wp:positionV relativeFrom="paragraph">
                  <wp:posOffset>1784350</wp:posOffset>
                </wp:positionV>
                <wp:extent cx="842645" cy="415925"/>
                <wp:effectExtent l="0" t="0" r="20955" b="15875"/>
                <wp:wrapNone/>
                <wp:docPr id="94" name="313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159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3 Rectángulo" o:spid="_x0000_s1026" style="position:absolute;margin-left:144.65pt;margin-top:140.5pt;width:66.35pt;height:32.75pt;z-index:2518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" fillcolor="white [3212]" strokecolor="black [3213]" strokeweight="2pt">
                <v:path arrowok="t"/>
              </v:rect>
            </w:pict>
          </mc:Fallback>
        </mc:AlternateContent>
      </w:r>
      <w:r>
        <w:rPr>
          <w:noProof/>
          <w:lang w:eastAsia="es-ES"/>
        </w:rPr>
        <mc:AlternateContent>
          <mc:Choice Requires="wps">
            <w:drawing>
              <wp:anchor distT="0" distB="0" distL="114300" distR="114300" simplePos="0" relativeHeight="251808800" behindDoc="0" locked="0" layoutInCell="1" allowOverlap="1" wp14:anchorId="68B770E1" wp14:editId="51889241">
                <wp:simplePos x="0" y="0"/>
                <wp:positionH relativeFrom="column">
                  <wp:posOffset>1845945</wp:posOffset>
                </wp:positionH>
                <wp:positionV relativeFrom="paragraph">
                  <wp:posOffset>1434465</wp:posOffset>
                </wp:positionV>
                <wp:extent cx="853440" cy="344170"/>
                <wp:effectExtent l="0" t="0" r="10160" b="11430"/>
                <wp:wrapNone/>
                <wp:docPr id="93" name="318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ECB32" w14:textId="77777777" w:rsidR="00106C3F" w:rsidRPr="00971046" w:rsidRDefault="00106C3F" w:rsidP="008459E6">
                            <w:pPr>
                              <w:jc w:val="center"/>
                              <w:rPr>
                                <w:rFonts w:ascii="Arial" w:hAnsi="Arial" w:cs="Arial"/>
                                <w:sz w:val="18"/>
                              </w:rPr>
                            </w:pPr>
                            <w:r>
                              <w:rPr>
                                <w:rFonts w:ascii="Arial" w:hAnsi="Arial" w:cs="Arial"/>
                                <w:sz w:val="18"/>
                              </w:rPr>
                              <w:t>Dispositivo Android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left:0;text-align:left;margin-left:145.35pt;margin-top:112.95pt;width:67.2pt;height:27.1pt;z-index:2518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" fillcolor="white [3201]" stroked="f" strokeweight=".5pt">
                <v:path arrowok="t"/>
                <v:textbox>
                  <w:txbxContent>
                    <w:p w14:paraId="7FBECB32" w14:textId="77777777" w:rsidR="003F47AF" w:rsidRPr="00971046" w:rsidRDefault="003F47AF" w:rsidP="008459E6">
                      <w:pPr>
                        <w:jc w:val="center"/>
                        <w:rPr>
                          <w:rFonts w:ascii="Arial" w:hAnsi="Arial" w:cs="Arial"/>
                          <w:sz w:val="18"/>
                        </w:rPr>
                      </w:pPr>
                      <w:r>
                        <w:rPr>
                          <w:rFonts w:ascii="Arial" w:hAnsi="Arial" w:cs="Arial"/>
                          <w:sz w:val="18"/>
                        </w:rPr>
                        <w:t>Dispositivo Android</w:t>
                      </w:r>
                    </w:p>
                  </w:txbxContent>
                </v:textbox>
              </v:shape>
            </w:pict>
          </mc:Fallback>
        </mc:AlternateContent>
      </w:r>
      <w:r>
        <w:rPr>
          <w:noProof/>
          <w:lang w:eastAsia="es-ES"/>
        </w:rPr>
        <mc:AlternateContent>
          <mc:Choice Requires="wps">
            <w:drawing>
              <wp:anchor distT="0" distB="0" distL="114300" distR="114300" simplePos="0" relativeHeight="251806752" behindDoc="0" locked="0" layoutInCell="1" allowOverlap="1" wp14:anchorId="607252F6" wp14:editId="42E23872">
                <wp:simplePos x="0" y="0"/>
                <wp:positionH relativeFrom="column">
                  <wp:posOffset>3794125</wp:posOffset>
                </wp:positionH>
                <wp:positionV relativeFrom="paragraph">
                  <wp:posOffset>890905</wp:posOffset>
                </wp:positionV>
                <wp:extent cx="853440" cy="344170"/>
                <wp:effectExtent l="0" t="0" r="10160" b="11430"/>
                <wp:wrapNone/>
                <wp:docPr id="92" name="3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86448F" w14:textId="77777777" w:rsidR="00106C3F" w:rsidRPr="00535439" w:rsidRDefault="00106C3F" w:rsidP="008459E6">
                            <w:pPr>
                              <w:jc w:val="center"/>
                              <w:rPr>
                                <w:rFonts w:ascii="Arial" w:hAnsi="Arial" w:cs="Arial"/>
                                <w:sz w:val="14"/>
                                <w:szCs w:val="14"/>
                              </w:rPr>
                            </w:pPr>
                            <w:r w:rsidRPr="00535439">
                              <w:rPr>
                                <w:rFonts w:ascii="Arial" w:hAnsi="Arial" w:cs="Arial"/>
                                <w:sz w:val="14"/>
                                <w:szCs w:val="14"/>
                              </w:rPr>
                              <w:t>S</w:t>
                            </w:r>
                            <w:r>
                              <w:rPr>
                                <w:rFonts w:ascii="Arial" w:hAnsi="Arial" w:cs="Arial"/>
                                <w:sz w:val="14"/>
                                <w:szCs w:val="14"/>
                              </w:rPr>
                              <w:t>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7 Cuadro de texto" o:spid="_x0000_s1070" type="#_x0000_t202" style="position:absolute;left:0;text-align:left;margin-left:298.75pt;margin-top:70.15pt;width:67.2pt;height:27.1pt;z-index:2518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" fillcolor="white [3201]" stroked="f" strokeweight=".5pt">
                <v:path arrowok="t"/>
                <v:textbox>
                  <w:txbxContent>
                    <w:p w14:paraId="5586448F" w14:textId="77777777" w:rsidR="003F47AF" w:rsidRPr="00535439" w:rsidRDefault="003F47AF" w:rsidP="008459E6">
                      <w:pPr>
                        <w:jc w:val="center"/>
                        <w:rPr>
                          <w:rFonts w:ascii="Arial" w:hAnsi="Arial" w:cs="Arial"/>
                          <w:sz w:val="14"/>
                          <w:szCs w:val="14"/>
                        </w:rPr>
                      </w:pPr>
                      <w:r w:rsidRPr="00535439">
                        <w:rPr>
                          <w:rFonts w:ascii="Arial" w:hAnsi="Arial" w:cs="Arial"/>
                          <w:sz w:val="14"/>
                          <w:szCs w:val="14"/>
                        </w:rPr>
                        <w:t>S</w:t>
                      </w:r>
                      <w:r>
                        <w:rPr>
                          <w:rFonts w:ascii="Arial" w:hAnsi="Arial" w:cs="Arial"/>
                          <w:sz w:val="14"/>
                          <w:szCs w:val="14"/>
                        </w:rPr>
                        <w:t>ervidor</w:t>
                      </w:r>
                    </w:p>
                  </w:txbxContent>
                </v:textbox>
              </v:shape>
            </w:pict>
          </mc:Fallback>
        </mc:AlternateContent>
      </w:r>
      <w:r>
        <w:rPr>
          <w:noProof/>
          <w:lang w:eastAsia="es-ES"/>
        </w:rPr>
        <mc:AlternateContent>
          <mc:Choice Requires="wps">
            <w:drawing>
              <wp:anchor distT="0" distB="0" distL="114300" distR="114300" simplePos="0" relativeHeight="251807776" behindDoc="0" locked="0" layoutInCell="1" allowOverlap="1" wp14:anchorId="1CE57E70" wp14:editId="7802A1FB">
                <wp:simplePos x="0" y="0"/>
                <wp:positionH relativeFrom="column">
                  <wp:posOffset>3796665</wp:posOffset>
                </wp:positionH>
                <wp:positionV relativeFrom="paragraph">
                  <wp:posOffset>1202690</wp:posOffset>
                </wp:positionV>
                <wp:extent cx="842645" cy="450850"/>
                <wp:effectExtent l="0" t="0" r="20955" b="31750"/>
                <wp:wrapNone/>
                <wp:docPr id="91" name="312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50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2 Rectángulo" o:spid="_x0000_s1026" style="position:absolute;margin-left:298.95pt;margin-top:94.7pt;width:66.35pt;height:35.5pt;z-index:2518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" fillcolor="white [3212]" strokecolor="black [3213]" strokeweight="2pt">
                <v:path arrowok="t"/>
              </v:rect>
            </w:pict>
          </mc:Fallback>
        </mc:AlternateContent>
      </w:r>
      <w:r>
        <w:rPr>
          <w:noProof/>
          <w:lang w:eastAsia="es-ES"/>
        </w:rPr>
        <mc:AlternateContent>
          <mc:Choice Requires="wps">
            <w:drawing>
              <wp:anchor distT="0" distB="0" distL="114300" distR="114300" simplePos="0" relativeHeight="251805728" behindDoc="0" locked="0" layoutInCell="1" allowOverlap="1" wp14:anchorId="2B3044B6" wp14:editId="6E599465">
                <wp:simplePos x="0" y="0"/>
                <wp:positionH relativeFrom="column">
                  <wp:posOffset>1824990</wp:posOffset>
                </wp:positionH>
                <wp:positionV relativeFrom="paragraph">
                  <wp:posOffset>561340</wp:posOffset>
                </wp:positionV>
                <wp:extent cx="842645" cy="403225"/>
                <wp:effectExtent l="0" t="0" r="20955" b="28575"/>
                <wp:wrapNone/>
                <wp:docPr id="90" name="31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2645" cy="4032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311 Rectángulo" o:spid="_x0000_s1026" style="position:absolute;margin-left:143.7pt;margin-top:44.2pt;width:66.35pt;height:31.75pt;z-index:2518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" fillcolor="white [3212]" strokecolor="black [3213]" strokeweight="2pt">
                <v:path arrowok="t"/>
              </v:rect>
            </w:pict>
          </mc:Fallback>
        </mc:AlternateContent>
      </w:r>
      <w:r>
        <w:rPr>
          <w:noProof/>
          <w:lang w:eastAsia="es-ES"/>
        </w:rPr>
        <mc:AlternateContent>
          <mc:Choice Requires="wps">
            <w:drawing>
              <wp:anchor distT="0" distB="0" distL="114300" distR="114300" simplePos="0" relativeHeight="251804704" behindDoc="0" locked="0" layoutInCell="1" allowOverlap="1" wp14:anchorId="75C8D288" wp14:editId="373F63AA">
                <wp:simplePos x="0" y="0"/>
                <wp:positionH relativeFrom="column">
                  <wp:posOffset>1825625</wp:posOffset>
                </wp:positionH>
                <wp:positionV relativeFrom="paragraph">
                  <wp:posOffset>217170</wp:posOffset>
                </wp:positionV>
                <wp:extent cx="854075" cy="344170"/>
                <wp:effectExtent l="0" t="0" r="9525" b="11430"/>
                <wp:wrapNone/>
                <wp:docPr id="89" name="31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075" cy="3441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01047C" w14:textId="77777777" w:rsidR="00106C3F" w:rsidRPr="00971046" w:rsidRDefault="00106C3F" w:rsidP="008459E6">
                            <w:pPr>
                              <w:jc w:val="center"/>
                              <w:rPr>
                                <w:rFonts w:ascii="Arial" w:hAnsi="Arial" w:cs="Arial"/>
                                <w:sz w:val="18"/>
                              </w:rPr>
                            </w:pPr>
                            <w:r w:rsidRPr="00971046">
                              <w:rPr>
                                <w:rFonts w:ascii="Arial" w:hAnsi="Arial" w:cs="Arial"/>
                                <w:sz w:val="18"/>
                              </w:rPr>
                              <w:t>Dispositivo 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6 Cuadro de texto" o:spid="_x0000_s1071" type="#_x0000_t202" style="position:absolute;left:0;text-align:left;margin-left:143.75pt;margin-top:17.1pt;width:67.25pt;height:27.1pt;z-index:2518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" fillcolor="white [3201]" stroked="f" strokeweight=".5pt">
                <v:path arrowok="t"/>
                <v:textbox>
                  <w:txbxContent>
                    <w:p w14:paraId="1B01047C" w14:textId="77777777" w:rsidR="003F47AF" w:rsidRPr="00971046" w:rsidRDefault="003F47AF" w:rsidP="008459E6">
                      <w:pPr>
                        <w:jc w:val="center"/>
                        <w:rPr>
                          <w:rFonts w:ascii="Arial" w:hAnsi="Arial" w:cs="Arial"/>
                          <w:sz w:val="18"/>
                        </w:rPr>
                      </w:pPr>
                      <w:r w:rsidRPr="00971046">
                        <w:rPr>
                          <w:rFonts w:ascii="Arial" w:hAnsi="Arial" w:cs="Arial"/>
                          <w:sz w:val="18"/>
                        </w:rPr>
                        <w:t>Dispositivo iOS</w:t>
                      </w:r>
                    </w:p>
                  </w:txbxContent>
                </v:textbox>
              </v:shape>
            </w:pict>
          </mc:Fallback>
        </mc:AlternateContent>
      </w:r>
      <w:r>
        <w:rPr>
          <w:noProof/>
          <w:lang w:eastAsia="es-ES"/>
        </w:rPr>
        <mc:AlternateContent>
          <mc:Choice Requires="wps">
            <w:drawing>
              <wp:anchor distT="0" distB="0" distL="114300" distR="114300" simplePos="0" relativeHeight="251802656" behindDoc="0" locked="0" layoutInCell="1" allowOverlap="1" wp14:anchorId="34419222" wp14:editId="1EE05131">
                <wp:simplePos x="0" y="0"/>
                <wp:positionH relativeFrom="column">
                  <wp:posOffset>269875</wp:posOffset>
                </wp:positionH>
                <wp:positionV relativeFrom="paragraph">
                  <wp:posOffset>217170</wp:posOffset>
                </wp:positionV>
                <wp:extent cx="842645" cy="260985"/>
                <wp:effectExtent l="0" t="0" r="0" b="0"/>
                <wp:wrapNone/>
                <wp:docPr id="88" name="315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42645"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15B70E" w14:textId="77777777" w:rsidR="00106C3F" w:rsidRPr="009338FE" w:rsidRDefault="00106C3F" w:rsidP="008459E6">
                            <w:pPr>
                              <w:jc w:val="center"/>
                              <w:rPr>
                                <w:rFonts w:ascii="Arial" w:hAnsi="Arial" w:cs="Arial"/>
                                <w:sz w:val="20"/>
                              </w:rPr>
                            </w:pPr>
                            <w:r>
                              <w:rPr>
                                <w:rFonts w:ascii="Arial" w:hAnsi="Arial" w:cs="Arial"/>
                                <w:sz w:val="20"/>
                              </w:rPr>
                              <w:t>App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315 Cuadro de texto" o:spid="_x0000_s1072" type="#_x0000_t202" style="position:absolute;left:0;text-align:left;margin-left:21.25pt;margin-top:17.1pt;width:66.35pt;height:20.55pt;z-index:2518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" fillcolor="white [3201]" stroked="f" strokeweight=".5pt">
                <v:path arrowok="t"/>
                <v:textbox>
                  <w:txbxContent>
                    <w:p w14:paraId="1115B70E" w14:textId="77777777" w:rsidR="003F47AF" w:rsidRPr="009338FE" w:rsidRDefault="003F47AF" w:rsidP="008459E6">
                      <w:pPr>
                        <w:jc w:val="center"/>
                        <w:rPr>
                          <w:rFonts w:ascii="Arial" w:hAnsi="Arial" w:cs="Arial"/>
                          <w:sz w:val="20"/>
                        </w:rPr>
                      </w:pPr>
                      <w:r>
                        <w:rPr>
                          <w:rFonts w:ascii="Arial" w:hAnsi="Arial" w:cs="Arial"/>
                          <w:sz w:val="20"/>
                        </w:rPr>
                        <w:t>App Store</w:t>
                      </w:r>
                    </w:p>
                  </w:txbxContent>
                </v:textbox>
              </v:shape>
            </w:pict>
          </mc:Fallback>
        </mc:AlternateContent>
      </w:r>
      <w:r>
        <w:rPr>
          <w:noProof/>
          <w:lang w:eastAsia="es-ES"/>
        </w:rPr>
        <mc:AlternateContent>
          <mc:Choice Requires="wps">
            <w:drawing>
              <wp:anchor distT="0" distB="0" distL="114300" distR="114300" simplePos="0" relativeHeight="251803680" behindDoc="0" locked="0" layoutInCell="1" allowOverlap="1" wp14:anchorId="528FFD63" wp14:editId="62C44429">
                <wp:simplePos x="0" y="0"/>
                <wp:positionH relativeFrom="column">
                  <wp:posOffset>267335</wp:posOffset>
                </wp:positionH>
                <wp:positionV relativeFrom="paragraph">
                  <wp:posOffset>478155</wp:posOffset>
                </wp:positionV>
                <wp:extent cx="843280" cy="474980"/>
                <wp:effectExtent l="0" t="0" r="20320" b="33020"/>
                <wp:wrapNone/>
                <wp:docPr id="87" name="309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3280" cy="4749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309 Rectángulo" o:spid="_x0000_s1026" style="position:absolute;margin-left:21.05pt;margin-top:37.65pt;width:66.4pt;height:37.4pt;z-index:2518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" fillcolor="white [3212]" strokecolor="black [3213]" strokeweight="2pt">
                <v:path arrowok="t"/>
              </v:rect>
            </w:pict>
          </mc:Fallback>
        </mc:AlternateContent>
      </w:r>
      <w:r>
        <w:rPr>
          <w:noProof/>
          <w:lang w:eastAsia="es-ES"/>
        </w:rPr>
        <mc:AlternateContent>
          <mc:Choice Requires="wps">
            <w:drawing>
              <wp:anchor distT="0" distB="0" distL="114300" distR="114300" simplePos="0" relativeHeight="251800608" behindDoc="0" locked="0" layoutInCell="1" allowOverlap="1" wp14:anchorId="78F8B366" wp14:editId="62822597">
                <wp:simplePos x="0" y="0"/>
                <wp:positionH relativeFrom="column">
                  <wp:posOffset>2810510</wp:posOffset>
                </wp:positionH>
                <wp:positionV relativeFrom="paragraph">
                  <wp:posOffset>561340</wp:posOffset>
                </wp:positionV>
                <wp:extent cx="902970" cy="795655"/>
                <wp:effectExtent l="0" t="0" r="87630" b="67945"/>
                <wp:wrapNone/>
                <wp:docPr id="84" name="308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2970" cy="795655"/>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308 Conector recto de flecha" o:spid="_x0000_s1026" type="#_x0000_t32" style="position:absolute;margin-left:221.3pt;margin-top:44.2pt;width:71.1pt;height:62.65pt;z-index:2518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" strokecolor="#92cddc [1944]" strokeweight="1pt">
                <v:stroke endarrow="open"/>
                <v:shadow color="#205867 [1608]" opacity=".5" mv:blur="0" offset="1pt,2pt"/>
              </v:shape>
            </w:pict>
          </mc:Fallback>
        </mc:AlternateContent>
      </w:r>
      <w:r>
        <w:rPr>
          <w:noProof/>
          <w:lang w:eastAsia="es-ES"/>
        </w:rPr>
        <mc:AlternateContent>
          <mc:Choice Requires="wps">
            <w:drawing>
              <wp:anchor distT="0" distB="0" distL="114300" distR="114300" simplePos="0" relativeHeight="251799584" behindDoc="0" locked="0" layoutInCell="1" allowOverlap="1" wp14:anchorId="78075A98" wp14:editId="5EABECC4">
                <wp:simplePos x="0" y="0"/>
                <wp:positionH relativeFrom="column">
                  <wp:posOffset>2703830</wp:posOffset>
                </wp:positionH>
                <wp:positionV relativeFrom="paragraph">
                  <wp:posOffset>1356995</wp:posOffset>
                </wp:positionV>
                <wp:extent cx="1021715" cy="487045"/>
                <wp:effectExtent l="0" t="50800" r="70485" b="46355"/>
                <wp:wrapNone/>
                <wp:docPr id="83" name="306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1715" cy="487045"/>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306 Conector recto de flecha" o:spid="_x0000_s1026" type="#_x0000_t32" style="position:absolute;margin-left:212.9pt;margin-top:106.85pt;width:80.45pt;height:38.35pt;flip:y;z-index:2517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" strokecolor="#92cddc [1944]" strokeweight="1pt">
                <v:stroke endarrow="open"/>
                <v:shadow color="#205867 [1608]" opacity=".5" mv:blur="0" offset="1pt,2pt"/>
              </v:shape>
            </w:pict>
          </mc:Fallback>
        </mc:AlternateContent>
      </w:r>
      <w:r>
        <w:rPr>
          <w:noProof/>
          <w:lang w:eastAsia="es-ES"/>
        </w:rPr>
        <mc:AlternateContent>
          <mc:Choice Requires="wps">
            <w:drawing>
              <wp:anchor distT="4294967295" distB="4294967295" distL="114300" distR="114300" simplePos="0" relativeHeight="251797536" behindDoc="0" locked="0" layoutInCell="1" allowOverlap="1" wp14:anchorId="4D2B73E0" wp14:editId="79D00F65">
                <wp:simplePos x="0" y="0"/>
                <wp:positionH relativeFrom="column">
                  <wp:posOffset>1254760</wp:posOffset>
                </wp:positionH>
                <wp:positionV relativeFrom="paragraph">
                  <wp:posOffset>561339</wp:posOffset>
                </wp:positionV>
                <wp:extent cx="510540" cy="0"/>
                <wp:effectExtent l="0" t="101600" r="22860" b="127000"/>
                <wp:wrapNone/>
                <wp:docPr id="82" name="304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304 Conector recto de flecha" o:spid="_x0000_s1026" type="#_x0000_t32" style="position:absolute;margin-left:98.8pt;margin-top:44.2pt;width:40.2pt;height:0;z-index:251797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" strokecolor="#92cddc [1944]" strokeweight="1pt">
                <v:stroke endarrow="open"/>
                <v:shadow color="#205867 [1608]" opacity=".5" mv:blur="0" offset="1pt,2pt"/>
              </v:shape>
            </w:pict>
          </mc:Fallback>
        </mc:AlternateContent>
      </w:r>
      <w:r>
        <w:rPr>
          <w:noProof/>
          <w:lang w:eastAsia="es-ES"/>
        </w:rPr>
        <mc:AlternateContent>
          <mc:Choice Requires="wps">
            <w:drawing>
              <wp:anchor distT="4294967295" distB="4294967295" distL="114300" distR="114300" simplePos="0" relativeHeight="251798560" behindDoc="0" locked="0" layoutInCell="1" allowOverlap="1" wp14:anchorId="17093F8E" wp14:editId="00762B67">
                <wp:simplePos x="0" y="0"/>
                <wp:positionH relativeFrom="column">
                  <wp:posOffset>1254760</wp:posOffset>
                </wp:positionH>
                <wp:positionV relativeFrom="paragraph">
                  <wp:posOffset>1844039</wp:posOffset>
                </wp:positionV>
                <wp:extent cx="510540" cy="0"/>
                <wp:effectExtent l="0" t="101600" r="22860" b="127000"/>
                <wp:wrapNone/>
                <wp:docPr id="81" name="305 Conector recto de flecha"/>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0540" cy="0"/>
                        </a:xfrm>
                        <a:prstGeom prst="straightConnector1">
                          <a:avLst/>
                        </a:prstGeom>
                        <a:noFill/>
                        <a:ln w="12700">
                          <a:solidFill>
                            <a:schemeClr val="accent5">
                              <a:lumMod val="60000"/>
                              <a:lumOff val="40000"/>
                            </a:schemeClr>
                          </a:solidFill>
                          <a:round/>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shape id="305 Conector recto de flecha" o:spid="_x0000_s1026" type="#_x0000_t32" style="position:absolute;margin-left:98.8pt;margin-top:145.2pt;width:40.2pt;height:0;z-index:2517985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" strokecolor="#92cddc [1944]" strokeweight="1pt">
                <v:stroke endarrow="open"/>
                <v:shadow color="#205867 [1608]" opacity=".5" mv:blur="0" offset="1pt,2pt"/>
              </v:shape>
            </w:pict>
          </mc:Fallback>
        </mc:AlternateContent>
      </w:r>
      <w:r>
        <w:rPr>
          <w:noProof/>
          <w:lang w:eastAsia="es-ES"/>
        </w:rPr>
        <mc:AlternateContent>
          <mc:Choice Requires="wps">
            <w:drawing>
              <wp:anchor distT="0" distB="0" distL="114300" distR="114300" simplePos="0" relativeHeight="251796512" behindDoc="0" locked="0" layoutInCell="1" allowOverlap="1" wp14:anchorId="58D7E2A2" wp14:editId="2E347ED6">
                <wp:simplePos x="0" y="0"/>
                <wp:positionH relativeFrom="column">
                  <wp:posOffset>3723005</wp:posOffset>
                </wp:positionH>
                <wp:positionV relativeFrom="paragraph">
                  <wp:posOffset>796290</wp:posOffset>
                </wp:positionV>
                <wp:extent cx="1044575" cy="914400"/>
                <wp:effectExtent l="0" t="0" r="22225" b="25400"/>
                <wp:wrapNone/>
                <wp:docPr id="80" name="283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3 Cubo" o:spid="_x0000_s1026" type="#_x0000_t16" style="position:absolute;margin-left:293.15pt;margin-top:62.7pt;width:82.25pt;height:1in;z-index:2517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" adj="1471" fillcolor="white [3212]" strokecolor="black [3213]" strokeweight="2pt">
                <v:path arrowok="t"/>
              </v:shape>
            </w:pict>
          </mc:Fallback>
        </mc:AlternateContent>
      </w:r>
      <w:r>
        <w:rPr>
          <w:noProof/>
          <w:lang w:eastAsia="es-ES"/>
        </w:rPr>
        <mc:AlternateContent>
          <mc:Choice Requires="wps">
            <w:drawing>
              <wp:anchor distT="0" distB="0" distL="114300" distR="114300" simplePos="0" relativeHeight="251792416" behindDoc="0" locked="0" layoutInCell="1" allowOverlap="1" wp14:anchorId="6D1E3598" wp14:editId="57B37810">
                <wp:simplePos x="0" y="0"/>
                <wp:positionH relativeFrom="column">
                  <wp:posOffset>210185</wp:posOffset>
                </wp:positionH>
                <wp:positionV relativeFrom="paragraph">
                  <wp:posOffset>109855</wp:posOffset>
                </wp:positionV>
                <wp:extent cx="1044575" cy="914400"/>
                <wp:effectExtent l="0" t="0" r="22225" b="25400"/>
                <wp:wrapNone/>
                <wp:docPr id="59" name="26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6 Cubo" o:spid="_x0000_s1026" type="#_x0000_t16" style="position:absolute;margin-left:16.55pt;margin-top:8.65pt;width:82.25pt;height:1in;z-index:2517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" adj="1471" fillcolor="white [3212]" strokecolor="black [3213]" strokeweight="2pt">
                <v:path arrowok="t"/>
              </v:shape>
            </w:pict>
          </mc:Fallback>
        </mc:AlternateContent>
      </w:r>
      <w:r>
        <w:rPr>
          <w:noProof/>
          <w:lang w:eastAsia="es-ES"/>
        </w:rPr>
        <mc:AlternateContent>
          <mc:Choice Requires="wps">
            <w:drawing>
              <wp:anchor distT="0" distB="0" distL="114300" distR="114300" simplePos="0" relativeHeight="251793440" behindDoc="0" locked="0" layoutInCell="1" allowOverlap="1" wp14:anchorId="3AFAF2C4" wp14:editId="5C8BC9C6">
                <wp:simplePos x="0" y="0"/>
                <wp:positionH relativeFrom="column">
                  <wp:posOffset>1765935</wp:posOffset>
                </wp:positionH>
                <wp:positionV relativeFrom="paragraph">
                  <wp:posOffset>109855</wp:posOffset>
                </wp:positionV>
                <wp:extent cx="1044575" cy="914400"/>
                <wp:effectExtent l="0" t="0" r="22225" b="25400"/>
                <wp:wrapNone/>
                <wp:docPr id="58" name="45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14400"/>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45 Cubo" o:spid="_x0000_s1026" type="#_x0000_t16" style="position:absolute;margin-left:139.05pt;margin-top:8.65pt;width:82.25pt;height:1in;z-index:2517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" adj="1471" fillcolor="white [3212]" strokecolor="black [3213]" strokeweight="2pt">
                <v:path arrowok="t"/>
              </v:shape>
            </w:pict>
          </mc:Fallback>
        </mc:AlternateContent>
      </w:r>
      <w:r>
        <w:rPr>
          <w:noProof/>
          <w:lang w:eastAsia="es-ES"/>
        </w:rPr>
        <mc:AlternateContent>
          <mc:Choice Requires="wps">
            <w:drawing>
              <wp:anchor distT="0" distB="0" distL="114300" distR="114300" simplePos="0" relativeHeight="251794464" behindDoc="0" locked="0" layoutInCell="1" allowOverlap="1" wp14:anchorId="48402E6E" wp14:editId="36D2348F">
                <wp:simplePos x="0" y="0"/>
                <wp:positionH relativeFrom="column">
                  <wp:posOffset>210185</wp:posOffset>
                </wp:positionH>
                <wp:positionV relativeFrom="paragraph">
                  <wp:posOffset>1356995</wp:posOffset>
                </wp:positionV>
                <wp:extent cx="1044575" cy="902335"/>
                <wp:effectExtent l="0" t="0" r="22225" b="37465"/>
                <wp:wrapNone/>
                <wp:docPr id="57" name="281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0233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1 Cubo" o:spid="_x0000_s1026" type="#_x0000_t16" style="position:absolute;margin-left:16.55pt;margin-top:106.85pt;width:82.25pt;height:71.05pt;z-index:2517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" adj="1471" fillcolor="white [3212]" strokecolor="black [3213]" strokeweight="2pt">
                <v:path arrowok="t"/>
              </v:shape>
            </w:pict>
          </mc:Fallback>
        </mc:AlternateContent>
      </w:r>
      <w:r>
        <w:rPr>
          <w:noProof/>
          <w:lang w:eastAsia="es-ES"/>
        </w:rPr>
        <mc:AlternateContent>
          <mc:Choice Requires="wps">
            <w:drawing>
              <wp:anchor distT="0" distB="0" distL="114300" distR="114300" simplePos="0" relativeHeight="251795488" behindDoc="0" locked="0" layoutInCell="1" allowOverlap="1" wp14:anchorId="61421B02" wp14:editId="20D2860F">
                <wp:simplePos x="0" y="0"/>
                <wp:positionH relativeFrom="column">
                  <wp:posOffset>1765935</wp:posOffset>
                </wp:positionH>
                <wp:positionV relativeFrom="paragraph">
                  <wp:posOffset>1356995</wp:posOffset>
                </wp:positionV>
                <wp:extent cx="1044575" cy="902335"/>
                <wp:effectExtent l="0" t="0" r="22225" b="37465"/>
                <wp:wrapNone/>
                <wp:docPr id="48" name="282 Cub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4575" cy="902335"/>
                        </a:xfrm>
                        <a:prstGeom prst="cube">
                          <a:avLst>
                            <a:gd name="adj" fmla="val 681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282 Cubo" o:spid="_x0000_s1026" type="#_x0000_t16" style="position:absolute;margin-left:139.05pt;margin-top:106.85pt;width:82.25pt;height:71.05pt;z-index:2517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" adj="1471" fillcolor="white [3212]" strokecolor="black [3213]" strokeweight="2pt">
                <v:path arrowok="t"/>
              </v:shape>
            </w:pict>
          </mc:Fallback>
        </mc:AlternateContent>
      </w:r>
    </w:p>
    <w:p w14:paraId="28FE3E3B" w14:textId="66ADBC9D" w:rsidR="00A259CD" w:rsidRPr="00A259CD" w:rsidRDefault="00A259CD" w:rsidP="00A259CD">
      <w:pPr>
        <w:pStyle w:val="GELParrafo"/>
        <w:spacing w:line="360" w:lineRule="auto"/>
        <w:rPr>
          <w:rFonts w:asciiTheme="majorHAnsi" w:hAnsiTheme="majorHAnsi" w:cstheme="majorHAnsi"/>
          <w:szCs w:val="24"/>
        </w:rPr>
      </w:pPr>
    </w:p>
    <w:p w14:paraId="4F167070" w14:textId="77777777" w:rsidR="00A259CD" w:rsidRPr="00A259CD" w:rsidRDefault="00A259CD" w:rsidP="00A259CD">
      <w:pPr>
        <w:pStyle w:val="Epgrafe"/>
        <w:spacing w:line="360" w:lineRule="auto"/>
        <w:rPr>
          <w:rFonts w:cstheme="majorHAnsi"/>
        </w:rPr>
      </w:pPr>
      <w:bookmarkStart w:id="372" w:name="_Toc370119215"/>
      <w:bookmarkStart w:id="373" w:name="_Toc397959771"/>
      <w:r w:rsidRPr="00A259CD">
        <w:rPr>
          <w:rFonts w:cstheme="majorHAnsi"/>
        </w:rPr>
        <w:t xml:space="preserve">Ilustración </w:t>
      </w:r>
      <w:r w:rsidRPr="00A259CD">
        <w:rPr>
          <w:rFonts w:cstheme="majorHAnsi"/>
        </w:rPr>
        <w:fldChar w:fldCharType="begin"/>
      </w:r>
      <w:r w:rsidRPr="00A259CD">
        <w:rPr>
          <w:rFonts w:cstheme="majorHAnsi"/>
        </w:rPr>
        <w:instrText xml:space="preserve"> SEQ Ilustración \* ARABIC </w:instrText>
      </w:r>
      <w:r w:rsidRPr="00A259CD">
        <w:rPr>
          <w:rFonts w:cstheme="majorHAnsi"/>
        </w:rPr>
        <w:fldChar w:fldCharType="separate"/>
      </w:r>
      <w:r w:rsidRPr="00A259CD">
        <w:rPr>
          <w:rFonts w:cstheme="majorHAnsi"/>
          <w:noProof/>
        </w:rPr>
        <w:t>4</w:t>
      </w:r>
      <w:r w:rsidRPr="00A259CD">
        <w:rPr>
          <w:rFonts w:cstheme="majorHAnsi"/>
        </w:rPr>
        <w:fldChar w:fldCharType="end"/>
      </w:r>
      <w:r w:rsidRPr="00A259CD">
        <w:rPr>
          <w:rFonts w:cstheme="majorHAnsi"/>
        </w:rPr>
        <w:t xml:space="preserve"> - Vista de despliegue</w:t>
      </w:r>
      <w:bookmarkEnd w:id="372"/>
      <w:bookmarkEnd w:id="373"/>
    </w:p>
    <w:p w14:paraId="2AE45C32" w14:textId="77777777" w:rsidR="00A259CD" w:rsidRPr="00A259CD" w:rsidRDefault="00A259CD" w:rsidP="004C57AD">
      <w:pPr>
        <w:pStyle w:val="GELParrafo"/>
        <w:numPr>
          <w:ilvl w:val="0"/>
          <w:numId w:val="16"/>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 xml:space="preserve">Google Play: es el mecanismo ofrecido por Google para la distribución de aplicaciones  en la plataforma </w:t>
      </w:r>
      <w:proofErr w:type="spellStart"/>
      <w:r w:rsidRPr="00A259CD">
        <w:rPr>
          <w:rFonts w:asciiTheme="majorHAnsi" w:hAnsiTheme="majorHAnsi" w:cstheme="majorHAnsi"/>
          <w:szCs w:val="24"/>
        </w:rPr>
        <w:t>Android</w:t>
      </w:r>
      <w:proofErr w:type="spellEnd"/>
      <w:r w:rsidRPr="00A259CD">
        <w:rPr>
          <w:rFonts w:asciiTheme="majorHAnsi" w:hAnsiTheme="majorHAnsi" w:cstheme="majorHAnsi"/>
          <w:szCs w:val="24"/>
        </w:rPr>
        <w:t>, mediante el cual los usuarios ingresan a la tienda en línea y descargan las aplicaciones. En este sitio se ubicarán los archivos de empaquetamiento de la aplicación con formato APK (</w:t>
      </w:r>
      <w:proofErr w:type="spellStart"/>
      <w:r w:rsidRPr="00A259CD">
        <w:rPr>
          <w:rFonts w:asciiTheme="majorHAnsi" w:hAnsiTheme="majorHAnsi" w:cstheme="majorHAnsi"/>
          <w:szCs w:val="24"/>
        </w:rPr>
        <w:t>Android</w:t>
      </w:r>
      <w:proofErr w:type="spellEnd"/>
      <w:r w:rsidRPr="00A259CD">
        <w:rPr>
          <w:rFonts w:asciiTheme="majorHAnsi" w:hAnsiTheme="majorHAnsi" w:cstheme="majorHAnsi"/>
          <w:szCs w:val="24"/>
        </w:rPr>
        <w:t xml:space="preserve"> </w:t>
      </w:r>
      <w:proofErr w:type="spellStart"/>
      <w:r w:rsidRPr="00A259CD">
        <w:rPr>
          <w:rFonts w:asciiTheme="majorHAnsi" w:hAnsiTheme="majorHAnsi" w:cstheme="majorHAnsi"/>
          <w:szCs w:val="24"/>
        </w:rPr>
        <w:t>Package</w:t>
      </w:r>
      <w:proofErr w:type="spellEnd"/>
      <w:r w:rsidRPr="00A259CD">
        <w:rPr>
          <w:rFonts w:asciiTheme="majorHAnsi" w:hAnsiTheme="majorHAnsi" w:cstheme="majorHAnsi"/>
          <w:szCs w:val="24"/>
        </w:rPr>
        <w:t xml:space="preserve"> Archive)  para </w:t>
      </w:r>
      <w:proofErr w:type="spellStart"/>
      <w:r w:rsidRPr="00A259CD">
        <w:rPr>
          <w:rFonts w:asciiTheme="majorHAnsi" w:hAnsiTheme="majorHAnsi" w:cstheme="majorHAnsi"/>
          <w:szCs w:val="24"/>
        </w:rPr>
        <w:t>Android</w:t>
      </w:r>
      <w:proofErr w:type="spellEnd"/>
      <w:r w:rsidRPr="00A259CD">
        <w:rPr>
          <w:rFonts w:asciiTheme="majorHAnsi" w:hAnsiTheme="majorHAnsi" w:cstheme="majorHAnsi"/>
          <w:szCs w:val="24"/>
        </w:rPr>
        <w:t xml:space="preserve">  correspondiente al módulo móvil para la comisión nacional del servicio civil.</w:t>
      </w:r>
    </w:p>
    <w:p w14:paraId="15B1A609" w14:textId="77777777" w:rsidR="00A259CD" w:rsidRDefault="00A259CD" w:rsidP="00A259CD">
      <w:pPr>
        <w:pStyle w:val="GELParrafo"/>
        <w:spacing w:line="360" w:lineRule="auto"/>
        <w:ind w:left="720"/>
        <w:rPr>
          <w:rFonts w:asciiTheme="majorHAnsi" w:hAnsiTheme="majorHAnsi" w:cstheme="majorHAnsi"/>
          <w:szCs w:val="24"/>
        </w:rPr>
      </w:pPr>
      <w:r w:rsidRPr="00A259CD">
        <w:rPr>
          <w:rFonts w:asciiTheme="majorHAnsi" w:hAnsiTheme="majorHAnsi" w:cstheme="majorHAnsi"/>
          <w:szCs w:val="24"/>
        </w:rPr>
        <w:t>Se deberá contar con una cuenta para la distribución de las aplicaciones en esta tienda.</w:t>
      </w:r>
    </w:p>
    <w:p w14:paraId="5B3B5FC4" w14:textId="77777777" w:rsidR="00A259CD" w:rsidRPr="00A259CD" w:rsidRDefault="00A259CD" w:rsidP="00A259CD">
      <w:pPr>
        <w:pStyle w:val="GELParrafo"/>
        <w:spacing w:line="360" w:lineRule="auto"/>
        <w:ind w:left="720"/>
        <w:rPr>
          <w:rFonts w:asciiTheme="majorHAnsi" w:hAnsiTheme="majorHAnsi" w:cstheme="majorHAnsi"/>
          <w:szCs w:val="24"/>
        </w:rPr>
      </w:pPr>
    </w:p>
    <w:p w14:paraId="0FD5BA66" w14:textId="77777777" w:rsidR="00A259CD" w:rsidRPr="00A259CD" w:rsidRDefault="00A259CD" w:rsidP="004C57AD">
      <w:pPr>
        <w:pStyle w:val="GELParrafo"/>
        <w:numPr>
          <w:ilvl w:val="0"/>
          <w:numId w:val="16"/>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 xml:space="preserve">App </w:t>
      </w:r>
      <w:proofErr w:type="spellStart"/>
      <w:r w:rsidRPr="00A259CD">
        <w:rPr>
          <w:rFonts w:asciiTheme="majorHAnsi" w:hAnsiTheme="majorHAnsi" w:cstheme="majorHAnsi"/>
          <w:szCs w:val="24"/>
        </w:rPr>
        <w:t>Store</w:t>
      </w:r>
      <w:proofErr w:type="spellEnd"/>
      <w:r w:rsidRPr="00A259CD">
        <w:rPr>
          <w:rFonts w:asciiTheme="majorHAnsi" w:hAnsiTheme="majorHAnsi" w:cstheme="majorHAnsi"/>
          <w:szCs w:val="24"/>
        </w:rPr>
        <w:t xml:space="preserve">: es el mecanismo ofrecido por Apple para la distribución de aplicaciones en la plataforma </w:t>
      </w:r>
      <w:proofErr w:type="spellStart"/>
      <w:r w:rsidRPr="00A259CD">
        <w:rPr>
          <w:rFonts w:asciiTheme="majorHAnsi" w:hAnsiTheme="majorHAnsi" w:cstheme="majorHAnsi"/>
          <w:szCs w:val="24"/>
        </w:rPr>
        <w:t>iOS</w:t>
      </w:r>
      <w:proofErr w:type="spellEnd"/>
      <w:r w:rsidRPr="00A259CD">
        <w:rPr>
          <w:rFonts w:asciiTheme="majorHAnsi" w:hAnsiTheme="majorHAnsi" w:cstheme="majorHAnsi"/>
          <w:szCs w:val="24"/>
        </w:rPr>
        <w:t xml:space="preserve">, mediante el cual los usuarios ingresan a </w:t>
      </w:r>
      <w:r w:rsidRPr="00A259CD">
        <w:rPr>
          <w:rFonts w:asciiTheme="majorHAnsi" w:hAnsiTheme="majorHAnsi" w:cstheme="majorHAnsi"/>
          <w:szCs w:val="24"/>
        </w:rPr>
        <w:lastRenderedPageBreak/>
        <w:t xml:space="preserve">la tienda en línea y descargan las aplicaciones. En este sitio se ubicarán los archivos empaquetados de las aplicaciones con formato IPA (iPhone </w:t>
      </w:r>
      <w:proofErr w:type="spellStart"/>
      <w:r w:rsidRPr="00A259CD">
        <w:rPr>
          <w:rFonts w:asciiTheme="majorHAnsi" w:hAnsiTheme="majorHAnsi" w:cstheme="majorHAnsi"/>
          <w:szCs w:val="24"/>
        </w:rPr>
        <w:t>Application</w:t>
      </w:r>
      <w:proofErr w:type="spellEnd"/>
      <w:r w:rsidRPr="00A259CD">
        <w:rPr>
          <w:rFonts w:asciiTheme="majorHAnsi" w:hAnsiTheme="majorHAnsi" w:cstheme="majorHAnsi"/>
          <w:szCs w:val="24"/>
        </w:rPr>
        <w:t xml:space="preserve">) para </w:t>
      </w:r>
      <w:proofErr w:type="spellStart"/>
      <w:r w:rsidRPr="00A259CD">
        <w:rPr>
          <w:rFonts w:asciiTheme="majorHAnsi" w:hAnsiTheme="majorHAnsi" w:cstheme="majorHAnsi"/>
          <w:szCs w:val="24"/>
        </w:rPr>
        <w:t>iOS</w:t>
      </w:r>
      <w:proofErr w:type="spellEnd"/>
      <w:r w:rsidRPr="00A259CD">
        <w:rPr>
          <w:rFonts w:asciiTheme="majorHAnsi" w:hAnsiTheme="majorHAnsi" w:cstheme="majorHAnsi"/>
          <w:szCs w:val="24"/>
        </w:rPr>
        <w:t xml:space="preserve"> correspondiente al módulo móvil para la comisión nacional del servicio civil.</w:t>
      </w:r>
    </w:p>
    <w:p w14:paraId="155C8684" w14:textId="705D79BE" w:rsidR="00A259CD" w:rsidRPr="00A259CD" w:rsidRDefault="00A259CD" w:rsidP="004C57AD">
      <w:pPr>
        <w:pStyle w:val="GELParrafo"/>
        <w:numPr>
          <w:ilvl w:val="0"/>
          <w:numId w:val="68"/>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Se deberá contar con una</w:t>
      </w:r>
      <w:r w:rsidR="001B141D">
        <w:rPr>
          <w:rFonts w:asciiTheme="majorHAnsi" w:hAnsiTheme="majorHAnsi" w:cstheme="majorHAnsi"/>
          <w:szCs w:val="24"/>
        </w:rPr>
        <w:t xml:space="preserve"> cuenta</w:t>
      </w:r>
      <w:r w:rsidRPr="00A259CD">
        <w:rPr>
          <w:rFonts w:asciiTheme="majorHAnsi" w:hAnsiTheme="majorHAnsi" w:cstheme="majorHAnsi"/>
          <w:szCs w:val="24"/>
        </w:rPr>
        <w:t xml:space="preserve"> para la distribución de las aplicaciones en esta tienda.</w:t>
      </w:r>
    </w:p>
    <w:p w14:paraId="0B33D956" w14:textId="6642A6EE" w:rsidR="001B141D" w:rsidRPr="00600D29" w:rsidRDefault="001B141D" w:rsidP="001B141D">
      <w:pPr>
        <w:pStyle w:val="GELParrafo"/>
        <w:numPr>
          <w:ilvl w:val="0"/>
          <w:numId w:val="68"/>
        </w:numPr>
        <w:spacing w:before="240" w:after="0"/>
        <w:contextualSpacing w:val="0"/>
        <w:rPr>
          <w:rFonts w:cs="Arial"/>
        </w:rPr>
      </w:pPr>
      <w:r w:rsidRPr="006814F6">
        <w:rPr>
          <w:rFonts w:cs="Arial"/>
        </w:rPr>
        <w:t xml:space="preserve">Servicios </w:t>
      </w:r>
      <w:r>
        <w:rPr>
          <w:rFonts w:cs="Arial"/>
        </w:rPr>
        <w:t>empleo móvil</w:t>
      </w:r>
      <w:r w:rsidRPr="006814F6">
        <w:rPr>
          <w:rFonts w:cs="Arial"/>
        </w:rPr>
        <w:t xml:space="preserve">: Corresponde al servidor que ofrece el servicio web </w:t>
      </w:r>
      <w:r>
        <w:rPr>
          <w:rFonts w:cs="Arial"/>
        </w:rPr>
        <w:t>para obtener y enviar información ya sea desde la aplicación móvil o desde la página web</w:t>
      </w:r>
      <w:r w:rsidRPr="00C9319B">
        <w:rPr>
          <w:rFonts w:cs="Arial"/>
        </w:rPr>
        <w:t>.</w:t>
      </w:r>
      <w:r w:rsidRPr="00DB4CB9">
        <w:rPr>
          <w:rFonts w:cs="Arial"/>
        </w:rPr>
        <w:t xml:space="preserve"> La disponibilidad, desempeño y concurrenc</w:t>
      </w:r>
      <w:r w:rsidRPr="00115A0C">
        <w:rPr>
          <w:rFonts w:cs="Arial"/>
        </w:rPr>
        <w:t>ia de los servicios son responsabilidad de la entidad.</w:t>
      </w:r>
    </w:p>
    <w:p w14:paraId="58C49B5A" w14:textId="77777777" w:rsidR="00A259CD" w:rsidRPr="00A259CD" w:rsidRDefault="00A259CD" w:rsidP="004C57AD">
      <w:pPr>
        <w:pStyle w:val="GELParrafo"/>
        <w:numPr>
          <w:ilvl w:val="0"/>
          <w:numId w:val="68"/>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 xml:space="preserve">Dispositivos Móviles </w:t>
      </w:r>
      <w:proofErr w:type="spellStart"/>
      <w:r w:rsidRPr="00A259CD">
        <w:rPr>
          <w:rFonts w:asciiTheme="majorHAnsi" w:hAnsiTheme="majorHAnsi" w:cstheme="majorHAnsi"/>
          <w:szCs w:val="24"/>
        </w:rPr>
        <w:t>Android</w:t>
      </w:r>
      <w:proofErr w:type="spellEnd"/>
      <w:r w:rsidRPr="00A259CD">
        <w:rPr>
          <w:rFonts w:asciiTheme="majorHAnsi" w:hAnsiTheme="majorHAnsi" w:cstheme="majorHAnsi"/>
          <w:szCs w:val="24"/>
        </w:rPr>
        <w:t xml:space="preserve">: corresponde a cualquier dispositivo móvil de un ciudadano con sistema operativo </w:t>
      </w:r>
      <w:proofErr w:type="spellStart"/>
      <w:r w:rsidRPr="00A259CD">
        <w:rPr>
          <w:rFonts w:asciiTheme="majorHAnsi" w:hAnsiTheme="majorHAnsi" w:cstheme="majorHAnsi"/>
          <w:szCs w:val="24"/>
        </w:rPr>
        <w:t>Android</w:t>
      </w:r>
      <w:proofErr w:type="spellEnd"/>
      <w:r w:rsidRPr="00A259CD">
        <w:rPr>
          <w:rFonts w:asciiTheme="majorHAnsi" w:hAnsiTheme="majorHAnsi" w:cstheme="majorHAnsi"/>
          <w:szCs w:val="24"/>
        </w:rPr>
        <w:t xml:space="preserve"> donde se realiza la instalación de las soluciones móviles. La versión del </w:t>
      </w:r>
      <w:proofErr w:type="spellStart"/>
      <w:r w:rsidRPr="00A259CD">
        <w:rPr>
          <w:rFonts w:asciiTheme="majorHAnsi" w:hAnsiTheme="majorHAnsi" w:cstheme="majorHAnsi"/>
          <w:szCs w:val="24"/>
        </w:rPr>
        <w:t>Android</w:t>
      </w:r>
      <w:proofErr w:type="spellEnd"/>
      <w:r w:rsidRPr="00A259CD">
        <w:rPr>
          <w:rFonts w:asciiTheme="majorHAnsi" w:hAnsiTheme="majorHAnsi" w:cstheme="majorHAnsi"/>
          <w:szCs w:val="24"/>
        </w:rPr>
        <w:t xml:space="preserve"> debe ser 3.0 o superior.</w:t>
      </w:r>
    </w:p>
    <w:p w14:paraId="0988BE90" w14:textId="77777777" w:rsidR="00A259CD" w:rsidRDefault="00A259CD" w:rsidP="004C57AD">
      <w:pPr>
        <w:pStyle w:val="GELParrafo"/>
        <w:numPr>
          <w:ilvl w:val="0"/>
          <w:numId w:val="68"/>
        </w:numPr>
        <w:spacing w:before="240" w:after="0" w:line="360" w:lineRule="auto"/>
        <w:contextualSpacing w:val="0"/>
        <w:rPr>
          <w:rFonts w:asciiTheme="majorHAnsi" w:hAnsiTheme="majorHAnsi" w:cstheme="majorHAnsi"/>
          <w:szCs w:val="24"/>
        </w:rPr>
      </w:pPr>
      <w:r w:rsidRPr="00A259CD">
        <w:rPr>
          <w:rFonts w:asciiTheme="majorHAnsi" w:hAnsiTheme="majorHAnsi" w:cstheme="majorHAnsi"/>
          <w:szCs w:val="24"/>
        </w:rPr>
        <w:t xml:space="preserve">Dispositivos Móviles </w:t>
      </w:r>
      <w:proofErr w:type="spellStart"/>
      <w:r w:rsidRPr="00A259CD">
        <w:rPr>
          <w:rFonts w:asciiTheme="majorHAnsi" w:hAnsiTheme="majorHAnsi" w:cstheme="majorHAnsi"/>
          <w:szCs w:val="24"/>
        </w:rPr>
        <w:t>iOS</w:t>
      </w:r>
      <w:proofErr w:type="spellEnd"/>
      <w:r w:rsidRPr="00A259CD">
        <w:rPr>
          <w:rFonts w:asciiTheme="majorHAnsi" w:hAnsiTheme="majorHAnsi" w:cstheme="majorHAnsi"/>
          <w:szCs w:val="24"/>
        </w:rPr>
        <w:t xml:space="preserve">: corresponde a cualquier dispositivo de un ciudadano con sistema operativo </w:t>
      </w:r>
      <w:proofErr w:type="spellStart"/>
      <w:r w:rsidRPr="00A259CD">
        <w:rPr>
          <w:rFonts w:asciiTheme="majorHAnsi" w:hAnsiTheme="majorHAnsi" w:cstheme="majorHAnsi"/>
          <w:szCs w:val="24"/>
        </w:rPr>
        <w:t>iOS</w:t>
      </w:r>
      <w:proofErr w:type="spellEnd"/>
      <w:r w:rsidRPr="00A259CD">
        <w:rPr>
          <w:rFonts w:asciiTheme="majorHAnsi" w:hAnsiTheme="majorHAnsi" w:cstheme="majorHAnsi"/>
          <w:szCs w:val="24"/>
        </w:rPr>
        <w:t xml:space="preserve"> donde se realiza la instalación de las soluciones móviles. La versión del </w:t>
      </w:r>
      <w:proofErr w:type="spellStart"/>
      <w:r w:rsidRPr="00A259CD">
        <w:rPr>
          <w:rFonts w:asciiTheme="majorHAnsi" w:hAnsiTheme="majorHAnsi" w:cstheme="majorHAnsi"/>
          <w:szCs w:val="24"/>
        </w:rPr>
        <w:t>iOS</w:t>
      </w:r>
      <w:proofErr w:type="spellEnd"/>
      <w:r w:rsidRPr="00A259CD">
        <w:rPr>
          <w:rFonts w:asciiTheme="majorHAnsi" w:hAnsiTheme="majorHAnsi" w:cstheme="majorHAnsi"/>
          <w:szCs w:val="24"/>
        </w:rPr>
        <w:t xml:space="preserve"> debe ser 5.0 o superior. </w:t>
      </w:r>
    </w:p>
    <w:p w14:paraId="139F5544" w14:textId="37DA9055" w:rsidR="00CB2F26" w:rsidRPr="00A259CD" w:rsidRDefault="00CB2F26" w:rsidP="004C57AD">
      <w:pPr>
        <w:pStyle w:val="GELParrafo"/>
        <w:numPr>
          <w:ilvl w:val="0"/>
          <w:numId w:val="68"/>
        </w:numPr>
        <w:spacing w:before="240" w:after="0" w:line="360" w:lineRule="auto"/>
        <w:contextualSpacing w:val="0"/>
        <w:rPr>
          <w:rFonts w:asciiTheme="majorHAnsi" w:hAnsiTheme="majorHAnsi" w:cstheme="majorHAnsi"/>
          <w:szCs w:val="24"/>
        </w:rPr>
      </w:pPr>
      <w:r>
        <w:rPr>
          <w:rFonts w:asciiTheme="majorHAnsi" w:hAnsiTheme="majorHAnsi" w:cstheme="majorHAnsi"/>
          <w:szCs w:val="24"/>
        </w:rPr>
        <w:t xml:space="preserve">Navegador web: corresponde a un cliente web sea </w:t>
      </w:r>
      <w:proofErr w:type="spellStart"/>
      <w:r>
        <w:rPr>
          <w:rFonts w:asciiTheme="majorHAnsi" w:hAnsiTheme="majorHAnsi" w:cstheme="majorHAnsi"/>
          <w:szCs w:val="24"/>
        </w:rPr>
        <w:t>Chrome</w:t>
      </w:r>
      <w:proofErr w:type="spellEnd"/>
      <w:r>
        <w:rPr>
          <w:rFonts w:asciiTheme="majorHAnsi" w:hAnsiTheme="majorHAnsi" w:cstheme="majorHAnsi"/>
          <w:szCs w:val="24"/>
        </w:rPr>
        <w:t xml:space="preserve"> o Firefox, que permite la consulta de sitios web cuando se dispone de una conexión activa.</w:t>
      </w:r>
    </w:p>
    <w:p w14:paraId="5E035F3F" w14:textId="77777777" w:rsidR="00A259CD" w:rsidRDefault="00A259CD" w:rsidP="007030C7">
      <w:pPr>
        <w:pStyle w:val="GELParrafo"/>
        <w:spacing w:after="0"/>
        <w:rPr>
          <w:rFonts w:asciiTheme="minorHAnsi" w:hAnsiTheme="minorHAnsi" w:cstheme="minorHAnsi"/>
          <w:szCs w:val="24"/>
        </w:rPr>
      </w:pPr>
    </w:p>
    <w:p w14:paraId="4269D1EC" w14:textId="77777777" w:rsidR="00AD6AF3" w:rsidRPr="00D0216B" w:rsidRDefault="00AD6AF3" w:rsidP="007030C7">
      <w:pPr>
        <w:pStyle w:val="GELParrafo"/>
        <w:spacing w:after="0"/>
        <w:rPr>
          <w:rFonts w:asciiTheme="minorHAnsi" w:hAnsiTheme="minorHAnsi" w:cstheme="minorHAnsi"/>
          <w:szCs w:val="24"/>
        </w:rPr>
      </w:pPr>
    </w:p>
    <w:p w14:paraId="70A722FF" w14:textId="77777777" w:rsidR="00FC7E6F" w:rsidRPr="009A5124" w:rsidRDefault="009A5124" w:rsidP="00834431">
      <w:pPr>
        <w:pStyle w:val="GELTtulo1"/>
        <w:pBdr>
          <w:bottom w:val="single" w:sz="18" w:space="0" w:color="auto"/>
        </w:pBdr>
        <w:tabs>
          <w:tab w:val="left" w:pos="993"/>
        </w:tabs>
        <w:ind w:left="142"/>
      </w:pPr>
      <w:bookmarkStart w:id="374" w:name="_Toc404244660"/>
      <w:r>
        <w:lastRenderedPageBreak/>
        <w:t xml:space="preserve">15. </w:t>
      </w:r>
      <w:bookmarkStart w:id="375" w:name="_Toc375236637"/>
      <w:bookmarkStart w:id="376" w:name="_Toc375237071"/>
      <w:bookmarkStart w:id="377" w:name="_Toc375316277"/>
      <w:bookmarkStart w:id="378" w:name="_Toc375316552"/>
      <w:bookmarkStart w:id="379" w:name="_Toc375326700"/>
      <w:r w:rsidR="00FC7E6F" w:rsidRPr="009A5124">
        <w:t xml:space="preserve">DI </w:t>
      </w:r>
      <w:r w:rsidR="00FC7E6F" w:rsidRPr="00834431">
        <w:rPr>
          <w:highlight w:val="yellow"/>
        </w:rPr>
        <w:t xml:space="preserve">- </w:t>
      </w:r>
      <w:bookmarkStart w:id="380" w:name="_Toc315033089"/>
      <w:bookmarkStart w:id="381" w:name="_Toc315801670"/>
      <w:bookmarkStart w:id="382" w:name="_Toc318750320"/>
      <w:bookmarkStart w:id="383" w:name="_Toc346626868"/>
      <w:bookmarkStart w:id="384" w:name="_Toc354763055"/>
      <w:bookmarkStart w:id="385" w:name="_Toc374001496"/>
      <w:r w:rsidR="00FC7E6F" w:rsidRPr="00834431">
        <w:rPr>
          <w:highlight w:val="yellow"/>
        </w:rPr>
        <w:t>VISTA DE INTEGRACIÓN CON SISTEMAS EXTERNOS</w:t>
      </w:r>
      <w:bookmarkEnd w:id="374"/>
      <w:bookmarkEnd w:id="375"/>
      <w:bookmarkEnd w:id="376"/>
      <w:bookmarkEnd w:id="377"/>
      <w:bookmarkEnd w:id="378"/>
      <w:bookmarkEnd w:id="379"/>
      <w:bookmarkEnd w:id="380"/>
      <w:bookmarkEnd w:id="381"/>
      <w:bookmarkEnd w:id="382"/>
      <w:bookmarkEnd w:id="383"/>
      <w:bookmarkEnd w:id="384"/>
      <w:bookmarkEnd w:id="385"/>
      <w:r w:rsidR="00FC7E6F" w:rsidRPr="009A5124">
        <w:t xml:space="preserve"> </w:t>
      </w:r>
    </w:p>
    <w:p w14:paraId="56F68FCA" w14:textId="77777777" w:rsidR="00A259CD" w:rsidRDefault="00796B18" w:rsidP="00A259CD">
      <w:pPr>
        <w:pStyle w:val="GELParrafo"/>
        <w:rPr>
          <w:rFonts w:cs="Arial"/>
        </w:rPr>
      </w:pPr>
      <w:bookmarkStart w:id="386" w:name="_Toc375236638"/>
      <w:bookmarkStart w:id="387" w:name="_Toc375237072"/>
      <w:r w:rsidRPr="007030C7">
        <w:rPr>
          <w:rFonts w:eastAsia="Times New Roman" w:cs="Arial"/>
          <w:position w:val="-11"/>
          <w:sz w:val="96"/>
          <w:szCs w:val="96"/>
          <w:lang w:val="es-CO" w:eastAsia="es-ES"/>
        </w:rPr>
        <w:t>L</w:t>
      </w:r>
      <w:r w:rsidRPr="00796B18">
        <w:rPr>
          <w:rFonts w:cs="Arial"/>
          <w:szCs w:val="24"/>
        </w:rPr>
        <w:t xml:space="preserve">a aplicación </w:t>
      </w:r>
      <w:r w:rsidR="00A259CD">
        <w:t xml:space="preserve">móvil se comunica con el </w:t>
      </w:r>
      <w:proofErr w:type="spellStart"/>
      <w:r w:rsidR="00A259CD">
        <w:t>webservice</w:t>
      </w:r>
      <w:proofErr w:type="spellEnd"/>
      <w:r w:rsidR="00A259CD">
        <w:t xml:space="preserve"> definido por la entidad por medio  de  comunicación  segura</w:t>
      </w:r>
      <w:r w:rsidR="00A259CD" w:rsidRPr="0019251F">
        <w:rPr>
          <w:rFonts w:cs="Arial"/>
        </w:rPr>
        <w:t>,</w:t>
      </w:r>
      <w:r w:rsidR="00A259CD">
        <w:rPr>
          <w:rFonts w:cs="Arial"/>
        </w:rPr>
        <w:t xml:space="preserve"> la  aplicación utiliza además enlaces externos a </w:t>
      </w:r>
    </w:p>
    <w:p w14:paraId="4BF71BAA" w14:textId="77777777" w:rsidR="00A259CD" w:rsidRDefault="00A259CD" w:rsidP="00A259CD">
      <w:pPr>
        <w:pStyle w:val="GELParrafo"/>
        <w:rPr>
          <w:rFonts w:cs="Arial"/>
        </w:rPr>
      </w:pPr>
    </w:p>
    <w:p w14:paraId="61ED1615" w14:textId="77777777" w:rsidR="00A259CD" w:rsidRDefault="00A259CD" w:rsidP="00A259CD">
      <w:pPr>
        <w:pStyle w:val="GELParrafo"/>
        <w:rPr>
          <w:rFonts w:cs="Arial"/>
        </w:rPr>
      </w:pPr>
      <w:r>
        <w:rPr>
          <w:rFonts w:cs="Arial"/>
        </w:rPr>
        <w:t xml:space="preserve">redes  sociales  para  que  los  usuarios  puedan compartir información y utiliza el </w:t>
      </w:r>
    </w:p>
    <w:p w14:paraId="5F750EDA" w14:textId="77777777" w:rsidR="00A259CD" w:rsidRDefault="00A259CD" w:rsidP="00A259CD">
      <w:pPr>
        <w:pStyle w:val="GELParrafo"/>
        <w:rPr>
          <w:rFonts w:cs="Arial"/>
        </w:rPr>
      </w:pPr>
    </w:p>
    <w:p w14:paraId="28C79844" w14:textId="77777777" w:rsidR="00796B18" w:rsidRDefault="00A259CD" w:rsidP="00A259CD">
      <w:pPr>
        <w:pStyle w:val="GELParrafo"/>
        <w:rPr>
          <w:rFonts w:cs="Arial"/>
        </w:rPr>
      </w:pPr>
      <w:r>
        <w:rPr>
          <w:rFonts w:cs="Arial"/>
        </w:rPr>
        <w:t xml:space="preserve">servicio  de  externo  de  Google </w:t>
      </w:r>
      <w:proofErr w:type="spellStart"/>
      <w:r>
        <w:rPr>
          <w:rFonts w:cs="Arial"/>
        </w:rPr>
        <w:t>Maps</w:t>
      </w:r>
      <w:proofErr w:type="spellEnd"/>
      <w:r>
        <w:rPr>
          <w:rFonts w:cs="Arial"/>
        </w:rPr>
        <w:t xml:space="preserve"> para diferentes módulos de la aplicación</w:t>
      </w:r>
    </w:p>
    <w:p w14:paraId="0C291EBB" w14:textId="77777777" w:rsidR="00A259CD" w:rsidRDefault="00A259CD" w:rsidP="00A259CD">
      <w:pPr>
        <w:pStyle w:val="GELParrafo"/>
        <w:rPr>
          <w:rFonts w:cs="Arial"/>
        </w:rPr>
      </w:pPr>
    </w:p>
    <w:p w14:paraId="208C9DFD" w14:textId="77777777" w:rsidR="00A259CD" w:rsidRPr="00796B18" w:rsidRDefault="00A259CD" w:rsidP="00A259CD">
      <w:pPr>
        <w:pStyle w:val="GELParrafo"/>
        <w:rPr>
          <w:rFonts w:cs="Arial"/>
          <w:noProof/>
          <w:highlight w:val="yellow"/>
          <w:lang w:eastAsia="es-CO"/>
        </w:rPr>
      </w:pPr>
    </w:p>
    <w:p w14:paraId="4D95B346" w14:textId="0217D4B3" w:rsidR="00E651F1" w:rsidRDefault="00DF66F5" w:rsidP="00E651F1">
      <w:pPr>
        <w:pStyle w:val="GELParrafo"/>
        <w:keepNext/>
        <w:spacing w:line="360" w:lineRule="auto"/>
        <w:jc w:val="center"/>
      </w:pPr>
      <w:r>
        <w:rPr>
          <w:noProof/>
          <w:lang w:eastAsia="es-ES"/>
        </w:rPr>
        <w:drawing>
          <wp:inline distT="0" distB="0" distL="0" distR="0" wp14:anchorId="6747796B" wp14:editId="626C8202">
            <wp:extent cx="5612130" cy="2903198"/>
            <wp:effectExtent l="0" t="0" r="127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2903198"/>
                    </a:xfrm>
                    <a:prstGeom prst="rect">
                      <a:avLst/>
                    </a:prstGeom>
                  </pic:spPr>
                </pic:pic>
              </a:graphicData>
            </a:graphic>
          </wp:inline>
        </w:drawing>
      </w:r>
    </w:p>
    <w:p w14:paraId="030B5F66" w14:textId="77777777" w:rsidR="00644F3D" w:rsidRPr="00D0216B" w:rsidRDefault="00E651F1" w:rsidP="00E651F1">
      <w:pPr>
        <w:pStyle w:val="Epgrafe"/>
      </w:pPr>
      <w:bookmarkStart w:id="388" w:name="_Toc397959772"/>
      <w:r>
        <w:t xml:space="preserve">Ilustración </w:t>
      </w:r>
      <w:r w:rsidR="004813D1">
        <w:fldChar w:fldCharType="begin"/>
      </w:r>
      <w:r w:rsidR="004813D1">
        <w:instrText xml:space="preserve"> SEQ Ilustración \* ARABIC </w:instrText>
      </w:r>
      <w:r w:rsidR="004813D1">
        <w:fldChar w:fldCharType="separate"/>
      </w:r>
      <w:r w:rsidR="005B1A73">
        <w:rPr>
          <w:noProof/>
        </w:rPr>
        <w:t>7</w:t>
      </w:r>
      <w:r w:rsidR="004813D1">
        <w:rPr>
          <w:noProof/>
        </w:rPr>
        <w:fldChar w:fldCharType="end"/>
      </w:r>
      <w:r>
        <w:t>. Vista de Integración</w:t>
      </w:r>
      <w:r w:rsidR="00796B18">
        <w:t xml:space="preserve">  con sistemas externos.</w:t>
      </w:r>
      <w:bookmarkEnd w:id="388"/>
    </w:p>
    <w:p w14:paraId="66576CCC" w14:textId="77777777" w:rsidR="00FC7E6F" w:rsidRPr="007E6DE7" w:rsidRDefault="009A5124" w:rsidP="009A5124">
      <w:pPr>
        <w:pStyle w:val="GELTtulo1"/>
        <w:tabs>
          <w:tab w:val="left" w:pos="993"/>
        </w:tabs>
        <w:ind w:left="142"/>
      </w:pPr>
      <w:bookmarkStart w:id="389" w:name="_Toc375316278"/>
      <w:bookmarkStart w:id="390" w:name="_Toc375316553"/>
      <w:bookmarkStart w:id="391" w:name="_Toc375326701"/>
      <w:bookmarkStart w:id="392" w:name="_Toc404244661"/>
      <w:r>
        <w:lastRenderedPageBreak/>
        <w:t xml:space="preserve">16. </w:t>
      </w:r>
      <w:r w:rsidR="00FC7E6F" w:rsidRPr="00D0216B">
        <w:t xml:space="preserve">DI - </w:t>
      </w:r>
      <w:bookmarkStart w:id="393" w:name="_Toc374001497"/>
      <w:r w:rsidR="00FC7E6F" w:rsidRPr="00834431">
        <w:rPr>
          <w:highlight w:val="yellow"/>
        </w:rPr>
        <w:t>VISTA DE PARAMETRIZACIÓN DEL SISTEMA</w:t>
      </w:r>
      <w:bookmarkEnd w:id="386"/>
      <w:bookmarkEnd w:id="387"/>
      <w:bookmarkEnd w:id="389"/>
      <w:bookmarkEnd w:id="390"/>
      <w:bookmarkEnd w:id="391"/>
      <w:bookmarkEnd w:id="392"/>
      <w:bookmarkEnd w:id="393"/>
      <w:r w:rsidR="00FC7E6F" w:rsidRPr="007E6DE7">
        <w:t xml:space="preserve"> </w:t>
      </w:r>
    </w:p>
    <w:p w14:paraId="42F5B669" w14:textId="77777777" w:rsidR="00840AD6" w:rsidRPr="007030C7" w:rsidRDefault="00840AD6" w:rsidP="007030C7">
      <w:pPr>
        <w:pStyle w:val="GELParrafo"/>
        <w:keepNext/>
        <w:framePr w:dropCap="drop" w:lines="3" w:h="1111" w:hRule="exact" w:wrap="around" w:vAnchor="text" w:hAnchor="page" w:x="1741" w:y="120"/>
        <w:spacing w:after="0" w:line="1111" w:lineRule="exact"/>
        <w:textAlignment w:val="baseline"/>
        <w:rPr>
          <w:rFonts w:cs="Arial"/>
          <w:position w:val="-3"/>
          <w:sz w:val="96"/>
          <w:szCs w:val="96"/>
          <w:shd w:val="clear" w:color="auto" w:fill="FFFFFF"/>
        </w:rPr>
      </w:pPr>
      <w:bookmarkStart w:id="394" w:name="_Toc375236639"/>
      <w:bookmarkStart w:id="395" w:name="_Toc375237073"/>
      <w:r w:rsidRPr="007030C7">
        <w:rPr>
          <w:rFonts w:cs="Arial"/>
          <w:position w:val="-3"/>
          <w:sz w:val="96"/>
          <w:szCs w:val="96"/>
          <w:shd w:val="clear" w:color="auto" w:fill="FFFFFF"/>
        </w:rPr>
        <w:t>L</w:t>
      </w:r>
    </w:p>
    <w:p w14:paraId="6763C4FD" w14:textId="77777777" w:rsidR="00840AD6" w:rsidRPr="00D0216B" w:rsidRDefault="00840AD6" w:rsidP="00D0216B">
      <w:pPr>
        <w:pStyle w:val="GELParrafo"/>
        <w:spacing w:line="360" w:lineRule="auto"/>
        <w:rPr>
          <w:rFonts w:cs="Arial"/>
          <w:shd w:val="clear" w:color="auto" w:fill="FFFFFF"/>
        </w:rPr>
      </w:pPr>
    </w:p>
    <w:p w14:paraId="79891EDC" w14:textId="77777777" w:rsidR="00840AD6" w:rsidRPr="00D0216B" w:rsidRDefault="00840AD6" w:rsidP="00D0216B">
      <w:pPr>
        <w:pStyle w:val="GELParrafo"/>
        <w:spacing w:line="360" w:lineRule="auto"/>
        <w:rPr>
          <w:rFonts w:cs="Arial"/>
          <w:shd w:val="clear" w:color="auto" w:fill="FFFFFF"/>
        </w:rPr>
      </w:pPr>
    </w:p>
    <w:p w14:paraId="1C71CEEB" w14:textId="77777777" w:rsidR="00C22E28" w:rsidRPr="00397D95" w:rsidRDefault="00840AD6" w:rsidP="00D0216B">
      <w:pPr>
        <w:pStyle w:val="GELParrafo"/>
        <w:spacing w:line="360" w:lineRule="auto"/>
        <w:rPr>
          <w:rFonts w:asciiTheme="minorHAnsi" w:hAnsiTheme="minorHAnsi" w:cstheme="minorHAnsi"/>
          <w:szCs w:val="24"/>
        </w:rPr>
      </w:pPr>
      <w:r w:rsidRPr="00D0216B">
        <w:rPr>
          <w:rFonts w:cs="Arial"/>
          <w:shd w:val="clear" w:color="auto" w:fill="FFFFFF"/>
        </w:rPr>
        <w:t xml:space="preserve">a </w:t>
      </w:r>
      <w:r w:rsidR="00C22E28" w:rsidRPr="00397D95">
        <w:rPr>
          <w:rFonts w:asciiTheme="minorHAnsi" w:hAnsiTheme="minorHAnsi" w:cstheme="minorHAnsi"/>
          <w:szCs w:val="24"/>
          <w:shd w:val="clear" w:color="auto" w:fill="FFFFFF"/>
        </w:rPr>
        <w:t xml:space="preserve">vista que cumple con los parámetros del sistema son aquellos aspectos concernientes a valores y parámetros sujetos a cambios, que inciden en la aplicación </w:t>
      </w:r>
      <w:r w:rsidR="00C22E28" w:rsidRPr="00397D95">
        <w:rPr>
          <w:rFonts w:asciiTheme="minorHAnsi" w:hAnsiTheme="minorHAnsi" w:cstheme="minorHAnsi"/>
          <w:szCs w:val="24"/>
        </w:rPr>
        <w:t xml:space="preserve">móvil. </w:t>
      </w:r>
    </w:p>
    <w:p w14:paraId="551BBD8D" w14:textId="77777777" w:rsidR="00C22E28" w:rsidRPr="00397D95" w:rsidRDefault="00C22E28" w:rsidP="00D0216B">
      <w:pPr>
        <w:pStyle w:val="GELParrafo"/>
        <w:spacing w:line="360" w:lineRule="auto"/>
        <w:rPr>
          <w:rFonts w:asciiTheme="minorHAnsi" w:hAnsiTheme="minorHAnsi" w:cstheme="minorHAnsi"/>
          <w:szCs w:val="24"/>
        </w:rPr>
      </w:pPr>
    </w:p>
    <w:p w14:paraId="24439C32" w14:textId="77777777" w:rsidR="00C22E28" w:rsidRPr="00397D95" w:rsidRDefault="00C22E28" w:rsidP="00D0216B">
      <w:pPr>
        <w:pStyle w:val="GELParrafo"/>
        <w:spacing w:line="360" w:lineRule="auto"/>
        <w:rPr>
          <w:rFonts w:asciiTheme="minorHAnsi" w:hAnsiTheme="minorHAnsi" w:cstheme="minorHAnsi"/>
          <w:szCs w:val="24"/>
        </w:rPr>
      </w:pPr>
      <w:r w:rsidRPr="00397D95">
        <w:rPr>
          <w:rFonts w:asciiTheme="minorHAnsi" w:hAnsiTheme="minorHAnsi" w:cstheme="minorHAnsi"/>
          <w:szCs w:val="24"/>
        </w:rPr>
        <w:t xml:space="preserve">Debido a la naturaleza stand </w:t>
      </w:r>
      <w:proofErr w:type="spellStart"/>
      <w:r w:rsidRPr="00397D95">
        <w:rPr>
          <w:rFonts w:asciiTheme="minorHAnsi" w:hAnsiTheme="minorHAnsi" w:cstheme="minorHAnsi"/>
          <w:szCs w:val="24"/>
        </w:rPr>
        <w:t>alone</w:t>
      </w:r>
      <w:proofErr w:type="spellEnd"/>
      <w:r w:rsidRPr="00397D95">
        <w:rPr>
          <w:rFonts w:asciiTheme="minorHAnsi" w:hAnsiTheme="minorHAnsi" w:cstheme="minorHAnsi"/>
          <w:szCs w:val="24"/>
        </w:rPr>
        <w:t xml:space="preserve"> de las aplicaciones móviles, todos los cambios relacionados con valores y parámetros dentro de la aplicación implican la realización de una nueva compilación, y la generación de una nueva versión de la misma por cada plataforma, la cual podrá ser distribuida como actualización en las respectivas tiendas de aplicaciones. </w:t>
      </w:r>
    </w:p>
    <w:p w14:paraId="50CBF910" w14:textId="77777777" w:rsidR="00C22E28" w:rsidRPr="00397D95" w:rsidRDefault="00C22E28" w:rsidP="00D0216B">
      <w:pPr>
        <w:pStyle w:val="GELParrafo"/>
        <w:spacing w:line="360" w:lineRule="auto"/>
        <w:rPr>
          <w:rFonts w:asciiTheme="minorHAnsi" w:hAnsiTheme="minorHAnsi" w:cstheme="minorHAnsi"/>
          <w:szCs w:val="24"/>
        </w:rPr>
      </w:pPr>
    </w:p>
    <w:p w14:paraId="3C1EBEEB" w14:textId="77777777" w:rsidR="00B716FA" w:rsidRDefault="00C22E28" w:rsidP="00D0216B">
      <w:pPr>
        <w:pStyle w:val="GELParrafo"/>
        <w:spacing w:line="360" w:lineRule="auto"/>
        <w:rPr>
          <w:rFonts w:asciiTheme="minorHAnsi" w:hAnsiTheme="minorHAnsi" w:cstheme="minorHAnsi"/>
          <w:szCs w:val="24"/>
        </w:rPr>
      </w:pPr>
      <w:r w:rsidRPr="00397D95">
        <w:rPr>
          <w:rFonts w:asciiTheme="minorHAnsi" w:hAnsiTheme="minorHAnsi" w:cstheme="minorHAnsi"/>
          <w:szCs w:val="24"/>
        </w:rPr>
        <w:t>Los siguientes serán los aspectos p</w:t>
      </w:r>
      <w:r w:rsidR="00397D95">
        <w:rPr>
          <w:rFonts w:asciiTheme="minorHAnsi" w:hAnsiTheme="minorHAnsi" w:cstheme="minorHAnsi"/>
          <w:szCs w:val="24"/>
        </w:rPr>
        <w:t xml:space="preserve">arametrizables de la aplicación: </w:t>
      </w:r>
    </w:p>
    <w:p w14:paraId="2C885498" w14:textId="375D8287" w:rsidR="008514C3" w:rsidRPr="00397D95" w:rsidRDefault="008514C3" w:rsidP="00722DF5">
      <w:pPr>
        <w:spacing w:line="360" w:lineRule="auto"/>
        <w:rPr>
          <w:rFonts w:asciiTheme="minorHAnsi" w:hAnsiTheme="minorHAnsi" w:cstheme="minorHAnsi"/>
          <w:sz w:val="24"/>
          <w:szCs w:val="24"/>
        </w:rPr>
      </w:pPr>
      <w:bookmarkStart w:id="396" w:name="_Toc370119422"/>
      <w:bookmarkStart w:id="397" w:name="_Toc375316279"/>
      <w:bookmarkStart w:id="398" w:name="_Toc375316554"/>
      <w:bookmarkStart w:id="399" w:name="_Toc375326702"/>
      <w:r w:rsidRPr="00397D95">
        <w:rPr>
          <w:rFonts w:asciiTheme="minorHAnsi" w:hAnsiTheme="minorHAnsi" w:cstheme="minorHAnsi"/>
          <w:b/>
          <w:sz w:val="24"/>
          <w:szCs w:val="24"/>
        </w:rPr>
        <w:t xml:space="preserve">a) </w:t>
      </w:r>
      <w:r w:rsidRPr="00397D95">
        <w:rPr>
          <w:rFonts w:asciiTheme="minorHAnsi" w:hAnsiTheme="minorHAnsi" w:cstheme="minorHAnsi"/>
          <w:sz w:val="24"/>
          <w:szCs w:val="24"/>
        </w:rPr>
        <w:t xml:space="preserve">Retorna el listado de </w:t>
      </w:r>
      <w:r w:rsidR="00352700">
        <w:rPr>
          <w:rFonts w:asciiTheme="minorHAnsi" w:hAnsiTheme="minorHAnsi" w:cstheme="minorHAnsi"/>
          <w:sz w:val="24"/>
          <w:szCs w:val="24"/>
        </w:rPr>
        <w:t>vacantes según los siguientes parametros</w:t>
      </w:r>
      <w:r w:rsidRPr="00397D95">
        <w:rPr>
          <w:rFonts w:asciiTheme="minorHAnsi" w:hAnsiTheme="minorHAnsi" w:cstheme="minorHAnsi"/>
          <w:sz w:val="24"/>
          <w:szCs w:val="24"/>
        </w:rPr>
        <w:t>:</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352700" w:rsidRPr="00397D95" w14:paraId="1775CF31" w14:textId="77777777" w:rsidTr="0035270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536F8B" w14:textId="77777777" w:rsidR="00352700" w:rsidRPr="00352700" w:rsidRDefault="00352700"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EB14AA" w14:textId="77777777" w:rsidR="00352700" w:rsidRPr="00352700" w:rsidRDefault="00352700"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4B08C" w14:textId="77777777" w:rsidR="00352700" w:rsidRPr="00352700" w:rsidRDefault="00352700"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352700" w:rsidRPr="00397D95" w14:paraId="0173B180" w14:textId="77777777" w:rsidTr="0035270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A4699" w14:textId="68A3C3E8" w:rsidR="00352700" w:rsidRPr="00420BAE" w:rsidRDefault="00352700" w:rsidP="00352700">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930D1C" w14:textId="2455118F" w:rsidR="00352700" w:rsidRPr="00420BAE" w:rsidRDefault="00352700"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 clave a buscar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AC77C" w14:textId="0B6A15A5" w:rsidR="00352700" w:rsidRPr="00420BAE" w:rsidRDefault="00352700"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8514C3" w:rsidRPr="00397D95" w14:paraId="3DB032FF" w14:textId="77777777" w:rsidTr="002C3433">
        <w:tc>
          <w:tcPr>
            <w:tcW w:w="3120" w:type="dxa"/>
            <w:tcMar>
              <w:top w:w="100" w:type="dxa"/>
              <w:left w:w="100" w:type="dxa"/>
              <w:bottom w:w="100" w:type="dxa"/>
              <w:right w:w="100" w:type="dxa"/>
            </w:tcMar>
          </w:tcPr>
          <w:p w14:paraId="08EC0E06" w14:textId="76AF478F" w:rsidR="008514C3" w:rsidRPr="00420BAE" w:rsidRDefault="00352700" w:rsidP="00722DF5">
            <w:pPr>
              <w:spacing w:line="360" w:lineRule="auto"/>
              <w:rPr>
                <w:rFonts w:asciiTheme="minorHAnsi" w:hAnsiTheme="minorHAnsi" w:cstheme="minorHAnsi"/>
                <w:sz w:val="24"/>
                <w:szCs w:val="24"/>
              </w:rPr>
            </w:pPr>
            <w:r w:rsidRPr="00420BAE">
              <w:rPr>
                <w:rFonts w:asciiTheme="minorHAnsi" w:hAnsiTheme="minorHAnsi" w:cstheme="minorHAnsi"/>
                <w:sz w:val="24"/>
                <w:szCs w:val="24"/>
              </w:rPr>
              <w:t>tipo</w:t>
            </w:r>
          </w:p>
        </w:tc>
        <w:tc>
          <w:tcPr>
            <w:tcW w:w="3120" w:type="dxa"/>
            <w:tcMar>
              <w:top w:w="100" w:type="dxa"/>
              <w:left w:w="100" w:type="dxa"/>
              <w:bottom w:w="100" w:type="dxa"/>
              <w:right w:w="100" w:type="dxa"/>
            </w:tcMar>
          </w:tcPr>
          <w:p w14:paraId="62E2AAB5" w14:textId="239357AD" w:rsidR="008514C3" w:rsidRPr="00420BAE" w:rsidRDefault="00352700" w:rsidP="00722DF5">
            <w:pPr>
              <w:spacing w:line="360" w:lineRule="auto"/>
              <w:rPr>
                <w:rFonts w:asciiTheme="minorHAnsi" w:hAnsiTheme="minorHAnsi" w:cstheme="minorHAnsi"/>
                <w:sz w:val="24"/>
                <w:szCs w:val="24"/>
              </w:rPr>
            </w:pPr>
            <w:r w:rsidRPr="00420BAE">
              <w:rPr>
                <w:rFonts w:asciiTheme="minorHAnsi" w:hAnsiTheme="minorHAnsi" w:cstheme="minorHAnsi"/>
                <w:sz w:val="24"/>
                <w:szCs w:val="24"/>
              </w:rPr>
              <w:t>Tipo de oportunidad</w:t>
            </w:r>
          </w:p>
        </w:tc>
        <w:tc>
          <w:tcPr>
            <w:tcW w:w="3120" w:type="dxa"/>
            <w:tcMar>
              <w:top w:w="100" w:type="dxa"/>
              <w:left w:w="100" w:type="dxa"/>
              <w:bottom w:w="100" w:type="dxa"/>
              <w:right w:w="100" w:type="dxa"/>
            </w:tcMar>
          </w:tcPr>
          <w:p w14:paraId="2CBBDA3D" w14:textId="4B6FFC3D" w:rsidR="008514C3" w:rsidRPr="00420BAE" w:rsidRDefault="00352700" w:rsidP="00722DF5">
            <w:pPr>
              <w:spacing w:line="360" w:lineRule="auto"/>
              <w:rPr>
                <w:rFonts w:asciiTheme="minorHAnsi" w:hAnsiTheme="minorHAnsi" w:cstheme="minorHAnsi"/>
                <w:sz w:val="24"/>
                <w:szCs w:val="24"/>
              </w:rPr>
            </w:pPr>
            <w:r w:rsidRPr="00420BAE">
              <w:rPr>
                <w:rFonts w:asciiTheme="minorHAnsi" w:hAnsiTheme="minorHAnsi" w:cstheme="minorHAnsi"/>
                <w:sz w:val="24"/>
                <w:szCs w:val="24"/>
              </w:rPr>
              <w:t xml:space="preserve">Entero </w:t>
            </w:r>
          </w:p>
        </w:tc>
      </w:tr>
      <w:tr w:rsidR="008514C3" w:rsidRPr="00397D95" w14:paraId="699D2575" w14:textId="77777777" w:rsidTr="002C3433">
        <w:tc>
          <w:tcPr>
            <w:tcW w:w="3120" w:type="dxa"/>
            <w:tcMar>
              <w:top w:w="100" w:type="dxa"/>
              <w:left w:w="100" w:type="dxa"/>
              <w:bottom w:w="100" w:type="dxa"/>
              <w:right w:w="100" w:type="dxa"/>
            </w:tcMar>
          </w:tcPr>
          <w:p w14:paraId="2BA13C80" w14:textId="23EA5A53"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639AC880" w14:textId="11495558"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440AB3B6" w14:textId="703AF0AA"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8514C3" w:rsidRPr="00397D95" w14:paraId="60DCDC56" w14:textId="77777777" w:rsidTr="002C3433">
        <w:tc>
          <w:tcPr>
            <w:tcW w:w="3120" w:type="dxa"/>
            <w:tcMar>
              <w:top w:w="100" w:type="dxa"/>
              <w:left w:w="100" w:type="dxa"/>
              <w:bottom w:w="100" w:type="dxa"/>
              <w:right w:w="100" w:type="dxa"/>
            </w:tcMar>
          </w:tcPr>
          <w:p w14:paraId="4CB2D943" w14:textId="5E2DE468"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Experiencia</w:t>
            </w:r>
          </w:p>
        </w:tc>
        <w:tc>
          <w:tcPr>
            <w:tcW w:w="3120" w:type="dxa"/>
            <w:tcMar>
              <w:top w:w="100" w:type="dxa"/>
              <w:left w:w="100" w:type="dxa"/>
              <w:bottom w:w="100" w:type="dxa"/>
              <w:right w:w="100" w:type="dxa"/>
            </w:tcMar>
          </w:tcPr>
          <w:p w14:paraId="0445BE6E" w14:textId="205CADC0"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02A72256" w14:textId="09CCDEE8" w:rsidR="008514C3" w:rsidRPr="00397D95"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352700" w:rsidRPr="00397D95" w14:paraId="5E5F7758" w14:textId="77777777" w:rsidTr="002C3433">
        <w:tc>
          <w:tcPr>
            <w:tcW w:w="3120" w:type="dxa"/>
            <w:tcMar>
              <w:top w:w="100" w:type="dxa"/>
              <w:left w:w="100" w:type="dxa"/>
              <w:bottom w:w="100" w:type="dxa"/>
              <w:right w:w="100" w:type="dxa"/>
            </w:tcMar>
          </w:tcPr>
          <w:p w14:paraId="308EA3B1" w14:textId="0F7241BD"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Nivel</w:t>
            </w:r>
          </w:p>
        </w:tc>
        <w:tc>
          <w:tcPr>
            <w:tcW w:w="3120" w:type="dxa"/>
            <w:tcMar>
              <w:top w:w="100" w:type="dxa"/>
              <w:left w:w="100" w:type="dxa"/>
              <w:bottom w:w="100" w:type="dxa"/>
              <w:right w:w="100" w:type="dxa"/>
            </w:tcMar>
          </w:tcPr>
          <w:p w14:paraId="6B2A806F" w14:textId="2D50B02D"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588E18EF" w14:textId="0FEB4691"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352700" w:rsidRPr="00397D95" w14:paraId="42AFE8C5" w14:textId="77777777" w:rsidTr="002C3433">
        <w:tc>
          <w:tcPr>
            <w:tcW w:w="3120" w:type="dxa"/>
            <w:tcMar>
              <w:top w:w="100" w:type="dxa"/>
              <w:left w:w="100" w:type="dxa"/>
              <w:bottom w:w="100" w:type="dxa"/>
              <w:right w:w="100" w:type="dxa"/>
            </w:tcMar>
          </w:tcPr>
          <w:p w14:paraId="250CE4E7" w14:textId="7181A3BB"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7AB62D42" w14:textId="157338CB"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39F337C9" w14:textId="005680F7" w:rsidR="00352700" w:rsidRDefault="00352700" w:rsidP="00722DF5">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bl>
    <w:p w14:paraId="13FDB7B3" w14:textId="77777777" w:rsidR="008514C3" w:rsidRPr="00397D95" w:rsidRDefault="008514C3" w:rsidP="00722DF5">
      <w:pPr>
        <w:spacing w:line="360" w:lineRule="auto"/>
        <w:rPr>
          <w:rFonts w:asciiTheme="minorHAnsi" w:hAnsiTheme="minorHAnsi" w:cstheme="minorHAnsi"/>
          <w:sz w:val="24"/>
          <w:szCs w:val="24"/>
        </w:rPr>
      </w:pPr>
    </w:p>
    <w:p w14:paraId="599FA995" w14:textId="24107A69" w:rsidR="008514C3" w:rsidRDefault="008514C3" w:rsidP="00D820A9">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b) </w:t>
      </w:r>
      <w:r w:rsidR="00D820A9">
        <w:rPr>
          <w:rFonts w:asciiTheme="minorHAnsi" w:hAnsiTheme="minorHAnsi" w:cstheme="minorHAnsi"/>
          <w:sz w:val="24"/>
          <w:szCs w:val="24"/>
        </w:rPr>
        <w:t>Un método que permite consultar las vacantes en un mapa según estos parametros:</w:t>
      </w:r>
      <w:r w:rsidR="00D820A9" w:rsidRPr="00397D95">
        <w:rPr>
          <w:rFonts w:asciiTheme="minorHAnsi" w:hAnsiTheme="minorHAnsi" w:cstheme="minorHAnsi"/>
          <w:sz w:val="24"/>
          <w:szCs w:val="24"/>
        </w:rPr>
        <w:t xml:space="preserve"> </w:t>
      </w:r>
    </w:p>
    <w:p w14:paraId="35CE5347" w14:textId="77777777" w:rsidR="00D820A9" w:rsidRPr="00397D95" w:rsidRDefault="00D820A9" w:rsidP="00D820A9">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D820A9" w:rsidRPr="00397D95" w14:paraId="1E89198D"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DAD06" w14:textId="77777777" w:rsidR="00D820A9" w:rsidRPr="00352700" w:rsidRDefault="00D820A9"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39E09" w14:textId="77777777" w:rsidR="00D820A9" w:rsidRPr="00352700" w:rsidRDefault="00D820A9"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2BDD3" w14:textId="77777777" w:rsidR="00D820A9" w:rsidRPr="00352700" w:rsidRDefault="00D820A9"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D820A9" w:rsidRPr="00397D95" w14:paraId="3AE92B74"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A5FE28"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40664"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Palabra clave a buscar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461D92"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D820A9" w:rsidRPr="00397D95" w14:paraId="26E1FE19" w14:textId="77777777" w:rsidTr="0060472F">
        <w:tc>
          <w:tcPr>
            <w:tcW w:w="3120" w:type="dxa"/>
            <w:tcMar>
              <w:top w:w="100" w:type="dxa"/>
              <w:left w:w="100" w:type="dxa"/>
              <w:bottom w:w="100" w:type="dxa"/>
              <w:right w:w="100" w:type="dxa"/>
            </w:tcMar>
          </w:tcPr>
          <w:p w14:paraId="1E34CA93"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tipo</w:t>
            </w:r>
          </w:p>
        </w:tc>
        <w:tc>
          <w:tcPr>
            <w:tcW w:w="3120" w:type="dxa"/>
            <w:tcMar>
              <w:top w:w="100" w:type="dxa"/>
              <w:left w:w="100" w:type="dxa"/>
              <w:bottom w:w="100" w:type="dxa"/>
              <w:right w:w="100" w:type="dxa"/>
            </w:tcMar>
          </w:tcPr>
          <w:p w14:paraId="6A4C1D2D"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Tipo de oportunidad</w:t>
            </w:r>
          </w:p>
        </w:tc>
        <w:tc>
          <w:tcPr>
            <w:tcW w:w="3120" w:type="dxa"/>
            <w:tcMar>
              <w:top w:w="100" w:type="dxa"/>
              <w:left w:w="100" w:type="dxa"/>
              <w:bottom w:w="100" w:type="dxa"/>
              <w:right w:w="100" w:type="dxa"/>
            </w:tcMar>
          </w:tcPr>
          <w:p w14:paraId="050834E6" w14:textId="77777777" w:rsidR="00D820A9" w:rsidRPr="00420BAE" w:rsidRDefault="00D820A9"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 xml:space="preserve">Entero </w:t>
            </w:r>
          </w:p>
        </w:tc>
      </w:tr>
      <w:tr w:rsidR="00D820A9" w:rsidRPr="00397D95" w14:paraId="1DF0AAD7" w14:textId="77777777" w:rsidTr="0060472F">
        <w:tc>
          <w:tcPr>
            <w:tcW w:w="3120" w:type="dxa"/>
            <w:tcMar>
              <w:top w:w="100" w:type="dxa"/>
              <w:left w:w="100" w:type="dxa"/>
              <w:bottom w:w="100" w:type="dxa"/>
              <w:right w:w="100" w:type="dxa"/>
            </w:tcMar>
          </w:tcPr>
          <w:p w14:paraId="46DDD4CE"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4739C6DD"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0E8EF8EF"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D820A9" w:rsidRPr="00397D95" w14:paraId="4EAA1A25" w14:textId="77777777" w:rsidTr="0060472F">
        <w:tc>
          <w:tcPr>
            <w:tcW w:w="3120" w:type="dxa"/>
            <w:tcMar>
              <w:top w:w="100" w:type="dxa"/>
              <w:left w:w="100" w:type="dxa"/>
              <w:bottom w:w="100" w:type="dxa"/>
              <w:right w:w="100" w:type="dxa"/>
            </w:tcMar>
          </w:tcPr>
          <w:p w14:paraId="34D6AE8E"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Experiencia</w:t>
            </w:r>
          </w:p>
        </w:tc>
        <w:tc>
          <w:tcPr>
            <w:tcW w:w="3120" w:type="dxa"/>
            <w:tcMar>
              <w:top w:w="100" w:type="dxa"/>
              <w:left w:w="100" w:type="dxa"/>
              <w:bottom w:w="100" w:type="dxa"/>
              <w:right w:w="100" w:type="dxa"/>
            </w:tcMar>
          </w:tcPr>
          <w:p w14:paraId="2AF35D1F"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55483871" w14:textId="77777777" w:rsidR="00D820A9" w:rsidRPr="00397D95"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D820A9" w:rsidRPr="00397D95" w14:paraId="666C0D93" w14:textId="77777777" w:rsidTr="0060472F">
        <w:tc>
          <w:tcPr>
            <w:tcW w:w="3120" w:type="dxa"/>
            <w:tcMar>
              <w:top w:w="100" w:type="dxa"/>
              <w:left w:w="100" w:type="dxa"/>
              <w:bottom w:w="100" w:type="dxa"/>
              <w:right w:w="100" w:type="dxa"/>
            </w:tcMar>
          </w:tcPr>
          <w:p w14:paraId="6EB9E823"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Nivel</w:t>
            </w:r>
          </w:p>
        </w:tc>
        <w:tc>
          <w:tcPr>
            <w:tcW w:w="3120" w:type="dxa"/>
            <w:tcMar>
              <w:top w:w="100" w:type="dxa"/>
              <w:left w:w="100" w:type="dxa"/>
              <w:bottom w:w="100" w:type="dxa"/>
              <w:right w:w="100" w:type="dxa"/>
            </w:tcMar>
          </w:tcPr>
          <w:p w14:paraId="6D0B79BA"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6C49CDE0"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D820A9" w:rsidRPr="00397D95" w14:paraId="3FB8747D" w14:textId="77777777" w:rsidTr="0060472F">
        <w:tc>
          <w:tcPr>
            <w:tcW w:w="3120" w:type="dxa"/>
            <w:tcMar>
              <w:top w:w="100" w:type="dxa"/>
              <w:left w:w="100" w:type="dxa"/>
              <w:bottom w:w="100" w:type="dxa"/>
              <w:right w:w="100" w:type="dxa"/>
            </w:tcMar>
          </w:tcPr>
          <w:p w14:paraId="5A519C57"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07E78A94"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58BC027E" w14:textId="77777777" w:rsidR="00D820A9" w:rsidRDefault="00D820A9"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bl>
    <w:p w14:paraId="07A3E67F" w14:textId="77777777" w:rsidR="00D820A9" w:rsidRPr="00397D95" w:rsidRDefault="00D820A9" w:rsidP="00D820A9">
      <w:pPr>
        <w:spacing w:line="360" w:lineRule="auto"/>
        <w:rPr>
          <w:rFonts w:asciiTheme="minorHAnsi" w:hAnsiTheme="minorHAnsi" w:cstheme="minorHAnsi"/>
          <w:sz w:val="24"/>
          <w:szCs w:val="24"/>
        </w:rPr>
      </w:pPr>
    </w:p>
    <w:p w14:paraId="5D39B0B7" w14:textId="5CA1B965"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c) </w:t>
      </w:r>
      <w:r w:rsidRPr="00397D95">
        <w:rPr>
          <w:rFonts w:asciiTheme="minorHAnsi" w:hAnsiTheme="minorHAnsi" w:cstheme="minorHAnsi"/>
          <w:sz w:val="24"/>
          <w:szCs w:val="24"/>
        </w:rPr>
        <w:t xml:space="preserve">Se requiere un método que retorna el listado de </w:t>
      </w:r>
      <w:r w:rsidR="0060472F">
        <w:rPr>
          <w:rFonts w:asciiTheme="minorHAnsi" w:hAnsiTheme="minorHAnsi" w:cstheme="minorHAnsi"/>
          <w:sz w:val="24"/>
          <w:szCs w:val="24"/>
        </w:rPr>
        <w:t>las vacantes del empleador.</w:t>
      </w:r>
    </w:p>
    <w:p w14:paraId="43523F18" w14:textId="77777777" w:rsidR="0060472F" w:rsidRPr="00397D95" w:rsidRDefault="0060472F" w:rsidP="0060472F">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0472F" w:rsidRPr="00397D95" w14:paraId="0D14BC98"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B48AC"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FB6DD"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8727F5"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60472F" w:rsidRPr="00397D95" w14:paraId="0F20DB9B"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3DDD8" w14:textId="4FFB0264" w:rsidR="0060472F" w:rsidRPr="00420BAE"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2A461" w14:textId="2F1583B8" w:rsidR="0060472F" w:rsidRPr="00420BAE"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Empleador que desea consultar sus vacantes</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58C8EC" w14:textId="77777777" w:rsidR="0060472F" w:rsidRPr="00420BAE" w:rsidRDefault="0060472F"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bl>
    <w:p w14:paraId="4BBD3E40" w14:textId="77777777" w:rsidR="008514C3" w:rsidRPr="00397D95" w:rsidRDefault="008514C3" w:rsidP="00722DF5">
      <w:pPr>
        <w:spacing w:line="360" w:lineRule="auto"/>
        <w:rPr>
          <w:rFonts w:asciiTheme="minorHAnsi" w:hAnsiTheme="minorHAnsi" w:cstheme="minorHAnsi"/>
          <w:sz w:val="24"/>
          <w:szCs w:val="24"/>
        </w:rPr>
      </w:pPr>
    </w:p>
    <w:p w14:paraId="360A0A6C" w14:textId="299BF98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d) </w:t>
      </w:r>
      <w:r w:rsidRPr="00397D95">
        <w:rPr>
          <w:rFonts w:asciiTheme="minorHAnsi" w:hAnsiTheme="minorHAnsi" w:cstheme="minorHAnsi"/>
          <w:sz w:val="24"/>
          <w:szCs w:val="24"/>
        </w:rPr>
        <w:t xml:space="preserve">Se requiere un método que </w:t>
      </w:r>
      <w:r w:rsidR="0060472F">
        <w:rPr>
          <w:rFonts w:asciiTheme="minorHAnsi" w:hAnsiTheme="minorHAnsi" w:cstheme="minorHAnsi"/>
          <w:sz w:val="24"/>
          <w:szCs w:val="24"/>
        </w:rPr>
        <w:t>permita registrar u</w:t>
      </w:r>
      <w:r w:rsidR="00B62900">
        <w:rPr>
          <w:rFonts w:asciiTheme="minorHAnsi" w:hAnsiTheme="minorHAnsi" w:cstheme="minorHAnsi"/>
          <w:sz w:val="24"/>
          <w:szCs w:val="24"/>
        </w:rPr>
        <w:t>n</w:t>
      </w:r>
      <w:r w:rsidR="0060472F">
        <w:rPr>
          <w:rFonts w:asciiTheme="minorHAnsi" w:hAnsiTheme="minorHAnsi" w:cstheme="minorHAnsi"/>
          <w:sz w:val="24"/>
          <w:szCs w:val="24"/>
        </w:rPr>
        <w:t>a vacante</w:t>
      </w:r>
    </w:p>
    <w:p w14:paraId="396DE0D5" w14:textId="77777777" w:rsidR="0060472F" w:rsidRPr="00397D95" w:rsidRDefault="0060472F" w:rsidP="0060472F">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0472F" w:rsidRPr="00397D95" w14:paraId="32F27773"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71FE6"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F9032"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BBF9A" w14:textId="77777777" w:rsidR="0060472F" w:rsidRPr="00352700" w:rsidRDefault="0060472F" w:rsidP="006047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60472F" w:rsidRPr="00397D95" w14:paraId="6BC78C66" w14:textId="77777777" w:rsidTr="006047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DD3E09" w14:textId="078DAEB3"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ID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1AF25" w14:textId="32861658"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null</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8EA0B" w14:textId="77777777" w:rsidR="0060472F" w:rsidRPr="00420BAE" w:rsidRDefault="0060472F" w:rsidP="006047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60472F" w:rsidRPr="00397D95" w14:paraId="2E0F7154" w14:textId="77777777" w:rsidTr="0060472F">
        <w:tc>
          <w:tcPr>
            <w:tcW w:w="3120" w:type="dxa"/>
            <w:tcMar>
              <w:top w:w="100" w:type="dxa"/>
              <w:left w:w="100" w:type="dxa"/>
              <w:bottom w:w="100" w:type="dxa"/>
              <w:right w:w="100" w:type="dxa"/>
            </w:tcMar>
          </w:tcPr>
          <w:p w14:paraId="61620E2D" w14:textId="6203FE52"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Titulo</w:t>
            </w:r>
          </w:p>
        </w:tc>
        <w:tc>
          <w:tcPr>
            <w:tcW w:w="3120" w:type="dxa"/>
            <w:tcMar>
              <w:top w:w="100" w:type="dxa"/>
              <w:left w:w="100" w:type="dxa"/>
              <w:bottom w:w="100" w:type="dxa"/>
              <w:right w:w="100" w:type="dxa"/>
            </w:tcMar>
          </w:tcPr>
          <w:p w14:paraId="09C6CE8F" w14:textId="1BB32E09"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Titulo de la vacante</w:t>
            </w:r>
          </w:p>
        </w:tc>
        <w:tc>
          <w:tcPr>
            <w:tcW w:w="3120" w:type="dxa"/>
            <w:tcMar>
              <w:top w:w="100" w:type="dxa"/>
              <w:left w:w="100" w:type="dxa"/>
              <w:bottom w:w="100" w:type="dxa"/>
              <w:right w:w="100" w:type="dxa"/>
            </w:tcMar>
          </w:tcPr>
          <w:p w14:paraId="2AEF013E" w14:textId="6473B439" w:rsidR="0060472F" w:rsidRPr="00420BAE" w:rsidRDefault="0019620E" w:rsidP="0060472F">
            <w:pPr>
              <w:spacing w:line="360" w:lineRule="auto"/>
              <w:rPr>
                <w:rFonts w:asciiTheme="minorHAnsi" w:hAnsiTheme="minorHAnsi" w:cstheme="minorHAnsi"/>
                <w:sz w:val="24"/>
                <w:szCs w:val="24"/>
              </w:rPr>
            </w:pPr>
            <w:r>
              <w:rPr>
                <w:rFonts w:asciiTheme="minorHAnsi" w:hAnsiTheme="minorHAnsi" w:cstheme="minorHAnsi"/>
                <w:sz w:val="24"/>
                <w:szCs w:val="24"/>
              </w:rPr>
              <w:t>Texto</w:t>
            </w:r>
          </w:p>
        </w:tc>
      </w:tr>
      <w:tr w:rsidR="0060472F" w:rsidRPr="00397D95" w14:paraId="7FB54DA8" w14:textId="77777777" w:rsidTr="0060472F">
        <w:tc>
          <w:tcPr>
            <w:tcW w:w="3120" w:type="dxa"/>
            <w:tcMar>
              <w:top w:w="100" w:type="dxa"/>
              <w:left w:w="100" w:type="dxa"/>
              <w:bottom w:w="100" w:type="dxa"/>
              <w:right w:w="100" w:type="dxa"/>
            </w:tcMar>
          </w:tcPr>
          <w:p w14:paraId="217B7A23" w14:textId="789BD317" w:rsidR="0060472F" w:rsidRPr="00397D95"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TipoID</w:t>
            </w:r>
          </w:p>
        </w:tc>
        <w:tc>
          <w:tcPr>
            <w:tcW w:w="3120" w:type="dxa"/>
            <w:tcMar>
              <w:top w:w="100" w:type="dxa"/>
              <w:left w:w="100" w:type="dxa"/>
              <w:bottom w:w="100" w:type="dxa"/>
              <w:right w:w="100" w:type="dxa"/>
            </w:tcMar>
          </w:tcPr>
          <w:p w14:paraId="1909434B"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13675F07"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60472F" w:rsidRPr="00397D95" w14:paraId="599E7F2D" w14:textId="77777777" w:rsidTr="0060472F">
        <w:tc>
          <w:tcPr>
            <w:tcW w:w="3120" w:type="dxa"/>
            <w:tcMar>
              <w:top w:w="100" w:type="dxa"/>
              <w:left w:w="100" w:type="dxa"/>
              <w:bottom w:w="100" w:type="dxa"/>
              <w:right w:w="100" w:type="dxa"/>
            </w:tcMar>
          </w:tcPr>
          <w:p w14:paraId="6971161F" w14:textId="08CE8FCE" w:rsidR="0060472F" w:rsidRPr="00397D95"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Descripcion</w:t>
            </w:r>
          </w:p>
        </w:tc>
        <w:tc>
          <w:tcPr>
            <w:tcW w:w="3120" w:type="dxa"/>
            <w:tcMar>
              <w:top w:w="100" w:type="dxa"/>
              <w:left w:w="100" w:type="dxa"/>
              <w:bottom w:w="100" w:type="dxa"/>
              <w:right w:w="100" w:type="dxa"/>
            </w:tcMar>
          </w:tcPr>
          <w:p w14:paraId="326A9946"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3E86EF7E" w14:textId="77777777" w:rsidR="0060472F" w:rsidRPr="00397D95"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60472F" w:rsidRPr="00397D95" w14:paraId="1ADA9A03" w14:textId="77777777" w:rsidTr="0060472F">
        <w:tc>
          <w:tcPr>
            <w:tcW w:w="3120" w:type="dxa"/>
            <w:tcMar>
              <w:top w:w="100" w:type="dxa"/>
              <w:left w:w="100" w:type="dxa"/>
              <w:bottom w:w="100" w:type="dxa"/>
              <w:right w:w="100" w:type="dxa"/>
            </w:tcMar>
          </w:tcPr>
          <w:p w14:paraId="3081C959" w14:textId="0B37CCCD" w:rsidR="0060472F"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NumVacantes</w:t>
            </w:r>
          </w:p>
        </w:tc>
        <w:tc>
          <w:tcPr>
            <w:tcW w:w="3120" w:type="dxa"/>
            <w:tcMar>
              <w:top w:w="100" w:type="dxa"/>
              <w:left w:w="100" w:type="dxa"/>
              <w:bottom w:w="100" w:type="dxa"/>
              <w:right w:w="100" w:type="dxa"/>
            </w:tcMar>
          </w:tcPr>
          <w:p w14:paraId="7E1639AA"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35AF22E6"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60472F" w:rsidRPr="00397D95" w14:paraId="1D2CB18D" w14:textId="77777777" w:rsidTr="0060472F">
        <w:tc>
          <w:tcPr>
            <w:tcW w:w="3120" w:type="dxa"/>
            <w:tcMar>
              <w:top w:w="100" w:type="dxa"/>
              <w:left w:w="100" w:type="dxa"/>
              <w:bottom w:w="100" w:type="dxa"/>
              <w:right w:w="100" w:type="dxa"/>
            </w:tcMar>
          </w:tcPr>
          <w:p w14:paraId="4F53315E" w14:textId="1F58918E" w:rsidR="0060472F"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Cargo</w:t>
            </w:r>
          </w:p>
        </w:tc>
        <w:tc>
          <w:tcPr>
            <w:tcW w:w="3120" w:type="dxa"/>
            <w:tcMar>
              <w:top w:w="100" w:type="dxa"/>
              <w:left w:w="100" w:type="dxa"/>
              <w:bottom w:w="100" w:type="dxa"/>
              <w:right w:w="100" w:type="dxa"/>
            </w:tcMar>
          </w:tcPr>
          <w:p w14:paraId="4599B98A"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356FCD88" w14:textId="77777777" w:rsidR="0060472F" w:rsidRDefault="0060472F"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2D86B0D4" w14:textId="77777777" w:rsidTr="0060472F">
        <w:tc>
          <w:tcPr>
            <w:tcW w:w="3120" w:type="dxa"/>
            <w:tcMar>
              <w:top w:w="100" w:type="dxa"/>
              <w:left w:w="100" w:type="dxa"/>
              <w:bottom w:w="100" w:type="dxa"/>
              <w:right w:w="100" w:type="dxa"/>
            </w:tcMar>
          </w:tcPr>
          <w:p w14:paraId="3370D6A4" w14:textId="233A7F59"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0AE73250"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281EDA5" w14:textId="35B2E5A0"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21F2F77E" w14:textId="77777777" w:rsidTr="0060472F">
        <w:tc>
          <w:tcPr>
            <w:tcW w:w="3120" w:type="dxa"/>
            <w:tcMar>
              <w:top w:w="100" w:type="dxa"/>
              <w:left w:w="100" w:type="dxa"/>
              <w:bottom w:w="100" w:type="dxa"/>
              <w:right w:w="100" w:type="dxa"/>
            </w:tcMar>
          </w:tcPr>
          <w:p w14:paraId="676EE72E" w14:textId="010D6B61"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Sector</w:t>
            </w:r>
          </w:p>
        </w:tc>
        <w:tc>
          <w:tcPr>
            <w:tcW w:w="3120" w:type="dxa"/>
            <w:tcMar>
              <w:top w:w="100" w:type="dxa"/>
              <w:left w:w="100" w:type="dxa"/>
              <w:bottom w:w="100" w:type="dxa"/>
              <w:right w:w="100" w:type="dxa"/>
            </w:tcMar>
          </w:tcPr>
          <w:p w14:paraId="24A7CFF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54E2F58D" w14:textId="10EB80A5"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13586F04" w14:textId="77777777" w:rsidTr="0060472F">
        <w:tc>
          <w:tcPr>
            <w:tcW w:w="3120" w:type="dxa"/>
            <w:tcMar>
              <w:top w:w="100" w:type="dxa"/>
              <w:left w:w="100" w:type="dxa"/>
              <w:bottom w:w="100" w:type="dxa"/>
              <w:right w:w="100" w:type="dxa"/>
            </w:tcMar>
          </w:tcPr>
          <w:p w14:paraId="60AAAA7A" w14:textId="42A7B1FD"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ExperienciaID</w:t>
            </w:r>
          </w:p>
        </w:tc>
        <w:tc>
          <w:tcPr>
            <w:tcW w:w="3120" w:type="dxa"/>
            <w:tcMar>
              <w:top w:w="100" w:type="dxa"/>
              <w:left w:w="100" w:type="dxa"/>
              <w:bottom w:w="100" w:type="dxa"/>
              <w:right w:w="100" w:type="dxa"/>
            </w:tcMar>
          </w:tcPr>
          <w:p w14:paraId="0E5AF971" w14:textId="2B2000FF"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532025D6" w14:textId="45134FD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4ACF6858" w14:textId="77777777" w:rsidTr="0060472F">
        <w:tc>
          <w:tcPr>
            <w:tcW w:w="3120" w:type="dxa"/>
            <w:tcMar>
              <w:top w:w="100" w:type="dxa"/>
              <w:left w:w="100" w:type="dxa"/>
              <w:bottom w:w="100" w:type="dxa"/>
              <w:right w:w="100" w:type="dxa"/>
            </w:tcMar>
          </w:tcPr>
          <w:p w14:paraId="7EB161ED" w14:textId="11E2C838"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Nivel_EstudiosID</w:t>
            </w:r>
          </w:p>
        </w:tc>
        <w:tc>
          <w:tcPr>
            <w:tcW w:w="3120" w:type="dxa"/>
            <w:tcMar>
              <w:top w:w="100" w:type="dxa"/>
              <w:left w:w="100" w:type="dxa"/>
              <w:bottom w:w="100" w:type="dxa"/>
              <w:right w:w="100" w:type="dxa"/>
            </w:tcMar>
          </w:tcPr>
          <w:p w14:paraId="7606C8CA" w14:textId="05D2F043"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Nivel de estudios requerido</w:t>
            </w:r>
          </w:p>
        </w:tc>
        <w:tc>
          <w:tcPr>
            <w:tcW w:w="3120" w:type="dxa"/>
            <w:tcMar>
              <w:top w:w="100" w:type="dxa"/>
              <w:left w:w="100" w:type="dxa"/>
              <w:bottom w:w="100" w:type="dxa"/>
              <w:right w:w="100" w:type="dxa"/>
            </w:tcMar>
          </w:tcPr>
          <w:p w14:paraId="7D51EBC9" w14:textId="104F1633"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56F3CE4E" w14:textId="77777777" w:rsidTr="0060472F">
        <w:tc>
          <w:tcPr>
            <w:tcW w:w="3120" w:type="dxa"/>
            <w:tcMar>
              <w:top w:w="100" w:type="dxa"/>
              <w:left w:w="100" w:type="dxa"/>
              <w:bottom w:w="100" w:type="dxa"/>
              <w:right w:w="100" w:type="dxa"/>
            </w:tcMar>
          </w:tcPr>
          <w:p w14:paraId="35E03277" w14:textId="623E595B"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Profesion</w:t>
            </w:r>
          </w:p>
        </w:tc>
        <w:tc>
          <w:tcPr>
            <w:tcW w:w="3120" w:type="dxa"/>
            <w:tcMar>
              <w:top w:w="100" w:type="dxa"/>
              <w:left w:w="100" w:type="dxa"/>
              <w:bottom w:w="100" w:type="dxa"/>
              <w:right w:w="100" w:type="dxa"/>
            </w:tcMar>
          </w:tcPr>
          <w:p w14:paraId="74FCC19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1F9CA1B1" w14:textId="28E5BB4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48F5CC4C" w14:textId="77777777" w:rsidTr="0060472F">
        <w:tc>
          <w:tcPr>
            <w:tcW w:w="3120" w:type="dxa"/>
            <w:tcMar>
              <w:top w:w="100" w:type="dxa"/>
              <w:left w:w="100" w:type="dxa"/>
              <w:bottom w:w="100" w:type="dxa"/>
              <w:right w:w="100" w:type="dxa"/>
            </w:tcMar>
          </w:tcPr>
          <w:p w14:paraId="66E65FEE" w14:textId="18AB60A5"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2EFB220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3561879" w14:textId="04EAC99B"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453A80A6" w14:textId="77777777" w:rsidTr="0060472F">
        <w:tc>
          <w:tcPr>
            <w:tcW w:w="3120" w:type="dxa"/>
            <w:tcMar>
              <w:top w:w="100" w:type="dxa"/>
              <w:left w:w="100" w:type="dxa"/>
              <w:bottom w:w="100" w:type="dxa"/>
              <w:right w:w="100" w:type="dxa"/>
            </w:tcMar>
          </w:tcPr>
          <w:p w14:paraId="61666982" w14:textId="70662888"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Departamento</w:t>
            </w:r>
          </w:p>
        </w:tc>
        <w:tc>
          <w:tcPr>
            <w:tcW w:w="3120" w:type="dxa"/>
            <w:tcMar>
              <w:top w:w="100" w:type="dxa"/>
              <w:left w:w="100" w:type="dxa"/>
              <w:bottom w:w="100" w:type="dxa"/>
              <w:right w:w="100" w:type="dxa"/>
            </w:tcMar>
          </w:tcPr>
          <w:p w14:paraId="30EA8BA3"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30FBC17C" w14:textId="52D3081B"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B62900" w:rsidRPr="00397D95" w14:paraId="055F83E7" w14:textId="77777777" w:rsidTr="0060472F">
        <w:tc>
          <w:tcPr>
            <w:tcW w:w="3120" w:type="dxa"/>
            <w:tcMar>
              <w:top w:w="100" w:type="dxa"/>
              <w:left w:w="100" w:type="dxa"/>
              <w:bottom w:w="100" w:type="dxa"/>
              <w:right w:w="100" w:type="dxa"/>
            </w:tcMar>
          </w:tcPr>
          <w:p w14:paraId="2CEF603C" w14:textId="3C53E9F8"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Fecha_publicacion</w:t>
            </w:r>
          </w:p>
        </w:tc>
        <w:tc>
          <w:tcPr>
            <w:tcW w:w="3120" w:type="dxa"/>
            <w:tcMar>
              <w:top w:w="100" w:type="dxa"/>
              <w:left w:w="100" w:type="dxa"/>
              <w:bottom w:w="100" w:type="dxa"/>
              <w:right w:w="100" w:type="dxa"/>
            </w:tcMar>
          </w:tcPr>
          <w:p w14:paraId="764B9A30"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4D670CB6" w14:textId="3A61BE6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B62900" w:rsidRPr="00397D95" w14:paraId="469446D0" w14:textId="77777777" w:rsidTr="0060472F">
        <w:tc>
          <w:tcPr>
            <w:tcW w:w="3120" w:type="dxa"/>
            <w:tcMar>
              <w:top w:w="100" w:type="dxa"/>
              <w:left w:w="100" w:type="dxa"/>
              <w:bottom w:w="100" w:type="dxa"/>
              <w:right w:w="100" w:type="dxa"/>
            </w:tcMar>
          </w:tcPr>
          <w:p w14:paraId="65AD16A5" w14:textId="416D8383"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Fecha_vencimiento</w:t>
            </w:r>
          </w:p>
        </w:tc>
        <w:tc>
          <w:tcPr>
            <w:tcW w:w="3120" w:type="dxa"/>
            <w:tcMar>
              <w:top w:w="100" w:type="dxa"/>
              <w:left w:w="100" w:type="dxa"/>
              <w:bottom w:w="100" w:type="dxa"/>
              <w:right w:w="100" w:type="dxa"/>
            </w:tcMar>
          </w:tcPr>
          <w:p w14:paraId="3C4A9753"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149C2DC3" w14:textId="2E277289"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B62900" w:rsidRPr="00397D95" w14:paraId="3B348832" w14:textId="77777777" w:rsidTr="0060472F">
        <w:tc>
          <w:tcPr>
            <w:tcW w:w="3120" w:type="dxa"/>
            <w:tcMar>
              <w:top w:w="100" w:type="dxa"/>
              <w:left w:w="100" w:type="dxa"/>
              <w:bottom w:w="100" w:type="dxa"/>
              <w:right w:w="100" w:type="dxa"/>
            </w:tcMar>
          </w:tcPr>
          <w:p w14:paraId="6D92D71F" w14:textId="6959A8A0"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Latitud</w:t>
            </w:r>
          </w:p>
        </w:tc>
        <w:tc>
          <w:tcPr>
            <w:tcW w:w="3120" w:type="dxa"/>
            <w:tcMar>
              <w:top w:w="100" w:type="dxa"/>
              <w:left w:w="100" w:type="dxa"/>
              <w:bottom w:w="100" w:type="dxa"/>
              <w:right w:w="100" w:type="dxa"/>
            </w:tcMar>
          </w:tcPr>
          <w:p w14:paraId="3553A03F"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4375E96" w14:textId="74BDBDCE"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5EF27C7A" w14:textId="77777777" w:rsidTr="0060472F">
        <w:tc>
          <w:tcPr>
            <w:tcW w:w="3120" w:type="dxa"/>
            <w:tcMar>
              <w:top w:w="100" w:type="dxa"/>
              <w:left w:w="100" w:type="dxa"/>
              <w:bottom w:w="100" w:type="dxa"/>
              <w:right w:w="100" w:type="dxa"/>
            </w:tcMar>
          </w:tcPr>
          <w:p w14:paraId="4373FB63" w14:textId="179E4C22"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Longitud</w:t>
            </w:r>
          </w:p>
        </w:tc>
        <w:tc>
          <w:tcPr>
            <w:tcW w:w="3120" w:type="dxa"/>
            <w:tcMar>
              <w:top w:w="100" w:type="dxa"/>
              <w:left w:w="100" w:type="dxa"/>
              <w:bottom w:w="100" w:type="dxa"/>
              <w:right w:w="100" w:type="dxa"/>
            </w:tcMar>
          </w:tcPr>
          <w:p w14:paraId="537FE71F"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CD26826" w14:textId="5CE5BE2D"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766D38E6" w14:textId="77777777" w:rsidTr="0060472F">
        <w:tc>
          <w:tcPr>
            <w:tcW w:w="3120" w:type="dxa"/>
            <w:tcMar>
              <w:top w:w="100" w:type="dxa"/>
              <w:left w:w="100" w:type="dxa"/>
              <w:bottom w:w="100" w:type="dxa"/>
              <w:right w:w="100" w:type="dxa"/>
            </w:tcMar>
          </w:tcPr>
          <w:p w14:paraId="19FB00C5" w14:textId="572CC39E"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Mar>
              <w:top w:w="100" w:type="dxa"/>
              <w:left w:w="100" w:type="dxa"/>
              <w:bottom w:w="100" w:type="dxa"/>
              <w:right w:w="100" w:type="dxa"/>
            </w:tcMar>
          </w:tcPr>
          <w:p w14:paraId="4D59579D"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782F7E6" w14:textId="05C720E4"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B62900" w:rsidRPr="00397D95" w14:paraId="42E368EF" w14:textId="77777777" w:rsidTr="0060472F">
        <w:tc>
          <w:tcPr>
            <w:tcW w:w="3120" w:type="dxa"/>
            <w:tcMar>
              <w:top w:w="100" w:type="dxa"/>
              <w:left w:w="100" w:type="dxa"/>
              <w:bottom w:w="100" w:type="dxa"/>
              <w:right w:w="100" w:type="dxa"/>
            </w:tcMar>
          </w:tcPr>
          <w:p w14:paraId="2E450082" w14:textId="293D5F1C"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Telefono</w:t>
            </w:r>
          </w:p>
        </w:tc>
        <w:tc>
          <w:tcPr>
            <w:tcW w:w="3120" w:type="dxa"/>
            <w:tcMar>
              <w:top w:w="100" w:type="dxa"/>
              <w:left w:w="100" w:type="dxa"/>
              <w:bottom w:w="100" w:type="dxa"/>
              <w:right w:w="100" w:type="dxa"/>
            </w:tcMar>
          </w:tcPr>
          <w:p w14:paraId="28314422" w14:textId="77777777" w:rsidR="00B62900" w:rsidRDefault="00B62900" w:rsidP="006047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050F9C14" w14:textId="3276772F" w:rsidR="00B62900" w:rsidRDefault="00B62900" w:rsidP="006047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bl>
    <w:p w14:paraId="56A42B37" w14:textId="77777777" w:rsidR="0060472F" w:rsidRDefault="0060472F" w:rsidP="00722DF5">
      <w:pPr>
        <w:spacing w:line="360" w:lineRule="auto"/>
        <w:rPr>
          <w:rFonts w:asciiTheme="minorHAnsi" w:hAnsiTheme="minorHAnsi" w:cstheme="minorHAnsi"/>
          <w:sz w:val="24"/>
          <w:szCs w:val="24"/>
        </w:rPr>
      </w:pPr>
    </w:p>
    <w:p w14:paraId="3857B710" w14:textId="0BB1A6C9"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 xml:space="preserve">e) </w:t>
      </w:r>
      <w:r w:rsidRPr="00397D95">
        <w:rPr>
          <w:rFonts w:asciiTheme="minorHAnsi" w:hAnsiTheme="minorHAnsi" w:cstheme="minorHAnsi"/>
          <w:sz w:val="24"/>
          <w:szCs w:val="24"/>
        </w:rPr>
        <w:t xml:space="preserve">Se requiere un método </w:t>
      </w:r>
      <w:r w:rsidR="00B62900">
        <w:rPr>
          <w:rFonts w:asciiTheme="minorHAnsi" w:hAnsiTheme="minorHAnsi" w:cstheme="minorHAnsi"/>
          <w:sz w:val="24"/>
          <w:szCs w:val="24"/>
        </w:rPr>
        <w:t>que permita consultar una vacan</w:t>
      </w:r>
      <w:r w:rsidR="0047742F">
        <w:rPr>
          <w:rFonts w:asciiTheme="minorHAnsi" w:hAnsiTheme="minorHAnsi" w:cstheme="minorHAnsi"/>
          <w:sz w:val="24"/>
          <w:szCs w:val="24"/>
        </w:rPr>
        <w:t>t</w:t>
      </w:r>
      <w:r w:rsidR="00B62900">
        <w:rPr>
          <w:rFonts w:asciiTheme="minorHAnsi" w:hAnsiTheme="minorHAnsi" w:cstheme="minorHAnsi"/>
          <w:sz w:val="24"/>
          <w:szCs w:val="24"/>
        </w:rPr>
        <w:t>e en específico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514C3" w:rsidRPr="00397D95" w14:paraId="2C64386C" w14:textId="77777777" w:rsidTr="002C3433">
        <w:trPr>
          <w:trHeight w:val="580"/>
        </w:trPr>
        <w:tc>
          <w:tcPr>
            <w:tcW w:w="3120" w:type="dxa"/>
            <w:tcMar>
              <w:top w:w="100" w:type="dxa"/>
              <w:left w:w="100" w:type="dxa"/>
              <w:bottom w:w="100" w:type="dxa"/>
              <w:right w:w="100" w:type="dxa"/>
            </w:tcMar>
          </w:tcPr>
          <w:p w14:paraId="1816AEAA"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lastRenderedPageBreak/>
              <w:t>Nombre del parámetro</w:t>
            </w:r>
          </w:p>
        </w:tc>
        <w:tc>
          <w:tcPr>
            <w:tcW w:w="3120" w:type="dxa"/>
            <w:tcMar>
              <w:top w:w="100" w:type="dxa"/>
              <w:left w:w="100" w:type="dxa"/>
              <w:bottom w:w="100" w:type="dxa"/>
              <w:right w:w="100" w:type="dxa"/>
            </w:tcMar>
          </w:tcPr>
          <w:p w14:paraId="39377F08"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Descripción</w:t>
            </w:r>
          </w:p>
        </w:tc>
        <w:tc>
          <w:tcPr>
            <w:tcW w:w="3120" w:type="dxa"/>
            <w:tcMar>
              <w:top w:w="100" w:type="dxa"/>
              <w:left w:w="100" w:type="dxa"/>
              <w:bottom w:w="100" w:type="dxa"/>
              <w:right w:w="100" w:type="dxa"/>
            </w:tcMar>
          </w:tcPr>
          <w:p w14:paraId="2111367E"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Tipo de dato</w:t>
            </w:r>
          </w:p>
        </w:tc>
      </w:tr>
      <w:tr w:rsidR="008514C3" w:rsidRPr="00397D95" w14:paraId="001AF26A" w14:textId="77777777" w:rsidTr="002C3433">
        <w:tc>
          <w:tcPr>
            <w:tcW w:w="3120" w:type="dxa"/>
            <w:tcMar>
              <w:top w:w="100" w:type="dxa"/>
              <w:left w:w="100" w:type="dxa"/>
              <w:bottom w:w="100" w:type="dxa"/>
              <w:right w:w="100" w:type="dxa"/>
            </w:tcMar>
          </w:tcPr>
          <w:p w14:paraId="1BD54700" w14:textId="3F095A3C" w:rsidR="008514C3" w:rsidRPr="00397D95" w:rsidRDefault="00B62900" w:rsidP="00B62900">
            <w:pPr>
              <w:spacing w:line="360" w:lineRule="auto"/>
              <w:rPr>
                <w:rFonts w:asciiTheme="minorHAnsi" w:hAnsiTheme="minorHAnsi" w:cstheme="minorHAnsi"/>
                <w:sz w:val="24"/>
                <w:szCs w:val="24"/>
              </w:rPr>
            </w:pPr>
            <w:r>
              <w:rPr>
                <w:rFonts w:asciiTheme="minorHAnsi" w:hAnsiTheme="minorHAnsi" w:cstheme="minorHAnsi"/>
                <w:sz w:val="24"/>
                <w:szCs w:val="24"/>
              </w:rPr>
              <w:t>vacanteID</w:t>
            </w:r>
          </w:p>
        </w:tc>
        <w:tc>
          <w:tcPr>
            <w:tcW w:w="3120" w:type="dxa"/>
            <w:tcMar>
              <w:top w:w="100" w:type="dxa"/>
              <w:left w:w="100" w:type="dxa"/>
              <w:bottom w:w="100" w:type="dxa"/>
              <w:right w:w="100" w:type="dxa"/>
            </w:tcMar>
          </w:tcPr>
          <w:p w14:paraId="60119494" w14:textId="3C381ED8" w:rsidR="008514C3" w:rsidRPr="00397D95" w:rsidRDefault="00B62900" w:rsidP="00722DF5">
            <w:pPr>
              <w:spacing w:line="360" w:lineRule="auto"/>
              <w:rPr>
                <w:rFonts w:asciiTheme="minorHAnsi" w:hAnsiTheme="minorHAnsi" w:cstheme="minorHAnsi"/>
                <w:sz w:val="24"/>
                <w:szCs w:val="24"/>
              </w:rPr>
            </w:pPr>
            <w:r>
              <w:rPr>
                <w:rFonts w:asciiTheme="minorHAnsi" w:hAnsiTheme="minorHAnsi" w:cstheme="minorHAnsi"/>
                <w:sz w:val="24"/>
                <w:szCs w:val="24"/>
              </w:rPr>
              <w:t>Id de la vacante a consultar</w:t>
            </w:r>
          </w:p>
        </w:tc>
        <w:tc>
          <w:tcPr>
            <w:tcW w:w="3120" w:type="dxa"/>
            <w:tcMar>
              <w:top w:w="100" w:type="dxa"/>
              <w:left w:w="100" w:type="dxa"/>
              <w:bottom w:w="100" w:type="dxa"/>
              <w:right w:w="100" w:type="dxa"/>
            </w:tcMar>
          </w:tcPr>
          <w:p w14:paraId="1D7DD9D8"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sz w:val="24"/>
                <w:szCs w:val="24"/>
              </w:rPr>
              <w:t>Entero</w:t>
            </w:r>
          </w:p>
        </w:tc>
      </w:tr>
    </w:tbl>
    <w:p w14:paraId="057049E0" w14:textId="77777777" w:rsidR="008514C3" w:rsidRDefault="008514C3" w:rsidP="00722DF5">
      <w:pPr>
        <w:spacing w:line="360" w:lineRule="auto"/>
        <w:rPr>
          <w:rFonts w:asciiTheme="minorHAnsi" w:hAnsiTheme="minorHAnsi" w:cstheme="minorHAnsi"/>
          <w:b/>
          <w:sz w:val="24"/>
          <w:szCs w:val="24"/>
        </w:rPr>
      </w:pPr>
    </w:p>
    <w:p w14:paraId="3958284A" w14:textId="61F6AB2B" w:rsidR="0047742F" w:rsidRDefault="0047742F" w:rsidP="00722DF5">
      <w:pPr>
        <w:spacing w:line="360" w:lineRule="auto"/>
        <w:rPr>
          <w:rFonts w:asciiTheme="minorHAnsi" w:hAnsiTheme="minorHAnsi" w:cstheme="minorHAnsi"/>
          <w:sz w:val="24"/>
          <w:szCs w:val="24"/>
        </w:rPr>
      </w:pPr>
      <w:r>
        <w:rPr>
          <w:rFonts w:asciiTheme="minorHAnsi" w:hAnsiTheme="minorHAnsi" w:cstheme="minorHAnsi"/>
          <w:b/>
          <w:sz w:val="24"/>
          <w:szCs w:val="24"/>
        </w:rPr>
        <w:t>f)</w:t>
      </w:r>
      <w:r w:rsidRPr="0047742F">
        <w:rPr>
          <w:rFonts w:asciiTheme="minorHAnsi" w:hAnsiTheme="minorHAnsi" w:cstheme="minorHAnsi"/>
          <w:sz w:val="24"/>
          <w:szCs w:val="24"/>
        </w:rPr>
        <w:t xml:space="preserve"> Método que permita modificar una vacante</w:t>
      </w:r>
    </w:p>
    <w:p w14:paraId="2D4D9EBC" w14:textId="77777777" w:rsidR="0047742F" w:rsidRPr="00397D95" w:rsidRDefault="0047742F" w:rsidP="0047742F">
      <w:pPr>
        <w:spacing w:line="360" w:lineRule="auto"/>
        <w:rPr>
          <w:rFonts w:asciiTheme="minorHAnsi" w:hAnsiTheme="minorHAnsi" w:cstheme="minorHAnsi"/>
          <w:sz w:val="24"/>
          <w:szCs w:val="24"/>
        </w:rPr>
      </w:pP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742F" w:rsidRPr="00397D95" w14:paraId="1B52895B"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F5DC1" w14:textId="77777777" w:rsidR="0047742F" w:rsidRPr="00352700"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4C6537" w14:textId="77777777" w:rsidR="0047742F" w:rsidRPr="00352700"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3E059" w14:textId="77777777" w:rsidR="0047742F" w:rsidRPr="00352700"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47742F" w:rsidRPr="00397D95" w14:paraId="0711281F"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C256D"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ID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4975E" w14:textId="0465E12B"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Id de la vacante a modificar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FEA03" w14:textId="77777777" w:rsidR="0047742F" w:rsidRPr="00420BAE" w:rsidRDefault="0047742F" w:rsidP="0047742F">
            <w:pPr>
              <w:spacing w:line="360" w:lineRule="auto"/>
              <w:rPr>
                <w:rFonts w:asciiTheme="minorHAnsi" w:hAnsiTheme="minorHAnsi" w:cstheme="minorHAnsi"/>
                <w:sz w:val="24"/>
                <w:szCs w:val="24"/>
              </w:rPr>
            </w:pPr>
            <w:r w:rsidRPr="00420BAE">
              <w:rPr>
                <w:rFonts w:asciiTheme="minorHAnsi" w:hAnsiTheme="minorHAnsi" w:cstheme="minorHAnsi"/>
                <w:sz w:val="24"/>
                <w:szCs w:val="24"/>
              </w:rPr>
              <w:t>Texto</w:t>
            </w:r>
          </w:p>
        </w:tc>
      </w:tr>
      <w:tr w:rsidR="0047742F" w:rsidRPr="00397D95" w14:paraId="1783B7DE" w14:textId="77777777" w:rsidTr="0047742F">
        <w:tc>
          <w:tcPr>
            <w:tcW w:w="3120" w:type="dxa"/>
            <w:tcMar>
              <w:top w:w="100" w:type="dxa"/>
              <w:left w:w="100" w:type="dxa"/>
              <w:bottom w:w="100" w:type="dxa"/>
              <w:right w:w="100" w:type="dxa"/>
            </w:tcMar>
          </w:tcPr>
          <w:p w14:paraId="383CD520"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Titulo</w:t>
            </w:r>
          </w:p>
        </w:tc>
        <w:tc>
          <w:tcPr>
            <w:tcW w:w="3120" w:type="dxa"/>
            <w:tcMar>
              <w:top w:w="100" w:type="dxa"/>
              <w:left w:w="100" w:type="dxa"/>
              <w:bottom w:w="100" w:type="dxa"/>
              <w:right w:w="100" w:type="dxa"/>
            </w:tcMar>
          </w:tcPr>
          <w:p w14:paraId="10C8F861"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Titulo de la vacante</w:t>
            </w:r>
          </w:p>
        </w:tc>
        <w:tc>
          <w:tcPr>
            <w:tcW w:w="3120" w:type="dxa"/>
            <w:tcMar>
              <w:top w:w="100" w:type="dxa"/>
              <w:left w:w="100" w:type="dxa"/>
              <w:bottom w:w="100" w:type="dxa"/>
              <w:right w:w="100" w:type="dxa"/>
            </w:tcMar>
          </w:tcPr>
          <w:p w14:paraId="08ED6D38" w14:textId="77777777" w:rsidR="0047742F" w:rsidRPr="00420BAE"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Texto</w:t>
            </w:r>
          </w:p>
        </w:tc>
      </w:tr>
      <w:tr w:rsidR="0047742F" w:rsidRPr="00397D95" w14:paraId="714B3CD3" w14:textId="77777777" w:rsidTr="0047742F">
        <w:tc>
          <w:tcPr>
            <w:tcW w:w="3120" w:type="dxa"/>
            <w:tcMar>
              <w:top w:w="100" w:type="dxa"/>
              <w:left w:w="100" w:type="dxa"/>
              <w:bottom w:w="100" w:type="dxa"/>
              <w:right w:w="100" w:type="dxa"/>
            </w:tcMar>
          </w:tcPr>
          <w:p w14:paraId="33316DCE"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TipoID</w:t>
            </w:r>
          </w:p>
        </w:tc>
        <w:tc>
          <w:tcPr>
            <w:tcW w:w="3120" w:type="dxa"/>
            <w:tcMar>
              <w:top w:w="100" w:type="dxa"/>
              <w:left w:w="100" w:type="dxa"/>
              <w:bottom w:w="100" w:type="dxa"/>
              <w:right w:w="100" w:type="dxa"/>
            </w:tcMar>
          </w:tcPr>
          <w:p w14:paraId="0A4E4D7C"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Rango de salario</w:t>
            </w:r>
          </w:p>
        </w:tc>
        <w:tc>
          <w:tcPr>
            <w:tcW w:w="3120" w:type="dxa"/>
            <w:tcMar>
              <w:top w:w="100" w:type="dxa"/>
              <w:left w:w="100" w:type="dxa"/>
              <w:bottom w:w="100" w:type="dxa"/>
              <w:right w:w="100" w:type="dxa"/>
            </w:tcMar>
          </w:tcPr>
          <w:p w14:paraId="78FF32C2"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1FC22375" w14:textId="77777777" w:rsidTr="0047742F">
        <w:tc>
          <w:tcPr>
            <w:tcW w:w="3120" w:type="dxa"/>
            <w:tcMar>
              <w:top w:w="100" w:type="dxa"/>
              <w:left w:w="100" w:type="dxa"/>
              <w:bottom w:w="100" w:type="dxa"/>
              <w:right w:w="100" w:type="dxa"/>
            </w:tcMar>
          </w:tcPr>
          <w:p w14:paraId="6E6970B2"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Descripcion</w:t>
            </w:r>
          </w:p>
        </w:tc>
        <w:tc>
          <w:tcPr>
            <w:tcW w:w="3120" w:type="dxa"/>
            <w:tcMar>
              <w:top w:w="100" w:type="dxa"/>
              <w:left w:w="100" w:type="dxa"/>
              <w:bottom w:w="100" w:type="dxa"/>
              <w:right w:w="100" w:type="dxa"/>
            </w:tcMar>
          </w:tcPr>
          <w:p w14:paraId="5E155B37"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7459453D" w14:textId="77777777" w:rsidR="0047742F" w:rsidRPr="00397D95"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1356F92E" w14:textId="77777777" w:rsidTr="0047742F">
        <w:tc>
          <w:tcPr>
            <w:tcW w:w="3120" w:type="dxa"/>
            <w:tcMar>
              <w:top w:w="100" w:type="dxa"/>
              <w:left w:w="100" w:type="dxa"/>
              <w:bottom w:w="100" w:type="dxa"/>
              <w:right w:w="100" w:type="dxa"/>
            </w:tcMar>
          </w:tcPr>
          <w:p w14:paraId="75D7015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NumVacantes</w:t>
            </w:r>
          </w:p>
        </w:tc>
        <w:tc>
          <w:tcPr>
            <w:tcW w:w="3120" w:type="dxa"/>
            <w:tcMar>
              <w:top w:w="100" w:type="dxa"/>
              <w:left w:w="100" w:type="dxa"/>
              <w:bottom w:w="100" w:type="dxa"/>
              <w:right w:w="100" w:type="dxa"/>
            </w:tcMar>
          </w:tcPr>
          <w:p w14:paraId="545C400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Nivel educativo</w:t>
            </w:r>
          </w:p>
        </w:tc>
        <w:tc>
          <w:tcPr>
            <w:tcW w:w="3120" w:type="dxa"/>
            <w:tcMar>
              <w:top w:w="100" w:type="dxa"/>
              <w:left w:w="100" w:type="dxa"/>
              <w:bottom w:w="100" w:type="dxa"/>
              <w:right w:w="100" w:type="dxa"/>
            </w:tcMar>
          </w:tcPr>
          <w:p w14:paraId="72110E1A"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6D346873" w14:textId="77777777" w:rsidTr="0047742F">
        <w:tc>
          <w:tcPr>
            <w:tcW w:w="3120" w:type="dxa"/>
            <w:tcMar>
              <w:top w:w="100" w:type="dxa"/>
              <w:left w:w="100" w:type="dxa"/>
              <w:bottom w:w="100" w:type="dxa"/>
              <w:right w:w="100" w:type="dxa"/>
            </w:tcMar>
          </w:tcPr>
          <w:p w14:paraId="0AA2056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Cargo</w:t>
            </w:r>
          </w:p>
        </w:tc>
        <w:tc>
          <w:tcPr>
            <w:tcW w:w="3120" w:type="dxa"/>
            <w:tcMar>
              <w:top w:w="100" w:type="dxa"/>
              <w:left w:w="100" w:type="dxa"/>
              <w:bottom w:w="100" w:type="dxa"/>
              <w:right w:w="100" w:type="dxa"/>
            </w:tcMar>
          </w:tcPr>
          <w:p w14:paraId="04B5C990"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Municipio a consultar</w:t>
            </w:r>
          </w:p>
        </w:tc>
        <w:tc>
          <w:tcPr>
            <w:tcW w:w="3120" w:type="dxa"/>
            <w:tcMar>
              <w:top w:w="100" w:type="dxa"/>
              <w:left w:w="100" w:type="dxa"/>
              <w:bottom w:w="100" w:type="dxa"/>
              <w:right w:w="100" w:type="dxa"/>
            </w:tcMar>
          </w:tcPr>
          <w:p w14:paraId="4D0252EF"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73353C61" w14:textId="77777777" w:rsidTr="0047742F">
        <w:tc>
          <w:tcPr>
            <w:tcW w:w="3120" w:type="dxa"/>
            <w:tcMar>
              <w:top w:w="100" w:type="dxa"/>
              <w:left w:w="100" w:type="dxa"/>
              <w:bottom w:w="100" w:type="dxa"/>
              <w:right w:w="100" w:type="dxa"/>
            </w:tcMar>
          </w:tcPr>
          <w:p w14:paraId="0E97E483"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Salario</w:t>
            </w:r>
          </w:p>
        </w:tc>
        <w:tc>
          <w:tcPr>
            <w:tcW w:w="3120" w:type="dxa"/>
            <w:tcMar>
              <w:top w:w="100" w:type="dxa"/>
              <w:left w:w="100" w:type="dxa"/>
              <w:bottom w:w="100" w:type="dxa"/>
              <w:right w:w="100" w:type="dxa"/>
            </w:tcMar>
          </w:tcPr>
          <w:p w14:paraId="74263C3F"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9E221B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7A546B46" w14:textId="77777777" w:rsidTr="0047742F">
        <w:tc>
          <w:tcPr>
            <w:tcW w:w="3120" w:type="dxa"/>
            <w:tcMar>
              <w:top w:w="100" w:type="dxa"/>
              <w:left w:w="100" w:type="dxa"/>
              <w:bottom w:w="100" w:type="dxa"/>
              <w:right w:w="100" w:type="dxa"/>
            </w:tcMar>
          </w:tcPr>
          <w:p w14:paraId="5C5A44A8"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Sector</w:t>
            </w:r>
          </w:p>
        </w:tc>
        <w:tc>
          <w:tcPr>
            <w:tcW w:w="3120" w:type="dxa"/>
            <w:tcMar>
              <w:top w:w="100" w:type="dxa"/>
              <w:left w:w="100" w:type="dxa"/>
              <w:bottom w:w="100" w:type="dxa"/>
              <w:right w:w="100" w:type="dxa"/>
            </w:tcMar>
          </w:tcPr>
          <w:p w14:paraId="0E08BEC5"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008B47F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42F03338" w14:textId="77777777" w:rsidTr="0047742F">
        <w:tc>
          <w:tcPr>
            <w:tcW w:w="3120" w:type="dxa"/>
            <w:tcMar>
              <w:top w:w="100" w:type="dxa"/>
              <w:left w:w="100" w:type="dxa"/>
              <w:bottom w:w="100" w:type="dxa"/>
              <w:right w:w="100" w:type="dxa"/>
            </w:tcMar>
          </w:tcPr>
          <w:p w14:paraId="13A46481"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ExperienciaID</w:t>
            </w:r>
          </w:p>
        </w:tc>
        <w:tc>
          <w:tcPr>
            <w:tcW w:w="3120" w:type="dxa"/>
            <w:tcMar>
              <w:top w:w="100" w:type="dxa"/>
              <w:left w:w="100" w:type="dxa"/>
              <w:bottom w:w="100" w:type="dxa"/>
              <w:right w:w="100" w:type="dxa"/>
            </w:tcMar>
          </w:tcPr>
          <w:p w14:paraId="24B0627C"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Tipo de experiencia</w:t>
            </w:r>
          </w:p>
        </w:tc>
        <w:tc>
          <w:tcPr>
            <w:tcW w:w="3120" w:type="dxa"/>
            <w:tcMar>
              <w:top w:w="100" w:type="dxa"/>
              <w:left w:w="100" w:type="dxa"/>
              <w:bottom w:w="100" w:type="dxa"/>
              <w:right w:w="100" w:type="dxa"/>
            </w:tcMar>
          </w:tcPr>
          <w:p w14:paraId="1DBEFCA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45EB4968" w14:textId="77777777" w:rsidTr="0047742F">
        <w:tc>
          <w:tcPr>
            <w:tcW w:w="3120" w:type="dxa"/>
            <w:tcMar>
              <w:top w:w="100" w:type="dxa"/>
              <w:left w:w="100" w:type="dxa"/>
              <w:bottom w:w="100" w:type="dxa"/>
              <w:right w:w="100" w:type="dxa"/>
            </w:tcMar>
          </w:tcPr>
          <w:p w14:paraId="13E9B1EE"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Nivel_EstudiosID</w:t>
            </w:r>
          </w:p>
        </w:tc>
        <w:tc>
          <w:tcPr>
            <w:tcW w:w="3120" w:type="dxa"/>
            <w:tcMar>
              <w:top w:w="100" w:type="dxa"/>
              <w:left w:w="100" w:type="dxa"/>
              <w:bottom w:w="100" w:type="dxa"/>
              <w:right w:w="100" w:type="dxa"/>
            </w:tcMar>
          </w:tcPr>
          <w:p w14:paraId="075BAEF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Nivel de estudios requerido</w:t>
            </w:r>
          </w:p>
        </w:tc>
        <w:tc>
          <w:tcPr>
            <w:tcW w:w="3120" w:type="dxa"/>
            <w:tcMar>
              <w:top w:w="100" w:type="dxa"/>
              <w:left w:w="100" w:type="dxa"/>
              <w:bottom w:w="100" w:type="dxa"/>
              <w:right w:w="100" w:type="dxa"/>
            </w:tcMar>
          </w:tcPr>
          <w:p w14:paraId="6354C3E0"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63BD21E4" w14:textId="77777777" w:rsidTr="0047742F">
        <w:tc>
          <w:tcPr>
            <w:tcW w:w="3120" w:type="dxa"/>
            <w:tcMar>
              <w:top w:w="100" w:type="dxa"/>
              <w:left w:w="100" w:type="dxa"/>
              <w:bottom w:w="100" w:type="dxa"/>
              <w:right w:w="100" w:type="dxa"/>
            </w:tcMar>
          </w:tcPr>
          <w:p w14:paraId="6E6BFD3C"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Profesion</w:t>
            </w:r>
          </w:p>
        </w:tc>
        <w:tc>
          <w:tcPr>
            <w:tcW w:w="3120" w:type="dxa"/>
            <w:tcMar>
              <w:top w:w="100" w:type="dxa"/>
              <w:left w:w="100" w:type="dxa"/>
              <w:bottom w:w="100" w:type="dxa"/>
              <w:right w:w="100" w:type="dxa"/>
            </w:tcMar>
          </w:tcPr>
          <w:p w14:paraId="3FDEDA90"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3739237"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00394084" w14:textId="77777777" w:rsidTr="0047742F">
        <w:tc>
          <w:tcPr>
            <w:tcW w:w="3120" w:type="dxa"/>
            <w:tcMar>
              <w:top w:w="100" w:type="dxa"/>
              <w:left w:w="100" w:type="dxa"/>
              <w:bottom w:w="100" w:type="dxa"/>
              <w:right w:w="100" w:type="dxa"/>
            </w:tcMar>
          </w:tcPr>
          <w:p w14:paraId="69CA26D4"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Municipio</w:t>
            </w:r>
          </w:p>
        </w:tc>
        <w:tc>
          <w:tcPr>
            <w:tcW w:w="3120" w:type="dxa"/>
            <w:tcMar>
              <w:top w:w="100" w:type="dxa"/>
              <w:left w:w="100" w:type="dxa"/>
              <w:bottom w:w="100" w:type="dxa"/>
              <w:right w:w="100" w:type="dxa"/>
            </w:tcMar>
          </w:tcPr>
          <w:p w14:paraId="0B408EA7"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46AD44E8"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070D068A" w14:textId="77777777" w:rsidTr="0047742F">
        <w:tc>
          <w:tcPr>
            <w:tcW w:w="3120" w:type="dxa"/>
            <w:tcMar>
              <w:top w:w="100" w:type="dxa"/>
              <w:left w:w="100" w:type="dxa"/>
              <w:bottom w:w="100" w:type="dxa"/>
              <w:right w:w="100" w:type="dxa"/>
            </w:tcMar>
          </w:tcPr>
          <w:p w14:paraId="2F6CBF54"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Departamento</w:t>
            </w:r>
          </w:p>
        </w:tc>
        <w:tc>
          <w:tcPr>
            <w:tcW w:w="3120" w:type="dxa"/>
            <w:tcMar>
              <w:top w:w="100" w:type="dxa"/>
              <w:left w:w="100" w:type="dxa"/>
              <w:bottom w:w="100" w:type="dxa"/>
              <w:right w:w="100" w:type="dxa"/>
            </w:tcMar>
          </w:tcPr>
          <w:p w14:paraId="79F4B5E8"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3BF37CF1"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Entero</w:t>
            </w:r>
          </w:p>
        </w:tc>
      </w:tr>
      <w:tr w:rsidR="0047742F" w:rsidRPr="00397D95" w14:paraId="3334A4D6" w14:textId="77777777" w:rsidTr="0047742F">
        <w:tc>
          <w:tcPr>
            <w:tcW w:w="3120" w:type="dxa"/>
            <w:tcMar>
              <w:top w:w="100" w:type="dxa"/>
              <w:left w:w="100" w:type="dxa"/>
              <w:bottom w:w="100" w:type="dxa"/>
              <w:right w:w="100" w:type="dxa"/>
            </w:tcMar>
          </w:tcPr>
          <w:p w14:paraId="19C09F92"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Fecha_publicacion</w:t>
            </w:r>
          </w:p>
        </w:tc>
        <w:tc>
          <w:tcPr>
            <w:tcW w:w="3120" w:type="dxa"/>
            <w:tcMar>
              <w:top w:w="100" w:type="dxa"/>
              <w:left w:w="100" w:type="dxa"/>
              <w:bottom w:w="100" w:type="dxa"/>
              <w:right w:w="100" w:type="dxa"/>
            </w:tcMar>
          </w:tcPr>
          <w:p w14:paraId="0DB669CD"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2A059512"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47742F" w:rsidRPr="00397D95" w14:paraId="2117F9D3" w14:textId="77777777" w:rsidTr="0047742F">
        <w:tc>
          <w:tcPr>
            <w:tcW w:w="3120" w:type="dxa"/>
            <w:tcMar>
              <w:top w:w="100" w:type="dxa"/>
              <w:left w:w="100" w:type="dxa"/>
              <w:bottom w:w="100" w:type="dxa"/>
              <w:right w:w="100" w:type="dxa"/>
            </w:tcMar>
          </w:tcPr>
          <w:p w14:paraId="05A482A8"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Fecha_vencimiento</w:t>
            </w:r>
          </w:p>
        </w:tc>
        <w:tc>
          <w:tcPr>
            <w:tcW w:w="3120" w:type="dxa"/>
            <w:tcMar>
              <w:top w:w="100" w:type="dxa"/>
              <w:left w:w="100" w:type="dxa"/>
              <w:bottom w:w="100" w:type="dxa"/>
              <w:right w:w="100" w:type="dxa"/>
            </w:tcMar>
          </w:tcPr>
          <w:p w14:paraId="13352380"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789FAF60"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Fecha</w:t>
            </w:r>
          </w:p>
        </w:tc>
      </w:tr>
      <w:tr w:rsidR="0047742F" w:rsidRPr="00397D95" w14:paraId="441CA1AE" w14:textId="77777777" w:rsidTr="0047742F">
        <w:tc>
          <w:tcPr>
            <w:tcW w:w="3120" w:type="dxa"/>
            <w:tcMar>
              <w:top w:w="100" w:type="dxa"/>
              <w:left w:w="100" w:type="dxa"/>
              <w:bottom w:w="100" w:type="dxa"/>
              <w:right w:w="100" w:type="dxa"/>
            </w:tcMar>
          </w:tcPr>
          <w:p w14:paraId="2FD7E88C"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Latitud</w:t>
            </w:r>
          </w:p>
        </w:tc>
        <w:tc>
          <w:tcPr>
            <w:tcW w:w="3120" w:type="dxa"/>
            <w:tcMar>
              <w:top w:w="100" w:type="dxa"/>
              <w:left w:w="100" w:type="dxa"/>
              <w:bottom w:w="100" w:type="dxa"/>
              <w:right w:w="100" w:type="dxa"/>
            </w:tcMar>
          </w:tcPr>
          <w:p w14:paraId="090114FC"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098EBE06"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7BE5F5E3" w14:textId="77777777" w:rsidTr="0047742F">
        <w:tc>
          <w:tcPr>
            <w:tcW w:w="3120" w:type="dxa"/>
            <w:tcMar>
              <w:top w:w="100" w:type="dxa"/>
              <w:left w:w="100" w:type="dxa"/>
              <w:bottom w:w="100" w:type="dxa"/>
              <w:right w:w="100" w:type="dxa"/>
            </w:tcMar>
          </w:tcPr>
          <w:p w14:paraId="19735E37"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Longitud</w:t>
            </w:r>
          </w:p>
        </w:tc>
        <w:tc>
          <w:tcPr>
            <w:tcW w:w="3120" w:type="dxa"/>
            <w:tcMar>
              <w:top w:w="100" w:type="dxa"/>
              <w:left w:w="100" w:type="dxa"/>
              <w:bottom w:w="100" w:type="dxa"/>
              <w:right w:w="100" w:type="dxa"/>
            </w:tcMar>
          </w:tcPr>
          <w:p w14:paraId="79F21AD3"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57FC0F5B"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3922D4C6" w14:textId="77777777" w:rsidTr="0047742F">
        <w:tc>
          <w:tcPr>
            <w:tcW w:w="3120" w:type="dxa"/>
            <w:tcMar>
              <w:top w:w="100" w:type="dxa"/>
              <w:left w:w="100" w:type="dxa"/>
              <w:bottom w:w="100" w:type="dxa"/>
              <w:right w:w="100" w:type="dxa"/>
            </w:tcMar>
          </w:tcPr>
          <w:p w14:paraId="401711E1"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Mar>
              <w:top w:w="100" w:type="dxa"/>
              <w:left w:w="100" w:type="dxa"/>
              <w:bottom w:w="100" w:type="dxa"/>
              <w:right w:w="100" w:type="dxa"/>
            </w:tcMar>
          </w:tcPr>
          <w:p w14:paraId="5015CDDD"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6F876B0D"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47742F" w:rsidRPr="00397D95" w14:paraId="33845469" w14:textId="77777777" w:rsidTr="0047742F">
        <w:tc>
          <w:tcPr>
            <w:tcW w:w="3120" w:type="dxa"/>
            <w:tcMar>
              <w:top w:w="100" w:type="dxa"/>
              <w:left w:w="100" w:type="dxa"/>
              <w:bottom w:w="100" w:type="dxa"/>
              <w:right w:w="100" w:type="dxa"/>
            </w:tcMar>
          </w:tcPr>
          <w:p w14:paraId="08497DEF"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Telefono</w:t>
            </w:r>
          </w:p>
        </w:tc>
        <w:tc>
          <w:tcPr>
            <w:tcW w:w="3120" w:type="dxa"/>
            <w:tcMar>
              <w:top w:w="100" w:type="dxa"/>
              <w:left w:w="100" w:type="dxa"/>
              <w:bottom w:w="100" w:type="dxa"/>
              <w:right w:w="100" w:type="dxa"/>
            </w:tcMar>
          </w:tcPr>
          <w:p w14:paraId="0670F0AD" w14:textId="77777777" w:rsidR="0047742F" w:rsidRDefault="0047742F" w:rsidP="0047742F">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35CDCED3" w14:textId="77777777" w:rsidR="0047742F" w:rsidRDefault="0047742F" w:rsidP="0047742F">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bl>
    <w:p w14:paraId="4F116DC2" w14:textId="77777777" w:rsidR="0047742F" w:rsidRPr="0047742F" w:rsidRDefault="0047742F" w:rsidP="00722DF5">
      <w:pPr>
        <w:spacing w:line="360" w:lineRule="auto"/>
        <w:rPr>
          <w:rFonts w:asciiTheme="minorHAnsi" w:hAnsiTheme="minorHAnsi" w:cstheme="minorHAnsi"/>
          <w:sz w:val="24"/>
          <w:szCs w:val="24"/>
        </w:rPr>
      </w:pPr>
    </w:p>
    <w:p w14:paraId="3FCEC9ED" w14:textId="2E9A68B6"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b/>
          <w:sz w:val="24"/>
          <w:szCs w:val="24"/>
        </w:rPr>
        <w:t>g</w:t>
      </w:r>
      <w:r w:rsidR="008514C3" w:rsidRPr="00397D95">
        <w:rPr>
          <w:rFonts w:asciiTheme="minorHAnsi" w:hAnsiTheme="minorHAnsi" w:cstheme="minorHAnsi"/>
          <w:b/>
          <w:sz w:val="24"/>
          <w:szCs w:val="24"/>
        </w:rPr>
        <w:t>)</w:t>
      </w:r>
      <w:r w:rsidR="008514C3" w:rsidRPr="00397D95">
        <w:rPr>
          <w:rFonts w:asciiTheme="minorHAnsi" w:hAnsiTheme="minorHAnsi" w:cstheme="minorHAnsi"/>
          <w:sz w:val="24"/>
          <w:szCs w:val="24"/>
        </w:rPr>
        <w:t xml:space="preserve"> Se requiere un método que </w:t>
      </w:r>
      <w:r>
        <w:rPr>
          <w:rFonts w:asciiTheme="minorHAnsi" w:hAnsiTheme="minorHAnsi" w:cstheme="minorHAnsi"/>
          <w:sz w:val="24"/>
          <w:szCs w:val="24"/>
        </w:rPr>
        <w:t>permita eliminar una vacante en específico</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7742F" w:rsidRPr="00397D95" w14:paraId="782E6D36"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274A4D" w14:textId="77777777" w:rsidR="0047742F" w:rsidRPr="0047742F"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lastRenderedPageBreak/>
              <w:t>Nombre del parámetro</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5A3D91" w14:textId="77777777" w:rsidR="0047742F" w:rsidRPr="0047742F"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Descripción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8DC76" w14:textId="77777777" w:rsidR="0047742F" w:rsidRPr="0047742F" w:rsidRDefault="0047742F" w:rsidP="0047742F">
            <w:pPr>
              <w:spacing w:line="360" w:lineRule="auto"/>
              <w:rPr>
                <w:rFonts w:asciiTheme="minorHAnsi" w:hAnsiTheme="minorHAnsi" w:cstheme="minorHAnsi"/>
                <w:b/>
                <w:sz w:val="24"/>
                <w:szCs w:val="24"/>
              </w:rPr>
            </w:pPr>
            <w:r w:rsidRPr="00397D95">
              <w:rPr>
                <w:rFonts w:asciiTheme="minorHAnsi" w:hAnsiTheme="minorHAnsi" w:cstheme="minorHAnsi"/>
                <w:b/>
                <w:sz w:val="24"/>
                <w:szCs w:val="24"/>
              </w:rPr>
              <w:t>Tipo de dato</w:t>
            </w:r>
          </w:p>
        </w:tc>
      </w:tr>
      <w:tr w:rsidR="0047742F" w:rsidRPr="00397D95" w14:paraId="1E0F1C5A" w14:textId="77777777" w:rsidTr="0047742F">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20A25C" w14:textId="77777777" w:rsidR="0047742F" w:rsidRPr="0047742F" w:rsidRDefault="0047742F" w:rsidP="0047742F">
            <w:pPr>
              <w:spacing w:line="360" w:lineRule="auto"/>
              <w:rPr>
                <w:rFonts w:asciiTheme="minorHAnsi" w:hAnsiTheme="minorHAnsi" w:cstheme="minorHAnsi"/>
                <w:b/>
                <w:sz w:val="24"/>
                <w:szCs w:val="24"/>
              </w:rPr>
            </w:pPr>
            <w:r w:rsidRPr="0047742F">
              <w:rPr>
                <w:rFonts w:asciiTheme="minorHAnsi" w:hAnsiTheme="minorHAnsi" w:cstheme="minorHAnsi"/>
                <w:b/>
                <w:sz w:val="24"/>
                <w:szCs w:val="24"/>
              </w:rPr>
              <w:t>vacanteID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17313" w14:textId="77777777" w:rsidR="0047742F" w:rsidRPr="0047742F" w:rsidRDefault="0047742F" w:rsidP="0047742F">
            <w:pPr>
              <w:spacing w:line="360" w:lineRule="auto"/>
              <w:rPr>
                <w:rFonts w:asciiTheme="minorHAnsi" w:hAnsiTheme="minorHAnsi" w:cstheme="minorHAnsi"/>
                <w:b/>
                <w:sz w:val="24"/>
                <w:szCs w:val="24"/>
              </w:rPr>
            </w:pPr>
            <w:r w:rsidRPr="0047742F">
              <w:rPr>
                <w:rFonts w:asciiTheme="minorHAnsi" w:hAnsiTheme="minorHAnsi" w:cstheme="minorHAnsi"/>
                <w:b/>
                <w:sz w:val="24"/>
                <w:szCs w:val="24"/>
              </w:rPr>
              <w:t>Id de la vacante a consultar</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A85699" w14:textId="77777777" w:rsidR="0047742F" w:rsidRPr="0047742F" w:rsidRDefault="0047742F" w:rsidP="0047742F">
            <w:pPr>
              <w:spacing w:line="360" w:lineRule="auto"/>
              <w:rPr>
                <w:rFonts w:asciiTheme="minorHAnsi" w:hAnsiTheme="minorHAnsi" w:cstheme="minorHAnsi"/>
                <w:b/>
                <w:sz w:val="24"/>
                <w:szCs w:val="24"/>
              </w:rPr>
            </w:pPr>
            <w:r w:rsidRPr="0047742F">
              <w:rPr>
                <w:rFonts w:asciiTheme="minorHAnsi" w:hAnsiTheme="minorHAnsi" w:cstheme="minorHAnsi"/>
                <w:b/>
                <w:sz w:val="24"/>
                <w:szCs w:val="24"/>
              </w:rPr>
              <w:t>Entero</w:t>
            </w:r>
          </w:p>
        </w:tc>
      </w:tr>
    </w:tbl>
    <w:p w14:paraId="346AA650" w14:textId="77777777" w:rsidR="008514C3" w:rsidRPr="00397D95" w:rsidRDefault="008514C3" w:rsidP="00722DF5">
      <w:pPr>
        <w:spacing w:line="360" w:lineRule="auto"/>
        <w:rPr>
          <w:rFonts w:asciiTheme="minorHAnsi" w:hAnsiTheme="minorHAnsi" w:cstheme="minorHAnsi"/>
          <w:sz w:val="24"/>
          <w:szCs w:val="24"/>
        </w:rPr>
      </w:pPr>
    </w:p>
    <w:p w14:paraId="7A7B0D67" w14:textId="1B2056A7"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b/>
          <w:sz w:val="24"/>
          <w:szCs w:val="24"/>
        </w:rPr>
        <w:t>h</w:t>
      </w:r>
      <w:r w:rsidR="008514C3" w:rsidRPr="00397D95">
        <w:rPr>
          <w:rFonts w:asciiTheme="minorHAnsi" w:hAnsiTheme="minorHAnsi" w:cstheme="minorHAnsi"/>
          <w:b/>
          <w:sz w:val="24"/>
          <w:szCs w:val="24"/>
        </w:rPr>
        <w:t>)</w:t>
      </w:r>
      <w:r w:rsidR="008514C3" w:rsidRPr="00397D95">
        <w:rPr>
          <w:rFonts w:asciiTheme="minorHAnsi" w:hAnsiTheme="minorHAnsi" w:cstheme="minorHAnsi"/>
          <w:sz w:val="24"/>
          <w:szCs w:val="24"/>
        </w:rPr>
        <w:t xml:space="preserve"> </w:t>
      </w:r>
      <w:r>
        <w:rPr>
          <w:rFonts w:asciiTheme="minorHAnsi" w:hAnsiTheme="minorHAnsi" w:cstheme="minorHAnsi"/>
          <w:sz w:val="24"/>
          <w:szCs w:val="24"/>
        </w:rPr>
        <w:t>Cambiar estado de una vacante</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514C3" w:rsidRPr="00397D95" w14:paraId="017FE473" w14:textId="77777777" w:rsidTr="002C3433">
        <w:tc>
          <w:tcPr>
            <w:tcW w:w="3120" w:type="dxa"/>
            <w:tcMar>
              <w:top w:w="100" w:type="dxa"/>
              <w:left w:w="100" w:type="dxa"/>
              <w:bottom w:w="100" w:type="dxa"/>
              <w:right w:w="100" w:type="dxa"/>
            </w:tcMar>
          </w:tcPr>
          <w:p w14:paraId="5DBE2E20"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Nombre del parámetro</w:t>
            </w:r>
          </w:p>
        </w:tc>
        <w:tc>
          <w:tcPr>
            <w:tcW w:w="3120" w:type="dxa"/>
            <w:tcMar>
              <w:top w:w="100" w:type="dxa"/>
              <w:left w:w="100" w:type="dxa"/>
              <w:bottom w:w="100" w:type="dxa"/>
              <w:right w:w="100" w:type="dxa"/>
            </w:tcMar>
          </w:tcPr>
          <w:p w14:paraId="63FC740A"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Descripción</w:t>
            </w:r>
          </w:p>
        </w:tc>
        <w:tc>
          <w:tcPr>
            <w:tcW w:w="3120" w:type="dxa"/>
            <w:tcMar>
              <w:top w:w="100" w:type="dxa"/>
              <w:left w:w="100" w:type="dxa"/>
              <w:bottom w:w="100" w:type="dxa"/>
              <w:right w:w="100" w:type="dxa"/>
            </w:tcMar>
          </w:tcPr>
          <w:p w14:paraId="66FC8B7B"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b/>
                <w:sz w:val="24"/>
                <w:szCs w:val="24"/>
              </w:rPr>
              <w:t>Tipo de dato</w:t>
            </w:r>
          </w:p>
        </w:tc>
      </w:tr>
      <w:tr w:rsidR="008514C3" w:rsidRPr="00397D95" w14:paraId="06EB15AE" w14:textId="77777777" w:rsidTr="002C3433">
        <w:tc>
          <w:tcPr>
            <w:tcW w:w="3120" w:type="dxa"/>
            <w:tcMar>
              <w:top w:w="100" w:type="dxa"/>
              <w:left w:w="100" w:type="dxa"/>
              <w:bottom w:w="100" w:type="dxa"/>
              <w:right w:w="100" w:type="dxa"/>
            </w:tcMar>
          </w:tcPr>
          <w:p w14:paraId="226BBF6F" w14:textId="5EE9031A"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VacanteID</w:t>
            </w:r>
          </w:p>
        </w:tc>
        <w:tc>
          <w:tcPr>
            <w:tcW w:w="3120" w:type="dxa"/>
            <w:tcMar>
              <w:top w:w="100" w:type="dxa"/>
              <w:left w:w="100" w:type="dxa"/>
              <w:bottom w:w="100" w:type="dxa"/>
              <w:right w:w="100" w:type="dxa"/>
            </w:tcMar>
          </w:tcPr>
          <w:p w14:paraId="1A9BCCE2" w14:textId="352D4624"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Id de la vacante a modificar</w:t>
            </w:r>
          </w:p>
        </w:tc>
        <w:tc>
          <w:tcPr>
            <w:tcW w:w="3120" w:type="dxa"/>
            <w:tcMar>
              <w:top w:w="100" w:type="dxa"/>
              <w:left w:w="100" w:type="dxa"/>
              <w:bottom w:w="100" w:type="dxa"/>
              <w:right w:w="100" w:type="dxa"/>
            </w:tcMar>
          </w:tcPr>
          <w:p w14:paraId="660FCAFC" w14:textId="77777777" w:rsidR="008514C3" w:rsidRPr="00397D95" w:rsidRDefault="008514C3" w:rsidP="00722DF5">
            <w:pPr>
              <w:spacing w:line="360" w:lineRule="auto"/>
              <w:rPr>
                <w:rFonts w:asciiTheme="minorHAnsi" w:hAnsiTheme="minorHAnsi" w:cstheme="minorHAnsi"/>
                <w:sz w:val="24"/>
                <w:szCs w:val="24"/>
              </w:rPr>
            </w:pPr>
            <w:r w:rsidRPr="00397D95">
              <w:rPr>
                <w:rFonts w:asciiTheme="minorHAnsi" w:hAnsiTheme="minorHAnsi" w:cstheme="minorHAnsi"/>
                <w:sz w:val="24"/>
                <w:szCs w:val="24"/>
              </w:rPr>
              <w:t xml:space="preserve">Entero </w:t>
            </w:r>
          </w:p>
        </w:tc>
      </w:tr>
      <w:tr w:rsidR="008514C3" w:rsidRPr="00397D95" w14:paraId="2E6013E7" w14:textId="77777777" w:rsidTr="002C3433">
        <w:tc>
          <w:tcPr>
            <w:tcW w:w="3120" w:type="dxa"/>
            <w:tcMar>
              <w:top w:w="100" w:type="dxa"/>
              <w:left w:w="100" w:type="dxa"/>
              <w:bottom w:w="100" w:type="dxa"/>
              <w:right w:w="100" w:type="dxa"/>
            </w:tcMar>
          </w:tcPr>
          <w:p w14:paraId="03AB7434" w14:textId="68C5ECE3"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Empleador</w:t>
            </w:r>
          </w:p>
        </w:tc>
        <w:tc>
          <w:tcPr>
            <w:tcW w:w="3120" w:type="dxa"/>
            <w:tcMar>
              <w:top w:w="100" w:type="dxa"/>
              <w:left w:w="100" w:type="dxa"/>
              <w:bottom w:w="100" w:type="dxa"/>
              <w:right w:w="100" w:type="dxa"/>
            </w:tcMar>
          </w:tcPr>
          <w:p w14:paraId="6395A703" w14:textId="6C1935EE"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Empleador propietario de la vacante</w:t>
            </w:r>
          </w:p>
        </w:tc>
        <w:tc>
          <w:tcPr>
            <w:tcW w:w="3120" w:type="dxa"/>
            <w:tcMar>
              <w:top w:w="100" w:type="dxa"/>
              <w:left w:w="100" w:type="dxa"/>
              <w:bottom w:w="100" w:type="dxa"/>
              <w:right w:w="100" w:type="dxa"/>
            </w:tcMar>
          </w:tcPr>
          <w:p w14:paraId="7F34F9CC" w14:textId="38AE9087"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String</w:t>
            </w:r>
          </w:p>
        </w:tc>
      </w:tr>
      <w:tr w:rsidR="008514C3" w:rsidRPr="00397D95" w14:paraId="0E851D35" w14:textId="77777777" w:rsidTr="002C3433">
        <w:tc>
          <w:tcPr>
            <w:tcW w:w="3120" w:type="dxa"/>
            <w:tcMar>
              <w:top w:w="100" w:type="dxa"/>
              <w:left w:w="100" w:type="dxa"/>
              <w:bottom w:w="100" w:type="dxa"/>
              <w:right w:w="100" w:type="dxa"/>
            </w:tcMar>
          </w:tcPr>
          <w:p w14:paraId="36E84415" w14:textId="6400FA43" w:rsidR="008514C3" w:rsidRPr="00397D95" w:rsidRDefault="0047742F" w:rsidP="00722DF5">
            <w:pPr>
              <w:spacing w:line="360" w:lineRule="auto"/>
              <w:rPr>
                <w:rFonts w:asciiTheme="minorHAnsi" w:hAnsiTheme="minorHAnsi" w:cstheme="minorHAnsi"/>
                <w:sz w:val="24"/>
                <w:szCs w:val="24"/>
              </w:rPr>
            </w:pPr>
            <w:r>
              <w:rPr>
                <w:rFonts w:asciiTheme="minorHAnsi" w:hAnsiTheme="minorHAnsi" w:cstheme="minorHAnsi"/>
                <w:sz w:val="24"/>
                <w:szCs w:val="24"/>
              </w:rPr>
              <w:t>Estado</w:t>
            </w:r>
          </w:p>
        </w:tc>
        <w:tc>
          <w:tcPr>
            <w:tcW w:w="3120" w:type="dxa"/>
            <w:tcMar>
              <w:top w:w="100" w:type="dxa"/>
              <w:left w:w="100" w:type="dxa"/>
              <w:bottom w:w="100" w:type="dxa"/>
              <w:right w:w="100" w:type="dxa"/>
            </w:tcMar>
          </w:tcPr>
          <w:p w14:paraId="0788B831" w14:textId="148DC159" w:rsidR="008514C3" w:rsidRPr="00397D95" w:rsidRDefault="008514C3" w:rsidP="00722DF5">
            <w:pPr>
              <w:spacing w:line="360" w:lineRule="auto"/>
              <w:rPr>
                <w:rFonts w:asciiTheme="minorHAnsi" w:hAnsiTheme="minorHAnsi" w:cstheme="minorHAnsi"/>
                <w:sz w:val="24"/>
                <w:szCs w:val="24"/>
              </w:rPr>
            </w:pPr>
          </w:p>
        </w:tc>
        <w:tc>
          <w:tcPr>
            <w:tcW w:w="3120" w:type="dxa"/>
            <w:tcMar>
              <w:top w:w="100" w:type="dxa"/>
              <w:left w:w="100" w:type="dxa"/>
              <w:bottom w:w="100" w:type="dxa"/>
              <w:right w:w="100" w:type="dxa"/>
            </w:tcMar>
          </w:tcPr>
          <w:p w14:paraId="230EEC1F" w14:textId="1D3F211E" w:rsidR="008514C3" w:rsidRPr="00397D95" w:rsidRDefault="008514C3" w:rsidP="00722DF5">
            <w:pPr>
              <w:spacing w:line="360" w:lineRule="auto"/>
              <w:rPr>
                <w:rFonts w:asciiTheme="minorHAnsi" w:hAnsiTheme="minorHAnsi" w:cstheme="minorHAnsi"/>
                <w:sz w:val="24"/>
                <w:szCs w:val="24"/>
              </w:rPr>
            </w:pPr>
          </w:p>
        </w:tc>
      </w:tr>
    </w:tbl>
    <w:p w14:paraId="3C8CBC66" w14:textId="77777777" w:rsidR="008514C3" w:rsidRDefault="008514C3" w:rsidP="00722DF5">
      <w:pPr>
        <w:spacing w:line="360" w:lineRule="auto"/>
        <w:rPr>
          <w:rFonts w:asciiTheme="minorHAnsi" w:hAnsiTheme="minorHAnsi" w:cstheme="minorHAnsi"/>
          <w:sz w:val="24"/>
          <w:szCs w:val="24"/>
        </w:rPr>
      </w:pPr>
    </w:p>
    <w:p w14:paraId="3680C386" w14:textId="77777777" w:rsidR="006F564D" w:rsidRPr="00397D95" w:rsidRDefault="006F564D" w:rsidP="00722DF5">
      <w:pPr>
        <w:spacing w:line="360" w:lineRule="auto"/>
        <w:rPr>
          <w:rFonts w:asciiTheme="minorHAnsi" w:hAnsiTheme="minorHAnsi" w:cstheme="minorHAnsi"/>
          <w:sz w:val="24"/>
          <w:szCs w:val="24"/>
        </w:rPr>
      </w:pPr>
    </w:p>
    <w:p w14:paraId="569F7A49" w14:textId="021AA218" w:rsidR="008514C3" w:rsidRPr="006F564D" w:rsidRDefault="0047742F" w:rsidP="006F564D">
      <w:pPr>
        <w:pStyle w:val="Prrafodelista"/>
        <w:numPr>
          <w:ilvl w:val="0"/>
          <w:numId w:val="73"/>
        </w:numPr>
        <w:spacing w:line="360" w:lineRule="auto"/>
        <w:rPr>
          <w:rFonts w:asciiTheme="minorHAnsi" w:hAnsiTheme="minorHAnsi" w:cstheme="minorHAnsi"/>
          <w:sz w:val="24"/>
          <w:szCs w:val="24"/>
        </w:rPr>
      </w:pPr>
      <w:r w:rsidRPr="006F564D">
        <w:rPr>
          <w:rFonts w:asciiTheme="minorHAnsi" w:hAnsiTheme="minorHAnsi" w:cstheme="minorHAnsi"/>
          <w:sz w:val="24"/>
          <w:szCs w:val="24"/>
        </w:rPr>
        <w:t>Consultar preguntas  frecuentes.</w:t>
      </w:r>
    </w:p>
    <w:p w14:paraId="52C7B790" w14:textId="05C01F63" w:rsidR="008514C3" w:rsidRPr="00397D95" w:rsidRDefault="006F564D" w:rsidP="00722DF5">
      <w:pPr>
        <w:spacing w:line="360" w:lineRule="auto"/>
        <w:rPr>
          <w:rFonts w:asciiTheme="minorHAnsi" w:hAnsiTheme="minorHAnsi" w:cstheme="minorHAnsi"/>
          <w:sz w:val="24"/>
          <w:szCs w:val="24"/>
        </w:rPr>
      </w:pPr>
      <w:r>
        <w:rPr>
          <w:rFonts w:asciiTheme="minorHAnsi" w:hAnsiTheme="minorHAnsi" w:cstheme="minorHAnsi"/>
          <w:sz w:val="24"/>
          <w:szCs w:val="24"/>
        </w:rPr>
        <w:t>Este método no requiere de parametros.</w:t>
      </w:r>
    </w:p>
    <w:p w14:paraId="1CB12845" w14:textId="3B98910B" w:rsidR="008514C3" w:rsidRDefault="006F564D" w:rsidP="00722DF5">
      <w:pPr>
        <w:spacing w:line="360" w:lineRule="auto"/>
        <w:rPr>
          <w:rFonts w:asciiTheme="minorHAnsi" w:hAnsiTheme="minorHAnsi" w:cstheme="minorHAnsi"/>
          <w:sz w:val="24"/>
          <w:szCs w:val="24"/>
        </w:rPr>
      </w:pPr>
      <w:r w:rsidRPr="006F564D">
        <w:rPr>
          <w:rFonts w:asciiTheme="minorHAnsi" w:hAnsiTheme="minorHAnsi" w:cstheme="minorHAnsi"/>
          <w:b/>
          <w:sz w:val="24"/>
          <w:szCs w:val="24"/>
        </w:rPr>
        <w:t xml:space="preserve">j) </w:t>
      </w:r>
      <w:r w:rsidRPr="006F564D">
        <w:rPr>
          <w:rFonts w:asciiTheme="minorHAnsi" w:hAnsiTheme="minorHAnsi" w:cstheme="minorHAnsi"/>
          <w:sz w:val="24"/>
          <w:szCs w:val="24"/>
        </w:rPr>
        <w:t>Consultar denuncias de una vacante.</w:t>
      </w:r>
    </w:p>
    <w:tbl>
      <w:tblPr>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6F564D" w:rsidRPr="00397D95" w14:paraId="5458B8A9" w14:textId="77777777" w:rsidTr="00E53EEA">
        <w:tc>
          <w:tcPr>
            <w:tcW w:w="3120" w:type="dxa"/>
            <w:tcMar>
              <w:top w:w="100" w:type="dxa"/>
              <w:left w:w="100" w:type="dxa"/>
              <w:bottom w:w="100" w:type="dxa"/>
              <w:right w:w="100" w:type="dxa"/>
            </w:tcMar>
          </w:tcPr>
          <w:p w14:paraId="03F8BA1B"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b/>
                <w:sz w:val="24"/>
                <w:szCs w:val="24"/>
              </w:rPr>
              <w:t>Nombre del parámetro</w:t>
            </w:r>
          </w:p>
        </w:tc>
        <w:tc>
          <w:tcPr>
            <w:tcW w:w="3120" w:type="dxa"/>
            <w:tcMar>
              <w:top w:w="100" w:type="dxa"/>
              <w:left w:w="100" w:type="dxa"/>
              <w:bottom w:w="100" w:type="dxa"/>
              <w:right w:w="100" w:type="dxa"/>
            </w:tcMar>
          </w:tcPr>
          <w:p w14:paraId="78085EC5"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b/>
                <w:sz w:val="24"/>
                <w:szCs w:val="24"/>
              </w:rPr>
              <w:t>Descripción</w:t>
            </w:r>
          </w:p>
        </w:tc>
        <w:tc>
          <w:tcPr>
            <w:tcW w:w="3120" w:type="dxa"/>
            <w:tcMar>
              <w:top w:w="100" w:type="dxa"/>
              <w:left w:w="100" w:type="dxa"/>
              <w:bottom w:w="100" w:type="dxa"/>
              <w:right w:w="100" w:type="dxa"/>
            </w:tcMar>
          </w:tcPr>
          <w:p w14:paraId="742897E9"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b/>
                <w:sz w:val="24"/>
                <w:szCs w:val="24"/>
              </w:rPr>
              <w:t>Tipo de dato</w:t>
            </w:r>
          </w:p>
        </w:tc>
      </w:tr>
      <w:tr w:rsidR="006F564D" w:rsidRPr="00397D95" w14:paraId="28C0631F" w14:textId="77777777" w:rsidTr="00E53EEA">
        <w:tc>
          <w:tcPr>
            <w:tcW w:w="3120" w:type="dxa"/>
            <w:tcMar>
              <w:top w:w="100" w:type="dxa"/>
              <w:left w:w="100" w:type="dxa"/>
              <w:bottom w:w="100" w:type="dxa"/>
              <w:right w:w="100" w:type="dxa"/>
            </w:tcMar>
          </w:tcPr>
          <w:p w14:paraId="6AB0FE56" w14:textId="77777777" w:rsidR="006F564D" w:rsidRPr="00397D95" w:rsidRDefault="006F564D" w:rsidP="00E53EEA">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VacanteID</w:t>
            </w:r>
          </w:p>
        </w:tc>
        <w:tc>
          <w:tcPr>
            <w:tcW w:w="3120" w:type="dxa"/>
            <w:tcMar>
              <w:top w:w="100" w:type="dxa"/>
              <w:left w:w="100" w:type="dxa"/>
              <w:bottom w:w="100" w:type="dxa"/>
              <w:right w:w="100" w:type="dxa"/>
            </w:tcMar>
          </w:tcPr>
          <w:p w14:paraId="231A2C5E" w14:textId="791FA030" w:rsidR="006F564D" w:rsidRPr="00397D95" w:rsidRDefault="006F564D" w:rsidP="006F564D">
            <w:pPr>
              <w:spacing w:line="360" w:lineRule="auto"/>
              <w:rPr>
                <w:rFonts w:asciiTheme="minorHAnsi" w:hAnsiTheme="minorHAnsi" w:cstheme="minorHAnsi"/>
                <w:sz w:val="24"/>
                <w:szCs w:val="24"/>
              </w:rPr>
            </w:pPr>
            <w:r>
              <w:rPr>
                <w:rFonts w:asciiTheme="minorHAnsi" w:hAnsiTheme="minorHAnsi" w:cstheme="minorHAnsi"/>
                <w:sz w:val="24"/>
                <w:szCs w:val="24"/>
              </w:rPr>
              <w:t>Id de la vacante a consultar las denuncias</w:t>
            </w:r>
          </w:p>
        </w:tc>
        <w:tc>
          <w:tcPr>
            <w:tcW w:w="3120" w:type="dxa"/>
            <w:tcMar>
              <w:top w:w="100" w:type="dxa"/>
              <w:left w:w="100" w:type="dxa"/>
              <w:bottom w:w="100" w:type="dxa"/>
              <w:right w:w="100" w:type="dxa"/>
            </w:tcMar>
          </w:tcPr>
          <w:p w14:paraId="3E24E70B" w14:textId="77777777" w:rsidR="006F564D" w:rsidRPr="00397D95" w:rsidRDefault="006F564D" w:rsidP="00E53EEA">
            <w:pPr>
              <w:spacing w:line="360" w:lineRule="auto"/>
              <w:rPr>
                <w:rFonts w:asciiTheme="minorHAnsi" w:hAnsiTheme="minorHAnsi" w:cstheme="minorHAnsi"/>
                <w:sz w:val="24"/>
                <w:szCs w:val="24"/>
              </w:rPr>
            </w:pPr>
            <w:r w:rsidRPr="00397D95">
              <w:rPr>
                <w:rFonts w:asciiTheme="minorHAnsi" w:hAnsiTheme="minorHAnsi" w:cstheme="minorHAnsi"/>
                <w:sz w:val="24"/>
                <w:szCs w:val="24"/>
              </w:rPr>
              <w:t xml:space="preserve">Entero </w:t>
            </w:r>
          </w:p>
        </w:tc>
      </w:tr>
    </w:tbl>
    <w:p w14:paraId="3FB662F5" w14:textId="77777777" w:rsidR="00B87D2F" w:rsidRDefault="00B87D2F" w:rsidP="00722DF5">
      <w:pPr>
        <w:pStyle w:val="GELParrafo"/>
        <w:spacing w:line="360" w:lineRule="auto"/>
      </w:pPr>
    </w:p>
    <w:p w14:paraId="52FF2B5E" w14:textId="77777777" w:rsidR="00B87D2F" w:rsidRPr="00942D3D" w:rsidRDefault="00B87D2F" w:rsidP="004C57AD">
      <w:pPr>
        <w:pStyle w:val="GELParrafo"/>
        <w:numPr>
          <w:ilvl w:val="1"/>
          <w:numId w:val="69"/>
        </w:numPr>
        <w:spacing w:line="360" w:lineRule="auto"/>
        <w:rPr>
          <w:b/>
        </w:rPr>
      </w:pPr>
      <w:r w:rsidRPr="00942D3D">
        <w:rPr>
          <w:b/>
        </w:rPr>
        <w:t xml:space="preserve">ESPECIFICACIÓN DEL SERVICIO WEB </w:t>
      </w:r>
      <w:bookmarkEnd w:id="396"/>
    </w:p>
    <w:p w14:paraId="222F913D" w14:textId="77777777" w:rsidR="00B716FA" w:rsidRPr="0019251F" w:rsidRDefault="00B716FA" w:rsidP="00722DF5">
      <w:pPr>
        <w:pStyle w:val="GELParrafo"/>
        <w:spacing w:line="360" w:lineRule="auto"/>
        <w:ind w:left="360"/>
      </w:pPr>
    </w:p>
    <w:p w14:paraId="15E38DB5" w14:textId="77777777" w:rsidR="00B87D2F" w:rsidRPr="0019251F" w:rsidRDefault="00B87D2F" w:rsidP="00722DF5">
      <w:pPr>
        <w:pStyle w:val="NormalWeb"/>
        <w:spacing w:before="0" w:beforeAutospacing="0" w:after="0" w:afterAutospacing="0" w:line="360" w:lineRule="auto"/>
        <w:jc w:val="both"/>
        <w:rPr>
          <w:rFonts w:ascii="Arial" w:hAnsi="Arial" w:cs="Arial"/>
        </w:rPr>
      </w:pPr>
      <w:r w:rsidRPr="0019251F">
        <w:rPr>
          <w:rFonts w:ascii="Arial" w:hAnsi="Arial" w:cs="Arial"/>
        </w:rPr>
        <w:t>El protocolo de comunicación que se utiliza</w:t>
      </w:r>
      <w:r w:rsidR="00D952F6">
        <w:rPr>
          <w:rFonts w:ascii="Arial" w:hAnsi="Arial" w:cs="Arial"/>
        </w:rPr>
        <w:t xml:space="preserve"> </w:t>
      </w:r>
      <w:r w:rsidRPr="0019251F">
        <w:rPr>
          <w:rFonts w:ascii="Arial" w:hAnsi="Arial" w:cs="Arial"/>
        </w:rPr>
        <w:t>desde el web service</w:t>
      </w:r>
      <w:r w:rsidR="00942D3D">
        <w:rPr>
          <w:rFonts w:ascii="Arial" w:hAnsi="Arial" w:cs="Arial"/>
        </w:rPr>
        <w:t xml:space="preserve"> es SOAP</w:t>
      </w:r>
      <w:r w:rsidR="00D952F6">
        <w:rPr>
          <w:rFonts w:ascii="Arial" w:hAnsi="Arial" w:cs="Arial"/>
        </w:rPr>
        <w:t xml:space="preserve"> por</w:t>
      </w:r>
      <w:r w:rsidRPr="0019251F">
        <w:rPr>
          <w:rFonts w:ascii="Arial" w:hAnsi="Arial" w:cs="Arial"/>
        </w:rPr>
        <w:t xml:space="preserve"> HTTP,</w:t>
      </w:r>
      <w:r w:rsidR="00D952F6">
        <w:rPr>
          <w:rFonts w:ascii="Arial" w:hAnsi="Arial" w:cs="Arial"/>
        </w:rPr>
        <w:t xml:space="preserve"> con consumo de datos xml,</w:t>
      </w:r>
      <w:r>
        <w:rPr>
          <w:rFonts w:ascii="Arial" w:hAnsi="Arial" w:cs="Arial"/>
        </w:rPr>
        <w:t xml:space="preserve"> la aplicación no funciona si no tiene acceso a internet.</w:t>
      </w:r>
    </w:p>
    <w:p w14:paraId="55C0033D" w14:textId="77777777" w:rsidR="00B87D2F" w:rsidRPr="0019251F" w:rsidRDefault="00B87D2F" w:rsidP="00722DF5">
      <w:pPr>
        <w:pStyle w:val="GELParrafo"/>
        <w:spacing w:line="360" w:lineRule="auto"/>
        <w:rPr>
          <w:lang w:val="es-CO"/>
        </w:rPr>
      </w:pPr>
    </w:p>
    <w:p w14:paraId="424914A0" w14:textId="77777777" w:rsidR="00B87D2F" w:rsidRDefault="00B87D2F" w:rsidP="00722DF5">
      <w:pPr>
        <w:pStyle w:val="GELParrafo"/>
        <w:spacing w:line="360" w:lineRule="auto"/>
      </w:pPr>
    </w:p>
    <w:p w14:paraId="08A91352" w14:textId="77777777" w:rsidR="00B87D2F" w:rsidRDefault="00ED3F41" w:rsidP="00722DF5">
      <w:pPr>
        <w:pStyle w:val="GELParrafo"/>
        <w:shd w:val="clear" w:color="auto" w:fill="FFFFFF" w:themeFill="background1"/>
        <w:tabs>
          <w:tab w:val="left" w:pos="5400"/>
        </w:tabs>
        <w:spacing w:line="360" w:lineRule="auto"/>
      </w:pPr>
      <w:r>
        <w:tab/>
      </w:r>
    </w:p>
    <w:p w14:paraId="5956F86B" w14:textId="77777777" w:rsidR="00B87D2F" w:rsidRDefault="00B87D2F" w:rsidP="004C57AD">
      <w:pPr>
        <w:pStyle w:val="GELParrafo"/>
        <w:numPr>
          <w:ilvl w:val="1"/>
          <w:numId w:val="70"/>
        </w:numPr>
        <w:shd w:val="clear" w:color="auto" w:fill="FFFFFF" w:themeFill="background1"/>
        <w:spacing w:line="360" w:lineRule="auto"/>
        <w:rPr>
          <w:b/>
        </w:rPr>
      </w:pPr>
      <w:bookmarkStart w:id="400" w:name="_Toc370119423"/>
      <w:r w:rsidRPr="00B87D2F">
        <w:rPr>
          <w:b/>
        </w:rPr>
        <w:t>INTEGRACIÓN CON REDES SOCIALES</w:t>
      </w:r>
      <w:bookmarkEnd w:id="400"/>
      <w:r w:rsidRPr="00B87D2F">
        <w:rPr>
          <w:b/>
        </w:rPr>
        <w:t xml:space="preserve">  </w:t>
      </w:r>
    </w:p>
    <w:p w14:paraId="78851395" w14:textId="77777777" w:rsidR="00B87D2F" w:rsidRPr="00B87D2F" w:rsidRDefault="00B87D2F" w:rsidP="00722DF5">
      <w:pPr>
        <w:pStyle w:val="GELParrafo"/>
        <w:spacing w:line="360" w:lineRule="auto"/>
        <w:ind w:left="360"/>
        <w:rPr>
          <w:b/>
        </w:rPr>
      </w:pPr>
    </w:p>
    <w:p w14:paraId="244D3EDB" w14:textId="456D9E77" w:rsidR="00D952F6" w:rsidRPr="00B87D2F" w:rsidRDefault="00B87D2F" w:rsidP="00722DF5">
      <w:pPr>
        <w:pStyle w:val="GELParrafo"/>
        <w:spacing w:line="360" w:lineRule="auto"/>
      </w:pPr>
      <w:r w:rsidRPr="00B87D2F">
        <w:t>La aplicación</w:t>
      </w:r>
      <w:r>
        <w:t xml:space="preserve"> </w:t>
      </w:r>
      <w:r w:rsidR="00D952F6">
        <w:t xml:space="preserve">tiene interacción con redes sociales, específicamente Facebook y </w:t>
      </w:r>
      <w:proofErr w:type="spellStart"/>
      <w:r w:rsidR="00D952F6">
        <w:t>twitter</w:t>
      </w:r>
      <w:proofErr w:type="spellEnd"/>
      <w:r w:rsidR="00D952F6">
        <w:t xml:space="preserve"> para lo cual el usuario tendrá la opción de compartir </w:t>
      </w:r>
      <w:r w:rsidR="006F564D">
        <w:t>u</w:t>
      </w:r>
      <w:r w:rsidR="00D952F6">
        <w:t>n mensaje precargado en su perfil que podrá modificar, debe iniciar sesión con su respectiva cuenta</w:t>
      </w:r>
      <w:r w:rsidR="00942D3D">
        <w:t>.</w:t>
      </w:r>
    </w:p>
    <w:p w14:paraId="4271179F" w14:textId="77777777" w:rsidR="00B87D2F" w:rsidRPr="00B87D2F" w:rsidRDefault="00B87D2F" w:rsidP="00722DF5">
      <w:pPr>
        <w:pStyle w:val="GELParrafo"/>
        <w:spacing w:line="360" w:lineRule="auto"/>
      </w:pPr>
    </w:p>
    <w:p w14:paraId="07A41438" w14:textId="77777777" w:rsidR="00FC7E6F" w:rsidRPr="00D0216B" w:rsidRDefault="00AC3414" w:rsidP="00AC3414">
      <w:pPr>
        <w:pStyle w:val="GELTtulo1"/>
        <w:spacing w:line="360" w:lineRule="auto"/>
        <w:ind w:left="360"/>
      </w:pPr>
      <w:bookmarkStart w:id="401" w:name="_Toc404244662"/>
      <w:r>
        <w:lastRenderedPageBreak/>
        <w:t xml:space="preserve">17. </w:t>
      </w:r>
      <w:r w:rsidR="00FC7E6F" w:rsidRPr="00D0216B">
        <w:t xml:space="preserve">DI </w:t>
      </w:r>
      <w:r w:rsidR="00FC7E6F" w:rsidRPr="00834431">
        <w:rPr>
          <w:highlight w:val="yellow"/>
        </w:rPr>
        <w:t xml:space="preserve">- </w:t>
      </w:r>
      <w:bookmarkStart w:id="402" w:name="_Toc357584511"/>
      <w:bookmarkStart w:id="403" w:name="_Toc361300076"/>
      <w:bookmarkStart w:id="404" w:name="_Toc374001500"/>
      <w:r w:rsidR="00FC7E6F" w:rsidRPr="00834431">
        <w:rPr>
          <w:highlight w:val="yellow"/>
          <w:lang w:val="es-VE"/>
        </w:rPr>
        <w:t>HISTORIAS DE USUARIO</w:t>
      </w:r>
      <w:bookmarkEnd w:id="394"/>
      <w:bookmarkEnd w:id="395"/>
      <w:bookmarkEnd w:id="397"/>
      <w:bookmarkEnd w:id="398"/>
      <w:bookmarkEnd w:id="399"/>
      <w:bookmarkEnd w:id="401"/>
      <w:bookmarkEnd w:id="402"/>
      <w:bookmarkEnd w:id="403"/>
      <w:bookmarkEnd w:id="404"/>
      <w:r w:rsidR="00FC7E6F" w:rsidRPr="00D0216B">
        <w:t xml:space="preserve"> </w:t>
      </w:r>
      <w:r w:rsidR="00B716FA">
        <w:t xml:space="preserve"> </w:t>
      </w:r>
    </w:p>
    <w:p w14:paraId="720904FE" w14:textId="77777777" w:rsidR="006F564D" w:rsidRPr="007E2A9B" w:rsidRDefault="006F564D" w:rsidP="006F564D">
      <w:pPr>
        <w:pStyle w:val="GELTtulo2"/>
        <w:numPr>
          <w:ilvl w:val="1"/>
          <w:numId w:val="74"/>
        </w:numPr>
        <w:spacing w:line="240" w:lineRule="auto"/>
      </w:pPr>
      <w:bookmarkStart w:id="405" w:name="_Toc276068450"/>
      <w:r>
        <w:t>Oportunidades de empleo</w:t>
      </w:r>
      <w:bookmarkEnd w:id="405"/>
    </w:p>
    <w:tbl>
      <w:tblPr>
        <w:tblStyle w:val="Tabladelista3-nfasis11"/>
        <w:tblW w:w="83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6"/>
        <w:gridCol w:w="6425"/>
      </w:tblGrid>
      <w:tr w:rsidR="006F564D" w:rsidRPr="006751D8" w14:paraId="39D29F02" w14:textId="77777777" w:rsidTr="00E53EEA">
        <w:trPr>
          <w:cnfStyle w:val="100000000000" w:firstRow="1" w:lastRow="0" w:firstColumn="0" w:lastColumn="0" w:oddVBand="0" w:evenVBand="0" w:oddHBand="0" w:evenHBand="0" w:firstRowFirstColumn="0" w:firstRowLastColumn="0" w:lastRowFirstColumn="0" w:lastRowLastColumn="0"/>
          <w:trHeight w:val="325"/>
        </w:trPr>
        <w:tc>
          <w:tcPr>
            <w:cnfStyle w:val="001000000100" w:firstRow="0" w:lastRow="0" w:firstColumn="1" w:lastColumn="0" w:oddVBand="0" w:evenVBand="0" w:oddHBand="0" w:evenHBand="0" w:firstRowFirstColumn="1" w:firstRowLastColumn="0" w:lastRowFirstColumn="0" w:lastRowLastColumn="0"/>
            <w:tcW w:w="0" w:type="auto"/>
            <w:gridSpan w:val="2"/>
            <w:tcBorders>
              <w:bottom w:val="none" w:sz="0" w:space="0" w:color="auto"/>
              <w:right w:val="none" w:sz="0" w:space="0" w:color="auto"/>
            </w:tcBorders>
            <w:noWrap/>
            <w:hideMark/>
          </w:tcPr>
          <w:p w14:paraId="5F116814" w14:textId="77777777" w:rsidR="006F564D" w:rsidRPr="007423D8" w:rsidRDefault="006F564D" w:rsidP="00E53EEA">
            <w:pPr>
              <w:rPr>
                <w:rFonts w:ascii="Arial" w:hAnsi="Arial" w:cs="Arial"/>
                <w:b w:val="0"/>
                <w:bCs w:val="0"/>
              </w:rPr>
            </w:pPr>
            <w:r>
              <w:rPr>
                <w:rFonts w:ascii="Arial" w:hAnsi="Arial" w:cs="Arial"/>
                <w:b w:val="0"/>
                <w:bCs w:val="0"/>
              </w:rPr>
              <w:t>Oportunidades de empleo</w:t>
            </w:r>
          </w:p>
        </w:tc>
      </w:tr>
      <w:tr w:rsidR="006F564D" w:rsidRPr="006751D8" w14:paraId="360FB373" w14:textId="77777777" w:rsidTr="00E53EEA">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0" w:type="auto"/>
            <w:hideMark/>
          </w:tcPr>
          <w:p w14:paraId="602ADE1A" w14:textId="77777777" w:rsidR="006F564D" w:rsidRPr="007423D8" w:rsidRDefault="006F564D" w:rsidP="00E53EEA">
            <w:pPr>
              <w:rPr>
                <w:rFonts w:ascii="Arial" w:hAnsi="Arial" w:cs="Arial"/>
                <w:bCs w:val="0"/>
              </w:rPr>
            </w:pPr>
            <w:r w:rsidRPr="00790F92">
              <w:rPr>
                <w:rFonts w:ascii="Arial" w:hAnsi="Arial" w:cs="Arial"/>
                <w:bCs w:val="0"/>
              </w:rPr>
              <w:t>NHU</w:t>
            </w:r>
            <w:r w:rsidRPr="007423D8">
              <w:rPr>
                <w:rFonts w:ascii="Arial" w:hAnsi="Arial" w:cs="Arial"/>
                <w:b w:val="0"/>
                <w:bCs w:val="0"/>
              </w:rPr>
              <w:t>:</w:t>
            </w:r>
            <w:r w:rsidRPr="007423D8">
              <w:rPr>
                <w:rFonts w:ascii="Arial" w:hAnsi="Arial" w:cs="Arial"/>
                <w:bCs w:val="0"/>
              </w:rPr>
              <w:t xml:space="preserve"> </w:t>
            </w:r>
            <w:r w:rsidRPr="00790F92">
              <w:rPr>
                <w:rFonts w:ascii="Arial" w:hAnsi="Arial" w:cs="Arial"/>
                <w:b w:val="0"/>
                <w:bCs w:val="0"/>
              </w:rPr>
              <w:t>1</w:t>
            </w:r>
            <w:r w:rsidRPr="007423D8">
              <w:rPr>
                <w:rFonts w:ascii="Arial" w:hAnsi="Arial" w:cs="Arial"/>
                <w:bCs w:val="0"/>
              </w:rPr>
              <w:t>.</w:t>
            </w:r>
          </w:p>
        </w:tc>
        <w:tc>
          <w:tcPr>
            <w:tcW w:w="0" w:type="auto"/>
            <w:hideMark/>
          </w:tcPr>
          <w:p w14:paraId="67976522" w14:textId="77777777" w:rsidR="006F564D" w:rsidRPr="007423D8" w:rsidRDefault="006F564D" w:rsidP="00E53EEA">
            <w:pP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7423D8">
              <w:rPr>
                <w:rFonts w:ascii="Arial" w:hAnsi="Arial" w:cs="Arial"/>
                <w:b/>
                <w:bCs/>
              </w:rPr>
              <w:t>Usuario:</w:t>
            </w:r>
            <w:r w:rsidRPr="007423D8">
              <w:rPr>
                <w:rFonts w:ascii="Arial" w:hAnsi="Arial" w:cs="Arial"/>
                <w:bCs/>
              </w:rPr>
              <w:t xml:space="preserve"> </w:t>
            </w:r>
            <w:r>
              <w:rPr>
                <w:rFonts w:ascii="Arial" w:hAnsi="Arial" w:cs="Arial"/>
                <w:bCs/>
              </w:rPr>
              <w:t>Usuario de la aplicación móvil</w:t>
            </w:r>
          </w:p>
        </w:tc>
      </w:tr>
      <w:tr w:rsidR="006F564D" w:rsidRPr="006751D8" w14:paraId="20AABC11" w14:textId="77777777" w:rsidTr="00E53EEA">
        <w:trPr>
          <w:trHeight w:val="5343"/>
        </w:trPr>
        <w:tc>
          <w:tcPr>
            <w:cnfStyle w:val="001000000000" w:firstRow="0" w:lastRow="0" w:firstColumn="1" w:lastColumn="0" w:oddVBand="0" w:evenVBand="0" w:oddHBand="0" w:evenHBand="0" w:firstRowFirstColumn="0" w:firstRowLastColumn="0" w:lastRowFirstColumn="0" w:lastRowLastColumn="0"/>
            <w:tcW w:w="0" w:type="auto"/>
            <w:gridSpan w:val="2"/>
            <w:tcBorders>
              <w:right w:val="none" w:sz="0" w:space="0" w:color="auto"/>
            </w:tcBorders>
            <w:hideMark/>
          </w:tcPr>
          <w:p w14:paraId="13642469" w14:textId="77777777" w:rsidR="006F564D" w:rsidRPr="00790F92" w:rsidRDefault="006F564D" w:rsidP="00E53EEA">
            <w:pPr>
              <w:rPr>
                <w:rFonts w:ascii="Arial" w:hAnsi="Arial" w:cs="Arial"/>
                <w:bCs w:val="0"/>
              </w:rPr>
            </w:pPr>
            <w:r w:rsidRPr="008F1CF7">
              <w:rPr>
                <w:rFonts w:ascii="Arial" w:hAnsi="Arial" w:cs="Arial"/>
              </w:rPr>
              <w:t>Descripción:</w:t>
            </w:r>
          </w:p>
          <w:p w14:paraId="03D59DA0" w14:textId="77777777" w:rsidR="006F564D" w:rsidRPr="007423D8" w:rsidRDefault="006F564D" w:rsidP="00E53EEA">
            <w:pPr>
              <w:rPr>
                <w:rFonts w:ascii="Arial" w:hAnsi="Arial" w:cs="Arial"/>
                <w:b w:val="0"/>
                <w:bCs w:val="0"/>
              </w:rPr>
            </w:pPr>
          </w:p>
          <w:p w14:paraId="350CAF8F" w14:textId="77777777" w:rsidR="006F564D" w:rsidRDefault="006F564D" w:rsidP="00E53EEA">
            <w:pPr>
              <w:rPr>
                <w:rFonts w:ascii="Arial" w:hAnsi="Arial" w:cs="Arial"/>
                <w:b w:val="0"/>
              </w:rPr>
            </w:pPr>
            <w:r w:rsidRPr="00790F92">
              <w:rPr>
                <w:rFonts w:ascii="Arial" w:hAnsi="Arial" w:cs="Arial"/>
                <w:b w:val="0"/>
              </w:rPr>
              <w:t>El usuario ingresa a la aplicación móvil desde su Smar</w:t>
            </w:r>
            <w:r>
              <w:rPr>
                <w:rFonts w:ascii="Arial" w:hAnsi="Arial" w:cs="Arial"/>
                <w:b w:val="0"/>
              </w:rPr>
              <w:t>tphone, la aplicación presenta la pantalla inicial que permite realizar una búsqueda inmediata de las ofertas de empleo.</w:t>
            </w:r>
          </w:p>
          <w:p w14:paraId="42B7CFC6" w14:textId="77777777" w:rsidR="006F564D" w:rsidRPr="008C4D59" w:rsidRDefault="006F564D" w:rsidP="00E53EEA">
            <w:pPr>
              <w:rPr>
                <w:rFonts w:ascii="Arial" w:hAnsi="Arial" w:cs="Arial"/>
                <w:b w:val="0"/>
                <w:bCs w:val="0"/>
              </w:rPr>
            </w:pPr>
            <w:r>
              <w:rPr>
                <w:rFonts w:ascii="Arial" w:hAnsi="Arial" w:cs="Arial"/>
                <w:b w:val="0"/>
              </w:rPr>
              <w:t>El usuario tiene diferentes filtros para aplicar a su búsqueda además de consultarlas graficadas en el mapa del territorio nacional.</w:t>
            </w:r>
          </w:p>
        </w:tc>
      </w:tr>
      <w:tr w:rsidR="006F564D" w:rsidRPr="006751D8" w14:paraId="500FFFA0" w14:textId="77777777" w:rsidTr="00E53EEA">
        <w:trPr>
          <w:cnfStyle w:val="000000100000" w:firstRow="0" w:lastRow="0" w:firstColumn="0" w:lastColumn="0" w:oddVBand="0" w:evenVBand="0" w:oddHBand="1" w:evenHBand="0" w:firstRowFirstColumn="0" w:firstRowLastColumn="0" w:lastRowFirstColumn="0" w:lastRowLastColumn="0"/>
          <w:trHeight w:val="3650"/>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right w:val="none" w:sz="0" w:space="0" w:color="auto"/>
            </w:tcBorders>
            <w:hideMark/>
          </w:tcPr>
          <w:p w14:paraId="50FDA98C" w14:textId="77777777" w:rsidR="006F564D" w:rsidRPr="00790F92" w:rsidRDefault="006F564D" w:rsidP="00E53EEA">
            <w:pPr>
              <w:rPr>
                <w:rFonts w:ascii="Arial" w:hAnsi="Arial" w:cs="Arial"/>
                <w:bCs w:val="0"/>
              </w:rPr>
            </w:pPr>
            <w:r w:rsidRPr="008F1CF7">
              <w:rPr>
                <w:rFonts w:ascii="Arial" w:hAnsi="Arial" w:cs="Arial"/>
              </w:rPr>
              <w:lastRenderedPageBreak/>
              <w:t>Cómo Probar</w:t>
            </w:r>
          </w:p>
          <w:p w14:paraId="2E5E43BD" w14:textId="77777777" w:rsidR="006F564D" w:rsidRPr="008F1CF7" w:rsidRDefault="006F564D" w:rsidP="00E53EEA">
            <w:pPr>
              <w:rPr>
                <w:rFonts w:ascii="Arial" w:hAnsi="Arial" w:cs="Arial"/>
                <w:b w:val="0"/>
                <w:bCs w:val="0"/>
              </w:rPr>
            </w:pPr>
          </w:p>
          <w:p w14:paraId="7159885E" w14:textId="77777777" w:rsidR="006F564D" w:rsidRPr="00790F92" w:rsidRDefault="006F564D" w:rsidP="006F564D">
            <w:pPr>
              <w:pStyle w:val="Prrafodelista"/>
              <w:numPr>
                <w:ilvl w:val="0"/>
                <w:numId w:val="75"/>
              </w:numPr>
              <w:spacing w:after="0" w:line="240" w:lineRule="auto"/>
              <w:rPr>
                <w:rFonts w:ascii="Arial" w:hAnsi="Arial" w:cs="Arial"/>
                <w:b w:val="0"/>
                <w:bCs w:val="0"/>
              </w:rPr>
            </w:pPr>
            <w:r w:rsidRPr="00790F92">
              <w:rPr>
                <w:rFonts w:ascii="Arial" w:hAnsi="Arial" w:cs="Arial"/>
                <w:b w:val="0"/>
              </w:rPr>
              <w:t>Como usuario ingresar a la aplicación y verificar la existencia de la opción “</w:t>
            </w:r>
            <w:r>
              <w:rPr>
                <w:rFonts w:ascii="Arial" w:hAnsi="Arial" w:cs="Arial"/>
                <w:b w:val="0"/>
              </w:rPr>
              <w:t>Oportunidades de empleo</w:t>
            </w:r>
            <w:r w:rsidRPr="00790F92">
              <w:rPr>
                <w:rFonts w:ascii="Arial" w:hAnsi="Arial" w:cs="Arial"/>
                <w:b w:val="0"/>
              </w:rPr>
              <w:t>”.</w:t>
            </w:r>
          </w:p>
          <w:p w14:paraId="12D16EC5" w14:textId="77777777" w:rsidR="006F564D" w:rsidRPr="00790F92" w:rsidRDefault="006F564D" w:rsidP="006F564D">
            <w:pPr>
              <w:pStyle w:val="Prrafodelista"/>
              <w:numPr>
                <w:ilvl w:val="0"/>
                <w:numId w:val="75"/>
              </w:numPr>
              <w:spacing w:after="0" w:line="240" w:lineRule="auto"/>
              <w:rPr>
                <w:rFonts w:ascii="Arial" w:hAnsi="Arial" w:cs="Arial"/>
                <w:b w:val="0"/>
                <w:bCs w:val="0"/>
              </w:rPr>
            </w:pPr>
            <w:r>
              <w:rPr>
                <w:rFonts w:ascii="Arial" w:hAnsi="Arial" w:cs="Arial"/>
                <w:b w:val="0"/>
              </w:rPr>
              <w:t>Aplicar filtros y buscar, verificar la existencia de mensajes y/o ofertas</w:t>
            </w:r>
          </w:p>
          <w:p w14:paraId="07932F58" w14:textId="77777777" w:rsidR="006F564D" w:rsidRPr="00790F92" w:rsidRDefault="006F564D" w:rsidP="006F564D">
            <w:pPr>
              <w:pStyle w:val="Prrafodelista"/>
              <w:numPr>
                <w:ilvl w:val="0"/>
                <w:numId w:val="75"/>
              </w:numPr>
              <w:spacing w:after="0" w:line="240" w:lineRule="auto"/>
              <w:rPr>
                <w:rFonts w:ascii="Arial" w:hAnsi="Arial" w:cs="Arial"/>
                <w:b w:val="0"/>
                <w:bCs w:val="0"/>
              </w:rPr>
            </w:pPr>
            <w:r>
              <w:rPr>
                <w:rFonts w:ascii="Arial" w:hAnsi="Arial" w:cs="Arial"/>
                <w:b w:val="0"/>
              </w:rPr>
              <w:t>Presionar el botón “Ver vacantes en el mapa”.</w:t>
            </w:r>
          </w:p>
          <w:p w14:paraId="348C0A27" w14:textId="77777777" w:rsidR="006F564D" w:rsidRPr="00790F92" w:rsidRDefault="006F564D" w:rsidP="006F564D">
            <w:pPr>
              <w:pStyle w:val="Prrafodelista"/>
              <w:numPr>
                <w:ilvl w:val="0"/>
                <w:numId w:val="75"/>
              </w:numPr>
              <w:spacing w:after="0" w:line="240" w:lineRule="auto"/>
              <w:rPr>
                <w:rFonts w:ascii="Arial" w:hAnsi="Arial" w:cs="Arial"/>
                <w:b w:val="0"/>
                <w:bCs w:val="0"/>
              </w:rPr>
            </w:pPr>
            <w:r>
              <w:rPr>
                <w:rFonts w:ascii="Arial" w:hAnsi="Arial" w:cs="Arial"/>
                <w:b w:val="0"/>
              </w:rPr>
              <w:t>Verificar que se visualizan puntos en el mapa y seleccionar uno de estos y luego el botón “Ver detalles”</w:t>
            </w:r>
          </w:p>
          <w:p w14:paraId="7B6E4312" w14:textId="77777777" w:rsidR="006F564D" w:rsidRPr="007423D8" w:rsidRDefault="006F564D" w:rsidP="006F564D">
            <w:pPr>
              <w:pStyle w:val="Prrafodelista"/>
              <w:numPr>
                <w:ilvl w:val="0"/>
                <w:numId w:val="75"/>
              </w:numPr>
              <w:spacing w:after="0" w:line="240" w:lineRule="auto"/>
              <w:rPr>
                <w:rFonts w:ascii="Arial" w:hAnsi="Arial" w:cs="Arial"/>
                <w:bCs w:val="0"/>
              </w:rPr>
            </w:pPr>
            <w:r>
              <w:rPr>
                <w:rFonts w:ascii="Arial" w:hAnsi="Arial" w:cs="Arial"/>
                <w:b w:val="0"/>
              </w:rPr>
              <w:t>Verificar que aparece el detalle de la oferta.</w:t>
            </w:r>
          </w:p>
        </w:tc>
      </w:tr>
    </w:tbl>
    <w:p w14:paraId="10CE8128" w14:textId="77777777" w:rsidR="006F564D" w:rsidRDefault="006F564D" w:rsidP="006F564D">
      <w:pPr>
        <w:pStyle w:val="GELTtulo2"/>
        <w:spacing w:after="240"/>
        <w:ind w:left="0" w:firstLine="0"/>
        <w:jc w:val="both"/>
        <w:outlineLvl w:val="9"/>
        <w:rPr>
          <w:highlight w:val="yellow"/>
        </w:rPr>
      </w:pPr>
    </w:p>
    <w:p w14:paraId="5D3DA1D0" w14:textId="77777777" w:rsidR="006F564D" w:rsidRPr="007E2A9B" w:rsidRDefault="006F564D" w:rsidP="006F564D">
      <w:pPr>
        <w:pStyle w:val="GELTtulo2"/>
        <w:numPr>
          <w:ilvl w:val="1"/>
          <w:numId w:val="74"/>
        </w:numPr>
        <w:spacing w:line="240" w:lineRule="auto"/>
      </w:pPr>
      <w:bookmarkStart w:id="406" w:name="_Toc276068451"/>
      <w:r>
        <w:t>MIS VACANTES FAVORITAS</w:t>
      </w:r>
      <w:bookmarkEnd w:id="406"/>
    </w:p>
    <w:tbl>
      <w:tblPr>
        <w:tblStyle w:val="Tabladelista3-nfasis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1"/>
        <w:gridCol w:w="7093"/>
      </w:tblGrid>
      <w:tr w:rsidR="006F564D" w:rsidRPr="00F92859" w14:paraId="59462200" w14:textId="77777777" w:rsidTr="00E53EEA">
        <w:trPr>
          <w:cnfStyle w:val="100000000000" w:firstRow="1" w:lastRow="0" w:firstColumn="0" w:lastColumn="0" w:oddVBand="0" w:evenVBand="0" w:oddHBand="0" w:evenHBand="0" w:firstRowFirstColumn="0" w:firstRowLastColumn="0" w:lastRowFirstColumn="0" w:lastRowLastColumn="0"/>
          <w:trHeight w:val="330"/>
        </w:trPr>
        <w:tc>
          <w:tcPr>
            <w:cnfStyle w:val="001000000100" w:firstRow="0" w:lastRow="0" w:firstColumn="1" w:lastColumn="0" w:oddVBand="0" w:evenVBand="0" w:oddHBand="0" w:evenHBand="0" w:firstRowFirstColumn="1" w:firstRowLastColumn="0" w:lastRowFirstColumn="0" w:lastRowLastColumn="0"/>
            <w:tcW w:w="0" w:type="auto"/>
            <w:gridSpan w:val="2"/>
            <w:tcBorders>
              <w:bottom w:val="none" w:sz="0" w:space="0" w:color="auto"/>
              <w:right w:val="none" w:sz="0" w:space="0" w:color="auto"/>
            </w:tcBorders>
            <w:noWrap/>
            <w:hideMark/>
          </w:tcPr>
          <w:p w14:paraId="207590F1" w14:textId="77777777" w:rsidR="006F564D" w:rsidRPr="00F92859" w:rsidRDefault="006F564D" w:rsidP="00E53EEA">
            <w:pPr>
              <w:rPr>
                <w:rFonts w:ascii="Arial" w:hAnsi="Arial" w:cs="Arial"/>
                <w:b w:val="0"/>
                <w:bCs w:val="0"/>
              </w:rPr>
            </w:pPr>
            <w:r>
              <w:rPr>
                <w:rFonts w:ascii="Arial" w:hAnsi="Arial" w:cs="Arial"/>
                <w:b w:val="0"/>
                <w:bCs w:val="0"/>
              </w:rPr>
              <w:t>Mis vacantes favoritos</w:t>
            </w:r>
          </w:p>
        </w:tc>
      </w:tr>
      <w:tr w:rsidR="006F564D" w:rsidRPr="00F92859" w14:paraId="15FE6B87" w14:textId="77777777" w:rsidTr="00E53EEA">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0" w:type="auto"/>
            <w:hideMark/>
          </w:tcPr>
          <w:p w14:paraId="72933988" w14:textId="77777777" w:rsidR="006F564D" w:rsidRPr="00F92859" w:rsidRDefault="006F564D" w:rsidP="00E53EEA">
            <w:pPr>
              <w:rPr>
                <w:rFonts w:ascii="Arial" w:hAnsi="Arial" w:cs="Arial"/>
                <w:bCs w:val="0"/>
              </w:rPr>
            </w:pPr>
            <w:r w:rsidRPr="00790F92">
              <w:rPr>
                <w:rFonts w:ascii="Arial" w:hAnsi="Arial" w:cs="Arial"/>
                <w:bCs w:val="0"/>
              </w:rPr>
              <w:t>NHU</w:t>
            </w:r>
            <w:r w:rsidRPr="00F92859">
              <w:rPr>
                <w:rFonts w:ascii="Arial" w:hAnsi="Arial" w:cs="Arial"/>
                <w:b w:val="0"/>
                <w:bCs w:val="0"/>
              </w:rPr>
              <w:t>:</w:t>
            </w:r>
            <w:r w:rsidRPr="00F92859">
              <w:rPr>
                <w:rFonts w:ascii="Arial" w:hAnsi="Arial" w:cs="Arial"/>
                <w:bCs w:val="0"/>
              </w:rPr>
              <w:t xml:space="preserve"> </w:t>
            </w:r>
            <w:r w:rsidRPr="00790F92">
              <w:rPr>
                <w:rFonts w:ascii="Arial" w:hAnsi="Arial" w:cs="Arial"/>
                <w:b w:val="0"/>
                <w:bCs w:val="0"/>
              </w:rPr>
              <w:t>2</w:t>
            </w:r>
            <w:r w:rsidRPr="00F92859">
              <w:rPr>
                <w:rFonts w:ascii="Arial" w:hAnsi="Arial" w:cs="Arial"/>
                <w:bCs w:val="0"/>
              </w:rPr>
              <w:t>.</w:t>
            </w:r>
          </w:p>
        </w:tc>
        <w:tc>
          <w:tcPr>
            <w:tcW w:w="0" w:type="auto"/>
            <w:hideMark/>
          </w:tcPr>
          <w:p w14:paraId="151306F4" w14:textId="77777777" w:rsidR="006F564D" w:rsidRPr="00F92859" w:rsidRDefault="006F564D" w:rsidP="00E53EEA">
            <w:pP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F92859">
              <w:rPr>
                <w:rFonts w:ascii="Arial" w:hAnsi="Arial" w:cs="Arial"/>
                <w:b/>
                <w:bCs/>
              </w:rPr>
              <w:t>Usuario:</w:t>
            </w:r>
            <w:r w:rsidRPr="00F92859">
              <w:rPr>
                <w:rFonts w:ascii="Arial" w:hAnsi="Arial" w:cs="Arial"/>
                <w:bCs/>
              </w:rPr>
              <w:t xml:space="preserve"> </w:t>
            </w:r>
            <w:r>
              <w:rPr>
                <w:rFonts w:ascii="Arial" w:hAnsi="Arial" w:cs="Arial"/>
                <w:bCs/>
              </w:rPr>
              <w:t>Usuario de la aplicación móvil</w:t>
            </w:r>
          </w:p>
        </w:tc>
      </w:tr>
      <w:tr w:rsidR="006F564D" w:rsidRPr="00F92859" w14:paraId="506F82B8" w14:textId="77777777" w:rsidTr="00E53EEA">
        <w:trPr>
          <w:trHeight w:val="2391"/>
        </w:trPr>
        <w:tc>
          <w:tcPr>
            <w:cnfStyle w:val="001000000000" w:firstRow="0" w:lastRow="0" w:firstColumn="1" w:lastColumn="0" w:oddVBand="0" w:evenVBand="0" w:oddHBand="0" w:evenHBand="0" w:firstRowFirstColumn="0" w:firstRowLastColumn="0" w:lastRowFirstColumn="0" w:lastRowLastColumn="0"/>
            <w:tcW w:w="0" w:type="auto"/>
            <w:gridSpan w:val="2"/>
            <w:tcBorders>
              <w:right w:val="none" w:sz="0" w:space="0" w:color="auto"/>
            </w:tcBorders>
            <w:hideMark/>
          </w:tcPr>
          <w:p w14:paraId="5C6FC5F3" w14:textId="77777777" w:rsidR="006F564D" w:rsidRPr="00790F92" w:rsidRDefault="006F564D" w:rsidP="00E53EEA">
            <w:pPr>
              <w:rPr>
                <w:rFonts w:ascii="Arial" w:hAnsi="Arial" w:cs="Arial"/>
                <w:b w:val="0"/>
                <w:bCs w:val="0"/>
              </w:rPr>
            </w:pPr>
            <w:r w:rsidRPr="00790F92">
              <w:rPr>
                <w:rFonts w:ascii="Arial" w:hAnsi="Arial" w:cs="Arial"/>
                <w:b w:val="0"/>
              </w:rPr>
              <w:t>Descripción:</w:t>
            </w:r>
          </w:p>
          <w:p w14:paraId="4709E60D" w14:textId="77777777" w:rsidR="006F564D" w:rsidRPr="00790F92" w:rsidRDefault="006F564D" w:rsidP="00E53EEA">
            <w:pPr>
              <w:rPr>
                <w:rFonts w:ascii="Arial" w:hAnsi="Arial" w:cs="Arial"/>
                <w:b w:val="0"/>
                <w:bCs w:val="0"/>
              </w:rPr>
            </w:pPr>
            <w:r w:rsidRPr="00790F92">
              <w:rPr>
                <w:rFonts w:ascii="Arial" w:hAnsi="Arial" w:cs="Arial"/>
                <w:b w:val="0"/>
                <w:bCs w:val="0"/>
              </w:rPr>
              <w:br/>
            </w:r>
            <w:r>
              <w:rPr>
                <w:rFonts w:ascii="Arial" w:hAnsi="Arial" w:cs="Arial"/>
                <w:b w:val="0"/>
              </w:rPr>
              <w:t>El usuario ingresa a la aplicación y selecciona la opción “Mis vacantes favoritos”, en esta encontrara el listado de las ofertas marcadas como favoritas</w:t>
            </w:r>
          </w:p>
          <w:p w14:paraId="61CB5457" w14:textId="77777777" w:rsidR="006F564D" w:rsidRPr="00790F92" w:rsidRDefault="006F564D" w:rsidP="00E53EEA">
            <w:pPr>
              <w:rPr>
                <w:rFonts w:ascii="Arial" w:hAnsi="Arial" w:cs="Arial"/>
                <w:b w:val="0"/>
              </w:rPr>
            </w:pPr>
          </w:p>
        </w:tc>
      </w:tr>
      <w:tr w:rsidR="006F564D" w:rsidRPr="00F92859" w14:paraId="227BFA9A" w14:textId="77777777" w:rsidTr="00E53EEA">
        <w:trPr>
          <w:cnfStyle w:val="000000100000" w:firstRow="0" w:lastRow="0" w:firstColumn="0" w:lastColumn="0" w:oddVBand="0" w:evenVBand="0" w:oddHBand="1" w:evenHBand="0" w:firstRowFirstColumn="0" w:firstRowLastColumn="0" w:lastRowFirstColumn="0" w:lastRowLastColumn="0"/>
          <w:trHeight w:val="3425"/>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bottom w:val="none" w:sz="0" w:space="0" w:color="auto"/>
              <w:right w:val="none" w:sz="0" w:space="0" w:color="auto"/>
            </w:tcBorders>
            <w:hideMark/>
          </w:tcPr>
          <w:p w14:paraId="60F6A302" w14:textId="77777777" w:rsidR="006F564D" w:rsidRPr="00790F92" w:rsidRDefault="006F564D" w:rsidP="00E53EEA">
            <w:pPr>
              <w:rPr>
                <w:rFonts w:ascii="Arial" w:hAnsi="Arial" w:cs="Arial"/>
                <w:bCs w:val="0"/>
              </w:rPr>
            </w:pPr>
            <w:r w:rsidRPr="00790F92">
              <w:rPr>
                <w:rFonts w:ascii="Arial" w:hAnsi="Arial" w:cs="Arial"/>
              </w:rPr>
              <w:lastRenderedPageBreak/>
              <w:t>Cómo Probar:</w:t>
            </w:r>
          </w:p>
          <w:p w14:paraId="70D87F95" w14:textId="77777777" w:rsidR="006F564D" w:rsidRPr="00790F92" w:rsidRDefault="006F564D" w:rsidP="00E53EEA">
            <w:pPr>
              <w:rPr>
                <w:rFonts w:ascii="Arial" w:hAnsi="Arial" w:cs="Arial"/>
                <w:b w:val="0"/>
                <w:bCs w:val="0"/>
              </w:rPr>
            </w:pPr>
          </w:p>
          <w:p w14:paraId="3CA35AA2" w14:textId="77777777" w:rsidR="006F564D" w:rsidRPr="00790F92" w:rsidRDefault="006F564D" w:rsidP="006F564D">
            <w:pPr>
              <w:pStyle w:val="Prrafodelista"/>
              <w:numPr>
                <w:ilvl w:val="0"/>
                <w:numId w:val="75"/>
              </w:numPr>
              <w:spacing w:after="0" w:line="240" w:lineRule="auto"/>
              <w:rPr>
                <w:rFonts w:ascii="Arial" w:hAnsi="Arial" w:cs="Arial"/>
                <w:b w:val="0"/>
                <w:bCs w:val="0"/>
              </w:rPr>
            </w:pPr>
            <w:r w:rsidRPr="00790F92">
              <w:rPr>
                <w:rFonts w:ascii="Arial" w:hAnsi="Arial" w:cs="Arial"/>
                <w:b w:val="0"/>
              </w:rPr>
              <w:t>Como usuario ingresar a la aplicación y verificar la existencia de la opción “</w:t>
            </w:r>
            <w:r>
              <w:rPr>
                <w:rFonts w:ascii="Arial" w:hAnsi="Arial" w:cs="Arial"/>
                <w:b w:val="0"/>
              </w:rPr>
              <w:t>Mis vacantes favoritos</w:t>
            </w:r>
            <w:r w:rsidRPr="00790F92">
              <w:rPr>
                <w:rFonts w:ascii="Arial" w:hAnsi="Arial" w:cs="Arial"/>
                <w:b w:val="0"/>
              </w:rPr>
              <w:t>”.</w:t>
            </w:r>
          </w:p>
          <w:p w14:paraId="61D8DB15" w14:textId="77777777" w:rsidR="006F564D" w:rsidRPr="00790F92" w:rsidRDefault="006F564D" w:rsidP="006F564D">
            <w:pPr>
              <w:pStyle w:val="Prrafodelista"/>
              <w:numPr>
                <w:ilvl w:val="0"/>
                <w:numId w:val="75"/>
              </w:numPr>
              <w:spacing w:after="0" w:line="240" w:lineRule="auto"/>
              <w:rPr>
                <w:rFonts w:ascii="Arial" w:hAnsi="Arial" w:cs="Arial"/>
                <w:b w:val="0"/>
                <w:bCs w:val="0"/>
              </w:rPr>
            </w:pPr>
            <w:r w:rsidRPr="00790F92">
              <w:rPr>
                <w:rFonts w:ascii="Arial" w:hAnsi="Arial" w:cs="Arial"/>
                <w:b w:val="0"/>
              </w:rPr>
              <w:t>Verificar que toda la información descrita se visualiza correctamente.</w:t>
            </w:r>
          </w:p>
          <w:p w14:paraId="5759937D" w14:textId="77777777" w:rsidR="006F564D" w:rsidRPr="00790F92" w:rsidRDefault="006F564D" w:rsidP="00E53EEA">
            <w:pPr>
              <w:jc w:val="both"/>
              <w:rPr>
                <w:rFonts w:ascii="Arial" w:hAnsi="Arial" w:cs="Arial"/>
                <w:b w:val="0"/>
                <w:bCs w:val="0"/>
              </w:rPr>
            </w:pPr>
          </w:p>
        </w:tc>
      </w:tr>
    </w:tbl>
    <w:p w14:paraId="0949B7C5" w14:textId="77777777" w:rsidR="006F564D" w:rsidRPr="00E42C66" w:rsidRDefault="006F564D" w:rsidP="006F564D">
      <w:pPr>
        <w:pStyle w:val="GELParrafo"/>
        <w:rPr>
          <w:lang w:val="es-CO"/>
        </w:rPr>
      </w:pPr>
    </w:p>
    <w:p w14:paraId="6C1BC187" w14:textId="77777777" w:rsidR="006F564D" w:rsidRPr="00E42C66" w:rsidRDefault="006F564D" w:rsidP="006F564D">
      <w:pPr>
        <w:pStyle w:val="GELTtulo2"/>
        <w:numPr>
          <w:ilvl w:val="1"/>
          <w:numId w:val="74"/>
        </w:numPr>
        <w:spacing w:after="240" w:line="240" w:lineRule="auto"/>
      </w:pPr>
      <w:bookmarkStart w:id="407" w:name="_Toc276068452"/>
      <w:r>
        <w:t>Sección del empleador</w:t>
      </w:r>
      <w:bookmarkEnd w:id="407"/>
    </w:p>
    <w:tbl>
      <w:tblPr>
        <w:tblStyle w:val="Tabladelista3-nfasis1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6"/>
        <w:gridCol w:w="5244"/>
      </w:tblGrid>
      <w:tr w:rsidR="006F564D" w:rsidRPr="00E42C66" w14:paraId="40387CFB" w14:textId="77777777" w:rsidTr="00E53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2" w:type="dxa"/>
            <w:gridSpan w:val="2"/>
            <w:tcBorders>
              <w:bottom w:val="none" w:sz="0" w:space="0" w:color="auto"/>
              <w:right w:val="none" w:sz="0" w:space="0" w:color="auto"/>
            </w:tcBorders>
            <w:hideMark/>
          </w:tcPr>
          <w:p w14:paraId="7FDC4463" w14:textId="77777777" w:rsidR="006F564D" w:rsidRPr="00E42C66" w:rsidRDefault="006F564D" w:rsidP="00E53EEA">
            <w:pPr>
              <w:pStyle w:val="Contenidodelatabla"/>
              <w:jc w:val="center"/>
              <w:rPr>
                <w:rFonts w:ascii="Arial" w:hAnsi="Arial" w:cs="Arial"/>
                <w:b w:val="0"/>
                <w:bCs w:val="0"/>
              </w:rPr>
            </w:pPr>
            <w:r>
              <w:rPr>
                <w:rFonts w:ascii="Arial" w:hAnsi="Arial" w:cs="Arial"/>
                <w:b w:val="0"/>
                <w:bCs w:val="0"/>
              </w:rPr>
              <w:t>Sección del empleador</w:t>
            </w:r>
          </w:p>
        </w:tc>
      </w:tr>
      <w:tr w:rsidR="006F564D" w:rsidRPr="00E42C66" w14:paraId="5279CCA5"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one" w:sz="0" w:space="0" w:color="auto"/>
              <w:bottom w:val="none" w:sz="0" w:space="0" w:color="auto"/>
              <w:right w:val="none" w:sz="0" w:space="0" w:color="auto"/>
            </w:tcBorders>
            <w:hideMark/>
          </w:tcPr>
          <w:p w14:paraId="521F7C21" w14:textId="77777777" w:rsidR="006F564D" w:rsidRPr="00E42C66" w:rsidRDefault="006F564D" w:rsidP="00E53EEA">
            <w:pPr>
              <w:pStyle w:val="Contenidodelatabla"/>
              <w:jc w:val="both"/>
              <w:rPr>
                <w:rFonts w:ascii="Arial" w:hAnsi="Arial" w:cs="Arial"/>
                <w:b w:val="0"/>
                <w:bCs w:val="0"/>
              </w:rPr>
            </w:pPr>
            <w:r w:rsidRPr="00790F92">
              <w:rPr>
                <w:rFonts w:ascii="Arial" w:hAnsi="Arial" w:cs="Arial"/>
                <w:bCs w:val="0"/>
              </w:rPr>
              <w:t>NHU</w:t>
            </w:r>
            <w:r w:rsidRPr="00E42C66">
              <w:rPr>
                <w:rFonts w:ascii="Arial" w:hAnsi="Arial" w:cs="Arial"/>
                <w:b w:val="0"/>
                <w:bCs w:val="0"/>
              </w:rPr>
              <w:t xml:space="preserve">: </w:t>
            </w:r>
            <w:r>
              <w:rPr>
                <w:rFonts w:ascii="Arial" w:hAnsi="Arial" w:cs="Arial"/>
                <w:b w:val="0"/>
              </w:rPr>
              <w:t>3</w:t>
            </w:r>
            <w:r w:rsidRPr="00E42C66">
              <w:rPr>
                <w:rFonts w:ascii="Arial" w:hAnsi="Arial" w:cs="Arial"/>
              </w:rPr>
              <w:t xml:space="preserve"> </w:t>
            </w:r>
          </w:p>
        </w:tc>
        <w:tc>
          <w:tcPr>
            <w:tcW w:w="5245" w:type="dxa"/>
            <w:tcBorders>
              <w:top w:val="none" w:sz="0" w:space="0" w:color="auto"/>
              <w:bottom w:val="none" w:sz="0" w:space="0" w:color="auto"/>
            </w:tcBorders>
            <w:hideMark/>
          </w:tcPr>
          <w:p w14:paraId="1CE9DAC1" w14:textId="77777777" w:rsidR="006F564D" w:rsidRPr="00E42C66" w:rsidRDefault="006F564D" w:rsidP="00E53EEA">
            <w:pPr>
              <w:pStyle w:val="Contenidodelatabla"/>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42C66">
              <w:rPr>
                <w:rFonts w:ascii="Arial" w:hAnsi="Arial" w:cs="Arial"/>
                <w:b/>
                <w:bCs/>
              </w:rPr>
              <w:t xml:space="preserve">Usuario: </w:t>
            </w:r>
            <w:r>
              <w:rPr>
                <w:rFonts w:ascii="Arial" w:hAnsi="Arial" w:cs="Arial"/>
                <w:bCs/>
              </w:rPr>
              <w:t>Usuario de la aplicación móvil</w:t>
            </w:r>
          </w:p>
        </w:tc>
      </w:tr>
      <w:tr w:rsidR="006F564D" w:rsidRPr="006751D8" w14:paraId="4F5861B7" w14:textId="77777777" w:rsidTr="00E53EEA">
        <w:tc>
          <w:tcPr>
            <w:cnfStyle w:val="001000000000" w:firstRow="0" w:lastRow="0" w:firstColumn="1" w:lastColumn="0" w:oddVBand="0" w:evenVBand="0" w:oddHBand="0" w:evenHBand="0" w:firstRowFirstColumn="0" w:firstRowLastColumn="0" w:lastRowFirstColumn="0" w:lastRowLastColumn="0"/>
            <w:tcW w:w="8222" w:type="dxa"/>
            <w:gridSpan w:val="2"/>
            <w:tcBorders>
              <w:right w:val="none" w:sz="0" w:space="0" w:color="auto"/>
            </w:tcBorders>
          </w:tcPr>
          <w:p w14:paraId="25ACA811" w14:textId="77777777" w:rsidR="006F564D" w:rsidRPr="00790F92" w:rsidRDefault="006F564D" w:rsidP="00E53EEA">
            <w:pPr>
              <w:rPr>
                <w:rFonts w:ascii="Arial" w:hAnsi="Arial" w:cs="Arial"/>
                <w:bCs w:val="0"/>
              </w:rPr>
            </w:pPr>
            <w:r w:rsidRPr="00790F92">
              <w:rPr>
                <w:rFonts w:ascii="Arial" w:hAnsi="Arial" w:cs="Arial"/>
                <w:bCs w:val="0"/>
              </w:rPr>
              <w:t>Descripción:</w:t>
            </w:r>
          </w:p>
          <w:p w14:paraId="6BB84AA5" w14:textId="77777777" w:rsidR="006F564D" w:rsidRPr="00790F92" w:rsidRDefault="006F564D" w:rsidP="00E53EEA">
            <w:pPr>
              <w:jc w:val="both"/>
              <w:rPr>
                <w:rFonts w:ascii="Arial" w:hAnsi="Arial" w:cs="Arial"/>
                <w:b w:val="0"/>
                <w:bCs w:val="0"/>
              </w:rPr>
            </w:pPr>
            <w:r w:rsidRPr="00790F92">
              <w:rPr>
                <w:rFonts w:ascii="Arial" w:hAnsi="Arial" w:cs="Arial"/>
                <w:b w:val="0"/>
                <w:bCs w:val="0"/>
              </w:rPr>
              <w:br/>
              <w:t xml:space="preserve">El usuario ingresa a la aplicación y en el </w:t>
            </w:r>
            <w:r>
              <w:rPr>
                <w:rFonts w:ascii="Arial" w:hAnsi="Arial" w:cs="Arial"/>
                <w:b w:val="0"/>
                <w:bCs w:val="0"/>
              </w:rPr>
              <w:t>menú</w:t>
            </w:r>
            <w:r w:rsidRPr="00790F92">
              <w:rPr>
                <w:rFonts w:ascii="Arial" w:hAnsi="Arial" w:cs="Arial"/>
                <w:b w:val="0"/>
                <w:bCs w:val="0"/>
              </w:rPr>
              <w:t xml:space="preserve"> selecciona la opción </w:t>
            </w:r>
            <w:r>
              <w:rPr>
                <w:rFonts w:ascii="Arial" w:hAnsi="Arial" w:cs="Arial"/>
                <w:b w:val="0"/>
                <w:bCs w:val="0"/>
              </w:rPr>
              <w:t>“Sección del empleador”</w:t>
            </w:r>
          </w:p>
          <w:p w14:paraId="18149E2B" w14:textId="77777777" w:rsidR="006F564D" w:rsidRPr="00790F92" w:rsidRDefault="006F564D" w:rsidP="00E53EEA">
            <w:pPr>
              <w:jc w:val="both"/>
              <w:rPr>
                <w:rFonts w:ascii="Arial" w:hAnsi="Arial" w:cs="Arial"/>
                <w:b w:val="0"/>
                <w:bCs w:val="0"/>
              </w:rPr>
            </w:pPr>
            <w:r w:rsidRPr="00790F92">
              <w:rPr>
                <w:rFonts w:ascii="Arial" w:hAnsi="Arial" w:cs="Arial"/>
                <w:b w:val="0"/>
                <w:bCs w:val="0"/>
              </w:rPr>
              <w:t xml:space="preserve">Una vez el usuario haya seleccionado esta opción puede </w:t>
            </w:r>
            <w:r>
              <w:rPr>
                <w:rFonts w:ascii="Arial" w:hAnsi="Arial" w:cs="Arial"/>
                <w:b w:val="0"/>
                <w:bCs w:val="0"/>
              </w:rPr>
              <w:t>iniciar sesión para consultar su información privada y única.</w:t>
            </w:r>
          </w:p>
          <w:p w14:paraId="6A04A5C5" w14:textId="77777777" w:rsidR="006F564D" w:rsidRPr="00E42C66" w:rsidRDefault="006F564D" w:rsidP="00E53EEA">
            <w:pPr>
              <w:pStyle w:val="Textodecuerpo"/>
              <w:spacing w:after="0"/>
              <w:jc w:val="both"/>
              <w:rPr>
                <w:rFonts w:ascii="Arial" w:hAnsi="Arial" w:cs="Arial"/>
              </w:rPr>
            </w:pPr>
            <w:r>
              <w:rPr>
                <w:rFonts w:ascii="Arial" w:hAnsi="Arial" w:cs="Arial"/>
                <w:b w:val="0"/>
                <w:bCs w:val="0"/>
              </w:rPr>
              <w:t xml:space="preserve"> </w:t>
            </w:r>
          </w:p>
        </w:tc>
      </w:tr>
      <w:tr w:rsidR="006F564D" w:rsidRPr="006751D8" w14:paraId="102124AE"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tcBorders>
              <w:top w:val="none" w:sz="0" w:space="0" w:color="auto"/>
              <w:bottom w:val="none" w:sz="0" w:space="0" w:color="auto"/>
              <w:right w:val="none" w:sz="0" w:space="0" w:color="auto"/>
            </w:tcBorders>
            <w:hideMark/>
          </w:tcPr>
          <w:p w14:paraId="0CA97995" w14:textId="77777777" w:rsidR="006F564D" w:rsidRPr="00790F92" w:rsidRDefault="006F564D" w:rsidP="00E53EEA">
            <w:pPr>
              <w:rPr>
                <w:rFonts w:ascii="Arial" w:hAnsi="Arial" w:cs="Arial"/>
                <w:bCs w:val="0"/>
              </w:rPr>
            </w:pPr>
            <w:r w:rsidRPr="006F140E">
              <w:rPr>
                <w:rFonts w:ascii="Arial" w:hAnsi="Arial" w:cs="Arial"/>
                <w:b w:val="0"/>
                <w:bCs w:val="0"/>
              </w:rPr>
              <w:t xml:space="preserve"> </w:t>
            </w:r>
            <w:r w:rsidRPr="00790F92">
              <w:rPr>
                <w:rFonts w:ascii="Arial" w:hAnsi="Arial" w:cs="Arial"/>
                <w:bCs w:val="0"/>
              </w:rPr>
              <w:t>Cómo Probar:</w:t>
            </w:r>
          </w:p>
          <w:p w14:paraId="5CAA0346" w14:textId="77777777" w:rsidR="006F564D" w:rsidRPr="00790F92" w:rsidRDefault="006F564D" w:rsidP="00E53EEA">
            <w:pPr>
              <w:jc w:val="both"/>
              <w:rPr>
                <w:rFonts w:ascii="Arial" w:hAnsi="Arial" w:cs="Arial"/>
                <w:b w:val="0"/>
                <w:bCs w:val="0"/>
              </w:rPr>
            </w:pPr>
            <w:r w:rsidRPr="006F140E">
              <w:rPr>
                <w:rFonts w:ascii="Arial" w:hAnsi="Arial" w:cs="Arial"/>
                <w:bCs w:val="0"/>
              </w:rPr>
              <w:br/>
              <w:t xml:space="preserve">- </w:t>
            </w:r>
            <w:r>
              <w:rPr>
                <w:rFonts w:ascii="Arial" w:hAnsi="Arial" w:cs="Arial"/>
                <w:b w:val="0"/>
                <w:bCs w:val="0"/>
              </w:rPr>
              <w:t>Ingresar a la opción indicada e iniciar sesión con datos correctos y registrados.</w:t>
            </w:r>
          </w:p>
          <w:p w14:paraId="014C6C79" w14:textId="77777777" w:rsidR="006F564D" w:rsidRDefault="006F564D" w:rsidP="00E53EEA">
            <w:pPr>
              <w:rPr>
                <w:rFonts w:ascii="Arial" w:eastAsia="SimSun" w:hAnsi="Arial" w:cs="Arial"/>
                <w:bCs w:val="0"/>
                <w:kern w:val="2"/>
                <w:lang w:eastAsia="hi-IN" w:bidi="hi-IN"/>
              </w:rPr>
            </w:pPr>
            <w:r w:rsidRPr="00790F92">
              <w:rPr>
                <w:rFonts w:ascii="Arial" w:hAnsi="Arial" w:cs="Arial"/>
                <w:b w:val="0"/>
                <w:bCs w:val="0"/>
              </w:rPr>
              <w:br/>
            </w:r>
          </w:p>
          <w:p w14:paraId="6BEA21D7" w14:textId="77777777" w:rsidR="006F564D" w:rsidRPr="007E2EDA" w:rsidRDefault="006F564D" w:rsidP="00E53EEA">
            <w:pPr>
              <w:rPr>
                <w:rFonts w:ascii="Arial" w:eastAsia="SimSun" w:hAnsi="Arial" w:cs="Arial"/>
                <w:bCs w:val="0"/>
                <w:kern w:val="2"/>
                <w:lang w:eastAsia="hi-IN" w:bidi="hi-IN"/>
              </w:rPr>
            </w:pPr>
          </w:p>
        </w:tc>
      </w:tr>
    </w:tbl>
    <w:p w14:paraId="6288D1B2" w14:textId="77777777" w:rsidR="006F564D" w:rsidRPr="006751D8" w:rsidRDefault="006F564D" w:rsidP="006F564D">
      <w:pPr>
        <w:pStyle w:val="GELParrafo"/>
        <w:rPr>
          <w:highlight w:val="yellow"/>
          <w:lang w:val="es-CO"/>
        </w:rPr>
      </w:pPr>
    </w:p>
    <w:p w14:paraId="35E17321" w14:textId="77777777" w:rsidR="006F564D" w:rsidRPr="00E42C66" w:rsidRDefault="006F564D" w:rsidP="006F564D">
      <w:pPr>
        <w:pStyle w:val="GELTtulo2"/>
        <w:numPr>
          <w:ilvl w:val="1"/>
          <w:numId w:val="74"/>
        </w:numPr>
        <w:spacing w:after="240" w:line="240" w:lineRule="auto"/>
      </w:pPr>
      <w:bookmarkStart w:id="408" w:name="_Toc276068453"/>
      <w:r>
        <w:t>PREGUNTAS FRECUENTES</w:t>
      </w:r>
      <w:bookmarkEnd w:id="408"/>
    </w:p>
    <w:tbl>
      <w:tblPr>
        <w:tblStyle w:val="Tabladelista3-nfasis1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6"/>
        <w:gridCol w:w="5244"/>
      </w:tblGrid>
      <w:tr w:rsidR="006F564D" w:rsidRPr="00E42C66" w14:paraId="20FD68B5" w14:textId="77777777" w:rsidTr="00E53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2" w:type="dxa"/>
            <w:gridSpan w:val="2"/>
            <w:tcBorders>
              <w:bottom w:val="none" w:sz="0" w:space="0" w:color="auto"/>
              <w:right w:val="none" w:sz="0" w:space="0" w:color="auto"/>
            </w:tcBorders>
            <w:hideMark/>
          </w:tcPr>
          <w:p w14:paraId="250A8E2F" w14:textId="77777777" w:rsidR="006F564D" w:rsidRPr="00E42C66" w:rsidRDefault="006F564D" w:rsidP="00E53EEA">
            <w:pPr>
              <w:pStyle w:val="Contenidodelatabla"/>
              <w:jc w:val="center"/>
              <w:rPr>
                <w:rFonts w:ascii="Arial" w:hAnsi="Arial" w:cs="Arial"/>
                <w:b w:val="0"/>
                <w:bCs w:val="0"/>
              </w:rPr>
            </w:pPr>
            <w:r>
              <w:rPr>
                <w:rFonts w:ascii="Arial" w:hAnsi="Arial" w:cs="Arial"/>
                <w:b w:val="0"/>
                <w:bCs w:val="0"/>
              </w:rPr>
              <w:t>PREGUNTAS FRECUENTES</w:t>
            </w:r>
          </w:p>
        </w:tc>
      </w:tr>
      <w:tr w:rsidR="006F564D" w:rsidRPr="00E42C66" w14:paraId="289550E6"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one" w:sz="0" w:space="0" w:color="auto"/>
              <w:bottom w:val="none" w:sz="0" w:space="0" w:color="auto"/>
              <w:right w:val="none" w:sz="0" w:space="0" w:color="auto"/>
            </w:tcBorders>
            <w:hideMark/>
          </w:tcPr>
          <w:p w14:paraId="34A6B41B" w14:textId="77777777" w:rsidR="006F564D" w:rsidRPr="00E42C66" w:rsidRDefault="006F564D" w:rsidP="00E53EEA">
            <w:pPr>
              <w:pStyle w:val="Contenidodelatabla"/>
              <w:jc w:val="both"/>
              <w:rPr>
                <w:rFonts w:ascii="Arial" w:hAnsi="Arial" w:cs="Arial"/>
                <w:b w:val="0"/>
                <w:bCs w:val="0"/>
              </w:rPr>
            </w:pPr>
            <w:r w:rsidRPr="00790F92">
              <w:rPr>
                <w:rFonts w:ascii="Arial" w:hAnsi="Arial" w:cs="Arial"/>
                <w:bCs w:val="0"/>
              </w:rPr>
              <w:t>NHU</w:t>
            </w:r>
            <w:r w:rsidRPr="00E42C66">
              <w:rPr>
                <w:rFonts w:ascii="Arial" w:hAnsi="Arial" w:cs="Arial"/>
                <w:b w:val="0"/>
                <w:bCs w:val="0"/>
              </w:rPr>
              <w:t xml:space="preserve">: </w:t>
            </w:r>
            <w:r>
              <w:rPr>
                <w:rFonts w:ascii="Arial" w:hAnsi="Arial" w:cs="Arial"/>
                <w:b w:val="0"/>
              </w:rPr>
              <w:t>7</w:t>
            </w:r>
          </w:p>
        </w:tc>
        <w:tc>
          <w:tcPr>
            <w:tcW w:w="5245" w:type="dxa"/>
            <w:tcBorders>
              <w:top w:val="none" w:sz="0" w:space="0" w:color="auto"/>
              <w:bottom w:val="none" w:sz="0" w:space="0" w:color="auto"/>
            </w:tcBorders>
            <w:hideMark/>
          </w:tcPr>
          <w:p w14:paraId="7A584D2A" w14:textId="77777777" w:rsidR="006F564D" w:rsidRPr="00E42C66" w:rsidRDefault="006F564D" w:rsidP="00E53EEA">
            <w:pPr>
              <w:pStyle w:val="Contenidodelatabla"/>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42C66">
              <w:rPr>
                <w:rFonts w:ascii="Arial" w:hAnsi="Arial" w:cs="Arial"/>
                <w:b/>
                <w:bCs/>
              </w:rPr>
              <w:t xml:space="preserve">Usuario: </w:t>
            </w:r>
            <w:r>
              <w:rPr>
                <w:rFonts w:ascii="Arial" w:hAnsi="Arial" w:cs="Arial"/>
                <w:bCs/>
              </w:rPr>
              <w:t>Usuario de la aplicación móvil</w:t>
            </w:r>
          </w:p>
        </w:tc>
      </w:tr>
      <w:tr w:rsidR="006F564D" w:rsidRPr="006751D8" w14:paraId="06E35849" w14:textId="77777777" w:rsidTr="00E53EEA">
        <w:tc>
          <w:tcPr>
            <w:cnfStyle w:val="001000000000" w:firstRow="0" w:lastRow="0" w:firstColumn="1" w:lastColumn="0" w:oddVBand="0" w:evenVBand="0" w:oddHBand="0" w:evenHBand="0" w:firstRowFirstColumn="0" w:firstRowLastColumn="0" w:lastRowFirstColumn="0" w:lastRowLastColumn="0"/>
            <w:tcW w:w="8222" w:type="dxa"/>
            <w:gridSpan w:val="2"/>
            <w:tcBorders>
              <w:right w:val="none" w:sz="0" w:space="0" w:color="auto"/>
            </w:tcBorders>
          </w:tcPr>
          <w:p w14:paraId="034D5F26" w14:textId="77777777" w:rsidR="006F564D" w:rsidRPr="00790F92" w:rsidRDefault="006F564D" w:rsidP="00E53EEA">
            <w:pPr>
              <w:rPr>
                <w:rFonts w:ascii="Arial" w:hAnsi="Arial" w:cs="Arial"/>
                <w:bCs w:val="0"/>
              </w:rPr>
            </w:pPr>
            <w:r w:rsidRPr="00790F92">
              <w:rPr>
                <w:rFonts w:ascii="Arial" w:hAnsi="Arial" w:cs="Arial"/>
                <w:bCs w:val="0"/>
              </w:rPr>
              <w:lastRenderedPageBreak/>
              <w:t>Descripción:</w:t>
            </w:r>
          </w:p>
          <w:p w14:paraId="4A47F53E" w14:textId="77777777" w:rsidR="006F564D" w:rsidRDefault="006F564D" w:rsidP="00E53EEA">
            <w:pPr>
              <w:jc w:val="both"/>
              <w:rPr>
                <w:rFonts w:ascii="Arial" w:hAnsi="Arial" w:cs="Arial"/>
                <w:b w:val="0"/>
                <w:bCs w:val="0"/>
              </w:rPr>
            </w:pPr>
            <w:r w:rsidRPr="00790F92">
              <w:rPr>
                <w:rFonts w:ascii="Arial" w:hAnsi="Arial" w:cs="Arial"/>
                <w:b w:val="0"/>
                <w:bCs w:val="0"/>
              </w:rPr>
              <w:br/>
              <w:t xml:space="preserve">El usuario ingresa a la aplicación y en el </w:t>
            </w:r>
            <w:r>
              <w:rPr>
                <w:rFonts w:ascii="Arial" w:hAnsi="Arial" w:cs="Arial"/>
                <w:b w:val="0"/>
                <w:bCs w:val="0"/>
              </w:rPr>
              <w:t>menú</w:t>
            </w:r>
            <w:r w:rsidRPr="00790F92">
              <w:rPr>
                <w:rFonts w:ascii="Arial" w:hAnsi="Arial" w:cs="Arial"/>
                <w:b w:val="0"/>
                <w:bCs w:val="0"/>
              </w:rPr>
              <w:t xml:space="preserve"> selecciona la opción </w:t>
            </w:r>
            <w:r>
              <w:rPr>
                <w:rFonts w:ascii="Arial" w:hAnsi="Arial" w:cs="Arial"/>
                <w:b w:val="0"/>
                <w:bCs w:val="0"/>
              </w:rPr>
              <w:t>“Preguntas frecuentes”.</w:t>
            </w:r>
          </w:p>
          <w:p w14:paraId="45982D75" w14:textId="77777777" w:rsidR="006F564D" w:rsidRPr="00790F92" w:rsidRDefault="006F564D" w:rsidP="00E53EEA">
            <w:pPr>
              <w:jc w:val="both"/>
              <w:rPr>
                <w:rFonts w:ascii="Arial" w:hAnsi="Arial" w:cs="Arial"/>
                <w:b w:val="0"/>
                <w:bCs w:val="0"/>
              </w:rPr>
            </w:pPr>
            <w:r w:rsidRPr="00790F92">
              <w:rPr>
                <w:rFonts w:ascii="Arial" w:hAnsi="Arial" w:cs="Arial"/>
                <w:b w:val="0"/>
                <w:bCs w:val="0"/>
              </w:rPr>
              <w:t xml:space="preserve">Una vez el usuario haya seleccionado esta opción puede consultar la </w:t>
            </w:r>
            <w:r>
              <w:rPr>
                <w:rFonts w:ascii="Arial" w:hAnsi="Arial" w:cs="Arial"/>
                <w:b w:val="0"/>
                <w:bCs w:val="0"/>
              </w:rPr>
              <w:t>información actualizada que puede ser útil.</w:t>
            </w:r>
          </w:p>
          <w:p w14:paraId="7A14BB7D" w14:textId="77777777" w:rsidR="006F564D" w:rsidRPr="00790F92" w:rsidRDefault="006F564D" w:rsidP="00E53EEA">
            <w:pPr>
              <w:rPr>
                <w:rFonts w:ascii="Arial" w:hAnsi="Arial" w:cs="Arial"/>
                <w:b w:val="0"/>
                <w:bCs w:val="0"/>
              </w:rPr>
            </w:pPr>
            <w:r w:rsidRPr="00790F92">
              <w:rPr>
                <w:rFonts w:ascii="Arial" w:hAnsi="Arial" w:cs="Arial"/>
                <w:b w:val="0"/>
                <w:bCs w:val="0"/>
              </w:rPr>
              <w:br/>
              <w:t>El contenido de la página debe incluir:</w:t>
            </w:r>
          </w:p>
          <w:p w14:paraId="0869B063" w14:textId="77777777" w:rsidR="006F564D" w:rsidRDefault="006F564D" w:rsidP="00E53EEA">
            <w:pPr>
              <w:rPr>
                <w:rFonts w:ascii="Arial" w:hAnsi="Arial" w:cs="Arial"/>
                <w:b w:val="0"/>
                <w:bCs w:val="0"/>
              </w:rPr>
            </w:pPr>
          </w:p>
          <w:p w14:paraId="59A070BF" w14:textId="77777777" w:rsidR="006F564D" w:rsidRPr="00DB03B2" w:rsidRDefault="006F564D" w:rsidP="006F564D">
            <w:pPr>
              <w:pStyle w:val="Prrafodelista"/>
              <w:numPr>
                <w:ilvl w:val="0"/>
                <w:numId w:val="75"/>
              </w:numPr>
              <w:spacing w:after="0" w:line="240" w:lineRule="auto"/>
              <w:rPr>
                <w:rFonts w:ascii="Arial" w:hAnsi="Arial" w:cs="Arial"/>
              </w:rPr>
            </w:pPr>
            <w:r w:rsidRPr="00DB03B2">
              <w:rPr>
                <w:rFonts w:ascii="Arial" w:hAnsi="Arial" w:cs="Arial"/>
              </w:rPr>
              <w:t>Preguntas</w:t>
            </w:r>
          </w:p>
          <w:p w14:paraId="7B1244B9" w14:textId="77777777" w:rsidR="006F564D" w:rsidRPr="00DB03B2" w:rsidRDefault="006F564D" w:rsidP="006F564D">
            <w:pPr>
              <w:pStyle w:val="Prrafodelista"/>
              <w:numPr>
                <w:ilvl w:val="0"/>
                <w:numId w:val="75"/>
              </w:numPr>
              <w:spacing w:after="0" w:line="240" w:lineRule="auto"/>
              <w:rPr>
                <w:rFonts w:ascii="Arial" w:hAnsi="Arial" w:cs="Arial"/>
              </w:rPr>
            </w:pPr>
            <w:r>
              <w:rPr>
                <w:rFonts w:ascii="Arial" w:hAnsi="Arial" w:cs="Arial"/>
              </w:rPr>
              <w:t>Respuestas respectivas</w:t>
            </w:r>
          </w:p>
        </w:tc>
      </w:tr>
      <w:tr w:rsidR="006F564D" w:rsidRPr="006751D8" w14:paraId="0E9A7EF8"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tcBorders>
              <w:top w:val="none" w:sz="0" w:space="0" w:color="auto"/>
              <w:bottom w:val="none" w:sz="0" w:space="0" w:color="auto"/>
              <w:right w:val="none" w:sz="0" w:space="0" w:color="auto"/>
            </w:tcBorders>
            <w:hideMark/>
          </w:tcPr>
          <w:p w14:paraId="5ABE8B5C" w14:textId="77777777" w:rsidR="006F564D" w:rsidRPr="00790F92" w:rsidRDefault="006F564D" w:rsidP="00E53EEA">
            <w:pPr>
              <w:rPr>
                <w:rFonts w:ascii="Arial" w:hAnsi="Arial" w:cs="Arial"/>
                <w:bCs w:val="0"/>
              </w:rPr>
            </w:pPr>
            <w:r w:rsidRPr="006F140E">
              <w:rPr>
                <w:rFonts w:ascii="Arial" w:hAnsi="Arial" w:cs="Arial"/>
                <w:b w:val="0"/>
                <w:bCs w:val="0"/>
              </w:rPr>
              <w:t xml:space="preserve"> </w:t>
            </w:r>
            <w:r w:rsidRPr="00790F92">
              <w:rPr>
                <w:rFonts w:ascii="Arial" w:hAnsi="Arial" w:cs="Arial"/>
                <w:bCs w:val="0"/>
              </w:rPr>
              <w:t>Cómo Probar:</w:t>
            </w:r>
          </w:p>
          <w:p w14:paraId="5AF53405" w14:textId="77777777" w:rsidR="006F564D" w:rsidRPr="00790F92" w:rsidRDefault="006F564D" w:rsidP="00E53EEA">
            <w:pPr>
              <w:jc w:val="both"/>
              <w:rPr>
                <w:rFonts w:ascii="Arial" w:hAnsi="Arial" w:cs="Arial"/>
                <w:b w:val="0"/>
                <w:bCs w:val="0"/>
              </w:rPr>
            </w:pPr>
            <w:r w:rsidRPr="006F140E">
              <w:rPr>
                <w:rFonts w:ascii="Arial" w:hAnsi="Arial" w:cs="Arial"/>
                <w:bCs w:val="0"/>
              </w:rPr>
              <w:br/>
              <w:t xml:space="preserve">- </w:t>
            </w:r>
            <w:r w:rsidRPr="00790F92">
              <w:rPr>
                <w:rFonts w:ascii="Arial" w:hAnsi="Arial" w:cs="Arial"/>
                <w:b w:val="0"/>
                <w:bCs w:val="0"/>
              </w:rPr>
              <w:t xml:space="preserve">Como </w:t>
            </w:r>
            <w:r>
              <w:rPr>
                <w:rFonts w:ascii="Arial" w:hAnsi="Arial" w:cs="Arial"/>
                <w:b w:val="0"/>
                <w:bCs w:val="0"/>
              </w:rPr>
              <w:t>usuario</w:t>
            </w:r>
            <w:r w:rsidRPr="00790F92">
              <w:rPr>
                <w:rFonts w:ascii="Arial" w:hAnsi="Arial" w:cs="Arial"/>
                <w:b w:val="0"/>
                <w:bCs w:val="0"/>
              </w:rPr>
              <w:t xml:space="preserve"> consultar la opción </w:t>
            </w:r>
            <w:r>
              <w:rPr>
                <w:rFonts w:ascii="Arial" w:hAnsi="Arial" w:cs="Arial"/>
                <w:b w:val="0"/>
                <w:bCs w:val="0"/>
              </w:rPr>
              <w:t xml:space="preserve">“Preguntas frecuentes” del menú principal, </w:t>
            </w:r>
            <w:r w:rsidRPr="00790F92">
              <w:rPr>
                <w:rFonts w:ascii="Arial" w:hAnsi="Arial" w:cs="Arial"/>
                <w:b w:val="0"/>
                <w:bCs w:val="0"/>
              </w:rPr>
              <w:t xml:space="preserve">verificar que la aplicación </w:t>
            </w:r>
            <w:r>
              <w:rPr>
                <w:rFonts w:ascii="Arial" w:hAnsi="Arial" w:cs="Arial"/>
                <w:b w:val="0"/>
                <w:bCs w:val="0"/>
              </w:rPr>
              <w:t>despliega la información correspondiente.</w:t>
            </w:r>
          </w:p>
          <w:p w14:paraId="0BD9775D" w14:textId="77777777" w:rsidR="006F564D" w:rsidRDefault="006F564D" w:rsidP="00E53EEA">
            <w:pPr>
              <w:rPr>
                <w:rFonts w:ascii="Arial" w:eastAsia="SimSun" w:hAnsi="Arial" w:cs="Arial"/>
                <w:bCs w:val="0"/>
                <w:kern w:val="2"/>
                <w:lang w:eastAsia="hi-IN" w:bidi="hi-IN"/>
              </w:rPr>
            </w:pPr>
            <w:r w:rsidRPr="00790F92">
              <w:rPr>
                <w:rFonts w:ascii="Arial" w:hAnsi="Arial" w:cs="Arial"/>
                <w:b w:val="0"/>
                <w:bCs w:val="0"/>
              </w:rPr>
              <w:br/>
            </w:r>
          </w:p>
          <w:p w14:paraId="30C4F291" w14:textId="77777777" w:rsidR="006F564D" w:rsidRPr="007E2EDA" w:rsidRDefault="006F564D" w:rsidP="00E53EEA">
            <w:pPr>
              <w:rPr>
                <w:rFonts w:ascii="Arial" w:eastAsia="SimSun" w:hAnsi="Arial" w:cs="Arial"/>
                <w:bCs w:val="0"/>
                <w:kern w:val="2"/>
                <w:lang w:eastAsia="hi-IN" w:bidi="hi-IN"/>
              </w:rPr>
            </w:pPr>
          </w:p>
        </w:tc>
      </w:tr>
    </w:tbl>
    <w:p w14:paraId="58059ED9" w14:textId="77777777" w:rsidR="006F564D" w:rsidRPr="006751D8" w:rsidRDefault="006F564D" w:rsidP="006F564D">
      <w:pPr>
        <w:pStyle w:val="GELParrafo"/>
        <w:rPr>
          <w:highlight w:val="yellow"/>
          <w:lang w:val="es-CO"/>
        </w:rPr>
      </w:pPr>
    </w:p>
    <w:p w14:paraId="6AABD1DB" w14:textId="77777777" w:rsidR="006F564D" w:rsidRPr="006751D8" w:rsidRDefault="006F564D" w:rsidP="006F564D">
      <w:pPr>
        <w:pStyle w:val="GELParrafo"/>
        <w:rPr>
          <w:highlight w:val="yellow"/>
          <w:lang w:val="es-CO"/>
        </w:rPr>
      </w:pPr>
    </w:p>
    <w:p w14:paraId="5C9EB565" w14:textId="77777777" w:rsidR="006F564D" w:rsidRPr="00E42C66" w:rsidRDefault="006F564D" w:rsidP="006F564D">
      <w:pPr>
        <w:pStyle w:val="GELTtulo2"/>
        <w:numPr>
          <w:ilvl w:val="1"/>
          <w:numId w:val="76"/>
        </w:numPr>
        <w:spacing w:after="240" w:line="240" w:lineRule="auto"/>
      </w:pPr>
      <w:bookmarkStart w:id="409" w:name="_Toc276068454"/>
      <w:r>
        <w:t>ACERCA DE</w:t>
      </w:r>
      <w:bookmarkEnd w:id="409"/>
    </w:p>
    <w:tbl>
      <w:tblPr>
        <w:tblStyle w:val="Tabladelista3-nfasis11"/>
        <w:tblW w:w="8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6"/>
        <w:gridCol w:w="5244"/>
      </w:tblGrid>
      <w:tr w:rsidR="006F564D" w:rsidRPr="00E42C66" w14:paraId="0B6996A6" w14:textId="77777777" w:rsidTr="00E53E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22" w:type="dxa"/>
            <w:gridSpan w:val="2"/>
            <w:tcBorders>
              <w:bottom w:val="none" w:sz="0" w:space="0" w:color="auto"/>
              <w:right w:val="none" w:sz="0" w:space="0" w:color="auto"/>
            </w:tcBorders>
            <w:hideMark/>
          </w:tcPr>
          <w:p w14:paraId="4FA1C0AD" w14:textId="77777777" w:rsidR="006F564D" w:rsidRPr="00E42C66" w:rsidRDefault="006F564D" w:rsidP="00E53EEA">
            <w:pPr>
              <w:pStyle w:val="Contenidodelatabla"/>
              <w:jc w:val="center"/>
              <w:rPr>
                <w:rFonts w:ascii="Arial" w:hAnsi="Arial" w:cs="Arial"/>
                <w:b w:val="0"/>
                <w:bCs w:val="0"/>
              </w:rPr>
            </w:pPr>
            <w:r>
              <w:rPr>
                <w:rFonts w:ascii="Arial" w:hAnsi="Arial" w:cs="Arial"/>
                <w:b w:val="0"/>
                <w:bCs w:val="0"/>
              </w:rPr>
              <w:t>ACERCA DE</w:t>
            </w:r>
          </w:p>
        </w:tc>
      </w:tr>
      <w:tr w:rsidR="006F564D" w:rsidRPr="00E42C66" w14:paraId="02051861"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none" w:sz="0" w:space="0" w:color="auto"/>
              <w:bottom w:val="none" w:sz="0" w:space="0" w:color="auto"/>
              <w:right w:val="none" w:sz="0" w:space="0" w:color="auto"/>
            </w:tcBorders>
            <w:hideMark/>
          </w:tcPr>
          <w:p w14:paraId="6CC5240F" w14:textId="77777777" w:rsidR="006F564D" w:rsidRPr="00E42C66" w:rsidRDefault="006F564D" w:rsidP="00E53EEA">
            <w:pPr>
              <w:pStyle w:val="Contenidodelatabla"/>
              <w:jc w:val="both"/>
              <w:rPr>
                <w:rFonts w:ascii="Arial" w:hAnsi="Arial" w:cs="Arial"/>
                <w:b w:val="0"/>
                <w:bCs w:val="0"/>
              </w:rPr>
            </w:pPr>
            <w:r w:rsidRPr="00790F92">
              <w:rPr>
                <w:rFonts w:ascii="Arial" w:hAnsi="Arial" w:cs="Arial"/>
                <w:bCs w:val="0"/>
              </w:rPr>
              <w:t>NHU</w:t>
            </w:r>
            <w:r w:rsidRPr="00E42C66">
              <w:rPr>
                <w:rFonts w:ascii="Arial" w:hAnsi="Arial" w:cs="Arial"/>
                <w:b w:val="0"/>
                <w:bCs w:val="0"/>
              </w:rPr>
              <w:t xml:space="preserve">: </w:t>
            </w:r>
            <w:r>
              <w:rPr>
                <w:rFonts w:ascii="Arial" w:hAnsi="Arial" w:cs="Arial"/>
                <w:b w:val="0"/>
              </w:rPr>
              <w:t>7</w:t>
            </w:r>
          </w:p>
        </w:tc>
        <w:tc>
          <w:tcPr>
            <w:tcW w:w="5245" w:type="dxa"/>
            <w:tcBorders>
              <w:top w:val="none" w:sz="0" w:space="0" w:color="auto"/>
              <w:bottom w:val="none" w:sz="0" w:space="0" w:color="auto"/>
            </w:tcBorders>
            <w:hideMark/>
          </w:tcPr>
          <w:p w14:paraId="620557C5" w14:textId="77777777" w:rsidR="006F564D" w:rsidRPr="00E42C66" w:rsidRDefault="006F564D" w:rsidP="00E53EEA">
            <w:pPr>
              <w:pStyle w:val="Contenidodelatabla"/>
              <w:jc w:val="both"/>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E42C66">
              <w:rPr>
                <w:rFonts w:ascii="Arial" w:hAnsi="Arial" w:cs="Arial"/>
                <w:b/>
                <w:bCs/>
              </w:rPr>
              <w:t xml:space="preserve">Usuario: </w:t>
            </w:r>
            <w:r>
              <w:rPr>
                <w:rFonts w:ascii="Arial" w:hAnsi="Arial" w:cs="Arial"/>
                <w:bCs/>
              </w:rPr>
              <w:t>Usuario de la aplicación móvil</w:t>
            </w:r>
          </w:p>
        </w:tc>
      </w:tr>
      <w:tr w:rsidR="006F564D" w:rsidRPr="006751D8" w14:paraId="370FBF2B" w14:textId="77777777" w:rsidTr="00E53EEA">
        <w:tc>
          <w:tcPr>
            <w:cnfStyle w:val="001000000000" w:firstRow="0" w:lastRow="0" w:firstColumn="1" w:lastColumn="0" w:oddVBand="0" w:evenVBand="0" w:oddHBand="0" w:evenHBand="0" w:firstRowFirstColumn="0" w:firstRowLastColumn="0" w:lastRowFirstColumn="0" w:lastRowLastColumn="0"/>
            <w:tcW w:w="8222" w:type="dxa"/>
            <w:gridSpan w:val="2"/>
            <w:tcBorders>
              <w:right w:val="none" w:sz="0" w:space="0" w:color="auto"/>
            </w:tcBorders>
          </w:tcPr>
          <w:p w14:paraId="188505BA" w14:textId="77777777" w:rsidR="006F564D" w:rsidRPr="00790F92" w:rsidRDefault="006F564D" w:rsidP="00E53EEA">
            <w:pPr>
              <w:rPr>
                <w:rFonts w:ascii="Arial" w:hAnsi="Arial" w:cs="Arial"/>
                <w:bCs w:val="0"/>
              </w:rPr>
            </w:pPr>
            <w:r w:rsidRPr="00790F92">
              <w:rPr>
                <w:rFonts w:ascii="Arial" w:hAnsi="Arial" w:cs="Arial"/>
                <w:bCs w:val="0"/>
              </w:rPr>
              <w:t>Descripción:</w:t>
            </w:r>
          </w:p>
          <w:p w14:paraId="423964CC" w14:textId="77777777" w:rsidR="006F564D" w:rsidRDefault="006F564D" w:rsidP="00E53EEA">
            <w:pPr>
              <w:jc w:val="both"/>
              <w:rPr>
                <w:rFonts w:ascii="Arial" w:hAnsi="Arial" w:cs="Arial"/>
                <w:b w:val="0"/>
                <w:bCs w:val="0"/>
              </w:rPr>
            </w:pPr>
            <w:r w:rsidRPr="00790F92">
              <w:rPr>
                <w:rFonts w:ascii="Arial" w:hAnsi="Arial" w:cs="Arial"/>
                <w:b w:val="0"/>
                <w:bCs w:val="0"/>
              </w:rPr>
              <w:br/>
              <w:t xml:space="preserve">El usuario ingresa a la aplicación y en el </w:t>
            </w:r>
            <w:r>
              <w:rPr>
                <w:rFonts w:ascii="Arial" w:hAnsi="Arial" w:cs="Arial"/>
                <w:b w:val="0"/>
                <w:bCs w:val="0"/>
              </w:rPr>
              <w:t>menú</w:t>
            </w:r>
            <w:r w:rsidRPr="00790F92">
              <w:rPr>
                <w:rFonts w:ascii="Arial" w:hAnsi="Arial" w:cs="Arial"/>
                <w:b w:val="0"/>
                <w:bCs w:val="0"/>
              </w:rPr>
              <w:t xml:space="preserve"> selecciona la opción </w:t>
            </w:r>
            <w:r>
              <w:rPr>
                <w:rFonts w:ascii="Arial" w:hAnsi="Arial" w:cs="Arial"/>
                <w:b w:val="0"/>
                <w:bCs w:val="0"/>
              </w:rPr>
              <w:t>“Acerca de”.</w:t>
            </w:r>
          </w:p>
          <w:p w14:paraId="2EDCC7BE" w14:textId="77777777" w:rsidR="006F564D" w:rsidRPr="00790F92" w:rsidRDefault="006F564D" w:rsidP="00E53EEA">
            <w:pPr>
              <w:jc w:val="both"/>
              <w:rPr>
                <w:rFonts w:ascii="Arial" w:hAnsi="Arial" w:cs="Arial"/>
                <w:b w:val="0"/>
                <w:bCs w:val="0"/>
              </w:rPr>
            </w:pPr>
            <w:r w:rsidRPr="00790F92">
              <w:rPr>
                <w:rFonts w:ascii="Arial" w:hAnsi="Arial" w:cs="Arial"/>
                <w:b w:val="0"/>
                <w:bCs w:val="0"/>
              </w:rPr>
              <w:t xml:space="preserve">Una vez el usuario haya seleccionado esta opción puede consultar la </w:t>
            </w:r>
            <w:r>
              <w:rPr>
                <w:rFonts w:ascii="Arial" w:hAnsi="Arial" w:cs="Arial"/>
                <w:b w:val="0"/>
                <w:bCs w:val="0"/>
              </w:rPr>
              <w:t>información actualizada del “acerca de la aplicación” brindada por la entidad.</w:t>
            </w:r>
          </w:p>
          <w:p w14:paraId="66E7917F" w14:textId="77777777" w:rsidR="006F564D" w:rsidRPr="00790F92" w:rsidRDefault="006F564D" w:rsidP="00E53EEA">
            <w:pPr>
              <w:rPr>
                <w:rFonts w:ascii="Arial" w:hAnsi="Arial" w:cs="Arial"/>
                <w:b w:val="0"/>
                <w:bCs w:val="0"/>
              </w:rPr>
            </w:pPr>
            <w:r w:rsidRPr="00790F92">
              <w:rPr>
                <w:rFonts w:ascii="Arial" w:hAnsi="Arial" w:cs="Arial"/>
                <w:b w:val="0"/>
                <w:bCs w:val="0"/>
              </w:rPr>
              <w:br/>
              <w:t>El contenido de la página debe incluir:</w:t>
            </w:r>
          </w:p>
          <w:p w14:paraId="5CC5AE4B" w14:textId="77777777" w:rsidR="006F564D" w:rsidRDefault="006F564D" w:rsidP="00E53EEA">
            <w:pPr>
              <w:rPr>
                <w:rFonts w:ascii="Arial" w:hAnsi="Arial" w:cs="Arial"/>
                <w:b w:val="0"/>
                <w:bCs w:val="0"/>
              </w:rPr>
            </w:pPr>
          </w:p>
          <w:p w14:paraId="26BC6870" w14:textId="77777777" w:rsidR="006F564D" w:rsidRDefault="006F564D" w:rsidP="00E53EEA">
            <w:pPr>
              <w:rPr>
                <w:rFonts w:ascii="Arial" w:hAnsi="Arial" w:cs="Arial"/>
                <w:b w:val="0"/>
                <w:bCs w:val="0"/>
              </w:rPr>
            </w:pPr>
            <w:r>
              <w:rPr>
                <w:rFonts w:ascii="Arial" w:hAnsi="Arial" w:cs="Arial"/>
                <w:b w:val="0"/>
                <w:bCs w:val="0"/>
              </w:rPr>
              <w:lastRenderedPageBreak/>
              <w:t>- Versión de la aplicación</w:t>
            </w:r>
          </w:p>
          <w:p w14:paraId="24FF4776" w14:textId="77777777" w:rsidR="006F564D" w:rsidRDefault="006F564D" w:rsidP="00E53EEA">
            <w:pPr>
              <w:rPr>
                <w:rFonts w:ascii="Arial" w:hAnsi="Arial" w:cs="Arial"/>
                <w:b w:val="0"/>
                <w:bCs w:val="0"/>
              </w:rPr>
            </w:pPr>
            <w:r>
              <w:rPr>
                <w:rFonts w:ascii="Arial" w:hAnsi="Arial" w:cs="Arial"/>
                <w:b w:val="0"/>
                <w:bCs w:val="0"/>
              </w:rPr>
              <w:t>- Equipo de desarrollo</w:t>
            </w:r>
          </w:p>
          <w:p w14:paraId="70654B3D" w14:textId="77777777" w:rsidR="006F564D" w:rsidRDefault="006F564D" w:rsidP="00E53EEA">
            <w:pPr>
              <w:rPr>
                <w:rFonts w:ascii="Arial" w:hAnsi="Arial" w:cs="Arial"/>
                <w:b w:val="0"/>
                <w:bCs w:val="0"/>
              </w:rPr>
            </w:pPr>
            <w:r>
              <w:rPr>
                <w:rFonts w:ascii="Arial" w:hAnsi="Arial" w:cs="Arial"/>
                <w:b w:val="0"/>
                <w:bCs w:val="0"/>
              </w:rPr>
              <w:t>- Mensaje importante</w:t>
            </w:r>
          </w:p>
          <w:p w14:paraId="79044709" w14:textId="77777777" w:rsidR="006F564D" w:rsidRPr="00AD310B" w:rsidRDefault="006F564D" w:rsidP="00E53EEA">
            <w:pPr>
              <w:rPr>
                <w:rFonts w:ascii="Arial" w:hAnsi="Arial" w:cs="Arial"/>
              </w:rPr>
            </w:pPr>
            <w:r>
              <w:rPr>
                <w:rFonts w:ascii="Arial" w:hAnsi="Arial" w:cs="Arial"/>
                <w:b w:val="0"/>
                <w:bCs w:val="0"/>
              </w:rPr>
              <w:t>- Entidades de apoyo</w:t>
            </w:r>
          </w:p>
          <w:p w14:paraId="3426296B" w14:textId="77777777" w:rsidR="006F564D" w:rsidRPr="00AD310B" w:rsidRDefault="006F564D" w:rsidP="00E53EEA">
            <w:pPr>
              <w:rPr>
                <w:rFonts w:ascii="Arial" w:hAnsi="Arial" w:cs="Arial"/>
                <w:b w:val="0"/>
                <w:bCs w:val="0"/>
              </w:rPr>
            </w:pPr>
          </w:p>
        </w:tc>
      </w:tr>
      <w:tr w:rsidR="006F564D" w:rsidRPr="006751D8" w14:paraId="12121F0E" w14:textId="77777777" w:rsidTr="00E53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22" w:type="dxa"/>
            <w:gridSpan w:val="2"/>
            <w:tcBorders>
              <w:top w:val="none" w:sz="0" w:space="0" w:color="auto"/>
              <w:bottom w:val="none" w:sz="0" w:space="0" w:color="auto"/>
              <w:right w:val="none" w:sz="0" w:space="0" w:color="auto"/>
            </w:tcBorders>
            <w:hideMark/>
          </w:tcPr>
          <w:p w14:paraId="7225B188" w14:textId="77777777" w:rsidR="006F564D" w:rsidRPr="00790F92" w:rsidRDefault="006F564D" w:rsidP="00E53EEA">
            <w:pPr>
              <w:rPr>
                <w:rFonts w:ascii="Arial" w:hAnsi="Arial" w:cs="Arial"/>
                <w:bCs w:val="0"/>
              </w:rPr>
            </w:pPr>
            <w:r w:rsidRPr="006F140E">
              <w:rPr>
                <w:rFonts w:ascii="Arial" w:hAnsi="Arial" w:cs="Arial"/>
                <w:b w:val="0"/>
                <w:bCs w:val="0"/>
              </w:rPr>
              <w:lastRenderedPageBreak/>
              <w:t xml:space="preserve"> </w:t>
            </w:r>
            <w:r w:rsidRPr="00790F92">
              <w:rPr>
                <w:rFonts w:ascii="Arial" w:hAnsi="Arial" w:cs="Arial"/>
                <w:bCs w:val="0"/>
              </w:rPr>
              <w:t>Cómo Probar:</w:t>
            </w:r>
          </w:p>
          <w:p w14:paraId="2B18913D" w14:textId="77777777" w:rsidR="006F564D" w:rsidRPr="00790F92" w:rsidRDefault="006F564D" w:rsidP="00E53EEA">
            <w:pPr>
              <w:jc w:val="both"/>
              <w:rPr>
                <w:rFonts w:ascii="Arial" w:hAnsi="Arial" w:cs="Arial"/>
                <w:b w:val="0"/>
                <w:bCs w:val="0"/>
              </w:rPr>
            </w:pPr>
            <w:r w:rsidRPr="006F140E">
              <w:rPr>
                <w:rFonts w:ascii="Arial" w:hAnsi="Arial" w:cs="Arial"/>
                <w:bCs w:val="0"/>
              </w:rPr>
              <w:br/>
              <w:t xml:space="preserve">- </w:t>
            </w:r>
            <w:r w:rsidRPr="00790F92">
              <w:rPr>
                <w:rFonts w:ascii="Arial" w:hAnsi="Arial" w:cs="Arial"/>
                <w:b w:val="0"/>
                <w:bCs w:val="0"/>
              </w:rPr>
              <w:t xml:space="preserve">Como </w:t>
            </w:r>
            <w:r>
              <w:rPr>
                <w:rFonts w:ascii="Arial" w:hAnsi="Arial" w:cs="Arial"/>
                <w:b w:val="0"/>
                <w:bCs w:val="0"/>
              </w:rPr>
              <w:t>usuario</w:t>
            </w:r>
            <w:r w:rsidRPr="00790F92">
              <w:rPr>
                <w:rFonts w:ascii="Arial" w:hAnsi="Arial" w:cs="Arial"/>
                <w:b w:val="0"/>
                <w:bCs w:val="0"/>
              </w:rPr>
              <w:t xml:space="preserve"> consultar la opción </w:t>
            </w:r>
            <w:r>
              <w:rPr>
                <w:rFonts w:ascii="Arial" w:hAnsi="Arial" w:cs="Arial"/>
                <w:b w:val="0"/>
                <w:bCs w:val="0"/>
              </w:rPr>
              <w:t>“Acerca de”</w:t>
            </w:r>
            <w:r w:rsidRPr="00790F92">
              <w:rPr>
                <w:rFonts w:ascii="Arial" w:hAnsi="Arial" w:cs="Arial"/>
                <w:b w:val="0"/>
                <w:bCs w:val="0"/>
              </w:rPr>
              <w:t xml:space="preserve"> del menú principal, verificar que la aplicación </w:t>
            </w:r>
            <w:r>
              <w:rPr>
                <w:rFonts w:ascii="Arial" w:hAnsi="Arial" w:cs="Arial"/>
                <w:b w:val="0"/>
                <w:bCs w:val="0"/>
              </w:rPr>
              <w:t>despliega la información correspondiente.</w:t>
            </w:r>
          </w:p>
          <w:p w14:paraId="68889B1D" w14:textId="77777777" w:rsidR="006F564D" w:rsidRDefault="006F564D" w:rsidP="00E53EEA">
            <w:pPr>
              <w:rPr>
                <w:rFonts w:ascii="Arial" w:eastAsia="SimSun" w:hAnsi="Arial" w:cs="Arial"/>
                <w:bCs w:val="0"/>
                <w:kern w:val="2"/>
                <w:lang w:eastAsia="hi-IN" w:bidi="hi-IN"/>
              </w:rPr>
            </w:pPr>
            <w:r w:rsidRPr="00790F92">
              <w:rPr>
                <w:rFonts w:ascii="Arial" w:hAnsi="Arial" w:cs="Arial"/>
                <w:b w:val="0"/>
                <w:bCs w:val="0"/>
              </w:rPr>
              <w:br/>
            </w:r>
          </w:p>
          <w:p w14:paraId="5BB38C16" w14:textId="77777777" w:rsidR="006F564D" w:rsidRPr="007E2EDA" w:rsidRDefault="006F564D" w:rsidP="00E53EEA">
            <w:pPr>
              <w:rPr>
                <w:rFonts w:ascii="Arial" w:eastAsia="SimSun" w:hAnsi="Arial" w:cs="Arial"/>
                <w:bCs w:val="0"/>
                <w:kern w:val="2"/>
                <w:lang w:eastAsia="hi-IN" w:bidi="hi-IN"/>
              </w:rPr>
            </w:pPr>
          </w:p>
        </w:tc>
      </w:tr>
    </w:tbl>
    <w:p w14:paraId="5C3E279D" w14:textId="77777777" w:rsidR="006F564D" w:rsidRDefault="006F564D" w:rsidP="006F564D">
      <w:pPr>
        <w:pStyle w:val="GELParrafo"/>
        <w:rPr>
          <w:highlight w:val="yellow"/>
          <w:lang w:val="es-CO"/>
        </w:rPr>
      </w:pPr>
    </w:p>
    <w:p w14:paraId="39C2E945" w14:textId="77777777" w:rsidR="002706F8" w:rsidRDefault="002706F8" w:rsidP="002706F8">
      <w:pPr>
        <w:pStyle w:val="GELParrafo"/>
        <w:rPr>
          <w:b/>
        </w:rPr>
      </w:pPr>
    </w:p>
    <w:p w14:paraId="057BDF0D" w14:textId="77777777" w:rsidR="002706F8" w:rsidRPr="002706F8" w:rsidRDefault="002706F8" w:rsidP="002706F8">
      <w:pPr>
        <w:pStyle w:val="GELParrafo"/>
        <w:rPr>
          <w:b/>
        </w:rPr>
      </w:pPr>
    </w:p>
    <w:p w14:paraId="7C28A72C" w14:textId="77777777" w:rsidR="00FE2EA3" w:rsidRPr="00D0216B" w:rsidRDefault="00FE2EA3" w:rsidP="00D0216B">
      <w:pPr>
        <w:pStyle w:val="GELParrafo"/>
        <w:spacing w:line="360" w:lineRule="auto"/>
      </w:pPr>
    </w:p>
    <w:p w14:paraId="3EA23EB1" w14:textId="77777777" w:rsidR="00FE2EA3" w:rsidRPr="00D0216B" w:rsidRDefault="00FE2EA3" w:rsidP="00D0216B">
      <w:pPr>
        <w:pStyle w:val="GELParrafo"/>
        <w:spacing w:line="360" w:lineRule="auto"/>
      </w:pPr>
    </w:p>
    <w:p w14:paraId="714BE1F1" w14:textId="77777777" w:rsidR="00FE2EA3" w:rsidRPr="00D0216B" w:rsidRDefault="00FE2EA3" w:rsidP="00D0216B">
      <w:pPr>
        <w:pStyle w:val="GELParrafo"/>
        <w:spacing w:line="360" w:lineRule="auto"/>
      </w:pPr>
    </w:p>
    <w:p w14:paraId="0727CBFF" w14:textId="77777777" w:rsidR="00FE2EA3" w:rsidRPr="00D0216B" w:rsidRDefault="00FE2EA3" w:rsidP="00D0216B">
      <w:pPr>
        <w:pStyle w:val="GELParrafo"/>
        <w:spacing w:line="360" w:lineRule="auto"/>
      </w:pPr>
    </w:p>
    <w:p w14:paraId="1CC9A96A" w14:textId="77777777" w:rsidR="00FE2EA3" w:rsidRPr="00D0216B" w:rsidRDefault="00FE2EA3" w:rsidP="00D0216B">
      <w:pPr>
        <w:pStyle w:val="GELParrafo"/>
        <w:spacing w:line="360" w:lineRule="auto"/>
      </w:pPr>
    </w:p>
    <w:p w14:paraId="7F750EB0" w14:textId="77777777" w:rsidR="00FE2EA3" w:rsidRPr="00D0216B" w:rsidRDefault="00FE2EA3" w:rsidP="00D0216B">
      <w:pPr>
        <w:pStyle w:val="GELParrafo"/>
        <w:spacing w:line="360" w:lineRule="auto"/>
      </w:pPr>
    </w:p>
    <w:p w14:paraId="48C16535" w14:textId="77777777" w:rsidR="00FE2EA3" w:rsidRPr="00D0216B" w:rsidRDefault="00FE2EA3" w:rsidP="00D0216B">
      <w:pPr>
        <w:pStyle w:val="GELParrafo"/>
        <w:spacing w:line="360" w:lineRule="auto"/>
      </w:pPr>
    </w:p>
    <w:p w14:paraId="3E54720E" w14:textId="77777777" w:rsidR="000E6605" w:rsidRDefault="000E6605" w:rsidP="00D0216B">
      <w:pPr>
        <w:pStyle w:val="GELTtulo0"/>
        <w:spacing w:line="360" w:lineRule="auto"/>
      </w:pPr>
    </w:p>
    <w:p w14:paraId="48A847B8" w14:textId="77777777" w:rsidR="000E6605" w:rsidRDefault="000E6605" w:rsidP="00D0216B">
      <w:pPr>
        <w:pStyle w:val="GELTtulo0"/>
        <w:spacing w:line="360" w:lineRule="auto"/>
      </w:pPr>
    </w:p>
    <w:p w14:paraId="7AD4465E" w14:textId="77777777" w:rsidR="000E6605" w:rsidRDefault="000E6605" w:rsidP="00D0216B">
      <w:pPr>
        <w:pStyle w:val="GELTtulo0"/>
        <w:spacing w:line="360" w:lineRule="auto"/>
      </w:pPr>
    </w:p>
    <w:p w14:paraId="3C9C6CE6" w14:textId="77777777" w:rsidR="009F676F" w:rsidRPr="00D0216B" w:rsidRDefault="009F676F" w:rsidP="00D0216B">
      <w:pPr>
        <w:pStyle w:val="GELTtulo0"/>
        <w:spacing w:line="360" w:lineRule="auto"/>
      </w:pPr>
      <w:r w:rsidRPr="00D0216B">
        <w:t>ESTIMACIÓN DE ESFUERZO</w:t>
      </w:r>
    </w:p>
    <w:p w14:paraId="580A8AFF" w14:textId="77777777" w:rsidR="009F676F" w:rsidRPr="00D0216B" w:rsidRDefault="009F676F" w:rsidP="00D0216B">
      <w:pPr>
        <w:pStyle w:val="GELParrafo"/>
        <w:spacing w:line="360" w:lineRule="auto"/>
      </w:pPr>
    </w:p>
    <w:p w14:paraId="27833181" w14:textId="77777777" w:rsidR="00E33AB5" w:rsidRPr="00D0216B" w:rsidRDefault="00E33AB5" w:rsidP="00D0216B">
      <w:pPr>
        <w:pStyle w:val="GELParrafo"/>
        <w:spacing w:line="360" w:lineRule="auto"/>
      </w:pPr>
    </w:p>
    <w:p w14:paraId="6F0EE5AC" w14:textId="77777777" w:rsidR="00E33AB5" w:rsidRPr="00D0216B" w:rsidRDefault="00E33AB5" w:rsidP="00D0216B">
      <w:pPr>
        <w:pStyle w:val="GELParrafo"/>
        <w:spacing w:line="360" w:lineRule="auto"/>
      </w:pPr>
    </w:p>
    <w:p w14:paraId="298DE016" w14:textId="77777777" w:rsidR="009F676F" w:rsidRPr="00D0216B" w:rsidRDefault="009F676F" w:rsidP="00D0216B">
      <w:pPr>
        <w:spacing w:after="0" w:line="360" w:lineRule="auto"/>
        <w:rPr>
          <w:rFonts w:ascii="Arial" w:hAnsi="Arial"/>
          <w:sz w:val="24"/>
          <w:lang w:val="es-ES"/>
        </w:rPr>
      </w:pPr>
      <w:r w:rsidRPr="00D0216B">
        <w:br w:type="page"/>
      </w:r>
    </w:p>
    <w:p w14:paraId="42DA7559" w14:textId="77777777" w:rsidR="009F676F" w:rsidRPr="00D0216B" w:rsidRDefault="00B716FA" w:rsidP="00B716FA">
      <w:pPr>
        <w:pStyle w:val="GELTtulo1"/>
        <w:spacing w:line="360" w:lineRule="auto"/>
        <w:ind w:left="360"/>
      </w:pPr>
      <w:bookmarkStart w:id="410" w:name="_Toc404244663"/>
      <w:r>
        <w:lastRenderedPageBreak/>
        <w:t xml:space="preserve">18. </w:t>
      </w:r>
      <w:bookmarkStart w:id="411" w:name="_Toc375316280"/>
      <w:bookmarkStart w:id="412" w:name="_Toc375316555"/>
      <w:bookmarkStart w:id="413" w:name="_Toc375326703"/>
      <w:r w:rsidR="009D3B2E" w:rsidRPr="00D0216B">
        <w:t xml:space="preserve">EE - </w:t>
      </w:r>
      <w:r w:rsidR="00F34386" w:rsidRPr="00D0216B">
        <w:t>ESTIMACIÓN DE ESFUERZO</w:t>
      </w:r>
      <w:bookmarkEnd w:id="410"/>
      <w:bookmarkEnd w:id="411"/>
      <w:bookmarkEnd w:id="412"/>
      <w:bookmarkEnd w:id="413"/>
      <w:r w:rsidR="009F676F" w:rsidRPr="00D0216B">
        <w:t xml:space="preserve"> </w:t>
      </w:r>
    </w:p>
    <w:p w14:paraId="51D4AA80" w14:textId="77777777" w:rsidR="009F676F" w:rsidRPr="007030C7" w:rsidRDefault="00F34386" w:rsidP="007030C7">
      <w:pPr>
        <w:pStyle w:val="GELParrafo"/>
        <w:keepNext/>
        <w:framePr w:dropCap="drop" w:lines="3" w:h="881" w:hRule="exact" w:wrap="around" w:vAnchor="text" w:hAnchor="page" w:x="1576" w:y="-135"/>
        <w:spacing w:after="0" w:line="881" w:lineRule="exact"/>
        <w:contextualSpacing w:val="0"/>
        <w:textAlignment w:val="baseline"/>
        <w:rPr>
          <w:rFonts w:cs="Arial"/>
          <w:position w:val="2"/>
          <w:sz w:val="89"/>
          <w:szCs w:val="96"/>
        </w:rPr>
      </w:pPr>
      <w:r w:rsidRPr="007030C7">
        <w:rPr>
          <w:rFonts w:cs="Arial"/>
          <w:position w:val="2"/>
          <w:sz w:val="89"/>
          <w:szCs w:val="96"/>
        </w:rPr>
        <w:t>C</w:t>
      </w:r>
    </w:p>
    <w:p w14:paraId="669DE22A" w14:textId="77777777" w:rsidR="009F676F" w:rsidRPr="00D0216B" w:rsidRDefault="009F676F" w:rsidP="00D0216B">
      <w:pPr>
        <w:pStyle w:val="GELParrafo"/>
        <w:spacing w:after="0" w:line="360" w:lineRule="auto"/>
        <w:rPr>
          <w:rFonts w:asciiTheme="majorHAnsi" w:hAnsiTheme="majorHAnsi" w:cstheme="majorHAnsi"/>
          <w:szCs w:val="24"/>
        </w:rPr>
      </w:pPr>
    </w:p>
    <w:p w14:paraId="51FA5427" w14:textId="42580249" w:rsidR="00B93C49" w:rsidRPr="00D0216B" w:rsidRDefault="00B93C49" w:rsidP="00D0216B">
      <w:pPr>
        <w:spacing w:after="0" w:line="360" w:lineRule="auto"/>
        <w:rPr>
          <w:rFonts w:ascii="Arial" w:hAnsi="Arial"/>
          <w:sz w:val="24"/>
          <w:lang w:val="es-ES"/>
        </w:rPr>
      </w:pPr>
      <w:proofErr w:type="spellStart"/>
      <w:r w:rsidRPr="00D0216B">
        <w:rPr>
          <w:rFonts w:ascii="Arial" w:hAnsi="Arial"/>
          <w:sz w:val="24"/>
          <w:lang w:val="es-ES"/>
        </w:rPr>
        <w:t>omo</w:t>
      </w:r>
      <w:proofErr w:type="spellEnd"/>
      <w:r w:rsidRPr="00D0216B">
        <w:rPr>
          <w:rFonts w:ascii="Arial" w:hAnsi="Arial"/>
          <w:sz w:val="24"/>
          <w:lang w:val="es-ES"/>
        </w:rPr>
        <w:t xml:space="preserve"> resultado de la estimación de esfuerzo se identificó que la aplicación </w:t>
      </w:r>
      <w:r w:rsidR="006F564D">
        <w:rPr>
          <w:rFonts w:ascii="Arial" w:hAnsi="Arial"/>
          <w:sz w:val="24"/>
          <w:lang w:val="es-ES"/>
        </w:rPr>
        <w:t>Servicio de empleo móvil</w:t>
      </w:r>
      <w:r w:rsidRPr="00D0216B">
        <w:rPr>
          <w:rFonts w:ascii="Arial" w:hAnsi="Arial"/>
          <w:sz w:val="24"/>
          <w:lang w:val="es-ES"/>
        </w:rPr>
        <w:t xml:space="preserve"> cuenta con menos de 600 puntos de función, por lo cual se considera viable su inclusión dentro de la iteración.</w:t>
      </w:r>
    </w:p>
    <w:p w14:paraId="0B7B2F6B" w14:textId="77777777" w:rsidR="00B93C49" w:rsidRPr="00D0216B" w:rsidRDefault="00B93C49" w:rsidP="00D0216B">
      <w:pPr>
        <w:spacing w:after="0" w:line="360" w:lineRule="auto"/>
        <w:rPr>
          <w:rFonts w:ascii="Arial" w:hAnsi="Arial"/>
          <w:sz w:val="24"/>
          <w:lang w:val="es-ES"/>
        </w:rPr>
      </w:pPr>
    </w:p>
    <w:p w14:paraId="0FD6C7C8" w14:textId="77777777" w:rsidR="00B93C49" w:rsidRPr="00D0216B" w:rsidRDefault="00B93C49" w:rsidP="00D0216B">
      <w:pPr>
        <w:spacing w:after="0" w:line="360" w:lineRule="auto"/>
        <w:rPr>
          <w:rFonts w:ascii="Arial" w:hAnsi="Arial"/>
          <w:sz w:val="24"/>
          <w:lang w:val="es-ES"/>
        </w:rPr>
      </w:pPr>
      <w:r w:rsidRPr="00D0216B">
        <w:rPr>
          <w:rFonts w:ascii="Arial" w:hAnsi="Arial"/>
          <w:sz w:val="24"/>
          <w:lang w:val="es-ES"/>
        </w:rPr>
        <w:t>Para llegar a ésta conclusión se tuvieron en cuenta las siguientes características:</w:t>
      </w:r>
    </w:p>
    <w:p w14:paraId="3DBB0811" w14:textId="77777777" w:rsidR="00B93C49" w:rsidRPr="00D0216B" w:rsidRDefault="00B93C49" w:rsidP="00D0216B">
      <w:pPr>
        <w:spacing w:after="0" w:line="360" w:lineRule="auto"/>
        <w:rPr>
          <w:rFonts w:ascii="Arial" w:hAnsi="Arial"/>
          <w:sz w:val="24"/>
          <w:lang w:val="es-ES"/>
        </w:rPr>
      </w:pPr>
    </w:p>
    <w:p w14:paraId="4B3147CC"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Comunicación de datos.</w:t>
      </w:r>
    </w:p>
    <w:p w14:paraId="3C9C2BDC"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Procesamiento de datos distribuidos.</w:t>
      </w:r>
    </w:p>
    <w:p w14:paraId="4E4B6D17"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Desempeño</w:t>
      </w:r>
    </w:p>
    <w:p w14:paraId="3EA4E0D9"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Configuración altamente usada.</w:t>
      </w:r>
    </w:p>
    <w:p w14:paraId="5652C856"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Tasa de la transacción.</w:t>
      </w:r>
    </w:p>
    <w:p w14:paraId="40DC6D79"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Entrada de datos en línea.</w:t>
      </w:r>
      <w:r w:rsidRPr="00D0216B">
        <w:rPr>
          <w:rFonts w:ascii="Arial" w:hAnsi="Arial"/>
          <w:sz w:val="24"/>
          <w:lang w:val="es-ES"/>
        </w:rPr>
        <w:tab/>
      </w:r>
    </w:p>
    <w:p w14:paraId="636099D0"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Eficiencia usuario final.</w:t>
      </w:r>
    </w:p>
    <w:p w14:paraId="0BF9BF1F"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Actualización en línea.</w:t>
      </w:r>
    </w:p>
    <w:p w14:paraId="0725B3B9"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Procesamiento complejo.</w:t>
      </w:r>
    </w:p>
    <w:p w14:paraId="4C6C812B"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Reusabilidad.</w:t>
      </w:r>
    </w:p>
    <w:p w14:paraId="79A43AF7"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Facilidad de instalación.</w:t>
      </w:r>
    </w:p>
    <w:p w14:paraId="2C770899"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Facilidad de uso.</w:t>
      </w:r>
    </w:p>
    <w:p w14:paraId="6D919A97"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Portabilidad.</w:t>
      </w:r>
    </w:p>
    <w:p w14:paraId="05E477DD" w14:textId="77777777" w:rsidR="00B93C49" w:rsidRPr="00D0216B" w:rsidRDefault="00B93C49" w:rsidP="004C57AD">
      <w:pPr>
        <w:pStyle w:val="Prrafodelista"/>
        <w:numPr>
          <w:ilvl w:val="0"/>
          <w:numId w:val="56"/>
        </w:numPr>
        <w:spacing w:after="0" w:line="360" w:lineRule="auto"/>
        <w:rPr>
          <w:rFonts w:ascii="Arial" w:hAnsi="Arial"/>
          <w:sz w:val="24"/>
          <w:lang w:val="es-ES"/>
        </w:rPr>
      </w:pPr>
      <w:r w:rsidRPr="00D0216B">
        <w:rPr>
          <w:rFonts w:ascii="Arial" w:hAnsi="Arial"/>
          <w:sz w:val="24"/>
          <w:lang w:val="es-ES"/>
        </w:rPr>
        <w:t>Facilidad de cambio.</w:t>
      </w:r>
    </w:p>
    <w:p w14:paraId="28D70711" w14:textId="77777777" w:rsidR="00B93C49" w:rsidRPr="00D0216B" w:rsidRDefault="00B93C49" w:rsidP="00D0216B">
      <w:pPr>
        <w:spacing w:after="0" w:line="360" w:lineRule="auto"/>
        <w:rPr>
          <w:rFonts w:ascii="Arial" w:hAnsi="Arial"/>
          <w:sz w:val="24"/>
          <w:lang w:val="es-ES"/>
        </w:rPr>
      </w:pPr>
    </w:p>
    <w:p w14:paraId="5C36F057" w14:textId="77777777" w:rsidR="00B93C49" w:rsidRPr="00D0216B" w:rsidRDefault="00B93C49" w:rsidP="00D0216B">
      <w:pPr>
        <w:spacing w:after="0" w:line="360" w:lineRule="auto"/>
        <w:jc w:val="both"/>
        <w:rPr>
          <w:rFonts w:ascii="Arial" w:hAnsi="Arial"/>
          <w:sz w:val="24"/>
          <w:lang w:val="es-ES"/>
        </w:rPr>
      </w:pPr>
      <w:r w:rsidRPr="00D0216B">
        <w:rPr>
          <w:rFonts w:ascii="Arial" w:hAnsi="Arial"/>
          <w:sz w:val="24"/>
          <w:lang w:val="es-ES"/>
        </w:rPr>
        <w:lastRenderedPageBreak/>
        <w:t>Y se consideraron como factores de peso para la creación de la aplicación la complejidad de cada historia de usuario y las siguientes categorías:</w:t>
      </w:r>
    </w:p>
    <w:p w14:paraId="42AF194A" w14:textId="77777777" w:rsidR="00B93C49" w:rsidRPr="00D0216B" w:rsidRDefault="00B93C49" w:rsidP="00D0216B">
      <w:pPr>
        <w:spacing w:after="0" w:line="360" w:lineRule="auto"/>
        <w:rPr>
          <w:rFonts w:ascii="Arial" w:hAnsi="Arial"/>
          <w:sz w:val="24"/>
          <w:lang w:val="es-ES"/>
        </w:rPr>
      </w:pPr>
    </w:p>
    <w:p w14:paraId="526A03FF" w14:textId="77777777" w:rsidR="00B93C49" w:rsidRPr="00D0216B" w:rsidRDefault="00B93C49" w:rsidP="004C57AD">
      <w:pPr>
        <w:pStyle w:val="Prrafodelista"/>
        <w:numPr>
          <w:ilvl w:val="0"/>
          <w:numId w:val="57"/>
        </w:numPr>
        <w:spacing w:after="0" w:line="360" w:lineRule="auto"/>
        <w:rPr>
          <w:rFonts w:ascii="Arial" w:hAnsi="Arial"/>
          <w:sz w:val="24"/>
          <w:lang w:val="es-ES"/>
        </w:rPr>
      </w:pPr>
      <w:r w:rsidRPr="00D0216B">
        <w:rPr>
          <w:rFonts w:ascii="Arial" w:hAnsi="Arial"/>
          <w:sz w:val="24"/>
          <w:lang w:val="es-ES"/>
        </w:rPr>
        <w:t>Archivo Interno Lógico</w:t>
      </w:r>
    </w:p>
    <w:p w14:paraId="48283EDA" w14:textId="77777777" w:rsidR="00B93C49" w:rsidRPr="00D0216B" w:rsidRDefault="00B93C49" w:rsidP="004C57AD">
      <w:pPr>
        <w:pStyle w:val="Prrafodelista"/>
        <w:numPr>
          <w:ilvl w:val="0"/>
          <w:numId w:val="57"/>
        </w:numPr>
        <w:spacing w:after="0" w:line="360" w:lineRule="auto"/>
        <w:rPr>
          <w:rFonts w:ascii="Arial" w:hAnsi="Arial"/>
          <w:sz w:val="24"/>
          <w:lang w:val="es-ES"/>
        </w:rPr>
      </w:pPr>
      <w:r w:rsidRPr="00D0216B">
        <w:rPr>
          <w:rFonts w:ascii="Arial" w:hAnsi="Arial"/>
          <w:sz w:val="24"/>
          <w:lang w:val="es-ES"/>
        </w:rPr>
        <w:t>Archivo de Interface Externa</w:t>
      </w:r>
    </w:p>
    <w:p w14:paraId="4B001CA4" w14:textId="77777777" w:rsidR="00B93C49" w:rsidRPr="00D0216B" w:rsidRDefault="00B93C49" w:rsidP="004C57AD">
      <w:pPr>
        <w:pStyle w:val="Prrafodelista"/>
        <w:numPr>
          <w:ilvl w:val="0"/>
          <w:numId w:val="57"/>
        </w:numPr>
        <w:spacing w:after="0" w:line="360" w:lineRule="auto"/>
        <w:rPr>
          <w:rFonts w:ascii="Arial" w:hAnsi="Arial"/>
          <w:sz w:val="24"/>
          <w:lang w:val="es-ES"/>
        </w:rPr>
      </w:pPr>
      <w:r w:rsidRPr="00D0216B">
        <w:rPr>
          <w:rFonts w:ascii="Arial" w:hAnsi="Arial"/>
          <w:sz w:val="24"/>
          <w:lang w:val="es-ES"/>
        </w:rPr>
        <w:t>Entrada Externa</w:t>
      </w:r>
    </w:p>
    <w:p w14:paraId="5E57AB8C" w14:textId="77777777" w:rsidR="00B93C49" w:rsidRPr="00D0216B" w:rsidRDefault="00B93C49" w:rsidP="004C57AD">
      <w:pPr>
        <w:pStyle w:val="Prrafodelista"/>
        <w:numPr>
          <w:ilvl w:val="0"/>
          <w:numId w:val="57"/>
        </w:numPr>
        <w:spacing w:after="0" w:line="360" w:lineRule="auto"/>
        <w:rPr>
          <w:rFonts w:ascii="Arial" w:hAnsi="Arial"/>
          <w:sz w:val="24"/>
          <w:lang w:val="es-ES"/>
        </w:rPr>
      </w:pPr>
      <w:r w:rsidRPr="00D0216B">
        <w:rPr>
          <w:rFonts w:ascii="Arial" w:hAnsi="Arial"/>
          <w:sz w:val="24"/>
          <w:lang w:val="es-ES"/>
        </w:rPr>
        <w:t>Salida Externa</w:t>
      </w:r>
    </w:p>
    <w:p w14:paraId="645D103F" w14:textId="77777777" w:rsidR="00B93C49" w:rsidRPr="00D0216B" w:rsidRDefault="00B93C49" w:rsidP="004C57AD">
      <w:pPr>
        <w:pStyle w:val="Prrafodelista"/>
        <w:numPr>
          <w:ilvl w:val="0"/>
          <w:numId w:val="57"/>
        </w:numPr>
        <w:spacing w:after="0" w:line="360" w:lineRule="auto"/>
        <w:rPr>
          <w:rFonts w:ascii="Arial" w:hAnsi="Arial"/>
          <w:sz w:val="24"/>
          <w:lang w:val="es-ES"/>
        </w:rPr>
      </w:pPr>
      <w:r w:rsidRPr="00D0216B">
        <w:rPr>
          <w:rFonts w:ascii="Arial" w:hAnsi="Arial"/>
          <w:sz w:val="24"/>
          <w:lang w:val="es-ES"/>
        </w:rPr>
        <w:t>Consulta Externa</w:t>
      </w:r>
    </w:p>
    <w:p w14:paraId="61451A6D" w14:textId="77777777" w:rsidR="009D3B2E" w:rsidRPr="00D0216B" w:rsidRDefault="009D3B2E" w:rsidP="00D0216B">
      <w:pPr>
        <w:pStyle w:val="GELParrafo"/>
        <w:spacing w:line="360" w:lineRule="auto"/>
      </w:pPr>
    </w:p>
    <w:p w14:paraId="3313A3C3" w14:textId="77777777" w:rsidR="00516ADE" w:rsidRPr="00D0216B" w:rsidRDefault="00516ADE" w:rsidP="00D0216B">
      <w:pPr>
        <w:pStyle w:val="GELParrafo"/>
        <w:spacing w:line="360" w:lineRule="auto"/>
      </w:pPr>
    </w:p>
    <w:p w14:paraId="137E335A" w14:textId="77777777" w:rsidR="00516ADE" w:rsidRPr="00D0216B" w:rsidRDefault="00516ADE" w:rsidP="00D0216B">
      <w:pPr>
        <w:pStyle w:val="GELParrafo"/>
        <w:spacing w:line="360" w:lineRule="auto"/>
      </w:pPr>
    </w:p>
    <w:p w14:paraId="6B84D06B" w14:textId="77777777" w:rsidR="00516ADE" w:rsidRPr="00D0216B" w:rsidRDefault="00516ADE" w:rsidP="00D0216B">
      <w:pPr>
        <w:pStyle w:val="GELParrafo"/>
        <w:spacing w:line="360" w:lineRule="auto"/>
      </w:pPr>
    </w:p>
    <w:p w14:paraId="613C9912" w14:textId="77777777" w:rsidR="00516ADE" w:rsidRPr="00D0216B" w:rsidRDefault="00516ADE" w:rsidP="00D0216B">
      <w:pPr>
        <w:pStyle w:val="GELParrafo"/>
        <w:spacing w:line="360" w:lineRule="auto"/>
      </w:pPr>
    </w:p>
    <w:p w14:paraId="6CC93FA6" w14:textId="77777777" w:rsidR="00516ADE" w:rsidRPr="00D0216B" w:rsidRDefault="00516ADE" w:rsidP="00D0216B">
      <w:pPr>
        <w:pStyle w:val="GELParrafo"/>
        <w:spacing w:line="360" w:lineRule="auto"/>
      </w:pPr>
    </w:p>
    <w:p w14:paraId="7F9BA3A9" w14:textId="77777777" w:rsidR="00516ADE" w:rsidRPr="00D0216B" w:rsidRDefault="00516ADE" w:rsidP="00D0216B">
      <w:pPr>
        <w:pStyle w:val="GELParrafo"/>
        <w:spacing w:line="360" w:lineRule="auto"/>
      </w:pPr>
    </w:p>
    <w:p w14:paraId="10E27B04" w14:textId="77777777" w:rsidR="00516ADE" w:rsidRPr="00D0216B" w:rsidRDefault="00516ADE" w:rsidP="00D0216B">
      <w:pPr>
        <w:pStyle w:val="GELParrafo"/>
        <w:spacing w:line="360" w:lineRule="auto"/>
      </w:pPr>
    </w:p>
    <w:p w14:paraId="5B95FC3A" w14:textId="77777777" w:rsidR="00516ADE" w:rsidRPr="00D0216B" w:rsidRDefault="00516ADE" w:rsidP="00D0216B">
      <w:pPr>
        <w:pStyle w:val="GELParrafo"/>
        <w:spacing w:line="360" w:lineRule="auto"/>
      </w:pPr>
    </w:p>
    <w:p w14:paraId="23FA2A9E" w14:textId="77777777" w:rsidR="00516ADE" w:rsidRPr="00D0216B" w:rsidRDefault="00516ADE" w:rsidP="00D0216B">
      <w:pPr>
        <w:pStyle w:val="GELParrafo"/>
        <w:spacing w:line="360" w:lineRule="auto"/>
      </w:pPr>
    </w:p>
    <w:p w14:paraId="4F41B84E" w14:textId="77777777" w:rsidR="00516ADE" w:rsidRPr="00D0216B" w:rsidRDefault="00516ADE" w:rsidP="00D0216B">
      <w:pPr>
        <w:pStyle w:val="GELParrafo"/>
        <w:spacing w:line="360" w:lineRule="auto"/>
      </w:pPr>
    </w:p>
    <w:p w14:paraId="27485810" w14:textId="77777777" w:rsidR="00516ADE" w:rsidRPr="00D0216B" w:rsidRDefault="00516ADE" w:rsidP="00D0216B">
      <w:pPr>
        <w:pStyle w:val="GELParrafo"/>
        <w:spacing w:line="360" w:lineRule="auto"/>
      </w:pPr>
    </w:p>
    <w:p w14:paraId="1D671B7B" w14:textId="77777777" w:rsidR="00516ADE" w:rsidRPr="00D0216B" w:rsidRDefault="00516ADE" w:rsidP="00D0216B">
      <w:pPr>
        <w:pStyle w:val="GELParrafo"/>
        <w:spacing w:line="360" w:lineRule="auto"/>
      </w:pPr>
    </w:p>
    <w:p w14:paraId="179603F8" w14:textId="77777777" w:rsidR="00516ADE" w:rsidRPr="00D0216B" w:rsidRDefault="00516ADE" w:rsidP="00D0216B">
      <w:pPr>
        <w:pStyle w:val="GELParrafo"/>
        <w:spacing w:line="360" w:lineRule="auto"/>
      </w:pPr>
    </w:p>
    <w:p w14:paraId="7123031A" w14:textId="77777777" w:rsidR="00516ADE" w:rsidRPr="00D0216B" w:rsidRDefault="00516ADE" w:rsidP="00D0216B">
      <w:pPr>
        <w:pStyle w:val="GELParrafo"/>
        <w:spacing w:line="360" w:lineRule="auto"/>
      </w:pPr>
    </w:p>
    <w:p w14:paraId="673AFD9F" w14:textId="77777777" w:rsidR="00516ADE" w:rsidRPr="00D0216B" w:rsidRDefault="00516ADE" w:rsidP="00D0216B">
      <w:pPr>
        <w:pStyle w:val="GELParrafo"/>
        <w:spacing w:line="360" w:lineRule="auto"/>
      </w:pPr>
    </w:p>
    <w:p w14:paraId="5D209C4B" w14:textId="77777777" w:rsidR="00516ADE" w:rsidRPr="00D0216B" w:rsidRDefault="00516ADE" w:rsidP="00D0216B">
      <w:pPr>
        <w:pStyle w:val="GELParrafo"/>
        <w:spacing w:line="360" w:lineRule="auto"/>
      </w:pPr>
    </w:p>
    <w:p w14:paraId="4718D9CA" w14:textId="77777777" w:rsidR="00516ADE" w:rsidRPr="00D0216B" w:rsidRDefault="00516ADE" w:rsidP="00D0216B">
      <w:pPr>
        <w:pStyle w:val="GELParrafo"/>
        <w:spacing w:line="360" w:lineRule="auto"/>
      </w:pPr>
    </w:p>
    <w:p w14:paraId="1F67ED7B" w14:textId="77777777" w:rsidR="00516ADE" w:rsidRPr="00D0216B" w:rsidRDefault="00516ADE" w:rsidP="00D0216B">
      <w:pPr>
        <w:pStyle w:val="GELParrafo"/>
        <w:spacing w:line="360" w:lineRule="auto"/>
      </w:pPr>
    </w:p>
    <w:p w14:paraId="710E4C04" w14:textId="77777777" w:rsidR="00516ADE" w:rsidRPr="00D0216B" w:rsidRDefault="00516ADE" w:rsidP="00D0216B">
      <w:pPr>
        <w:pStyle w:val="GELParrafo"/>
        <w:spacing w:line="360" w:lineRule="auto"/>
      </w:pPr>
    </w:p>
    <w:p w14:paraId="4C872878" w14:textId="77777777" w:rsidR="00516ADE" w:rsidRPr="00D0216B" w:rsidRDefault="00516ADE" w:rsidP="00D0216B">
      <w:pPr>
        <w:pStyle w:val="GELParrafo"/>
        <w:spacing w:line="360" w:lineRule="auto"/>
      </w:pPr>
    </w:p>
    <w:p w14:paraId="78285689" w14:textId="77777777" w:rsidR="00516ADE" w:rsidRPr="00D0216B" w:rsidRDefault="00516ADE" w:rsidP="00D0216B">
      <w:pPr>
        <w:pStyle w:val="GELParrafo"/>
        <w:spacing w:line="360" w:lineRule="auto"/>
      </w:pPr>
    </w:p>
    <w:p w14:paraId="3E8CC8E5" w14:textId="455C7EF7" w:rsidR="00516ADE" w:rsidRDefault="00516ADE" w:rsidP="00D0216B">
      <w:pPr>
        <w:pStyle w:val="GELParrafo"/>
        <w:spacing w:line="360" w:lineRule="auto"/>
      </w:pPr>
    </w:p>
    <w:p w14:paraId="3A03CE3C" w14:textId="77777777" w:rsidR="00B205B1" w:rsidRDefault="00B205B1" w:rsidP="00D0216B">
      <w:pPr>
        <w:pStyle w:val="GELParrafo"/>
        <w:spacing w:line="360" w:lineRule="auto"/>
      </w:pPr>
    </w:p>
    <w:p w14:paraId="3F0BB3DB" w14:textId="77777777" w:rsidR="00B205B1" w:rsidRDefault="00B205B1" w:rsidP="00D0216B">
      <w:pPr>
        <w:pStyle w:val="GELParrafo"/>
        <w:spacing w:line="360" w:lineRule="auto"/>
      </w:pPr>
    </w:p>
    <w:p w14:paraId="3EFFAD27" w14:textId="77777777" w:rsidR="00B205B1" w:rsidRDefault="00B205B1" w:rsidP="00D0216B">
      <w:pPr>
        <w:pStyle w:val="GELParrafo"/>
        <w:spacing w:line="360" w:lineRule="auto"/>
      </w:pPr>
    </w:p>
    <w:p w14:paraId="71A28DC7" w14:textId="77777777" w:rsidR="00B205B1" w:rsidRDefault="00B205B1" w:rsidP="00D0216B">
      <w:pPr>
        <w:pStyle w:val="GELParrafo"/>
        <w:spacing w:line="360" w:lineRule="auto"/>
      </w:pPr>
    </w:p>
    <w:p w14:paraId="0425F89E" w14:textId="77777777" w:rsidR="00516ADE" w:rsidRDefault="00516ADE" w:rsidP="00D0216B">
      <w:pPr>
        <w:pStyle w:val="GELParrafo"/>
        <w:spacing w:line="360" w:lineRule="auto"/>
      </w:pPr>
    </w:p>
    <w:p w14:paraId="3FBF7979" w14:textId="77777777" w:rsidR="001F24A6" w:rsidRDefault="001F24A6" w:rsidP="00D0216B">
      <w:pPr>
        <w:pStyle w:val="GELParrafo"/>
        <w:spacing w:line="360" w:lineRule="auto"/>
      </w:pPr>
    </w:p>
    <w:p w14:paraId="2FA3FA03" w14:textId="77777777" w:rsidR="001F24A6" w:rsidRDefault="001F24A6" w:rsidP="00D0216B">
      <w:pPr>
        <w:pStyle w:val="GELParrafo"/>
        <w:spacing w:line="360" w:lineRule="auto"/>
      </w:pPr>
    </w:p>
    <w:p w14:paraId="40BB23E0" w14:textId="77777777" w:rsidR="001F24A6" w:rsidRDefault="001F24A6" w:rsidP="00D0216B">
      <w:pPr>
        <w:pStyle w:val="GELParrafo"/>
        <w:spacing w:line="360" w:lineRule="auto"/>
      </w:pPr>
    </w:p>
    <w:p w14:paraId="665C1998" w14:textId="77777777" w:rsidR="001F24A6" w:rsidRPr="00D0216B" w:rsidRDefault="001F24A6" w:rsidP="00D0216B">
      <w:pPr>
        <w:pStyle w:val="GELParrafo"/>
        <w:spacing w:line="360" w:lineRule="auto"/>
      </w:pPr>
    </w:p>
    <w:p w14:paraId="764ED886" w14:textId="77777777" w:rsidR="009D3B2E" w:rsidRPr="00D0216B" w:rsidRDefault="009D3B2E" w:rsidP="00D0216B">
      <w:pPr>
        <w:pStyle w:val="GELTtulo0"/>
        <w:spacing w:line="360" w:lineRule="auto"/>
      </w:pPr>
      <w:r w:rsidRPr="00D0216B">
        <w:t>PLAN DE PRUEBAS DE ACEPTACIÓN</w:t>
      </w:r>
    </w:p>
    <w:p w14:paraId="49D573A2" w14:textId="77777777" w:rsidR="009D3B2E" w:rsidRPr="00D0216B" w:rsidRDefault="009D3B2E" w:rsidP="00D0216B">
      <w:pPr>
        <w:pStyle w:val="GELParrafo"/>
        <w:spacing w:line="360" w:lineRule="auto"/>
      </w:pPr>
    </w:p>
    <w:p w14:paraId="1CC1D782" w14:textId="77777777" w:rsidR="009D3B2E" w:rsidRPr="00D0216B" w:rsidRDefault="009D3B2E" w:rsidP="00D0216B">
      <w:pPr>
        <w:spacing w:after="0" w:line="360" w:lineRule="auto"/>
        <w:rPr>
          <w:rFonts w:ascii="Arial" w:hAnsi="Arial"/>
          <w:sz w:val="24"/>
          <w:lang w:val="es-ES"/>
        </w:rPr>
      </w:pPr>
      <w:r w:rsidRPr="00D0216B">
        <w:br w:type="page"/>
      </w:r>
    </w:p>
    <w:p w14:paraId="53755EE8" w14:textId="77777777" w:rsidR="009D3B2E" w:rsidRPr="00456B71" w:rsidRDefault="00456B71" w:rsidP="00456B71">
      <w:pPr>
        <w:pStyle w:val="GELTtulo1"/>
        <w:spacing w:line="360" w:lineRule="auto"/>
        <w:ind w:left="360"/>
      </w:pPr>
      <w:bookmarkStart w:id="414" w:name="_Toc342385822"/>
      <w:bookmarkStart w:id="415" w:name="_Toc367287217"/>
      <w:bookmarkStart w:id="416" w:name="_Toc375326704"/>
      <w:bookmarkStart w:id="417" w:name="_Toc404244664"/>
      <w:r>
        <w:lastRenderedPageBreak/>
        <w:t>19.</w:t>
      </w:r>
      <w:r w:rsidRPr="00456B71">
        <w:t xml:space="preserve"> </w:t>
      </w:r>
      <w:r w:rsidR="009D3B2E" w:rsidRPr="00456B71">
        <w:t>PPA - PLAN DE PRUEBAS DETALLADO</w:t>
      </w:r>
      <w:bookmarkEnd w:id="414"/>
      <w:bookmarkEnd w:id="415"/>
      <w:bookmarkEnd w:id="416"/>
      <w:bookmarkEnd w:id="417"/>
    </w:p>
    <w:p w14:paraId="58C6CB76" w14:textId="77777777" w:rsidR="009D3B2E" w:rsidRDefault="00112777" w:rsidP="00456B71">
      <w:pPr>
        <w:pStyle w:val="GELParrafo"/>
        <w:rPr>
          <w:b/>
        </w:rPr>
      </w:pPr>
      <w:bookmarkStart w:id="418" w:name="_Toc342385823"/>
      <w:bookmarkStart w:id="419" w:name="_Toc367287218"/>
      <w:bookmarkStart w:id="420" w:name="_Toc375326705"/>
      <w:r w:rsidRPr="00456B71">
        <w:rPr>
          <w:b/>
        </w:rPr>
        <w:t xml:space="preserve">19.1 </w:t>
      </w:r>
      <w:r w:rsidR="009D3B2E" w:rsidRPr="00456B71">
        <w:rPr>
          <w:b/>
        </w:rPr>
        <w:t>METODOLOGÍA DE PRUEBAS</w:t>
      </w:r>
      <w:bookmarkEnd w:id="418"/>
      <w:bookmarkEnd w:id="419"/>
      <w:bookmarkEnd w:id="420"/>
    </w:p>
    <w:p w14:paraId="5D785E42" w14:textId="77777777" w:rsidR="00456B71" w:rsidRPr="00456B71" w:rsidRDefault="00456B71" w:rsidP="00456B71">
      <w:pPr>
        <w:pStyle w:val="GELParrafo"/>
        <w:rPr>
          <w:b/>
        </w:rPr>
      </w:pPr>
    </w:p>
    <w:p w14:paraId="6DC4F57F" w14:textId="7660CF3D" w:rsidR="009D3B2E" w:rsidRPr="00D0216B" w:rsidRDefault="009D3B2E" w:rsidP="00D0216B">
      <w:pPr>
        <w:pStyle w:val="GELParrafo"/>
        <w:spacing w:line="360" w:lineRule="auto"/>
        <w:rPr>
          <w:szCs w:val="24"/>
        </w:rPr>
      </w:pPr>
      <w:r w:rsidRPr="00D0216B">
        <w:rPr>
          <w:szCs w:val="24"/>
        </w:rPr>
        <w:t xml:space="preserve">A continuación se presenta la metodología de pruebas que se va realizar a la </w:t>
      </w:r>
      <w:r w:rsidR="00544120">
        <w:rPr>
          <w:szCs w:val="24"/>
        </w:rPr>
        <w:t xml:space="preserve">Aplicación </w:t>
      </w:r>
      <w:r w:rsidR="006F564D">
        <w:rPr>
          <w:szCs w:val="24"/>
        </w:rPr>
        <w:t>Servicio de empleo móvil</w:t>
      </w:r>
      <w:r w:rsidR="00544120">
        <w:rPr>
          <w:szCs w:val="24"/>
        </w:rPr>
        <w:t xml:space="preserve"> </w:t>
      </w:r>
      <w:r w:rsidRPr="00D0216B">
        <w:rPr>
          <w:szCs w:val="24"/>
        </w:rPr>
        <w:t>en cada uno de los siguientes ambientes: Ambiente de desarrollo, Ambiente de pre-producción, Ambiente de producción y Ambiente de estabilización.</w:t>
      </w:r>
    </w:p>
    <w:p w14:paraId="380AFC14" w14:textId="77777777" w:rsidR="009D3B2E" w:rsidRPr="00D0216B" w:rsidRDefault="009D3B2E" w:rsidP="00D0216B">
      <w:pPr>
        <w:pStyle w:val="GELParrafo"/>
        <w:spacing w:line="360" w:lineRule="auto"/>
        <w:rPr>
          <w:szCs w:val="24"/>
        </w:rPr>
      </w:pPr>
    </w:p>
    <w:p w14:paraId="18755752" w14:textId="77777777" w:rsidR="009D3B2E" w:rsidRPr="00D0216B" w:rsidRDefault="00817BD6" w:rsidP="00D0216B">
      <w:pPr>
        <w:pStyle w:val="GELParrafo"/>
        <w:spacing w:line="360" w:lineRule="auto"/>
        <w:rPr>
          <w:b/>
        </w:rPr>
      </w:pPr>
      <w:bookmarkStart w:id="421" w:name="_Toc366059325"/>
      <w:bookmarkStart w:id="422" w:name="_Toc367287219"/>
      <w:bookmarkStart w:id="423" w:name="_Toc375326706"/>
      <w:r w:rsidRPr="00D0216B">
        <w:rPr>
          <w:b/>
        </w:rPr>
        <w:t>19.2 AMBIENTE DE DESARROLLO</w:t>
      </w:r>
      <w:bookmarkEnd w:id="421"/>
      <w:bookmarkEnd w:id="422"/>
      <w:bookmarkEnd w:id="423"/>
    </w:p>
    <w:p w14:paraId="68A3A646" w14:textId="7AFB3CFC" w:rsidR="009D3B2E" w:rsidRPr="00D0216B" w:rsidRDefault="009D3B2E" w:rsidP="00D0216B">
      <w:pPr>
        <w:pStyle w:val="GELParrafo"/>
        <w:spacing w:before="240" w:after="0" w:line="360" w:lineRule="auto"/>
        <w:contextualSpacing w:val="0"/>
        <w:rPr>
          <w:lang w:val="es-CO"/>
        </w:rPr>
      </w:pPr>
      <w:r w:rsidRPr="00D0216B">
        <w:rPr>
          <w:szCs w:val="24"/>
        </w:rPr>
        <w:t xml:space="preserve">En este ambiente, las  pruebas son realizadas por  el equipo de desarrolladores al finalizar la construcción de la </w:t>
      </w:r>
      <w:r w:rsidR="00146481" w:rsidRPr="00D0216B">
        <w:rPr>
          <w:szCs w:val="24"/>
        </w:rPr>
        <w:t>Aplicación</w:t>
      </w:r>
      <w:r w:rsidRPr="00D0216B">
        <w:rPr>
          <w:szCs w:val="24"/>
        </w:rPr>
        <w:t>. Los desarrolladores realizarán las pruebas unitarias con base en los casos de prueba diseñados para la aplicación que pueden ser consultados en el documento de la aplicación y que sigue los lineamientos del diseño allí descrito.</w:t>
      </w:r>
    </w:p>
    <w:p w14:paraId="692EC230" w14:textId="77777777" w:rsidR="009D3B2E" w:rsidRPr="00D0216B" w:rsidRDefault="009D3B2E" w:rsidP="00D0216B">
      <w:pPr>
        <w:pStyle w:val="GELParrafo"/>
        <w:spacing w:line="360" w:lineRule="auto"/>
        <w:rPr>
          <w:szCs w:val="24"/>
          <w:lang w:val="es-CO"/>
        </w:rPr>
      </w:pPr>
    </w:p>
    <w:p w14:paraId="41DCA7D2" w14:textId="77777777" w:rsidR="009D3B2E" w:rsidRDefault="00112777" w:rsidP="00456B71">
      <w:pPr>
        <w:pStyle w:val="GELParrafo"/>
        <w:rPr>
          <w:b/>
        </w:rPr>
      </w:pPr>
      <w:bookmarkStart w:id="424" w:name="_Toc366059326"/>
      <w:bookmarkStart w:id="425" w:name="_Toc367287220"/>
      <w:bookmarkStart w:id="426" w:name="_Toc375326707"/>
      <w:r w:rsidRPr="00456B71">
        <w:rPr>
          <w:b/>
        </w:rPr>
        <w:t xml:space="preserve">19.3 </w:t>
      </w:r>
      <w:r w:rsidR="00817BD6" w:rsidRPr="00456B71">
        <w:rPr>
          <w:b/>
        </w:rPr>
        <w:t>AMBIENTE DE PRUEBAS PRE-PRODUCCIÓN</w:t>
      </w:r>
      <w:bookmarkEnd w:id="424"/>
      <w:bookmarkEnd w:id="425"/>
      <w:bookmarkEnd w:id="426"/>
    </w:p>
    <w:p w14:paraId="491EEAD8" w14:textId="77777777" w:rsidR="00456B71" w:rsidRPr="00456B71" w:rsidRDefault="00456B71" w:rsidP="00456B71">
      <w:pPr>
        <w:pStyle w:val="GELParrafo"/>
        <w:rPr>
          <w:b/>
        </w:rPr>
      </w:pPr>
    </w:p>
    <w:p w14:paraId="42244C37" w14:textId="77777777" w:rsidR="009D3B2E" w:rsidRPr="00D0216B" w:rsidRDefault="009D3B2E" w:rsidP="00D0216B">
      <w:pPr>
        <w:pStyle w:val="GELParrafo"/>
        <w:spacing w:line="360" w:lineRule="auto"/>
        <w:rPr>
          <w:szCs w:val="24"/>
        </w:rPr>
      </w:pPr>
      <w:r w:rsidRPr="00D0216B">
        <w:rPr>
          <w:szCs w:val="24"/>
        </w:rPr>
        <w:t>En este ambiente se realizarán las pruebas internas por parte del Consorcio Software 2012. Los tipos de pruebas a ejecutar son:</w:t>
      </w:r>
    </w:p>
    <w:p w14:paraId="058CBB77" w14:textId="77777777" w:rsidR="009D3B2E" w:rsidRPr="00D0216B" w:rsidRDefault="009D3B2E" w:rsidP="00D0216B">
      <w:pPr>
        <w:pStyle w:val="GELParrafo"/>
        <w:spacing w:line="360" w:lineRule="auto"/>
        <w:rPr>
          <w:szCs w:val="24"/>
        </w:rPr>
      </w:pPr>
    </w:p>
    <w:p w14:paraId="030083C6" w14:textId="77777777" w:rsidR="009D3B2E" w:rsidRPr="00D0216B" w:rsidRDefault="009D3B2E" w:rsidP="004C57AD">
      <w:pPr>
        <w:pStyle w:val="GELParrafo"/>
        <w:numPr>
          <w:ilvl w:val="0"/>
          <w:numId w:val="30"/>
        </w:numPr>
        <w:spacing w:line="360" w:lineRule="auto"/>
        <w:rPr>
          <w:szCs w:val="24"/>
        </w:rPr>
      </w:pPr>
      <w:r w:rsidRPr="00D0216B">
        <w:rPr>
          <w:szCs w:val="24"/>
        </w:rPr>
        <w:t>Pruebas de funcionalidad</w:t>
      </w:r>
    </w:p>
    <w:p w14:paraId="45CBF79B" w14:textId="77777777" w:rsidR="009D3B2E" w:rsidRPr="00D0216B" w:rsidRDefault="009D3B2E" w:rsidP="004C57AD">
      <w:pPr>
        <w:pStyle w:val="GELParrafo"/>
        <w:numPr>
          <w:ilvl w:val="0"/>
          <w:numId w:val="30"/>
        </w:numPr>
        <w:spacing w:line="360" w:lineRule="auto"/>
        <w:rPr>
          <w:szCs w:val="24"/>
        </w:rPr>
      </w:pPr>
      <w:r w:rsidRPr="00D0216B">
        <w:rPr>
          <w:szCs w:val="24"/>
        </w:rPr>
        <w:t xml:space="preserve">Pruebas de interfaz de usuario </w:t>
      </w:r>
    </w:p>
    <w:p w14:paraId="3CE6C363" w14:textId="77777777" w:rsidR="009D3B2E" w:rsidRPr="00D0216B" w:rsidRDefault="009D3B2E" w:rsidP="004C57AD">
      <w:pPr>
        <w:pStyle w:val="GELParrafo"/>
        <w:numPr>
          <w:ilvl w:val="0"/>
          <w:numId w:val="30"/>
        </w:numPr>
        <w:spacing w:line="360" w:lineRule="auto"/>
        <w:rPr>
          <w:szCs w:val="24"/>
        </w:rPr>
      </w:pPr>
      <w:r w:rsidRPr="00D0216B">
        <w:rPr>
          <w:szCs w:val="24"/>
        </w:rPr>
        <w:t>Pruebas de bases de datos e integridad de datos</w:t>
      </w:r>
    </w:p>
    <w:p w14:paraId="7BE281C8" w14:textId="77777777" w:rsidR="009D3B2E" w:rsidRPr="00D0216B" w:rsidRDefault="009D3B2E" w:rsidP="004C57AD">
      <w:pPr>
        <w:pStyle w:val="GELParrafo"/>
        <w:numPr>
          <w:ilvl w:val="0"/>
          <w:numId w:val="30"/>
        </w:numPr>
        <w:spacing w:line="360" w:lineRule="auto"/>
        <w:rPr>
          <w:szCs w:val="24"/>
        </w:rPr>
      </w:pPr>
      <w:r w:rsidRPr="00D0216B">
        <w:rPr>
          <w:szCs w:val="24"/>
        </w:rPr>
        <w:t>Pruebas de desempeño</w:t>
      </w:r>
    </w:p>
    <w:p w14:paraId="3B99C72C" w14:textId="77777777" w:rsidR="009D3B2E" w:rsidRPr="00D0216B" w:rsidRDefault="009D3B2E" w:rsidP="004C57AD">
      <w:pPr>
        <w:pStyle w:val="GELParrafo"/>
        <w:numPr>
          <w:ilvl w:val="0"/>
          <w:numId w:val="30"/>
        </w:numPr>
        <w:spacing w:line="360" w:lineRule="auto"/>
        <w:rPr>
          <w:szCs w:val="24"/>
        </w:rPr>
      </w:pPr>
      <w:r w:rsidRPr="00D0216B">
        <w:rPr>
          <w:szCs w:val="24"/>
        </w:rPr>
        <w:lastRenderedPageBreak/>
        <w:t>Pruebas de estrés</w:t>
      </w:r>
    </w:p>
    <w:p w14:paraId="157AC405" w14:textId="77777777" w:rsidR="009D3B2E" w:rsidRPr="00D0216B" w:rsidRDefault="009D3B2E" w:rsidP="004C57AD">
      <w:pPr>
        <w:pStyle w:val="GELParrafo"/>
        <w:numPr>
          <w:ilvl w:val="0"/>
          <w:numId w:val="30"/>
        </w:numPr>
        <w:spacing w:line="360" w:lineRule="auto"/>
        <w:rPr>
          <w:szCs w:val="24"/>
        </w:rPr>
      </w:pPr>
      <w:r w:rsidRPr="00D0216B">
        <w:rPr>
          <w:szCs w:val="24"/>
        </w:rPr>
        <w:t>Pruebas de carga</w:t>
      </w:r>
    </w:p>
    <w:p w14:paraId="21BEAFE9" w14:textId="77777777" w:rsidR="009D3B2E" w:rsidRPr="00D0216B" w:rsidRDefault="009D3B2E" w:rsidP="004C57AD">
      <w:pPr>
        <w:pStyle w:val="GELParrafo"/>
        <w:numPr>
          <w:ilvl w:val="0"/>
          <w:numId w:val="30"/>
        </w:numPr>
        <w:spacing w:line="360" w:lineRule="auto"/>
        <w:rPr>
          <w:szCs w:val="24"/>
        </w:rPr>
      </w:pPr>
      <w:r w:rsidRPr="00D0216B">
        <w:rPr>
          <w:szCs w:val="24"/>
        </w:rPr>
        <w:t>Pruebas de recuperación a fallas</w:t>
      </w:r>
    </w:p>
    <w:p w14:paraId="2B6F4B0C" w14:textId="77777777" w:rsidR="009D3B2E" w:rsidRPr="00D0216B" w:rsidRDefault="009D3B2E" w:rsidP="00D0216B">
      <w:pPr>
        <w:pStyle w:val="GELParrafo"/>
        <w:spacing w:line="360" w:lineRule="auto"/>
        <w:rPr>
          <w:szCs w:val="24"/>
        </w:rPr>
      </w:pPr>
    </w:p>
    <w:p w14:paraId="679ED72F" w14:textId="77777777" w:rsidR="009D3B2E" w:rsidRPr="00D0216B" w:rsidRDefault="009D3B2E" w:rsidP="00D0216B">
      <w:pPr>
        <w:pStyle w:val="GELParrafo"/>
        <w:spacing w:line="360" w:lineRule="auto"/>
        <w:rPr>
          <w:szCs w:val="24"/>
        </w:rPr>
      </w:pPr>
      <w:r w:rsidRPr="00D0216B">
        <w:rPr>
          <w:szCs w:val="24"/>
        </w:rPr>
        <w:t>La ejecución de estas pruebas, las realizarán los analistas de aseguramiento de calidad del equipo de trabajo del Consorcio Software 2012 con base en los casos de prueba diseñados para la aplicación.</w:t>
      </w:r>
    </w:p>
    <w:p w14:paraId="53B21F62" w14:textId="77777777" w:rsidR="009D3B2E" w:rsidRPr="00D0216B" w:rsidRDefault="009D3B2E" w:rsidP="00D0216B">
      <w:pPr>
        <w:pStyle w:val="GELParrafo"/>
        <w:spacing w:line="360" w:lineRule="auto"/>
        <w:rPr>
          <w:szCs w:val="24"/>
        </w:rPr>
      </w:pPr>
    </w:p>
    <w:p w14:paraId="736ACF5C" w14:textId="77777777" w:rsidR="009D3B2E" w:rsidRPr="00D0216B" w:rsidRDefault="009D3B2E" w:rsidP="00D0216B">
      <w:pPr>
        <w:pStyle w:val="GELParrafo"/>
        <w:spacing w:line="360" w:lineRule="auto"/>
        <w:rPr>
          <w:szCs w:val="24"/>
        </w:rPr>
      </w:pPr>
      <w:r w:rsidRPr="00D0216B">
        <w:rPr>
          <w:szCs w:val="24"/>
        </w:rPr>
        <w:t>Los ciclos de prueba previstos para ejecutarse en este ambiente son:</w:t>
      </w:r>
    </w:p>
    <w:p w14:paraId="63A1F7AD" w14:textId="77777777" w:rsidR="009D3B2E" w:rsidRPr="00D0216B" w:rsidRDefault="009D3B2E" w:rsidP="00D0216B">
      <w:pPr>
        <w:pStyle w:val="GELParrafo"/>
        <w:spacing w:line="360" w:lineRule="auto"/>
        <w:rPr>
          <w:szCs w:val="24"/>
        </w:rPr>
      </w:pPr>
    </w:p>
    <w:p w14:paraId="57A7A068" w14:textId="77777777" w:rsidR="009D3B2E" w:rsidRPr="00D0216B" w:rsidRDefault="009D3B2E" w:rsidP="004C57AD">
      <w:pPr>
        <w:pStyle w:val="GELParrafo"/>
        <w:numPr>
          <w:ilvl w:val="0"/>
          <w:numId w:val="31"/>
        </w:numPr>
        <w:spacing w:after="0" w:line="360" w:lineRule="auto"/>
        <w:contextualSpacing w:val="0"/>
        <w:rPr>
          <w:szCs w:val="24"/>
        </w:rPr>
      </w:pPr>
      <w:r w:rsidRPr="00D0216B">
        <w:rPr>
          <w:szCs w:val="24"/>
        </w:rPr>
        <w:t>Primer ciclo con su respectivo re-test.</w:t>
      </w:r>
    </w:p>
    <w:p w14:paraId="54C19996" w14:textId="77777777" w:rsidR="009D3B2E" w:rsidRPr="00D0216B" w:rsidRDefault="009D3B2E" w:rsidP="004C57AD">
      <w:pPr>
        <w:pStyle w:val="GELParrafo"/>
        <w:numPr>
          <w:ilvl w:val="0"/>
          <w:numId w:val="31"/>
        </w:numPr>
        <w:spacing w:after="0" w:line="360" w:lineRule="auto"/>
        <w:contextualSpacing w:val="0"/>
        <w:rPr>
          <w:szCs w:val="24"/>
        </w:rPr>
      </w:pPr>
      <w:r w:rsidRPr="00D0216B">
        <w:rPr>
          <w:szCs w:val="24"/>
        </w:rPr>
        <w:t>Segundo ciclo con su respectivo re-test.</w:t>
      </w:r>
    </w:p>
    <w:p w14:paraId="222DE73C" w14:textId="77777777" w:rsidR="009D3B2E" w:rsidRPr="00D0216B" w:rsidRDefault="009D3B2E" w:rsidP="004C57AD">
      <w:pPr>
        <w:pStyle w:val="GELParrafo"/>
        <w:numPr>
          <w:ilvl w:val="0"/>
          <w:numId w:val="31"/>
        </w:numPr>
        <w:spacing w:after="0" w:line="360" w:lineRule="auto"/>
        <w:contextualSpacing w:val="0"/>
        <w:rPr>
          <w:szCs w:val="24"/>
        </w:rPr>
      </w:pPr>
      <w:r w:rsidRPr="00D0216B">
        <w:rPr>
          <w:szCs w:val="24"/>
        </w:rPr>
        <w:t>Ciclo de regresión para las historias de usuario que lo ameriten.</w:t>
      </w:r>
    </w:p>
    <w:p w14:paraId="560CB72C" w14:textId="77777777" w:rsidR="009D3B2E" w:rsidRPr="00D0216B" w:rsidRDefault="009D3B2E" w:rsidP="00D0216B">
      <w:pPr>
        <w:pStyle w:val="GELParrafo"/>
        <w:spacing w:before="240" w:after="0" w:line="360" w:lineRule="auto"/>
        <w:ind w:left="720"/>
        <w:contextualSpacing w:val="0"/>
        <w:rPr>
          <w:szCs w:val="24"/>
        </w:rPr>
      </w:pPr>
    </w:p>
    <w:p w14:paraId="40DBECAC" w14:textId="77777777" w:rsidR="009D3B2E" w:rsidRPr="00D0216B" w:rsidRDefault="009D3B2E" w:rsidP="00D0216B">
      <w:pPr>
        <w:pStyle w:val="GELParrafo"/>
        <w:spacing w:line="360" w:lineRule="auto"/>
        <w:rPr>
          <w:szCs w:val="24"/>
        </w:rPr>
      </w:pPr>
      <w:r w:rsidRPr="00D0216B">
        <w:t>El objetivo de los ciclos uno (1) y dos (2) es ejecutar todos los casos de prueba que se tengan definidos</w:t>
      </w:r>
      <w:r w:rsidR="00544120">
        <w:t xml:space="preserve"> y efectuar su correspondiente </w:t>
      </w:r>
      <w:proofErr w:type="spellStart"/>
      <w:r w:rsidR="002E482B">
        <w:t>re</w:t>
      </w:r>
      <w:r w:rsidRPr="00D0216B">
        <w:t>test</w:t>
      </w:r>
      <w:proofErr w:type="spellEnd"/>
      <w:r w:rsidRPr="00D0216B">
        <w:t xml:space="preserve">, es decir, luego de solucionados los bugs que fueron reportados a través de la herramienta Jira, se procederá a verificarlos </w:t>
      </w:r>
      <w:r w:rsidRPr="00D0216B">
        <w:rPr>
          <w:szCs w:val="24"/>
        </w:rPr>
        <w:t>y se cerrarán si cumplen con el caso de prueba satisfactoriamente.</w:t>
      </w:r>
    </w:p>
    <w:p w14:paraId="50136C95" w14:textId="77777777" w:rsidR="00E137BB" w:rsidRPr="00D0216B" w:rsidRDefault="00E137BB" w:rsidP="00D0216B">
      <w:pPr>
        <w:pStyle w:val="GELParrafo"/>
        <w:spacing w:line="360" w:lineRule="auto"/>
      </w:pPr>
    </w:p>
    <w:p w14:paraId="143971C3" w14:textId="77777777" w:rsidR="009D3B2E" w:rsidRPr="00D0216B" w:rsidRDefault="009D3B2E" w:rsidP="00D0216B">
      <w:pPr>
        <w:pStyle w:val="GELParrafo"/>
        <w:spacing w:line="360" w:lineRule="auto"/>
      </w:pPr>
      <w:r w:rsidRPr="00D0216B">
        <w:t>Después de finalizar los ciclos uno y dos, se procederá a realizar el ciclo de regresión, cuyo objetivo es ejecutar nuevamente  los casos de prueba que ya se habían aplicado a las historias para asegurarse que</w:t>
      </w:r>
      <w:r w:rsidR="0026439F" w:rsidRPr="00D0216B">
        <w:t xml:space="preserve"> </w:t>
      </w:r>
      <w:r w:rsidRPr="00D0216B">
        <w:t>los cambios no han propagado efectos</w:t>
      </w:r>
      <w:r w:rsidR="0026439F" w:rsidRPr="00D0216B">
        <w:t xml:space="preserve"> </w:t>
      </w:r>
      <w:r w:rsidRPr="00D0216B">
        <w:t>colaterales adversos.</w:t>
      </w:r>
    </w:p>
    <w:p w14:paraId="7ACE1350" w14:textId="77777777" w:rsidR="009D3B2E" w:rsidRPr="00D0216B" w:rsidRDefault="009D3B2E" w:rsidP="00D0216B">
      <w:pPr>
        <w:pStyle w:val="GELParrafo"/>
        <w:spacing w:line="360" w:lineRule="auto"/>
      </w:pPr>
    </w:p>
    <w:p w14:paraId="4EC7DD39" w14:textId="77777777" w:rsidR="004B1456" w:rsidRPr="00D0216B" w:rsidRDefault="009D3B2E" w:rsidP="00D0216B">
      <w:pPr>
        <w:pStyle w:val="GELParrafo"/>
        <w:spacing w:line="360" w:lineRule="auto"/>
        <w:rPr>
          <w:szCs w:val="24"/>
        </w:rPr>
      </w:pPr>
      <w:r w:rsidRPr="00D0216B">
        <w:rPr>
          <w:szCs w:val="24"/>
        </w:rPr>
        <w:t xml:space="preserve">Los fallos encontrados serán reportados por medio de la herramienta de </w:t>
      </w:r>
      <w:r w:rsidR="00950703">
        <w:rPr>
          <w:szCs w:val="24"/>
        </w:rPr>
        <w:t>Google Drive</w:t>
      </w:r>
      <w:r w:rsidRPr="00D0216B">
        <w:rPr>
          <w:szCs w:val="24"/>
        </w:rPr>
        <w:t xml:space="preserve">: </w:t>
      </w:r>
    </w:p>
    <w:p w14:paraId="647EA29B" w14:textId="77777777" w:rsidR="009D3B2E" w:rsidRPr="00D0216B" w:rsidRDefault="004813D1" w:rsidP="00D0216B">
      <w:pPr>
        <w:pStyle w:val="GELParrafo"/>
        <w:spacing w:line="360" w:lineRule="auto"/>
      </w:pPr>
      <w:hyperlink r:id="rId22" w:history="1">
        <w:r w:rsidR="009D3B2E" w:rsidRPr="00D0216B">
          <w:rPr>
            <w:rStyle w:val="Hipervnculo"/>
            <w:color w:val="auto"/>
          </w:rPr>
          <w:t>http://bog.ospinternational.com:8889/secure/Dashboard.jspa</w:t>
        </w:r>
      </w:hyperlink>
    </w:p>
    <w:p w14:paraId="6930F869" w14:textId="77777777" w:rsidR="000E6605" w:rsidRDefault="000E6605" w:rsidP="000E6605">
      <w:pPr>
        <w:pStyle w:val="GELParrafo"/>
      </w:pPr>
      <w:bookmarkStart w:id="427" w:name="_Toc366059327"/>
      <w:bookmarkStart w:id="428" w:name="_Toc367287221"/>
      <w:bookmarkStart w:id="429" w:name="_Toc375326708"/>
    </w:p>
    <w:p w14:paraId="16B6C7C3" w14:textId="77777777" w:rsidR="009D3B2E" w:rsidRDefault="00817BD6" w:rsidP="00456B71">
      <w:pPr>
        <w:pStyle w:val="GELParrafo"/>
        <w:rPr>
          <w:b/>
        </w:rPr>
      </w:pPr>
      <w:r w:rsidRPr="00456B71">
        <w:rPr>
          <w:b/>
        </w:rPr>
        <w:t>19.4 AMBIENTE DE PRUEBAS PRODUCCIÓN</w:t>
      </w:r>
      <w:bookmarkEnd w:id="427"/>
      <w:bookmarkEnd w:id="428"/>
      <w:bookmarkEnd w:id="429"/>
    </w:p>
    <w:p w14:paraId="7D1A41BA" w14:textId="77777777" w:rsidR="00456B71" w:rsidRPr="00456B71" w:rsidRDefault="00456B71" w:rsidP="00456B71">
      <w:pPr>
        <w:pStyle w:val="GELParrafo"/>
        <w:rPr>
          <w:b/>
        </w:rPr>
      </w:pPr>
    </w:p>
    <w:p w14:paraId="73587E1E" w14:textId="53401453" w:rsidR="009D3B2E" w:rsidRPr="00D0216B" w:rsidRDefault="009D3B2E" w:rsidP="00D0216B">
      <w:pPr>
        <w:pStyle w:val="GELParrafo"/>
        <w:spacing w:line="360" w:lineRule="auto"/>
        <w:rPr>
          <w:szCs w:val="24"/>
        </w:rPr>
      </w:pPr>
      <w:r w:rsidRPr="00D0216B">
        <w:t xml:space="preserve">En este ambiente se realizarán las pruebas por parte de los consultores de Gobierno en Línea </w:t>
      </w:r>
      <w:r w:rsidR="00722DF5">
        <w:t xml:space="preserve">y el </w:t>
      </w:r>
      <w:r w:rsidR="006F564D">
        <w:t>Servicio de empleo</w:t>
      </w:r>
      <w:r w:rsidR="00722DF5">
        <w:t xml:space="preserve">, </w:t>
      </w:r>
      <w:r w:rsidRPr="00D0216B">
        <w:t xml:space="preserve">como parte del proceso de Aseguramiento de la calidad, estas pruebas se realizarán con base en los </w:t>
      </w:r>
      <w:r w:rsidRPr="00D0216B">
        <w:rPr>
          <w:szCs w:val="24"/>
        </w:rPr>
        <w:t>casos de prueba diseñados para la aplicación.</w:t>
      </w:r>
    </w:p>
    <w:p w14:paraId="24EB475A" w14:textId="77777777" w:rsidR="009D3B2E" w:rsidRPr="00D0216B" w:rsidRDefault="009D3B2E" w:rsidP="00D0216B">
      <w:pPr>
        <w:pStyle w:val="GELParrafo"/>
        <w:spacing w:line="360" w:lineRule="auto"/>
        <w:rPr>
          <w:szCs w:val="24"/>
        </w:rPr>
      </w:pPr>
    </w:p>
    <w:p w14:paraId="711D044F" w14:textId="77777777" w:rsidR="009D3B2E" w:rsidRDefault="009D3B2E" w:rsidP="00D0216B">
      <w:pPr>
        <w:pStyle w:val="GELParrafo"/>
        <w:spacing w:line="360" w:lineRule="auto"/>
        <w:rPr>
          <w:szCs w:val="24"/>
        </w:rPr>
      </w:pPr>
      <w:r w:rsidRPr="00D0216B">
        <w:rPr>
          <w:szCs w:val="24"/>
        </w:rPr>
        <w:t>En el ambiente de producción se podrán realizar pruebas que no estén especificadas en el documento de criterios de aceptación, lo anterior teniendo en cuenta que se pueden encontrar fallos a nivel de usuario que no fueron tenidos en cuenta en los casos de pruebas.</w:t>
      </w:r>
    </w:p>
    <w:p w14:paraId="013B48E2" w14:textId="77777777" w:rsidR="00951CD1" w:rsidRPr="00D0216B" w:rsidRDefault="00951CD1" w:rsidP="00D0216B">
      <w:pPr>
        <w:pStyle w:val="GELParrafo"/>
        <w:spacing w:line="360" w:lineRule="auto"/>
        <w:rPr>
          <w:szCs w:val="24"/>
        </w:rPr>
      </w:pPr>
    </w:p>
    <w:p w14:paraId="5A67B515" w14:textId="77777777" w:rsidR="004B1456" w:rsidRPr="00D0216B" w:rsidRDefault="009D3B2E" w:rsidP="00D0216B">
      <w:pPr>
        <w:pStyle w:val="GELParrafo"/>
        <w:spacing w:line="360" w:lineRule="auto"/>
        <w:rPr>
          <w:szCs w:val="24"/>
        </w:rPr>
      </w:pPr>
      <w:r w:rsidRPr="00D0216B">
        <w:rPr>
          <w:szCs w:val="24"/>
        </w:rPr>
        <w:t xml:space="preserve">Los fallos encontrados serán reportados por medio de la herramienta de seguimiento </w:t>
      </w:r>
      <w:r w:rsidR="00950703">
        <w:rPr>
          <w:szCs w:val="24"/>
        </w:rPr>
        <w:t>Google Drive.</w:t>
      </w:r>
    </w:p>
    <w:p w14:paraId="579ABC32" w14:textId="77777777" w:rsidR="009D3B2E" w:rsidRDefault="004813D1" w:rsidP="00D0216B">
      <w:pPr>
        <w:pStyle w:val="GELParrafo"/>
        <w:spacing w:line="360" w:lineRule="auto"/>
      </w:pPr>
      <w:hyperlink r:id="rId23" w:anchor="gid=12" w:history="1">
        <w:r w:rsidR="00950703" w:rsidRPr="00015524">
          <w:rPr>
            <w:rStyle w:val="Hipervnculo"/>
          </w:rPr>
          <w:t>https://docs.google.com/a/ospinternational.com/spreadsheet/ccc?key=0AlZIlytkJ-T6dDRkalZvRnY4MGo3X1A4dUZyVlE1RWc&amp;usp=drive_web#gid=12</w:t>
        </w:r>
      </w:hyperlink>
    </w:p>
    <w:p w14:paraId="6632C019" w14:textId="77777777" w:rsidR="00950703" w:rsidRPr="00D0216B" w:rsidRDefault="00950703" w:rsidP="00D0216B">
      <w:pPr>
        <w:pStyle w:val="GELParrafo"/>
        <w:spacing w:line="360" w:lineRule="auto"/>
      </w:pPr>
    </w:p>
    <w:p w14:paraId="44007B8A" w14:textId="77777777" w:rsidR="009D3B2E" w:rsidRDefault="00817BD6" w:rsidP="00456B71">
      <w:pPr>
        <w:pStyle w:val="GELParrafo"/>
        <w:rPr>
          <w:b/>
        </w:rPr>
      </w:pPr>
      <w:bookmarkStart w:id="430" w:name="_Toc366059328"/>
      <w:bookmarkStart w:id="431" w:name="_Toc367287222"/>
      <w:bookmarkStart w:id="432" w:name="_Toc375326709"/>
      <w:r w:rsidRPr="00456B71">
        <w:rPr>
          <w:b/>
        </w:rPr>
        <w:t>19.5 AMBIENTE DE ESTABILIZACIÓN</w:t>
      </w:r>
      <w:bookmarkEnd w:id="430"/>
      <w:bookmarkEnd w:id="431"/>
      <w:bookmarkEnd w:id="432"/>
    </w:p>
    <w:p w14:paraId="61902BA8" w14:textId="77777777" w:rsidR="00456B71" w:rsidRPr="00456B71" w:rsidRDefault="00456B71" w:rsidP="00456B71">
      <w:pPr>
        <w:pStyle w:val="GELParrafo"/>
        <w:rPr>
          <w:b/>
        </w:rPr>
      </w:pPr>
    </w:p>
    <w:p w14:paraId="72E7B3A7" w14:textId="47A2F2A6" w:rsidR="009D3B2E" w:rsidRPr="00D0216B" w:rsidRDefault="009D3B2E" w:rsidP="00D0216B">
      <w:pPr>
        <w:pStyle w:val="GELParrafo"/>
        <w:spacing w:line="360" w:lineRule="auto"/>
      </w:pPr>
      <w:r w:rsidRPr="00D0216B">
        <w:t xml:space="preserve">Este ambiente corresponde a subir las soluciones a las tiendas de aplicaciones Google Play y Apps </w:t>
      </w:r>
      <w:proofErr w:type="spellStart"/>
      <w:r w:rsidRPr="00D0216B">
        <w:t>Store</w:t>
      </w:r>
      <w:proofErr w:type="spellEnd"/>
      <w:r w:rsidR="00E53EEA">
        <w:t xml:space="preserve"> y publicar el sitio web en un servido destinado para eso</w:t>
      </w:r>
      <w:r w:rsidRPr="00D0216B">
        <w:t xml:space="preserve">. Las cuentas de desarrollo a través de las cuales éstas se publicarán, serán provistas por el Consorcio Software 2012 y </w:t>
      </w:r>
      <w:r w:rsidR="00E53EEA">
        <w:t xml:space="preserve">el servicio de </w:t>
      </w:r>
      <w:proofErr w:type="spellStart"/>
      <w:r w:rsidR="00E53EEA">
        <w:t>emplo</w:t>
      </w:r>
      <w:proofErr w:type="spellEnd"/>
      <w:r w:rsidR="0004309A" w:rsidRPr="00D0216B">
        <w:t xml:space="preserve"> s</w:t>
      </w:r>
      <w:r w:rsidRPr="00D0216B">
        <w:t>erá el responsable de su mantenimiento y operación.</w:t>
      </w:r>
    </w:p>
    <w:p w14:paraId="3DE415E3" w14:textId="77777777" w:rsidR="009D3B2E" w:rsidRPr="00D0216B" w:rsidRDefault="009D3B2E" w:rsidP="00D0216B">
      <w:pPr>
        <w:pStyle w:val="GELParrafo"/>
        <w:spacing w:line="360" w:lineRule="auto"/>
      </w:pPr>
    </w:p>
    <w:p w14:paraId="722887FE" w14:textId="77777777" w:rsidR="009D3B2E" w:rsidRPr="00D0216B" w:rsidRDefault="009D3B2E" w:rsidP="00D0216B">
      <w:pPr>
        <w:pStyle w:val="GELParrafo"/>
        <w:spacing w:line="360" w:lineRule="auto"/>
      </w:pPr>
      <w:r w:rsidRPr="00D0216B">
        <w:t>El proceso de aprobación en cada una de las tiendas estará a cargo del Consorcio Software 2012.</w:t>
      </w:r>
    </w:p>
    <w:p w14:paraId="17F61602" w14:textId="77777777" w:rsidR="009D3B2E" w:rsidRPr="00D0216B" w:rsidRDefault="009D3B2E" w:rsidP="00D0216B">
      <w:pPr>
        <w:pStyle w:val="GELParrafo"/>
        <w:spacing w:line="360" w:lineRule="auto"/>
      </w:pPr>
    </w:p>
    <w:p w14:paraId="56B71295" w14:textId="51439AED" w:rsidR="009D3B2E" w:rsidRPr="00D0216B" w:rsidRDefault="009D3B2E" w:rsidP="00D0216B">
      <w:pPr>
        <w:pStyle w:val="GELParrafo"/>
        <w:spacing w:line="360" w:lineRule="auto"/>
      </w:pPr>
      <w:r w:rsidRPr="00D0216B">
        <w:lastRenderedPageBreak/>
        <w:t>La aplicación deberá entregarse en funcionamiento por medio de un acta entre el Consorcio</w:t>
      </w:r>
      <w:r w:rsidR="00516ADE" w:rsidRPr="00D0216B">
        <w:t xml:space="preserve"> y la </w:t>
      </w:r>
      <w:r w:rsidR="00544120">
        <w:t xml:space="preserve"> entidad, </w:t>
      </w:r>
      <w:r w:rsidRPr="00D0216B">
        <w:t>de acuerdo con los criterios de aceptación previamente definidos, incorporando toda la funcionalidad. Posteriormente, se realizará el apoyo a la operación de la solución por cuatro semanas, donde se deben realizar los ajustes que se identifiquen y que sean necesarios para la correcta operación de la misma.</w:t>
      </w:r>
    </w:p>
    <w:p w14:paraId="4850BF63" w14:textId="77777777" w:rsidR="009D3B2E" w:rsidRPr="00D0216B" w:rsidRDefault="009D3B2E" w:rsidP="00D0216B">
      <w:pPr>
        <w:spacing w:line="360" w:lineRule="auto"/>
        <w:jc w:val="both"/>
        <w:rPr>
          <w:rFonts w:ascii="Arial Narrow" w:hAnsi="Arial Narrow" w:cs="Arial"/>
          <w:b/>
          <w:lang w:val="es-ES"/>
        </w:rPr>
      </w:pPr>
    </w:p>
    <w:p w14:paraId="5CCB09F6" w14:textId="77777777" w:rsidR="009D3B2E" w:rsidRPr="00D0216B" w:rsidRDefault="00456B71" w:rsidP="00456B71">
      <w:pPr>
        <w:pStyle w:val="GELTtulo1"/>
        <w:spacing w:line="360" w:lineRule="auto"/>
        <w:ind w:left="360"/>
        <w:rPr>
          <w:rFonts w:eastAsia="Calibri"/>
        </w:rPr>
      </w:pPr>
      <w:bookmarkStart w:id="433" w:name="_Toc367287223"/>
      <w:bookmarkStart w:id="434" w:name="_Toc375326710"/>
      <w:bookmarkStart w:id="435" w:name="_Toc404244665"/>
      <w:bookmarkStart w:id="436" w:name="_Toc315801664"/>
      <w:bookmarkStart w:id="437" w:name="_Toc318750249"/>
      <w:bookmarkStart w:id="438" w:name="_Toc346626856"/>
      <w:bookmarkStart w:id="439" w:name="_Toc222749881"/>
      <w:r>
        <w:rPr>
          <w:rFonts w:eastAsiaTheme="minorHAnsi" w:cstheme="minorBidi"/>
          <w:bCs w:val="0"/>
          <w:szCs w:val="22"/>
          <w:lang w:val="es-VE"/>
        </w:rPr>
        <w:lastRenderedPageBreak/>
        <w:t xml:space="preserve">20. </w:t>
      </w:r>
      <w:r w:rsidR="009D3B2E" w:rsidRPr="00D0216B">
        <w:rPr>
          <w:rFonts w:eastAsiaTheme="minorHAnsi" w:cstheme="minorBidi"/>
          <w:bCs w:val="0"/>
          <w:szCs w:val="22"/>
          <w:lang w:val="es-VE"/>
        </w:rPr>
        <w:t xml:space="preserve">PPA - </w:t>
      </w:r>
      <w:r w:rsidR="009D3B2E" w:rsidRPr="00D0216B">
        <w:rPr>
          <w:rFonts w:eastAsia="Calibri"/>
          <w:caps w:val="0"/>
        </w:rPr>
        <w:t>TIPOS DE PRUEBA</w:t>
      </w:r>
      <w:bookmarkEnd w:id="433"/>
      <w:bookmarkEnd w:id="434"/>
      <w:bookmarkEnd w:id="435"/>
    </w:p>
    <w:p w14:paraId="744A09C4" w14:textId="77777777" w:rsidR="009D3B2E" w:rsidRDefault="00112777" w:rsidP="00456B71">
      <w:pPr>
        <w:pStyle w:val="GELParrafo"/>
        <w:rPr>
          <w:b/>
        </w:rPr>
      </w:pPr>
      <w:bookmarkStart w:id="440" w:name="_Toc367287224"/>
      <w:bookmarkStart w:id="441" w:name="_Toc375326711"/>
      <w:r w:rsidRPr="00456B71">
        <w:rPr>
          <w:b/>
        </w:rPr>
        <w:t xml:space="preserve">20.1 </w:t>
      </w:r>
      <w:r w:rsidR="009D3B2E" w:rsidRPr="00456B71">
        <w:rPr>
          <w:b/>
        </w:rPr>
        <w:t>PRUEBAS DE FUNCIONALIDAD</w:t>
      </w:r>
      <w:bookmarkEnd w:id="440"/>
      <w:bookmarkEnd w:id="441"/>
      <w:r w:rsidR="00456B71">
        <w:rPr>
          <w:b/>
        </w:rPr>
        <w:t xml:space="preserve"> </w:t>
      </w:r>
    </w:p>
    <w:p w14:paraId="57659784" w14:textId="77777777" w:rsidR="00456B71" w:rsidRPr="00456B71" w:rsidRDefault="00456B71" w:rsidP="00456B71">
      <w:pPr>
        <w:pStyle w:val="GELParrafo"/>
        <w:rPr>
          <w:b/>
        </w:rPr>
      </w:pPr>
    </w:p>
    <w:bookmarkEnd w:id="436"/>
    <w:bookmarkEnd w:id="437"/>
    <w:bookmarkEnd w:id="438"/>
    <w:bookmarkEnd w:id="439"/>
    <w:p w14:paraId="6F7291C5" w14:textId="77777777" w:rsidR="009D3B2E" w:rsidRPr="00D0216B" w:rsidRDefault="009D3B2E" w:rsidP="00D0216B">
      <w:pPr>
        <w:pStyle w:val="GELParrafo"/>
        <w:spacing w:after="0" w:line="360" w:lineRule="auto"/>
        <w:rPr>
          <w:lang w:val="es-ES_tradnl"/>
        </w:rPr>
      </w:pPr>
      <w:r w:rsidRPr="00D0216B">
        <w:rPr>
          <w:lang w:val="es-ES_tradnl"/>
        </w:rPr>
        <w:t>El objetivo de estas pruebas es asegurar la funcionalidad establecida en la definición de alcance, incluyendo la navegación, entrada de datos y su procesamiento.</w:t>
      </w:r>
    </w:p>
    <w:p w14:paraId="194F2536" w14:textId="77777777" w:rsidR="009D3B2E" w:rsidRPr="00D0216B" w:rsidRDefault="009D3B2E" w:rsidP="00D0216B">
      <w:pPr>
        <w:pStyle w:val="GELParrafo"/>
        <w:spacing w:after="0" w:line="360" w:lineRule="auto"/>
        <w:rPr>
          <w:lang w:val="es-ES_tradnl"/>
        </w:rPr>
      </w:pPr>
    </w:p>
    <w:p w14:paraId="0C5338CD" w14:textId="77777777" w:rsidR="009D3B2E" w:rsidRPr="00D0216B" w:rsidRDefault="009D3B2E" w:rsidP="00D0216B">
      <w:pPr>
        <w:pStyle w:val="GELParrafo"/>
        <w:spacing w:after="0" w:line="360" w:lineRule="auto"/>
        <w:rPr>
          <w:lang w:val="es-ES_tradnl"/>
        </w:rPr>
      </w:pPr>
      <w:r w:rsidRPr="00D0216B">
        <w:rPr>
          <w:lang w:val="es-ES_tradnl"/>
        </w:rPr>
        <w:t>Ejecutar cada caso de prueba para verificar que se obtienen los resultados esperados, que se muestran los mensajes de error o advertencia adecuados.</w:t>
      </w:r>
    </w:p>
    <w:p w14:paraId="6FB6BC14" w14:textId="77777777" w:rsidR="009D3B2E" w:rsidRPr="00D0216B" w:rsidRDefault="009D3B2E" w:rsidP="00D0216B">
      <w:pPr>
        <w:pStyle w:val="GELParrafo"/>
        <w:spacing w:after="0" w:line="360" w:lineRule="auto"/>
        <w:rPr>
          <w:lang w:val="es-ES_tradnl"/>
        </w:rPr>
      </w:pPr>
    </w:p>
    <w:p w14:paraId="505A4087" w14:textId="77777777" w:rsidR="009D3B2E" w:rsidRDefault="00112777" w:rsidP="00456B71">
      <w:pPr>
        <w:pStyle w:val="GELParrafo"/>
        <w:rPr>
          <w:b/>
        </w:rPr>
      </w:pPr>
      <w:bookmarkStart w:id="442" w:name="_Toc367287225"/>
      <w:bookmarkStart w:id="443" w:name="_Toc375326712"/>
      <w:r w:rsidRPr="00456B71">
        <w:rPr>
          <w:b/>
        </w:rPr>
        <w:t xml:space="preserve">20.2 </w:t>
      </w:r>
      <w:r w:rsidR="009D3B2E" w:rsidRPr="00456B71">
        <w:rPr>
          <w:b/>
        </w:rPr>
        <w:t>PRUEBAS DE INTERFAZ DE USUARIO</w:t>
      </w:r>
      <w:bookmarkEnd w:id="442"/>
      <w:bookmarkEnd w:id="443"/>
    </w:p>
    <w:p w14:paraId="316A5F39" w14:textId="77777777" w:rsidR="00456B71" w:rsidRPr="00456B71" w:rsidRDefault="00456B71" w:rsidP="00456B71">
      <w:pPr>
        <w:pStyle w:val="GELParrafo"/>
        <w:rPr>
          <w:b/>
        </w:rPr>
      </w:pPr>
    </w:p>
    <w:p w14:paraId="58D3E1ED" w14:textId="77777777" w:rsidR="009D3B2E" w:rsidRPr="00D0216B" w:rsidRDefault="009D3B2E" w:rsidP="00D0216B">
      <w:pPr>
        <w:pStyle w:val="GELParrafo"/>
        <w:spacing w:line="360" w:lineRule="auto"/>
      </w:pPr>
      <w:r w:rsidRPr="00D0216B">
        <w:t>Las pruebas de interfaz de usuario están orientadas hacia la funcionalidad y usabilidad. El método utilizado será por inspección, revisando el  diseño y la interfaz de forma sencilla e intuitiva, así como la interacción con la aplicación de manera natural y lógica.</w:t>
      </w:r>
    </w:p>
    <w:p w14:paraId="538F213B" w14:textId="77777777" w:rsidR="009D3B2E" w:rsidRPr="00D0216B" w:rsidRDefault="009D3B2E" w:rsidP="00D0216B">
      <w:pPr>
        <w:pStyle w:val="GELParrafo"/>
        <w:spacing w:line="360" w:lineRule="auto"/>
      </w:pPr>
    </w:p>
    <w:p w14:paraId="34FAAFFF" w14:textId="77777777" w:rsidR="009D3B2E" w:rsidRPr="00D0216B" w:rsidRDefault="009D3B2E" w:rsidP="00D0216B">
      <w:pPr>
        <w:pStyle w:val="GELParrafo"/>
        <w:spacing w:line="360" w:lineRule="auto"/>
      </w:pPr>
      <w:r w:rsidRPr="00D0216B">
        <w:t>Las pruebas están orientadas a la navegación a través de los objetos de prueba reflejando apropiadamente las funcionalidades, incluyendo los saltos entre campos y la utilización de distintos métodos de acceso (tabulador, zoom y desplazamientos, doble clic (</w:t>
      </w:r>
      <w:proofErr w:type="spellStart"/>
      <w:r w:rsidRPr="00D0216B">
        <w:t>tap</w:t>
      </w:r>
      <w:proofErr w:type="spellEnd"/>
      <w:r w:rsidRPr="00D0216B">
        <w:t>)).</w:t>
      </w:r>
    </w:p>
    <w:p w14:paraId="103EA221" w14:textId="77777777" w:rsidR="009D3B2E" w:rsidRPr="00D0216B" w:rsidRDefault="009D3B2E" w:rsidP="00D0216B">
      <w:pPr>
        <w:pStyle w:val="GELParrafo"/>
        <w:spacing w:line="360" w:lineRule="auto"/>
      </w:pPr>
    </w:p>
    <w:p w14:paraId="4DDE9352" w14:textId="77777777" w:rsidR="009D3B2E" w:rsidRPr="00D0216B" w:rsidRDefault="009D3B2E" w:rsidP="00D0216B">
      <w:pPr>
        <w:pStyle w:val="GELParrafo"/>
        <w:spacing w:line="360" w:lineRule="auto"/>
      </w:pPr>
      <w:r w:rsidRPr="00D0216B">
        <w:t>Se deben verificar los objetos y características de las ventanas, tales como menús, tamaño, posición, estado y foco se comportan según los acuerdos establecidos en la definición de alcance.</w:t>
      </w:r>
    </w:p>
    <w:p w14:paraId="6EC687A1" w14:textId="77777777" w:rsidR="009D3B2E" w:rsidRPr="00D0216B" w:rsidRDefault="009D3B2E" w:rsidP="00D0216B">
      <w:pPr>
        <w:pStyle w:val="GELParrafo"/>
        <w:spacing w:line="360" w:lineRule="auto"/>
      </w:pPr>
    </w:p>
    <w:p w14:paraId="514E1955" w14:textId="77777777" w:rsidR="009D3B2E" w:rsidRPr="00D0216B" w:rsidRDefault="009D3B2E" w:rsidP="00D0216B">
      <w:pPr>
        <w:pStyle w:val="GELParrafo"/>
        <w:spacing w:line="360" w:lineRule="auto"/>
      </w:pPr>
      <w:r w:rsidRPr="00D0216B">
        <w:t>Se medirá el nivel de usabilidad a través de la interacción táctil de la aplicación, verificando la acción de tocar, a</w:t>
      </w:r>
      <w:r w:rsidR="003E270F">
        <w:t>rrastrar, presionar, extender</w:t>
      </w:r>
      <w:r w:rsidRPr="00D0216B">
        <w:t>, girar.</w:t>
      </w:r>
    </w:p>
    <w:p w14:paraId="3C2EB6CF" w14:textId="77777777" w:rsidR="009D3B2E" w:rsidRPr="00D0216B" w:rsidRDefault="009D3B2E" w:rsidP="00D0216B">
      <w:pPr>
        <w:pStyle w:val="GELParrafo"/>
        <w:spacing w:line="360" w:lineRule="auto"/>
      </w:pPr>
    </w:p>
    <w:p w14:paraId="6727F060" w14:textId="77777777" w:rsidR="00112777" w:rsidRPr="00D0216B" w:rsidRDefault="00112777" w:rsidP="00D0216B">
      <w:pPr>
        <w:pStyle w:val="GELParrafo"/>
        <w:spacing w:line="360" w:lineRule="auto"/>
      </w:pPr>
    </w:p>
    <w:p w14:paraId="023D702A" w14:textId="77777777" w:rsidR="009D3B2E" w:rsidRPr="00456B71" w:rsidRDefault="00112777" w:rsidP="00456B71">
      <w:pPr>
        <w:pStyle w:val="GELParrafo"/>
        <w:rPr>
          <w:b/>
        </w:rPr>
      </w:pPr>
      <w:bookmarkStart w:id="444" w:name="_Toc362593871"/>
      <w:bookmarkStart w:id="445" w:name="_Toc367287226"/>
      <w:bookmarkStart w:id="446" w:name="_Toc375326713"/>
      <w:bookmarkEnd w:id="444"/>
      <w:r w:rsidRPr="00456B71">
        <w:rPr>
          <w:b/>
        </w:rPr>
        <w:t xml:space="preserve">20.3 </w:t>
      </w:r>
      <w:r w:rsidR="009D3B2E" w:rsidRPr="00456B71">
        <w:rPr>
          <w:b/>
        </w:rPr>
        <w:t>PRUEBAS DE BASES DE DATOS E INTEGRIDAD DE DATOS</w:t>
      </w:r>
      <w:bookmarkEnd w:id="445"/>
      <w:bookmarkEnd w:id="446"/>
    </w:p>
    <w:p w14:paraId="0A04B435" w14:textId="77777777" w:rsidR="00456B71" w:rsidRPr="00D0216B" w:rsidRDefault="00456B71" w:rsidP="00456B71">
      <w:pPr>
        <w:pStyle w:val="GELParrafo"/>
      </w:pPr>
    </w:p>
    <w:p w14:paraId="71820A87" w14:textId="77777777" w:rsidR="009D3B2E" w:rsidRPr="00D0216B" w:rsidRDefault="009D3B2E" w:rsidP="00D0216B">
      <w:pPr>
        <w:pStyle w:val="GELParrafo"/>
        <w:spacing w:line="360" w:lineRule="auto"/>
      </w:pPr>
      <w:r w:rsidRPr="00D0216B">
        <w:t>Estas pruebas están orientadas a la verificación del acceso a la base de datos y de las respuestas de las consultas, sin pérdida o corrupción de datos.</w:t>
      </w:r>
    </w:p>
    <w:p w14:paraId="24DAD37F" w14:textId="77777777" w:rsidR="009D3B2E" w:rsidRPr="00D0216B" w:rsidRDefault="009D3B2E" w:rsidP="00D0216B">
      <w:pPr>
        <w:pStyle w:val="GELParrafo"/>
        <w:spacing w:line="360" w:lineRule="auto"/>
      </w:pPr>
    </w:p>
    <w:p w14:paraId="79F0806E" w14:textId="77777777" w:rsidR="009D3B2E" w:rsidRPr="00D0216B" w:rsidRDefault="009D3B2E" w:rsidP="00D0216B">
      <w:pPr>
        <w:pStyle w:val="GELParrafo"/>
        <w:spacing w:line="360" w:lineRule="auto"/>
      </w:pPr>
      <w:r w:rsidRPr="00D0216B">
        <w:t>Para la Integridad de datos se verificará si la información presentada corresponde a la temática escogida.</w:t>
      </w:r>
    </w:p>
    <w:p w14:paraId="1A7BFF3D" w14:textId="77777777" w:rsidR="009D3B2E" w:rsidRPr="00D0216B" w:rsidRDefault="009D3B2E" w:rsidP="00D0216B">
      <w:pPr>
        <w:pStyle w:val="GELParrafo"/>
        <w:spacing w:line="360" w:lineRule="auto"/>
      </w:pPr>
    </w:p>
    <w:p w14:paraId="21FB83A1" w14:textId="77777777" w:rsidR="009D3B2E" w:rsidRDefault="00112777" w:rsidP="00456B71">
      <w:pPr>
        <w:pStyle w:val="GELParrafo"/>
        <w:rPr>
          <w:b/>
        </w:rPr>
      </w:pPr>
      <w:bookmarkStart w:id="447" w:name="_Toc367287227"/>
      <w:bookmarkStart w:id="448" w:name="_Toc375326714"/>
      <w:r w:rsidRPr="00456B71">
        <w:rPr>
          <w:b/>
        </w:rPr>
        <w:t xml:space="preserve">20.4 </w:t>
      </w:r>
      <w:r w:rsidR="009D3B2E" w:rsidRPr="00456B71">
        <w:rPr>
          <w:b/>
        </w:rPr>
        <w:t>PRUEBAS DE DESEMPEÑO</w:t>
      </w:r>
      <w:bookmarkEnd w:id="447"/>
      <w:bookmarkEnd w:id="448"/>
    </w:p>
    <w:p w14:paraId="48F5815E" w14:textId="77777777" w:rsidR="00456B71" w:rsidRPr="00456B71" w:rsidRDefault="00456B71" w:rsidP="00456B71">
      <w:pPr>
        <w:pStyle w:val="GELParrafo"/>
        <w:rPr>
          <w:b/>
        </w:rPr>
      </w:pPr>
    </w:p>
    <w:p w14:paraId="0D70D0BD" w14:textId="3590CF62" w:rsidR="009D3B2E" w:rsidRPr="00D0216B" w:rsidRDefault="009D3B2E" w:rsidP="00D0216B">
      <w:pPr>
        <w:pStyle w:val="GELParrafo"/>
        <w:spacing w:line="360" w:lineRule="auto"/>
      </w:pPr>
      <w:r w:rsidRPr="00D0216B">
        <w:t xml:space="preserve">Los </w:t>
      </w:r>
      <w:r w:rsidR="00112777" w:rsidRPr="00D0216B">
        <w:t xml:space="preserve"> </w:t>
      </w:r>
      <w:r w:rsidRPr="00D0216B">
        <w:t>tiempos de respuesta y funcionamiento de las aplicaciones que utilicen Servicios Web dependerán de la disponibilidad y desempeño tanto del esquema de conexión del móvil (</w:t>
      </w:r>
      <w:r w:rsidR="009B48E5">
        <w:t xml:space="preserve">4G, </w:t>
      </w:r>
      <w:r w:rsidRPr="00D0216B">
        <w:t xml:space="preserve">3G, HSDPA, </w:t>
      </w:r>
      <w:proofErr w:type="spellStart"/>
      <w:r w:rsidRPr="00D0216B">
        <w:t>WiFi</w:t>
      </w:r>
      <w:proofErr w:type="spellEnd"/>
      <w:r w:rsidRPr="00D0216B">
        <w:t>) como del servicio mismo ofrecido por la entidad respectiva.</w:t>
      </w:r>
    </w:p>
    <w:p w14:paraId="3C04911E" w14:textId="77777777" w:rsidR="009D3B2E" w:rsidRPr="00D0216B" w:rsidRDefault="009D3B2E" w:rsidP="00D0216B">
      <w:pPr>
        <w:pStyle w:val="GELParrafo"/>
        <w:spacing w:line="360" w:lineRule="auto"/>
      </w:pPr>
    </w:p>
    <w:p w14:paraId="163FF70E" w14:textId="77777777" w:rsidR="009D3B2E" w:rsidRPr="00D0216B" w:rsidRDefault="009D3B2E" w:rsidP="00D0216B">
      <w:pPr>
        <w:pStyle w:val="GELParrafo"/>
        <w:spacing w:line="360" w:lineRule="auto"/>
      </w:pPr>
      <w:r w:rsidRPr="00D0216B">
        <w:t>Verificar la estabilidad de la interfaz, la interfaz debe conservar fluidez, estabilidad y tiempo de respuesta favorables para la interacción con el usuario.</w:t>
      </w:r>
    </w:p>
    <w:p w14:paraId="2EF58EAE" w14:textId="77777777" w:rsidR="009D3B2E" w:rsidRPr="00D0216B" w:rsidRDefault="009D3B2E" w:rsidP="00D0216B">
      <w:pPr>
        <w:pStyle w:val="GELParrafo"/>
        <w:spacing w:line="360" w:lineRule="auto"/>
      </w:pPr>
    </w:p>
    <w:p w14:paraId="1D6F84B3" w14:textId="77777777" w:rsidR="000E6605" w:rsidRDefault="000E6605" w:rsidP="000E6605">
      <w:pPr>
        <w:pStyle w:val="GELParrafo"/>
      </w:pPr>
      <w:bookmarkStart w:id="449" w:name="_Toc362593922"/>
      <w:bookmarkStart w:id="450" w:name="_Toc367287228"/>
      <w:bookmarkStart w:id="451" w:name="_Toc375326715"/>
      <w:bookmarkEnd w:id="449"/>
    </w:p>
    <w:p w14:paraId="5A42988C" w14:textId="77777777" w:rsidR="009D3B2E" w:rsidRDefault="00112777" w:rsidP="00456B71">
      <w:pPr>
        <w:pStyle w:val="GELParrafo"/>
        <w:rPr>
          <w:b/>
        </w:rPr>
      </w:pPr>
      <w:r w:rsidRPr="00456B71">
        <w:rPr>
          <w:b/>
        </w:rPr>
        <w:t xml:space="preserve">20.5 </w:t>
      </w:r>
      <w:r w:rsidR="009D3B2E" w:rsidRPr="00456B71">
        <w:rPr>
          <w:b/>
        </w:rPr>
        <w:t xml:space="preserve">PRUEBAS DE </w:t>
      </w:r>
      <w:r w:rsidR="00456B71">
        <w:rPr>
          <w:b/>
        </w:rPr>
        <w:t>ESTRÉS</w:t>
      </w:r>
      <w:bookmarkEnd w:id="450"/>
      <w:bookmarkEnd w:id="451"/>
    </w:p>
    <w:p w14:paraId="47E324AD" w14:textId="77777777" w:rsidR="00456B71" w:rsidRPr="00456B71" w:rsidRDefault="00456B71" w:rsidP="00456B71">
      <w:pPr>
        <w:pStyle w:val="GELParrafo"/>
        <w:rPr>
          <w:b/>
        </w:rPr>
      </w:pPr>
    </w:p>
    <w:p w14:paraId="7002D750" w14:textId="77777777" w:rsidR="009D3B2E" w:rsidRPr="00D0216B" w:rsidRDefault="009D3B2E" w:rsidP="00D0216B">
      <w:pPr>
        <w:pStyle w:val="GELParrafo"/>
        <w:spacing w:line="360" w:lineRule="auto"/>
      </w:pPr>
      <w:r w:rsidRPr="00D0216B">
        <w:rPr>
          <w:szCs w:val="24"/>
        </w:rPr>
        <w:t>No aplica. No se va a verificar el límite del sistema así como su comportamiento de acuerdo a una concurrencia ya que serán propias del cliente</w:t>
      </w:r>
      <w:r w:rsidRPr="00D0216B">
        <w:t>.</w:t>
      </w:r>
    </w:p>
    <w:p w14:paraId="380B096E" w14:textId="77777777" w:rsidR="009D3B2E" w:rsidRPr="00D0216B" w:rsidRDefault="009D3B2E" w:rsidP="00D0216B">
      <w:pPr>
        <w:pStyle w:val="GELParrafo"/>
        <w:spacing w:line="360" w:lineRule="auto"/>
      </w:pPr>
    </w:p>
    <w:p w14:paraId="1A75940F" w14:textId="77777777" w:rsidR="009D3B2E" w:rsidRPr="00456B71" w:rsidRDefault="00112777" w:rsidP="00456B71">
      <w:pPr>
        <w:pStyle w:val="GELParrafo"/>
        <w:rPr>
          <w:b/>
        </w:rPr>
      </w:pPr>
      <w:bookmarkStart w:id="452" w:name="_Toc367287229"/>
      <w:bookmarkStart w:id="453" w:name="_Toc375326716"/>
      <w:r w:rsidRPr="00456B71">
        <w:rPr>
          <w:b/>
        </w:rPr>
        <w:t xml:space="preserve">20.6 </w:t>
      </w:r>
      <w:r w:rsidR="009D3B2E" w:rsidRPr="00456B71">
        <w:rPr>
          <w:b/>
        </w:rPr>
        <w:t>PRUEBAS DE CARGA</w:t>
      </w:r>
      <w:bookmarkEnd w:id="452"/>
      <w:bookmarkEnd w:id="453"/>
    </w:p>
    <w:p w14:paraId="2BBDC7C9" w14:textId="77777777" w:rsidR="009D3B2E" w:rsidRPr="00D0216B" w:rsidRDefault="009D3B2E" w:rsidP="00D0216B">
      <w:pPr>
        <w:pStyle w:val="GELParrafo"/>
        <w:spacing w:line="360" w:lineRule="auto"/>
      </w:pPr>
      <w:r w:rsidRPr="00D0216B">
        <w:rPr>
          <w:szCs w:val="24"/>
        </w:rPr>
        <w:lastRenderedPageBreak/>
        <w:t>No aplica. No se va a verificar el límite del sistema así como su comportamiento de acuerdo a una concurrencia ya que serán propias del cliente</w:t>
      </w:r>
      <w:r w:rsidRPr="00D0216B">
        <w:t>.</w:t>
      </w:r>
    </w:p>
    <w:p w14:paraId="2AA636AC" w14:textId="77777777" w:rsidR="009D3B2E" w:rsidRPr="00456B71" w:rsidRDefault="009D3B2E" w:rsidP="00D0216B">
      <w:pPr>
        <w:pStyle w:val="GELParrafo"/>
        <w:spacing w:line="360" w:lineRule="auto"/>
        <w:rPr>
          <w:b/>
        </w:rPr>
      </w:pPr>
    </w:p>
    <w:p w14:paraId="458C375B" w14:textId="77777777" w:rsidR="009D3B2E" w:rsidRPr="00456B71" w:rsidRDefault="00112777" w:rsidP="00456B71">
      <w:pPr>
        <w:pStyle w:val="GELParrafo"/>
        <w:rPr>
          <w:b/>
        </w:rPr>
      </w:pPr>
      <w:bookmarkStart w:id="454" w:name="_Toc367287230"/>
      <w:bookmarkStart w:id="455" w:name="_Toc375326717"/>
      <w:r w:rsidRPr="00456B71">
        <w:rPr>
          <w:b/>
        </w:rPr>
        <w:t xml:space="preserve">20.7 </w:t>
      </w:r>
      <w:r w:rsidR="009D3B2E" w:rsidRPr="00456B71">
        <w:rPr>
          <w:b/>
        </w:rPr>
        <w:t>PRUEBAS DE RECUPERACIÓN DE FALLAS</w:t>
      </w:r>
      <w:bookmarkEnd w:id="454"/>
      <w:bookmarkEnd w:id="455"/>
    </w:p>
    <w:p w14:paraId="2F3473DA" w14:textId="77777777" w:rsidR="00456B71" w:rsidRPr="00456B71" w:rsidRDefault="00456B71" w:rsidP="00456B71">
      <w:pPr>
        <w:pStyle w:val="GELParrafo"/>
      </w:pPr>
    </w:p>
    <w:p w14:paraId="0A4D4B37" w14:textId="77777777" w:rsidR="009D3B2E" w:rsidRPr="00D0216B" w:rsidRDefault="009D3B2E" w:rsidP="00D0216B">
      <w:pPr>
        <w:pStyle w:val="GELParrafo"/>
        <w:spacing w:line="360" w:lineRule="auto"/>
      </w:pPr>
      <w:r w:rsidRPr="00D0216B">
        <w:t>Se trata de conseguir que el sistema responda ante la falta de conexión a internet por medio de mensajes, y que, en caso de que se restablezca la conexión, pueda seguir operando con normalidad.</w:t>
      </w:r>
    </w:p>
    <w:p w14:paraId="524B285D" w14:textId="77777777" w:rsidR="009D3B2E" w:rsidRPr="00D0216B" w:rsidRDefault="009D3B2E" w:rsidP="00D0216B">
      <w:pPr>
        <w:pStyle w:val="GELParrafo"/>
        <w:spacing w:line="360" w:lineRule="auto"/>
      </w:pPr>
    </w:p>
    <w:p w14:paraId="28585825" w14:textId="77777777" w:rsidR="009D3B2E" w:rsidRPr="00D0216B" w:rsidRDefault="009D3B2E" w:rsidP="004C57AD">
      <w:pPr>
        <w:pStyle w:val="GELTtulo1"/>
        <w:numPr>
          <w:ilvl w:val="0"/>
          <w:numId w:val="67"/>
        </w:numPr>
        <w:spacing w:line="360" w:lineRule="auto"/>
        <w:rPr>
          <w:rFonts w:eastAsia="Calibri"/>
          <w:caps w:val="0"/>
        </w:rPr>
      </w:pPr>
      <w:bookmarkStart w:id="456" w:name="_Toc342385829"/>
      <w:bookmarkStart w:id="457" w:name="_Toc367287231"/>
      <w:bookmarkStart w:id="458" w:name="_Toc375326718"/>
      <w:bookmarkStart w:id="459" w:name="_Toc404244666"/>
      <w:r w:rsidRPr="00D0216B">
        <w:rPr>
          <w:rFonts w:eastAsiaTheme="minorHAnsi" w:cstheme="minorBidi"/>
          <w:bCs w:val="0"/>
          <w:szCs w:val="22"/>
          <w:lang w:val="es-VE"/>
        </w:rPr>
        <w:lastRenderedPageBreak/>
        <w:t xml:space="preserve">PPA - </w:t>
      </w:r>
      <w:r w:rsidRPr="00D0216B">
        <w:rPr>
          <w:rFonts w:eastAsia="Calibri"/>
          <w:caps w:val="0"/>
        </w:rPr>
        <w:t>AMBIENTE DE PRUEBAS</w:t>
      </w:r>
      <w:bookmarkEnd w:id="456"/>
      <w:bookmarkEnd w:id="457"/>
      <w:bookmarkEnd w:id="458"/>
      <w:bookmarkEnd w:id="459"/>
    </w:p>
    <w:p w14:paraId="603A4D8B" w14:textId="77777777" w:rsidR="009D3B2E" w:rsidRPr="00D0216B" w:rsidRDefault="009D3B2E" w:rsidP="00D0216B">
      <w:pPr>
        <w:spacing w:line="360" w:lineRule="auto"/>
        <w:jc w:val="both"/>
        <w:rPr>
          <w:rFonts w:ascii="Arial" w:hAnsi="Arial" w:cs="Arial"/>
        </w:rPr>
      </w:pPr>
      <w:r w:rsidRPr="00D0216B">
        <w:rPr>
          <w:rFonts w:ascii="Arial" w:hAnsi="Arial" w:cs="Arial"/>
        </w:rPr>
        <w:t>El ambiente de pruebas que se indica a continuación corresponde con lo requerido para los ambientes de desarrollo y preproducción.</w:t>
      </w:r>
    </w:p>
    <w:p w14:paraId="37BDBFFD" w14:textId="77777777" w:rsidR="009D3B2E" w:rsidRPr="00456B71" w:rsidRDefault="009D3B2E" w:rsidP="00D0216B">
      <w:pPr>
        <w:spacing w:line="360" w:lineRule="auto"/>
        <w:jc w:val="both"/>
        <w:rPr>
          <w:rFonts w:ascii="Arial" w:hAnsi="Arial" w:cs="Arial"/>
          <w:b/>
        </w:rPr>
      </w:pPr>
    </w:p>
    <w:p w14:paraId="057B155F" w14:textId="77777777" w:rsidR="000E6605" w:rsidRDefault="009D3B2E" w:rsidP="004C57AD">
      <w:pPr>
        <w:pStyle w:val="GELParrafo"/>
        <w:numPr>
          <w:ilvl w:val="1"/>
          <w:numId w:val="67"/>
        </w:numPr>
        <w:rPr>
          <w:b/>
        </w:rPr>
      </w:pPr>
      <w:bookmarkStart w:id="460" w:name="_Toc367287232"/>
      <w:bookmarkStart w:id="461" w:name="_Toc375326719"/>
      <w:r w:rsidRPr="00456B71">
        <w:rPr>
          <w:b/>
        </w:rPr>
        <w:t>AMBIENTE DE DESARROLLO</w:t>
      </w:r>
      <w:bookmarkStart w:id="462" w:name="_Toc365298377"/>
      <w:bookmarkStart w:id="463" w:name="_Toc342385830"/>
      <w:bookmarkStart w:id="464" w:name="_Toc365032556"/>
      <w:bookmarkStart w:id="465" w:name="_Toc366059339"/>
      <w:bookmarkStart w:id="466" w:name="_Toc367287233"/>
      <w:bookmarkStart w:id="467" w:name="_Toc375326720"/>
      <w:bookmarkEnd w:id="460"/>
      <w:bookmarkEnd w:id="461"/>
      <w:bookmarkEnd w:id="462"/>
    </w:p>
    <w:p w14:paraId="5DEF836D" w14:textId="77777777" w:rsidR="00456B71" w:rsidRPr="00456B71" w:rsidRDefault="00456B71" w:rsidP="00456B71">
      <w:pPr>
        <w:pStyle w:val="GELParrafo"/>
        <w:ind w:left="540"/>
        <w:rPr>
          <w:b/>
        </w:rPr>
      </w:pPr>
    </w:p>
    <w:p w14:paraId="4891C2FD" w14:textId="77777777" w:rsidR="009D3B2E" w:rsidRDefault="0047295A" w:rsidP="004C57AD">
      <w:pPr>
        <w:pStyle w:val="GELParrafo"/>
        <w:numPr>
          <w:ilvl w:val="1"/>
          <w:numId w:val="67"/>
        </w:numPr>
        <w:rPr>
          <w:b/>
        </w:rPr>
      </w:pPr>
      <w:r w:rsidRPr="00456B71">
        <w:rPr>
          <w:b/>
        </w:rPr>
        <w:t>HARDWARE</w:t>
      </w:r>
      <w:bookmarkEnd w:id="463"/>
      <w:r w:rsidRPr="00456B71">
        <w:rPr>
          <w:b/>
        </w:rPr>
        <w:t xml:space="preserve"> PARA PRUEBAS EN AMBIENTE DE DESARROLLO</w:t>
      </w:r>
      <w:bookmarkEnd w:id="464"/>
      <w:bookmarkEnd w:id="465"/>
      <w:bookmarkEnd w:id="466"/>
      <w:bookmarkEnd w:id="467"/>
    </w:p>
    <w:p w14:paraId="1AF24E50" w14:textId="77777777" w:rsidR="003E270F" w:rsidRDefault="003E270F" w:rsidP="003E270F">
      <w:pPr>
        <w:pStyle w:val="Prrafodelista"/>
        <w:rPr>
          <w:b/>
        </w:rPr>
      </w:pPr>
    </w:p>
    <w:p w14:paraId="5CB303D7" w14:textId="77777777" w:rsidR="003E270F" w:rsidRPr="00456B71" w:rsidRDefault="003E270F" w:rsidP="003E270F">
      <w:pPr>
        <w:pStyle w:val="GELParrafo"/>
        <w:ind w:left="540"/>
        <w:rPr>
          <w:b/>
        </w:rPr>
      </w:pPr>
    </w:p>
    <w:p w14:paraId="5AA73276" w14:textId="77777777" w:rsidR="009D3B2E" w:rsidRPr="00D0216B" w:rsidRDefault="009D3B2E" w:rsidP="00D0216B">
      <w:pPr>
        <w:pStyle w:val="GELParrafo"/>
        <w:spacing w:line="360" w:lineRule="auto"/>
        <w:rPr>
          <w:szCs w:val="24"/>
        </w:rPr>
      </w:pPr>
      <w:r w:rsidRPr="00D0216B">
        <w:rPr>
          <w:szCs w:val="24"/>
        </w:rPr>
        <w:t xml:space="preserve">En la siguiente tabla se indica el hardware requerido para las pruebas en el </w:t>
      </w:r>
      <w:r w:rsidRPr="00D0216B">
        <w:t>ambiente de desarrollo</w:t>
      </w:r>
      <w:r w:rsidRPr="00D0216B">
        <w:rPr>
          <w:szCs w:val="24"/>
        </w:rPr>
        <w:t>.</w:t>
      </w:r>
    </w:p>
    <w:p w14:paraId="5B47AD29" w14:textId="77777777" w:rsidR="009D3B2E" w:rsidRPr="00D0216B" w:rsidRDefault="009D3B2E" w:rsidP="00D0216B">
      <w:pPr>
        <w:pStyle w:val="GELParrafo"/>
        <w:spacing w:line="360" w:lineRule="auto"/>
        <w:rPr>
          <w:sz w:val="22"/>
        </w:rPr>
      </w:pPr>
    </w:p>
    <w:p w14:paraId="67CAE4FE" w14:textId="77777777" w:rsidR="009D3B2E" w:rsidRPr="00D0216B" w:rsidRDefault="009D3B2E" w:rsidP="00D0216B">
      <w:pPr>
        <w:pStyle w:val="Epgrafe"/>
        <w:spacing w:line="360" w:lineRule="auto"/>
      </w:pPr>
      <w:bookmarkStart w:id="468" w:name="_Toc340759108"/>
      <w:bookmarkStart w:id="469" w:name="_Toc342385838"/>
      <w:bookmarkStart w:id="470" w:name="_Toc365279438"/>
      <w:bookmarkStart w:id="471" w:name="_Toc367287239"/>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1</w:t>
      </w:r>
      <w:r w:rsidR="00B93130" w:rsidRPr="00D0216B">
        <w:fldChar w:fldCharType="end"/>
      </w:r>
      <w:r w:rsidRPr="00D0216B">
        <w:t xml:space="preserve">. Hardware </w:t>
      </w:r>
      <w:bookmarkEnd w:id="468"/>
      <w:bookmarkEnd w:id="469"/>
      <w:r w:rsidRPr="00D0216B">
        <w:t>requisito para ambiente de desarrollo</w:t>
      </w:r>
      <w:bookmarkEnd w:id="470"/>
      <w:bookmarkEnd w:id="471"/>
    </w:p>
    <w:tbl>
      <w:tblPr>
        <w:tblW w:w="5000" w:type="pct"/>
        <w:tblLook w:val="04A0" w:firstRow="1" w:lastRow="0" w:firstColumn="1" w:lastColumn="0" w:noHBand="0" w:noVBand="1"/>
      </w:tblPr>
      <w:tblGrid>
        <w:gridCol w:w="2235"/>
        <w:gridCol w:w="2267"/>
        <w:gridCol w:w="4552"/>
      </w:tblGrid>
      <w:tr w:rsidR="009D3B2E" w:rsidRPr="00D0216B" w14:paraId="0475BB51" w14:textId="77777777" w:rsidTr="009D3B2E">
        <w:trPr>
          <w:tblHeader/>
        </w:trPr>
        <w:tc>
          <w:tcPr>
            <w:tcW w:w="123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DBFE213"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DISPOSITIVO</w:t>
            </w:r>
          </w:p>
        </w:tc>
        <w:tc>
          <w:tcPr>
            <w:tcW w:w="125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550F221"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D65C650"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0EA7510F" w14:textId="77777777" w:rsidTr="009D3B2E">
        <w:tc>
          <w:tcPr>
            <w:tcW w:w="1234" w:type="pct"/>
            <w:tcBorders>
              <w:top w:val="single" w:sz="4" w:space="0" w:color="auto"/>
              <w:left w:val="single" w:sz="4" w:space="0" w:color="auto"/>
              <w:bottom w:val="single" w:sz="4" w:space="0" w:color="auto"/>
              <w:right w:val="single" w:sz="4" w:space="0" w:color="auto"/>
            </w:tcBorders>
            <w:vAlign w:val="center"/>
            <w:hideMark/>
          </w:tcPr>
          <w:p w14:paraId="339FB425" w14:textId="77777777" w:rsidR="009D3B2E" w:rsidRPr="003E270F" w:rsidRDefault="009D3B2E" w:rsidP="00D0216B">
            <w:pPr>
              <w:pStyle w:val="GELParrafo"/>
              <w:spacing w:line="360" w:lineRule="auto"/>
              <w:rPr>
                <w:szCs w:val="24"/>
              </w:rPr>
            </w:pPr>
            <w:r w:rsidRPr="003E270F">
              <w:rPr>
                <w:szCs w:val="24"/>
              </w:rPr>
              <w:t>Tablet</w:t>
            </w:r>
          </w:p>
        </w:tc>
        <w:tc>
          <w:tcPr>
            <w:tcW w:w="1252" w:type="pct"/>
            <w:tcBorders>
              <w:top w:val="single" w:sz="4" w:space="0" w:color="auto"/>
              <w:left w:val="single" w:sz="4" w:space="0" w:color="auto"/>
              <w:bottom w:val="single" w:sz="4" w:space="0" w:color="auto"/>
              <w:right w:val="single" w:sz="4" w:space="0" w:color="auto"/>
            </w:tcBorders>
            <w:vAlign w:val="center"/>
          </w:tcPr>
          <w:p w14:paraId="10CEBF3E" w14:textId="77777777" w:rsidR="009D3B2E" w:rsidRPr="003E270F" w:rsidRDefault="00EC2DDF" w:rsidP="00D0216B">
            <w:pPr>
              <w:pStyle w:val="GELParrafo"/>
              <w:spacing w:line="360" w:lineRule="auto"/>
              <w:jc w:val="center"/>
              <w:rPr>
                <w:szCs w:val="24"/>
              </w:rPr>
            </w:pPr>
            <w:r w:rsidRPr="003E270F">
              <w:rPr>
                <w:szCs w:val="24"/>
              </w:rPr>
              <w:t>2</w:t>
            </w:r>
          </w:p>
        </w:tc>
        <w:tc>
          <w:tcPr>
            <w:tcW w:w="2514" w:type="pct"/>
            <w:tcBorders>
              <w:top w:val="single" w:sz="4" w:space="0" w:color="auto"/>
              <w:left w:val="single" w:sz="4" w:space="0" w:color="auto"/>
              <w:bottom w:val="single" w:sz="4" w:space="0" w:color="auto"/>
              <w:right w:val="single" w:sz="4" w:space="0" w:color="auto"/>
            </w:tcBorders>
            <w:vAlign w:val="center"/>
          </w:tcPr>
          <w:p w14:paraId="668B7228" w14:textId="77777777" w:rsidR="009D3B2E" w:rsidRPr="003E270F" w:rsidRDefault="00EC2DDF" w:rsidP="00D0216B">
            <w:pPr>
              <w:pStyle w:val="GELParrafo"/>
              <w:spacing w:line="360" w:lineRule="auto"/>
              <w:rPr>
                <w:szCs w:val="24"/>
              </w:rPr>
            </w:pPr>
            <w:proofErr w:type="spellStart"/>
            <w:r w:rsidRPr="003E270F">
              <w:rPr>
                <w:szCs w:val="24"/>
              </w:rPr>
              <w:t>iPad</w:t>
            </w:r>
            <w:proofErr w:type="spellEnd"/>
            <w:r w:rsidRPr="003E270F">
              <w:rPr>
                <w:szCs w:val="24"/>
              </w:rPr>
              <w:t xml:space="preserve"> Mini, Tablet</w:t>
            </w:r>
            <w:r w:rsidR="009D3B2E" w:rsidRPr="003E270F">
              <w:rPr>
                <w:szCs w:val="24"/>
              </w:rPr>
              <w:t xml:space="preserve"> con sistema operativo </w:t>
            </w:r>
            <w:proofErr w:type="spellStart"/>
            <w:r w:rsidR="009D3B2E" w:rsidRPr="003E270F">
              <w:rPr>
                <w:szCs w:val="24"/>
              </w:rPr>
              <w:t>Android</w:t>
            </w:r>
            <w:proofErr w:type="spellEnd"/>
          </w:p>
        </w:tc>
      </w:tr>
      <w:tr w:rsidR="009D3B2E" w:rsidRPr="00D0216B" w14:paraId="591A9B94" w14:textId="77777777" w:rsidTr="009D3B2E">
        <w:tc>
          <w:tcPr>
            <w:tcW w:w="1234" w:type="pct"/>
            <w:tcBorders>
              <w:top w:val="single" w:sz="4" w:space="0" w:color="auto"/>
              <w:left w:val="single" w:sz="4" w:space="0" w:color="auto"/>
              <w:bottom w:val="single" w:sz="4" w:space="0" w:color="auto"/>
              <w:right w:val="single" w:sz="4" w:space="0" w:color="auto"/>
            </w:tcBorders>
            <w:vAlign w:val="center"/>
            <w:hideMark/>
          </w:tcPr>
          <w:p w14:paraId="43DD6ED6" w14:textId="77777777" w:rsidR="009D3B2E" w:rsidRPr="003E270F" w:rsidRDefault="009D3B2E" w:rsidP="00D0216B">
            <w:pPr>
              <w:pStyle w:val="GELParrafo"/>
              <w:spacing w:line="360" w:lineRule="auto"/>
              <w:rPr>
                <w:szCs w:val="24"/>
              </w:rPr>
            </w:pPr>
            <w:r w:rsidRPr="003E270F">
              <w:t>Teléfono</w:t>
            </w:r>
          </w:p>
        </w:tc>
        <w:tc>
          <w:tcPr>
            <w:tcW w:w="1252" w:type="pct"/>
            <w:tcBorders>
              <w:top w:val="single" w:sz="4" w:space="0" w:color="auto"/>
              <w:left w:val="single" w:sz="4" w:space="0" w:color="auto"/>
              <w:bottom w:val="single" w:sz="4" w:space="0" w:color="auto"/>
              <w:right w:val="single" w:sz="4" w:space="0" w:color="auto"/>
            </w:tcBorders>
            <w:vAlign w:val="center"/>
          </w:tcPr>
          <w:p w14:paraId="20F1DF09" w14:textId="77777777" w:rsidR="009D3B2E" w:rsidRPr="003E270F" w:rsidRDefault="000358C9" w:rsidP="00D0216B">
            <w:pPr>
              <w:pStyle w:val="GELParrafo"/>
              <w:spacing w:line="360" w:lineRule="auto"/>
              <w:jc w:val="center"/>
              <w:rPr>
                <w:szCs w:val="24"/>
              </w:rPr>
            </w:pPr>
            <w:r w:rsidRPr="003E270F">
              <w:rPr>
                <w:szCs w:val="24"/>
              </w:rPr>
              <w:t>4</w:t>
            </w:r>
          </w:p>
        </w:tc>
        <w:tc>
          <w:tcPr>
            <w:tcW w:w="2514" w:type="pct"/>
            <w:tcBorders>
              <w:top w:val="single" w:sz="4" w:space="0" w:color="auto"/>
              <w:left w:val="single" w:sz="4" w:space="0" w:color="auto"/>
              <w:bottom w:val="single" w:sz="4" w:space="0" w:color="auto"/>
              <w:right w:val="single" w:sz="4" w:space="0" w:color="auto"/>
            </w:tcBorders>
            <w:vAlign w:val="center"/>
          </w:tcPr>
          <w:p w14:paraId="7A062732" w14:textId="77777777" w:rsidR="009D3B2E" w:rsidRPr="003E270F" w:rsidRDefault="009D3B2E" w:rsidP="00EC2DDF">
            <w:pPr>
              <w:pStyle w:val="GELParrafo"/>
              <w:spacing w:line="360" w:lineRule="auto"/>
              <w:rPr>
                <w:szCs w:val="24"/>
              </w:rPr>
            </w:pPr>
            <w:r w:rsidRPr="003E270F">
              <w:rPr>
                <w:szCs w:val="24"/>
              </w:rPr>
              <w:t xml:space="preserve">iPhone 3, iPhone 4S, </w:t>
            </w:r>
            <w:r w:rsidR="00EC2DDF" w:rsidRPr="003E270F">
              <w:rPr>
                <w:szCs w:val="24"/>
              </w:rPr>
              <w:t>1 celular</w:t>
            </w:r>
            <w:r w:rsidRPr="003E270F">
              <w:rPr>
                <w:szCs w:val="24"/>
              </w:rPr>
              <w:t xml:space="preserve"> con sistema operativo </w:t>
            </w:r>
            <w:proofErr w:type="spellStart"/>
            <w:r w:rsidRPr="003E270F">
              <w:rPr>
                <w:szCs w:val="24"/>
              </w:rPr>
              <w:t>Android</w:t>
            </w:r>
            <w:proofErr w:type="spellEnd"/>
            <w:r w:rsidRPr="003E270F">
              <w:rPr>
                <w:szCs w:val="24"/>
              </w:rPr>
              <w:t xml:space="preserve"> 2.3.2</w:t>
            </w:r>
            <w:r w:rsidR="00EC2DDF" w:rsidRPr="003E270F">
              <w:rPr>
                <w:szCs w:val="24"/>
              </w:rPr>
              <w:t xml:space="preserve">, 1 celular con sistema operativo </w:t>
            </w:r>
            <w:proofErr w:type="spellStart"/>
            <w:r w:rsidR="00EC2DDF" w:rsidRPr="003E270F">
              <w:rPr>
                <w:szCs w:val="24"/>
              </w:rPr>
              <w:t>Android</w:t>
            </w:r>
            <w:proofErr w:type="spellEnd"/>
            <w:r w:rsidR="00EC2DDF" w:rsidRPr="003E270F">
              <w:rPr>
                <w:szCs w:val="24"/>
              </w:rPr>
              <w:t xml:space="preserve"> 4.3</w:t>
            </w:r>
            <w:r w:rsidRPr="003E270F">
              <w:rPr>
                <w:szCs w:val="24"/>
              </w:rPr>
              <w:t>.</w:t>
            </w:r>
          </w:p>
        </w:tc>
      </w:tr>
      <w:tr w:rsidR="009D3B2E" w:rsidRPr="00D0216B" w14:paraId="03B4AA91"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6CCF64B0" w14:textId="77777777" w:rsidR="009D3B2E" w:rsidRPr="003E270F" w:rsidRDefault="009D3B2E" w:rsidP="00D0216B">
            <w:pPr>
              <w:pStyle w:val="GELParrafo"/>
              <w:spacing w:line="360" w:lineRule="auto"/>
            </w:pPr>
            <w:r w:rsidRPr="003E270F">
              <w:t>Emulador</w:t>
            </w:r>
          </w:p>
        </w:tc>
        <w:tc>
          <w:tcPr>
            <w:tcW w:w="1252" w:type="pct"/>
            <w:tcBorders>
              <w:top w:val="single" w:sz="4" w:space="0" w:color="auto"/>
              <w:left w:val="single" w:sz="4" w:space="0" w:color="auto"/>
              <w:bottom w:val="single" w:sz="4" w:space="0" w:color="auto"/>
              <w:right w:val="single" w:sz="4" w:space="0" w:color="auto"/>
            </w:tcBorders>
            <w:vAlign w:val="center"/>
          </w:tcPr>
          <w:p w14:paraId="6B56B1AA" w14:textId="77777777" w:rsidR="009D3B2E" w:rsidRPr="003E270F" w:rsidRDefault="000358C9" w:rsidP="00D0216B">
            <w:pPr>
              <w:pStyle w:val="GELParrafo"/>
              <w:spacing w:line="360" w:lineRule="auto"/>
              <w:jc w:val="center"/>
              <w:rPr>
                <w:szCs w:val="24"/>
              </w:rPr>
            </w:pPr>
            <w:r w:rsidRPr="003E270F">
              <w:rPr>
                <w:szCs w:val="24"/>
              </w:rPr>
              <w:t>2</w:t>
            </w:r>
          </w:p>
        </w:tc>
        <w:tc>
          <w:tcPr>
            <w:tcW w:w="2514" w:type="pct"/>
            <w:tcBorders>
              <w:top w:val="single" w:sz="4" w:space="0" w:color="auto"/>
              <w:left w:val="single" w:sz="4" w:space="0" w:color="auto"/>
              <w:bottom w:val="single" w:sz="4" w:space="0" w:color="auto"/>
              <w:right w:val="single" w:sz="4" w:space="0" w:color="auto"/>
            </w:tcBorders>
            <w:vAlign w:val="center"/>
          </w:tcPr>
          <w:p w14:paraId="77EABF2A" w14:textId="77777777" w:rsidR="009D3B2E" w:rsidRPr="003E270F" w:rsidRDefault="009D3B2E" w:rsidP="00D0216B">
            <w:pPr>
              <w:pStyle w:val="GELParrafo"/>
              <w:spacing w:line="360" w:lineRule="auto"/>
              <w:rPr>
                <w:szCs w:val="24"/>
              </w:rPr>
            </w:pPr>
            <w:proofErr w:type="spellStart"/>
            <w:r w:rsidRPr="003E270F">
              <w:rPr>
                <w:szCs w:val="24"/>
              </w:rPr>
              <w:t>Xcode</w:t>
            </w:r>
            <w:proofErr w:type="spellEnd"/>
            <w:r w:rsidR="000358C9" w:rsidRPr="003E270F">
              <w:rPr>
                <w:szCs w:val="24"/>
              </w:rPr>
              <w:t xml:space="preserve">, Emulador de </w:t>
            </w:r>
            <w:proofErr w:type="spellStart"/>
            <w:r w:rsidR="000358C9" w:rsidRPr="003E270F">
              <w:rPr>
                <w:szCs w:val="24"/>
              </w:rPr>
              <w:t>Android</w:t>
            </w:r>
            <w:proofErr w:type="spellEnd"/>
          </w:p>
        </w:tc>
      </w:tr>
      <w:tr w:rsidR="009B48E5" w:rsidRPr="00D0216B" w14:paraId="001599BE"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531BFA0C" w14:textId="57B7B848" w:rsidR="009B48E5" w:rsidRPr="003E270F" w:rsidRDefault="009B48E5" w:rsidP="00D0216B">
            <w:pPr>
              <w:pStyle w:val="GELParrafo"/>
              <w:spacing w:line="360" w:lineRule="auto"/>
            </w:pPr>
            <w:r>
              <w:lastRenderedPageBreak/>
              <w:t>Computador con clientes web y acceso a internet.</w:t>
            </w:r>
          </w:p>
        </w:tc>
        <w:tc>
          <w:tcPr>
            <w:tcW w:w="1252" w:type="pct"/>
            <w:tcBorders>
              <w:top w:val="single" w:sz="4" w:space="0" w:color="auto"/>
              <w:left w:val="single" w:sz="4" w:space="0" w:color="auto"/>
              <w:bottom w:val="single" w:sz="4" w:space="0" w:color="auto"/>
              <w:right w:val="single" w:sz="4" w:space="0" w:color="auto"/>
            </w:tcBorders>
            <w:vAlign w:val="center"/>
          </w:tcPr>
          <w:p w14:paraId="73548E4D" w14:textId="3E258D15" w:rsidR="009B48E5" w:rsidRPr="003E270F" w:rsidRDefault="009B48E5" w:rsidP="00D0216B">
            <w:pPr>
              <w:pStyle w:val="GELParrafo"/>
              <w:spacing w:line="360" w:lineRule="auto"/>
              <w:jc w:val="center"/>
              <w:rPr>
                <w:szCs w:val="24"/>
              </w:rPr>
            </w:pPr>
            <w:r>
              <w:rPr>
                <w:szCs w:val="24"/>
              </w:rPr>
              <w:t>2</w:t>
            </w:r>
          </w:p>
        </w:tc>
        <w:tc>
          <w:tcPr>
            <w:tcW w:w="2514" w:type="pct"/>
            <w:tcBorders>
              <w:top w:val="single" w:sz="4" w:space="0" w:color="auto"/>
              <w:left w:val="single" w:sz="4" w:space="0" w:color="auto"/>
              <w:bottom w:val="single" w:sz="4" w:space="0" w:color="auto"/>
              <w:right w:val="single" w:sz="4" w:space="0" w:color="auto"/>
            </w:tcBorders>
            <w:vAlign w:val="center"/>
          </w:tcPr>
          <w:p w14:paraId="0DE4080D" w14:textId="41A22776" w:rsidR="009B48E5" w:rsidRPr="003E270F" w:rsidRDefault="009B48E5" w:rsidP="00D0216B">
            <w:pPr>
              <w:pStyle w:val="GELParrafo"/>
              <w:spacing w:line="360" w:lineRule="auto"/>
              <w:rPr>
                <w:szCs w:val="24"/>
              </w:rPr>
            </w:pPr>
            <w:r>
              <w:rPr>
                <w:szCs w:val="24"/>
              </w:rPr>
              <w:t>Diferentes sistemas operativos y navegadores (</w:t>
            </w:r>
            <w:proofErr w:type="spellStart"/>
            <w:r>
              <w:rPr>
                <w:szCs w:val="24"/>
              </w:rPr>
              <w:t>Chrome</w:t>
            </w:r>
            <w:proofErr w:type="spellEnd"/>
            <w:r>
              <w:rPr>
                <w:szCs w:val="24"/>
              </w:rPr>
              <w:t xml:space="preserve"> y Firefox)</w:t>
            </w:r>
          </w:p>
        </w:tc>
      </w:tr>
    </w:tbl>
    <w:p w14:paraId="45003D57" w14:textId="77777777" w:rsidR="009D3B2E" w:rsidRDefault="009D3B2E" w:rsidP="00D0216B">
      <w:pPr>
        <w:spacing w:line="360" w:lineRule="auto"/>
      </w:pPr>
    </w:p>
    <w:p w14:paraId="353E0314" w14:textId="77777777" w:rsidR="00456B71" w:rsidRDefault="00456B71" w:rsidP="00D0216B">
      <w:pPr>
        <w:spacing w:line="360" w:lineRule="auto"/>
      </w:pPr>
    </w:p>
    <w:p w14:paraId="2708F341" w14:textId="77777777" w:rsidR="00456B71" w:rsidRPr="00D0216B" w:rsidRDefault="00456B71" w:rsidP="00D0216B">
      <w:pPr>
        <w:spacing w:line="360" w:lineRule="auto"/>
      </w:pPr>
    </w:p>
    <w:p w14:paraId="1D68C80D" w14:textId="77777777" w:rsidR="009D3B2E" w:rsidRDefault="0047295A" w:rsidP="004C57AD">
      <w:pPr>
        <w:pStyle w:val="GELParrafo"/>
        <w:numPr>
          <w:ilvl w:val="1"/>
          <w:numId w:val="67"/>
        </w:numPr>
        <w:rPr>
          <w:b/>
        </w:rPr>
      </w:pPr>
      <w:bookmarkStart w:id="472" w:name="_Toc342385831"/>
      <w:bookmarkStart w:id="473" w:name="_Toc367287234"/>
      <w:bookmarkStart w:id="474" w:name="_Toc375326721"/>
      <w:r w:rsidRPr="00456B71">
        <w:rPr>
          <w:b/>
        </w:rPr>
        <w:t>SOFTWARE</w:t>
      </w:r>
      <w:bookmarkEnd w:id="472"/>
      <w:bookmarkEnd w:id="473"/>
      <w:bookmarkEnd w:id="474"/>
    </w:p>
    <w:p w14:paraId="57CF607B" w14:textId="77777777" w:rsidR="00456B71" w:rsidRPr="00456B71" w:rsidRDefault="00456B71" w:rsidP="00456B71">
      <w:pPr>
        <w:pStyle w:val="GELParrafo"/>
        <w:ind w:left="540"/>
        <w:rPr>
          <w:b/>
        </w:rPr>
      </w:pPr>
    </w:p>
    <w:p w14:paraId="49B52CA5" w14:textId="77777777" w:rsidR="009D3B2E" w:rsidRPr="00D0216B" w:rsidRDefault="009D3B2E" w:rsidP="00D0216B">
      <w:pPr>
        <w:pStyle w:val="GELParrafo"/>
        <w:spacing w:line="360" w:lineRule="auto"/>
      </w:pPr>
      <w:r w:rsidRPr="00D0216B">
        <w:t>En la siguiente tabla, se presenta el software requerido para la configuración de las pruebas en ambiente de desarrollo</w:t>
      </w:r>
    </w:p>
    <w:p w14:paraId="467E873D" w14:textId="77777777" w:rsidR="000358C9" w:rsidRPr="00D0216B" w:rsidRDefault="000358C9" w:rsidP="00456B71">
      <w:pPr>
        <w:spacing w:after="0" w:line="360" w:lineRule="auto"/>
      </w:pPr>
    </w:p>
    <w:p w14:paraId="7F170C11" w14:textId="77777777" w:rsidR="009D3B2E" w:rsidRPr="00D0216B" w:rsidRDefault="009D3B2E" w:rsidP="00D0216B">
      <w:pPr>
        <w:pStyle w:val="Epgrafe"/>
        <w:spacing w:line="360" w:lineRule="auto"/>
      </w:pPr>
      <w:bookmarkStart w:id="475" w:name="_Toc340759109"/>
      <w:bookmarkStart w:id="476" w:name="_Toc342385839"/>
      <w:bookmarkStart w:id="477" w:name="_Toc365279439"/>
      <w:bookmarkStart w:id="478" w:name="_Toc367287240"/>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2</w:t>
      </w:r>
      <w:r w:rsidR="00B93130" w:rsidRPr="00D0216B">
        <w:fldChar w:fldCharType="end"/>
      </w:r>
      <w:r w:rsidRPr="00D0216B">
        <w:t xml:space="preserve">. Software requisito para ambiente de </w:t>
      </w:r>
      <w:bookmarkEnd w:id="475"/>
      <w:bookmarkEnd w:id="476"/>
      <w:r w:rsidRPr="00D0216B">
        <w:t>desarrollo</w:t>
      </w:r>
      <w:bookmarkEnd w:id="477"/>
      <w:bookmarkEnd w:id="478"/>
    </w:p>
    <w:tbl>
      <w:tblPr>
        <w:tblW w:w="5000" w:type="pct"/>
        <w:tblLook w:val="04A0" w:firstRow="1" w:lastRow="0" w:firstColumn="1" w:lastColumn="0" w:noHBand="0" w:noVBand="1"/>
      </w:tblPr>
      <w:tblGrid>
        <w:gridCol w:w="2234"/>
        <w:gridCol w:w="2231"/>
        <w:gridCol w:w="4589"/>
      </w:tblGrid>
      <w:tr w:rsidR="009D3B2E" w:rsidRPr="00D0216B" w14:paraId="44CA8FB8" w14:textId="77777777" w:rsidTr="009D3B2E">
        <w:trPr>
          <w:trHeight w:val="329"/>
          <w:tblHeader/>
        </w:trPr>
        <w:tc>
          <w:tcPr>
            <w:tcW w:w="123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36F15F"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RECURSO</w:t>
            </w:r>
          </w:p>
        </w:tc>
        <w:tc>
          <w:tcPr>
            <w:tcW w:w="123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0D69378"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3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E420C9"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3B077D51"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29F85CD6" w14:textId="77777777" w:rsidR="009D3B2E" w:rsidRPr="00D0216B" w:rsidRDefault="009D3B2E" w:rsidP="00D0216B">
            <w:pPr>
              <w:pStyle w:val="GELParrafo"/>
              <w:spacing w:line="360" w:lineRule="auto"/>
            </w:pPr>
            <w:proofErr w:type="spellStart"/>
            <w:r w:rsidRPr="00D0216B">
              <w:t>Android</w:t>
            </w:r>
            <w:proofErr w:type="spellEnd"/>
          </w:p>
          <w:p w14:paraId="380E5329" w14:textId="77777777" w:rsidR="009D3B2E" w:rsidRPr="00D0216B" w:rsidRDefault="009D3B2E" w:rsidP="00D0216B">
            <w:pPr>
              <w:pStyle w:val="GELParrafo"/>
              <w:spacing w:line="360" w:lineRule="auto"/>
              <w:rPr>
                <w:szCs w:val="24"/>
              </w:rPr>
            </w:pPr>
          </w:p>
        </w:tc>
        <w:tc>
          <w:tcPr>
            <w:tcW w:w="1232" w:type="pct"/>
            <w:tcBorders>
              <w:top w:val="single" w:sz="4" w:space="0" w:color="auto"/>
              <w:left w:val="single" w:sz="4" w:space="0" w:color="auto"/>
              <w:bottom w:val="single" w:sz="4" w:space="0" w:color="auto"/>
              <w:right w:val="single" w:sz="4" w:space="0" w:color="auto"/>
            </w:tcBorders>
            <w:vAlign w:val="center"/>
          </w:tcPr>
          <w:p w14:paraId="1899286F" w14:textId="77777777" w:rsidR="009D3B2E" w:rsidRPr="00D0216B" w:rsidRDefault="000358C9" w:rsidP="00D0216B">
            <w:pPr>
              <w:pStyle w:val="GELParrafo"/>
              <w:spacing w:line="360" w:lineRule="auto"/>
              <w:jc w:val="center"/>
              <w:rPr>
                <w:szCs w:val="24"/>
              </w:rPr>
            </w:pPr>
            <w:r w:rsidRPr="00D0216B">
              <w:rPr>
                <w:szCs w:val="24"/>
              </w:rPr>
              <w:t>3</w:t>
            </w:r>
          </w:p>
        </w:tc>
        <w:tc>
          <w:tcPr>
            <w:tcW w:w="2534" w:type="pct"/>
            <w:tcBorders>
              <w:top w:val="single" w:sz="4" w:space="0" w:color="auto"/>
              <w:left w:val="single" w:sz="4" w:space="0" w:color="auto"/>
              <w:bottom w:val="single" w:sz="4" w:space="0" w:color="auto"/>
              <w:right w:val="single" w:sz="4" w:space="0" w:color="auto"/>
            </w:tcBorders>
            <w:vAlign w:val="center"/>
          </w:tcPr>
          <w:p w14:paraId="46B0EA50" w14:textId="77777777" w:rsidR="009D3B2E" w:rsidRPr="00D0216B" w:rsidRDefault="009D3B2E" w:rsidP="00D0216B">
            <w:pPr>
              <w:pStyle w:val="GELParrafo"/>
              <w:spacing w:line="360" w:lineRule="auto"/>
              <w:rPr>
                <w:lang w:val="es-CO"/>
              </w:rPr>
            </w:pPr>
            <w:r w:rsidRPr="00D0216B">
              <w:t xml:space="preserve">Versión 4.2. del sistema operativo </w:t>
            </w:r>
            <w:proofErr w:type="spellStart"/>
            <w:r w:rsidRPr="00D0216B">
              <w:t>Android</w:t>
            </w:r>
            <w:proofErr w:type="spellEnd"/>
            <w:r w:rsidRPr="00D0216B">
              <w:t xml:space="preserve"> en adelante con nivel de api 17 revisión en emuladores de pruebas </w:t>
            </w:r>
            <w:r w:rsidRPr="00D0216B">
              <w:rPr>
                <w:lang w:val="es-CO"/>
              </w:rPr>
              <w:t>LG NEXUS ONE, LG NEXUS 4 Y TABLET LG NEXUS 7 SAMSUNG GALAXY S, S2, S3 Y S4</w:t>
            </w:r>
          </w:p>
          <w:p w14:paraId="0C19DD8D" w14:textId="77777777" w:rsidR="009D3B2E" w:rsidRPr="00D0216B" w:rsidRDefault="009D3B2E" w:rsidP="00D0216B">
            <w:pPr>
              <w:pStyle w:val="GELParrafo"/>
              <w:spacing w:line="360" w:lineRule="auto"/>
              <w:rPr>
                <w:lang w:val="es-CO"/>
              </w:rPr>
            </w:pPr>
          </w:p>
          <w:p w14:paraId="57551F92" w14:textId="77777777" w:rsidR="009D3B2E" w:rsidRPr="00D0216B" w:rsidRDefault="009D3B2E" w:rsidP="00D0216B">
            <w:pPr>
              <w:pStyle w:val="GELParrafo"/>
              <w:spacing w:line="360" w:lineRule="auto"/>
              <w:rPr>
                <w:lang w:val="es-CO"/>
              </w:rPr>
            </w:pPr>
            <w:r w:rsidRPr="00D0216B">
              <w:rPr>
                <w:lang w:val="es-CO"/>
              </w:rPr>
              <w:t>Teléfono de pruebas Samsung Galaxy S4.</w:t>
            </w:r>
          </w:p>
          <w:p w14:paraId="77A90A77" w14:textId="77777777" w:rsidR="009D3B2E" w:rsidRPr="00D0216B" w:rsidRDefault="009D3B2E" w:rsidP="00D0216B">
            <w:pPr>
              <w:pStyle w:val="GELParrafo"/>
              <w:spacing w:line="360" w:lineRule="auto"/>
              <w:rPr>
                <w:lang w:val="es-CO"/>
              </w:rPr>
            </w:pPr>
          </w:p>
          <w:p w14:paraId="2B035CAF" w14:textId="77777777" w:rsidR="009D3B2E" w:rsidRPr="00D0216B" w:rsidRDefault="009D3B2E" w:rsidP="00D0216B">
            <w:pPr>
              <w:pStyle w:val="GELParrafo"/>
              <w:spacing w:line="360" w:lineRule="auto"/>
              <w:rPr>
                <w:lang w:val="es-CO"/>
              </w:rPr>
            </w:pPr>
            <w:r w:rsidRPr="00D0216B">
              <w:rPr>
                <w:lang w:val="es-CO"/>
              </w:rPr>
              <w:t xml:space="preserve">Versión 2.3.6 del sistema operativo </w:t>
            </w:r>
            <w:r w:rsidRPr="00D0216B">
              <w:rPr>
                <w:lang w:val="es-CO"/>
              </w:rPr>
              <w:lastRenderedPageBreak/>
              <w:t>Android en teléfono de pruebas Samsung Galaxy Y</w:t>
            </w:r>
          </w:p>
        </w:tc>
      </w:tr>
      <w:tr w:rsidR="009D3B2E" w:rsidRPr="00D0216B" w14:paraId="1DBB70D6"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295F5ACD" w14:textId="77777777" w:rsidR="009D3B2E" w:rsidRPr="00D0216B" w:rsidRDefault="0004309A" w:rsidP="00D0216B">
            <w:pPr>
              <w:pStyle w:val="GELParrafo"/>
              <w:spacing w:line="360" w:lineRule="auto"/>
            </w:pPr>
            <w:proofErr w:type="spellStart"/>
            <w:r w:rsidRPr="00D0216B">
              <w:lastRenderedPageBreak/>
              <w:t>Ios</w:t>
            </w:r>
            <w:proofErr w:type="spellEnd"/>
          </w:p>
          <w:p w14:paraId="4A2B4429" w14:textId="77777777" w:rsidR="009D3B2E" w:rsidRPr="00D0216B" w:rsidRDefault="009D3B2E" w:rsidP="00D0216B">
            <w:pPr>
              <w:pStyle w:val="GELParrafo"/>
              <w:spacing w:line="360" w:lineRule="auto"/>
              <w:rPr>
                <w:szCs w:val="24"/>
              </w:rPr>
            </w:pPr>
          </w:p>
        </w:tc>
        <w:tc>
          <w:tcPr>
            <w:tcW w:w="1232" w:type="pct"/>
            <w:tcBorders>
              <w:top w:val="single" w:sz="4" w:space="0" w:color="auto"/>
              <w:left w:val="single" w:sz="4" w:space="0" w:color="auto"/>
              <w:bottom w:val="single" w:sz="4" w:space="0" w:color="auto"/>
              <w:right w:val="single" w:sz="4" w:space="0" w:color="auto"/>
            </w:tcBorders>
            <w:vAlign w:val="center"/>
          </w:tcPr>
          <w:p w14:paraId="78E2C2FD" w14:textId="77777777" w:rsidR="009D3B2E" w:rsidRPr="00D0216B" w:rsidRDefault="009D3B2E" w:rsidP="00D0216B">
            <w:pPr>
              <w:pStyle w:val="GELParrafo"/>
              <w:spacing w:line="360" w:lineRule="auto"/>
              <w:jc w:val="center"/>
              <w:rPr>
                <w:szCs w:val="24"/>
              </w:rPr>
            </w:pPr>
            <w:r w:rsidRPr="00D0216B">
              <w:rPr>
                <w:szCs w:val="24"/>
              </w:rPr>
              <w:t>5</w:t>
            </w:r>
          </w:p>
        </w:tc>
        <w:tc>
          <w:tcPr>
            <w:tcW w:w="2534" w:type="pct"/>
            <w:tcBorders>
              <w:top w:val="single" w:sz="4" w:space="0" w:color="auto"/>
              <w:left w:val="single" w:sz="4" w:space="0" w:color="auto"/>
              <w:bottom w:val="single" w:sz="4" w:space="0" w:color="auto"/>
              <w:right w:val="single" w:sz="4" w:space="0" w:color="auto"/>
            </w:tcBorders>
            <w:vAlign w:val="center"/>
          </w:tcPr>
          <w:p w14:paraId="2E5F6BE8" w14:textId="77777777" w:rsidR="009D3B2E" w:rsidRPr="00D0216B" w:rsidRDefault="009D3B2E" w:rsidP="00D0216B">
            <w:pPr>
              <w:pStyle w:val="GELParrafo"/>
              <w:spacing w:line="360" w:lineRule="auto"/>
              <w:rPr>
                <w:szCs w:val="24"/>
              </w:rPr>
            </w:pPr>
            <w:r w:rsidRPr="00D0216B">
              <w:t xml:space="preserve">Versión 5.1 en adelante en dispositivos IOS teléfonos de pruebas iPhone 4S, iPhone 5, </w:t>
            </w:r>
            <w:proofErr w:type="spellStart"/>
            <w:r w:rsidRPr="00D0216B">
              <w:rPr>
                <w:szCs w:val="24"/>
              </w:rPr>
              <w:t>iPad</w:t>
            </w:r>
            <w:proofErr w:type="spellEnd"/>
            <w:r w:rsidRPr="00D0216B">
              <w:rPr>
                <w:szCs w:val="24"/>
              </w:rPr>
              <w:t xml:space="preserve"> 2, </w:t>
            </w:r>
            <w:proofErr w:type="spellStart"/>
            <w:r w:rsidRPr="00D0216B">
              <w:rPr>
                <w:szCs w:val="24"/>
              </w:rPr>
              <w:t>iPad</w:t>
            </w:r>
            <w:proofErr w:type="spellEnd"/>
            <w:r w:rsidRPr="00D0216B">
              <w:rPr>
                <w:szCs w:val="24"/>
              </w:rPr>
              <w:t xml:space="preserve"> 3, </w:t>
            </w:r>
            <w:proofErr w:type="spellStart"/>
            <w:r w:rsidRPr="00D0216B">
              <w:rPr>
                <w:szCs w:val="24"/>
              </w:rPr>
              <w:t>iPad</w:t>
            </w:r>
            <w:proofErr w:type="spellEnd"/>
            <w:r w:rsidRPr="00D0216B">
              <w:rPr>
                <w:szCs w:val="24"/>
              </w:rPr>
              <w:t xml:space="preserve"> Mini, iPod </w:t>
            </w:r>
            <w:proofErr w:type="spellStart"/>
            <w:r w:rsidRPr="00D0216B">
              <w:rPr>
                <w:szCs w:val="24"/>
              </w:rPr>
              <w:t>Touch</w:t>
            </w:r>
            <w:proofErr w:type="spellEnd"/>
            <w:r w:rsidRPr="00D0216B">
              <w:rPr>
                <w:szCs w:val="24"/>
              </w:rPr>
              <w:t xml:space="preserve"> 4G</w:t>
            </w:r>
          </w:p>
        </w:tc>
      </w:tr>
      <w:tr w:rsidR="009B48E5" w:rsidRPr="00D0216B" w14:paraId="30C581B5" w14:textId="77777777" w:rsidTr="009D3B2E">
        <w:tc>
          <w:tcPr>
            <w:tcW w:w="1234" w:type="pct"/>
            <w:tcBorders>
              <w:top w:val="single" w:sz="4" w:space="0" w:color="auto"/>
              <w:left w:val="single" w:sz="4" w:space="0" w:color="auto"/>
              <w:bottom w:val="single" w:sz="4" w:space="0" w:color="auto"/>
              <w:right w:val="single" w:sz="4" w:space="0" w:color="auto"/>
            </w:tcBorders>
            <w:vAlign w:val="center"/>
          </w:tcPr>
          <w:p w14:paraId="24DDB7E8" w14:textId="240DC3CA" w:rsidR="009B48E5" w:rsidRPr="00D0216B" w:rsidRDefault="009B48E5" w:rsidP="00D0216B">
            <w:pPr>
              <w:pStyle w:val="GELParrafo"/>
              <w:spacing w:line="360" w:lineRule="auto"/>
            </w:pPr>
            <w:r>
              <w:t>Sistemas operativos y navegadores</w:t>
            </w:r>
          </w:p>
        </w:tc>
        <w:tc>
          <w:tcPr>
            <w:tcW w:w="1232" w:type="pct"/>
            <w:tcBorders>
              <w:top w:val="single" w:sz="4" w:space="0" w:color="auto"/>
              <w:left w:val="single" w:sz="4" w:space="0" w:color="auto"/>
              <w:bottom w:val="single" w:sz="4" w:space="0" w:color="auto"/>
              <w:right w:val="single" w:sz="4" w:space="0" w:color="auto"/>
            </w:tcBorders>
            <w:vAlign w:val="center"/>
          </w:tcPr>
          <w:p w14:paraId="68E50856" w14:textId="3F1CD75A" w:rsidR="009B48E5" w:rsidRPr="00D0216B" w:rsidRDefault="009B48E5" w:rsidP="00D0216B">
            <w:pPr>
              <w:pStyle w:val="GELParrafo"/>
              <w:spacing w:line="360" w:lineRule="auto"/>
              <w:jc w:val="center"/>
              <w:rPr>
                <w:szCs w:val="24"/>
              </w:rPr>
            </w:pPr>
            <w:r>
              <w:rPr>
                <w:szCs w:val="24"/>
              </w:rPr>
              <w:t>2</w:t>
            </w:r>
          </w:p>
        </w:tc>
        <w:tc>
          <w:tcPr>
            <w:tcW w:w="2534" w:type="pct"/>
            <w:tcBorders>
              <w:top w:val="single" w:sz="4" w:space="0" w:color="auto"/>
              <w:left w:val="single" w:sz="4" w:space="0" w:color="auto"/>
              <w:bottom w:val="single" w:sz="4" w:space="0" w:color="auto"/>
              <w:right w:val="single" w:sz="4" w:space="0" w:color="auto"/>
            </w:tcBorders>
            <w:vAlign w:val="center"/>
          </w:tcPr>
          <w:p w14:paraId="507E6FA9" w14:textId="5ECFA635" w:rsidR="009B48E5" w:rsidRDefault="009B48E5" w:rsidP="00D0216B">
            <w:pPr>
              <w:pStyle w:val="GELParrafo"/>
              <w:spacing w:line="360" w:lineRule="auto"/>
            </w:pPr>
            <w:r>
              <w:t>Windows y Mac</w:t>
            </w:r>
          </w:p>
          <w:p w14:paraId="357DA8E7" w14:textId="5F281652" w:rsidR="009B48E5" w:rsidRPr="00D0216B" w:rsidRDefault="009B48E5" w:rsidP="00D0216B">
            <w:pPr>
              <w:pStyle w:val="GELParrafo"/>
              <w:spacing w:line="360" w:lineRule="auto"/>
            </w:pPr>
            <w:proofErr w:type="spellStart"/>
            <w:r>
              <w:t>Chrome</w:t>
            </w:r>
            <w:proofErr w:type="spellEnd"/>
            <w:r>
              <w:t xml:space="preserve"> y Firefox</w:t>
            </w:r>
          </w:p>
        </w:tc>
      </w:tr>
    </w:tbl>
    <w:p w14:paraId="3AE47525" w14:textId="1D8E89AD" w:rsidR="009D3B2E" w:rsidRPr="00D0216B" w:rsidRDefault="009D3B2E" w:rsidP="00D0216B">
      <w:pPr>
        <w:spacing w:line="360" w:lineRule="auto"/>
      </w:pPr>
    </w:p>
    <w:p w14:paraId="696ED725" w14:textId="77777777" w:rsidR="009D3B2E" w:rsidRDefault="009D3B2E" w:rsidP="00D0216B">
      <w:pPr>
        <w:spacing w:line="360" w:lineRule="auto"/>
      </w:pPr>
    </w:p>
    <w:p w14:paraId="5C4083F3" w14:textId="77777777" w:rsidR="000E6605" w:rsidRDefault="000E6605" w:rsidP="00D0216B">
      <w:pPr>
        <w:spacing w:line="360" w:lineRule="auto"/>
      </w:pPr>
    </w:p>
    <w:p w14:paraId="3212F57E" w14:textId="77777777" w:rsidR="00456B71" w:rsidRDefault="00112777" w:rsidP="00456B71">
      <w:pPr>
        <w:pStyle w:val="GELParrafo"/>
        <w:rPr>
          <w:b/>
        </w:rPr>
      </w:pPr>
      <w:bookmarkStart w:id="479" w:name="_Toc367287235"/>
      <w:bookmarkStart w:id="480" w:name="_Toc375326722"/>
      <w:r w:rsidRPr="00456B71">
        <w:rPr>
          <w:b/>
        </w:rPr>
        <w:t xml:space="preserve">21.4 </w:t>
      </w:r>
      <w:r w:rsidR="009D3B2E" w:rsidRPr="00456B71">
        <w:rPr>
          <w:b/>
        </w:rPr>
        <w:t>AMBIENTE DE PREPRODUCCIÓN</w:t>
      </w:r>
      <w:bookmarkEnd w:id="479"/>
      <w:bookmarkEnd w:id="480"/>
      <w:r w:rsidR="00456B71">
        <w:rPr>
          <w:b/>
        </w:rPr>
        <w:t xml:space="preserve"> </w:t>
      </w:r>
      <w:bookmarkStart w:id="481" w:name="_Toc367287236"/>
      <w:bookmarkStart w:id="482" w:name="_Toc375326723"/>
    </w:p>
    <w:p w14:paraId="1C60B20D" w14:textId="77777777" w:rsidR="00456B71" w:rsidRPr="00456B71" w:rsidRDefault="00456B71" w:rsidP="00456B71">
      <w:pPr>
        <w:pStyle w:val="GELParrafo"/>
        <w:rPr>
          <w:b/>
        </w:rPr>
      </w:pPr>
    </w:p>
    <w:p w14:paraId="449B56F1" w14:textId="77777777" w:rsidR="009D3B2E" w:rsidRDefault="0047295A" w:rsidP="00456B71">
      <w:pPr>
        <w:pStyle w:val="GELParrafo"/>
        <w:rPr>
          <w:b/>
        </w:rPr>
      </w:pPr>
      <w:r w:rsidRPr="00456B71">
        <w:rPr>
          <w:b/>
        </w:rPr>
        <w:t>21.5 HARDWARE PARA PRUEBAS EN AMBIENTE DE PREPRODUCCIÓN</w:t>
      </w:r>
      <w:bookmarkEnd w:id="481"/>
      <w:bookmarkEnd w:id="482"/>
    </w:p>
    <w:p w14:paraId="16633A90" w14:textId="77777777" w:rsidR="00456B71" w:rsidRPr="00456B71" w:rsidRDefault="00456B71" w:rsidP="00456B71">
      <w:pPr>
        <w:pStyle w:val="GELParrafo"/>
        <w:rPr>
          <w:b/>
        </w:rPr>
      </w:pPr>
    </w:p>
    <w:p w14:paraId="77CA6613" w14:textId="77777777" w:rsidR="009D3B2E" w:rsidRPr="00D0216B" w:rsidRDefault="009D3B2E" w:rsidP="00D0216B">
      <w:pPr>
        <w:pStyle w:val="GELParrafo"/>
        <w:spacing w:line="360" w:lineRule="auto"/>
        <w:rPr>
          <w:szCs w:val="24"/>
        </w:rPr>
      </w:pPr>
      <w:r w:rsidRPr="00D0216B">
        <w:rPr>
          <w:szCs w:val="24"/>
        </w:rPr>
        <w:t xml:space="preserve">En la siguiente tabla se indica el hardware requerido para las pruebas en el </w:t>
      </w:r>
      <w:r w:rsidRPr="00D0216B">
        <w:t>ambiente de preproducción</w:t>
      </w:r>
      <w:r w:rsidRPr="00D0216B">
        <w:rPr>
          <w:szCs w:val="24"/>
        </w:rPr>
        <w:t>.</w:t>
      </w:r>
    </w:p>
    <w:p w14:paraId="2ABAD6D9" w14:textId="77777777" w:rsidR="009D3B2E" w:rsidRPr="00D0216B" w:rsidRDefault="009D3B2E" w:rsidP="00D0216B">
      <w:pPr>
        <w:pStyle w:val="GELParrafo"/>
        <w:spacing w:line="360" w:lineRule="auto"/>
        <w:rPr>
          <w:sz w:val="22"/>
        </w:rPr>
      </w:pPr>
    </w:p>
    <w:p w14:paraId="5CD104B1" w14:textId="77777777" w:rsidR="009D3B2E" w:rsidRPr="00D0216B" w:rsidRDefault="009D3B2E" w:rsidP="00D0216B">
      <w:pPr>
        <w:pStyle w:val="Epgrafe"/>
        <w:spacing w:line="360" w:lineRule="auto"/>
      </w:pPr>
      <w:bookmarkStart w:id="483" w:name="_Toc365279440"/>
      <w:bookmarkStart w:id="484" w:name="_Toc367287241"/>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3</w:t>
      </w:r>
      <w:r w:rsidR="00B93130" w:rsidRPr="00D0216B">
        <w:fldChar w:fldCharType="end"/>
      </w:r>
      <w:r w:rsidRPr="00D0216B">
        <w:t>. Hardware requisito para ambiente de preproducción</w:t>
      </w:r>
      <w:bookmarkEnd w:id="483"/>
      <w:bookmarkEnd w:id="4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267"/>
        <w:gridCol w:w="4552"/>
      </w:tblGrid>
      <w:tr w:rsidR="009D3B2E" w:rsidRPr="00D0216B" w14:paraId="4C08B50B" w14:textId="77777777" w:rsidTr="002770A6">
        <w:trPr>
          <w:tblHeader/>
        </w:trPr>
        <w:tc>
          <w:tcPr>
            <w:tcW w:w="1234" w:type="pct"/>
            <w:shd w:val="clear" w:color="auto" w:fill="BFBFBF" w:themeFill="background1" w:themeFillShade="BF"/>
            <w:vAlign w:val="center"/>
          </w:tcPr>
          <w:p w14:paraId="59ADED8A"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DISPOSITIVO</w:t>
            </w:r>
          </w:p>
        </w:tc>
        <w:tc>
          <w:tcPr>
            <w:tcW w:w="1252" w:type="pct"/>
            <w:shd w:val="clear" w:color="auto" w:fill="BFBFBF" w:themeFill="background1" w:themeFillShade="BF"/>
            <w:vAlign w:val="center"/>
          </w:tcPr>
          <w:p w14:paraId="007EAEEA"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14" w:type="pct"/>
            <w:shd w:val="clear" w:color="auto" w:fill="BFBFBF" w:themeFill="background1" w:themeFillShade="BF"/>
            <w:vAlign w:val="center"/>
          </w:tcPr>
          <w:p w14:paraId="1708EA14"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4C90C1DF" w14:textId="77777777" w:rsidTr="002770A6">
        <w:tc>
          <w:tcPr>
            <w:tcW w:w="1234" w:type="pct"/>
            <w:vAlign w:val="center"/>
          </w:tcPr>
          <w:p w14:paraId="051639AF" w14:textId="77777777" w:rsidR="009D3B2E" w:rsidRPr="00D0216B" w:rsidRDefault="009D3B2E" w:rsidP="00D0216B">
            <w:pPr>
              <w:pStyle w:val="GELParrafo"/>
              <w:spacing w:line="360" w:lineRule="auto"/>
              <w:rPr>
                <w:szCs w:val="24"/>
              </w:rPr>
            </w:pPr>
            <w:r w:rsidRPr="00D0216B">
              <w:rPr>
                <w:szCs w:val="24"/>
              </w:rPr>
              <w:t>Tableta</w:t>
            </w:r>
          </w:p>
        </w:tc>
        <w:tc>
          <w:tcPr>
            <w:tcW w:w="1252" w:type="pct"/>
            <w:vAlign w:val="center"/>
          </w:tcPr>
          <w:p w14:paraId="40AF9FBA" w14:textId="77777777" w:rsidR="009D3B2E" w:rsidRPr="00D0216B" w:rsidRDefault="009D3B2E" w:rsidP="00D0216B">
            <w:pPr>
              <w:pStyle w:val="GELParrafo"/>
              <w:spacing w:line="360" w:lineRule="auto"/>
              <w:jc w:val="center"/>
              <w:rPr>
                <w:szCs w:val="24"/>
              </w:rPr>
            </w:pPr>
            <w:r w:rsidRPr="00D0216B">
              <w:rPr>
                <w:szCs w:val="24"/>
              </w:rPr>
              <w:t>3</w:t>
            </w:r>
          </w:p>
        </w:tc>
        <w:tc>
          <w:tcPr>
            <w:tcW w:w="2514" w:type="pct"/>
            <w:vAlign w:val="center"/>
          </w:tcPr>
          <w:p w14:paraId="2C8F8268" w14:textId="77777777" w:rsidR="009D3B2E" w:rsidRPr="00D0216B" w:rsidRDefault="009D3B2E" w:rsidP="004C57AD">
            <w:pPr>
              <w:pStyle w:val="GELParrafo"/>
              <w:numPr>
                <w:ilvl w:val="0"/>
                <w:numId w:val="33"/>
              </w:numPr>
              <w:spacing w:line="360" w:lineRule="auto"/>
              <w:rPr>
                <w:szCs w:val="24"/>
              </w:rPr>
            </w:pPr>
            <w:r w:rsidRPr="00D0216B">
              <w:rPr>
                <w:szCs w:val="24"/>
              </w:rPr>
              <w:t xml:space="preserve">Dispositivo móvil tipo </w:t>
            </w:r>
            <w:proofErr w:type="spellStart"/>
            <w:r w:rsidRPr="00D0216B">
              <w:rPr>
                <w:szCs w:val="24"/>
              </w:rPr>
              <w:t>tablet</w:t>
            </w:r>
            <w:proofErr w:type="spellEnd"/>
            <w:r w:rsidRPr="00D0216B">
              <w:rPr>
                <w:szCs w:val="24"/>
              </w:rPr>
              <w:t xml:space="preserve"> con sistema operativo </w:t>
            </w:r>
            <w:proofErr w:type="spellStart"/>
            <w:r w:rsidRPr="00D0216B">
              <w:rPr>
                <w:szCs w:val="24"/>
              </w:rPr>
              <w:t>Android</w:t>
            </w:r>
            <w:proofErr w:type="spellEnd"/>
            <w:r w:rsidRPr="00D0216B">
              <w:rPr>
                <w:szCs w:val="24"/>
              </w:rPr>
              <w:t>, resolución de pantalla 7” WSVGA TFT LCD (1024*600).</w:t>
            </w:r>
          </w:p>
          <w:p w14:paraId="188A8F79" w14:textId="77777777" w:rsidR="009D3B2E" w:rsidRPr="00D0216B" w:rsidRDefault="009D3B2E" w:rsidP="004C57AD">
            <w:pPr>
              <w:pStyle w:val="GELParrafo"/>
              <w:numPr>
                <w:ilvl w:val="0"/>
                <w:numId w:val="33"/>
              </w:numPr>
              <w:spacing w:line="360" w:lineRule="auto"/>
              <w:rPr>
                <w:szCs w:val="24"/>
              </w:rPr>
            </w:pPr>
            <w:r w:rsidRPr="00D0216B">
              <w:rPr>
                <w:szCs w:val="24"/>
              </w:rPr>
              <w:lastRenderedPageBreak/>
              <w:t xml:space="preserve">Dispositivo móvil tipo </w:t>
            </w:r>
            <w:proofErr w:type="spellStart"/>
            <w:r w:rsidRPr="00D0216B">
              <w:rPr>
                <w:szCs w:val="24"/>
              </w:rPr>
              <w:t>tablet</w:t>
            </w:r>
            <w:proofErr w:type="spellEnd"/>
            <w:r w:rsidRPr="00D0216B">
              <w:rPr>
                <w:szCs w:val="24"/>
              </w:rPr>
              <w:t xml:space="preserve"> con sistema operativo </w:t>
            </w:r>
            <w:proofErr w:type="spellStart"/>
            <w:r w:rsidRPr="00D0216B">
              <w:rPr>
                <w:szCs w:val="24"/>
              </w:rPr>
              <w:t>iOS</w:t>
            </w:r>
            <w:proofErr w:type="spellEnd"/>
            <w:r w:rsidRPr="00D0216B">
              <w:rPr>
                <w:szCs w:val="24"/>
              </w:rPr>
              <w:t>. Resolución de pantalla  7,9” (1024 * 768) – (163 pixeles por pulgada).</w:t>
            </w:r>
          </w:p>
          <w:p w14:paraId="16AED792" w14:textId="77777777" w:rsidR="009D3B2E" w:rsidRPr="00D0216B" w:rsidRDefault="009D3B2E" w:rsidP="004C57AD">
            <w:pPr>
              <w:pStyle w:val="GELParrafo"/>
              <w:numPr>
                <w:ilvl w:val="0"/>
                <w:numId w:val="33"/>
              </w:numPr>
              <w:spacing w:line="360" w:lineRule="auto"/>
              <w:rPr>
                <w:szCs w:val="24"/>
              </w:rPr>
            </w:pPr>
            <w:r w:rsidRPr="00D0216B">
              <w:rPr>
                <w:szCs w:val="24"/>
              </w:rPr>
              <w:t xml:space="preserve">Dispositivo móvil iPod </w:t>
            </w:r>
            <w:proofErr w:type="spellStart"/>
            <w:r w:rsidRPr="00D0216B">
              <w:rPr>
                <w:szCs w:val="24"/>
              </w:rPr>
              <w:t>Touch</w:t>
            </w:r>
            <w:proofErr w:type="spellEnd"/>
            <w:r w:rsidRPr="00D0216B">
              <w:rPr>
                <w:szCs w:val="24"/>
              </w:rPr>
              <w:t xml:space="preserve"> 4G con sistema operativo </w:t>
            </w:r>
            <w:proofErr w:type="spellStart"/>
            <w:r w:rsidRPr="00D0216B">
              <w:rPr>
                <w:szCs w:val="24"/>
              </w:rPr>
              <w:t>iOS</w:t>
            </w:r>
            <w:proofErr w:type="spellEnd"/>
            <w:r w:rsidRPr="00D0216B">
              <w:rPr>
                <w:szCs w:val="24"/>
              </w:rPr>
              <w:t xml:space="preserve"> Resolución de pantalla 3,5” (960 * 640) – (326 pixeles por pulgada)</w:t>
            </w:r>
          </w:p>
        </w:tc>
      </w:tr>
      <w:tr w:rsidR="009D3B2E" w:rsidRPr="00D0216B" w14:paraId="3119C28F" w14:textId="77777777" w:rsidTr="002770A6">
        <w:tc>
          <w:tcPr>
            <w:tcW w:w="1234" w:type="pct"/>
            <w:vAlign w:val="center"/>
          </w:tcPr>
          <w:p w14:paraId="686A6CF0" w14:textId="77777777" w:rsidR="009D3B2E" w:rsidRPr="00D0216B" w:rsidRDefault="009D3B2E" w:rsidP="00D0216B">
            <w:pPr>
              <w:pStyle w:val="GELParrafo"/>
              <w:spacing w:line="360" w:lineRule="auto"/>
              <w:rPr>
                <w:szCs w:val="24"/>
              </w:rPr>
            </w:pPr>
            <w:r w:rsidRPr="00D0216B">
              <w:rPr>
                <w:szCs w:val="24"/>
              </w:rPr>
              <w:lastRenderedPageBreak/>
              <w:t>Teléfonos</w:t>
            </w:r>
          </w:p>
        </w:tc>
        <w:tc>
          <w:tcPr>
            <w:tcW w:w="1252" w:type="pct"/>
            <w:vAlign w:val="center"/>
          </w:tcPr>
          <w:p w14:paraId="55E226BA" w14:textId="77777777" w:rsidR="009D3B2E" w:rsidRPr="00D0216B" w:rsidRDefault="000358C9" w:rsidP="00D0216B">
            <w:pPr>
              <w:pStyle w:val="GELParrafo"/>
              <w:spacing w:line="360" w:lineRule="auto"/>
              <w:jc w:val="center"/>
              <w:rPr>
                <w:szCs w:val="24"/>
              </w:rPr>
            </w:pPr>
            <w:r w:rsidRPr="00D0216B">
              <w:rPr>
                <w:szCs w:val="24"/>
              </w:rPr>
              <w:t>7</w:t>
            </w:r>
          </w:p>
        </w:tc>
        <w:tc>
          <w:tcPr>
            <w:tcW w:w="2514" w:type="pct"/>
            <w:vAlign w:val="center"/>
          </w:tcPr>
          <w:p w14:paraId="5FF48ADB"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 xml:space="preserve">Android Motorola RZR HD </w:t>
            </w:r>
          </w:p>
          <w:p w14:paraId="437FD2DE"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Y</w:t>
            </w:r>
          </w:p>
          <w:p w14:paraId="19C96A4A"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Young 2</w:t>
            </w:r>
          </w:p>
          <w:p w14:paraId="5EFF51FA"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Note</w:t>
            </w:r>
          </w:p>
          <w:p w14:paraId="03F8CD66"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Samsung Galaxy S3 Mini</w:t>
            </w:r>
          </w:p>
          <w:p w14:paraId="7AEC72E8" w14:textId="77777777" w:rsidR="009D3B2E" w:rsidRPr="00D0216B" w:rsidRDefault="009D3B2E" w:rsidP="004C57AD">
            <w:pPr>
              <w:pStyle w:val="GELParrafo"/>
              <w:numPr>
                <w:ilvl w:val="0"/>
                <w:numId w:val="32"/>
              </w:numPr>
              <w:spacing w:line="360" w:lineRule="auto"/>
              <w:rPr>
                <w:szCs w:val="24"/>
                <w:lang w:val="es-CO"/>
              </w:rPr>
            </w:pPr>
            <w:r w:rsidRPr="00D0216B">
              <w:rPr>
                <w:szCs w:val="24"/>
                <w:lang w:val="es-CO"/>
              </w:rPr>
              <w:t>Iphone 3</w:t>
            </w:r>
          </w:p>
          <w:p w14:paraId="5C01189A" w14:textId="77777777" w:rsidR="009D3B2E" w:rsidRPr="00D0216B" w:rsidRDefault="009D3B2E" w:rsidP="004C57AD">
            <w:pPr>
              <w:pStyle w:val="GELParrafo"/>
              <w:numPr>
                <w:ilvl w:val="0"/>
                <w:numId w:val="32"/>
              </w:numPr>
              <w:spacing w:line="360" w:lineRule="auto"/>
              <w:rPr>
                <w:szCs w:val="24"/>
              </w:rPr>
            </w:pPr>
            <w:r w:rsidRPr="00D0216B">
              <w:rPr>
                <w:szCs w:val="24"/>
                <w:lang w:val="es-CO"/>
              </w:rPr>
              <w:t>Iphone 4S</w:t>
            </w:r>
          </w:p>
        </w:tc>
      </w:tr>
    </w:tbl>
    <w:p w14:paraId="4449B008" w14:textId="77777777" w:rsidR="000E1A6E" w:rsidRPr="00D0216B" w:rsidRDefault="000E1A6E" w:rsidP="00D0216B">
      <w:pPr>
        <w:pStyle w:val="GELParrafo"/>
        <w:spacing w:line="360" w:lineRule="auto"/>
      </w:pPr>
      <w:bookmarkStart w:id="485" w:name="_Toc367287237"/>
      <w:bookmarkStart w:id="486" w:name="_Toc375326724"/>
    </w:p>
    <w:p w14:paraId="59F2F2B4" w14:textId="77777777" w:rsidR="009D3B2E" w:rsidRDefault="0047295A" w:rsidP="00456B71">
      <w:pPr>
        <w:pStyle w:val="GELParrafo"/>
        <w:rPr>
          <w:b/>
        </w:rPr>
      </w:pPr>
      <w:r w:rsidRPr="00456B71">
        <w:rPr>
          <w:b/>
        </w:rPr>
        <w:t>21.6 SOFTWARE PARA PRUEBAS EN AMBIENTE DE PREPRODUCCIÓN</w:t>
      </w:r>
      <w:bookmarkEnd w:id="485"/>
      <w:bookmarkEnd w:id="486"/>
    </w:p>
    <w:p w14:paraId="5855CE63" w14:textId="77777777" w:rsidR="00456B71" w:rsidRPr="00456B71" w:rsidRDefault="00456B71" w:rsidP="00456B71">
      <w:pPr>
        <w:pStyle w:val="GELParrafo"/>
        <w:rPr>
          <w:b/>
        </w:rPr>
      </w:pPr>
    </w:p>
    <w:p w14:paraId="6EDB947D" w14:textId="77777777" w:rsidR="009D3B2E" w:rsidRPr="00D0216B" w:rsidRDefault="009D3B2E" w:rsidP="00D0216B">
      <w:pPr>
        <w:pStyle w:val="GELParrafo"/>
        <w:spacing w:line="360" w:lineRule="auto"/>
      </w:pPr>
      <w:r w:rsidRPr="00D0216B">
        <w:t>En la siguiente tabla, se presenta el software requerido para la configuración de las pruebas en ambiente de preproducción</w:t>
      </w:r>
    </w:p>
    <w:p w14:paraId="78DC6828" w14:textId="77777777" w:rsidR="009D3B2E" w:rsidRPr="00D0216B" w:rsidRDefault="009D3B2E" w:rsidP="00D0216B">
      <w:pPr>
        <w:pStyle w:val="GELParrafo"/>
        <w:spacing w:line="360" w:lineRule="auto"/>
      </w:pPr>
    </w:p>
    <w:p w14:paraId="3A94C456" w14:textId="77777777" w:rsidR="00F359C2" w:rsidRPr="00D0216B" w:rsidRDefault="00F359C2" w:rsidP="00D0216B">
      <w:pPr>
        <w:pStyle w:val="GELParrafo"/>
        <w:spacing w:line="360" w:lineRule="auto"/>
      </w:pPr>
    </w:p>
    <w:p w14:paraId="783CF02E" w14:textId="77777777" w:rsidR="009D3B2E" w:rsidRPr="00D0216B" w:rsidRDefault="009D3B2E" w:rsidP="00D0216B">
      <w:pPr>
        <w:pStyle w:val="Epgrafe"/>
        <w:spacing w:line="360" w:lineRule="auto"/>
      </w:pPr>
      <w:bookmarkStart w:id="487" w:name="_Toc365279441"/>
      <w:bookmarkStart w:id="488" w:name="_Toc367287242"/>
      <w:r w:rsidRPr="00D0216B">
        <w:t xml:space="preserve">Tabla </w:t>
      </w:r>
      <w:r w:rsidR="00B93130" w:rsidRPr="00D0216B">
        <w:fldChar w:fldCharType="begin"/>
      </w:r>
      <w:r w:rsidRPr="00D0216B">
        <w:instrText xml:space="preserve"> SEQ Tabla \* ARABIC </w:instrText>
      </w:r>
      <w:r w:rsidR="00B93130" w:rsidRPr="00D0216B">
        <w:fldChar w:fldCharType="separate"/>
      </w:r>
      <w:r w:rsidR="00F75AC3" w:rsidRPr="00D0216B">
        <w:t>4</w:t>
      </w:r>
      <w:r w:rsidR="00B93130" w:rsidRPr="00D0216B">
        <w:fldChar w:fldCharType="end"/>
      </w:r>
      <w:r w:rsidRPr="00D0216B">
        <w:t>. Software requisito para ambiente de preproducción</w:t>
      </w:r>
      <w:bookmarkEnd w:id="487"/>
      <w:bookmarkEnd w:id="4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4"/>
        <w:gridCol w:w="2231"/>
        <w:gridCol w:w="4589"/>
      </w:tblGrid>
      <w:tr w:rsidR="009D3B2E" w:rsidRPr="00D0216B" w14:paraId="01374F33" w14:textId="77777777" w:rsidTr="002770A6">
        <w:trPr>
          <w:trHeight w:val="329"/>
          <w:tblHeader/>
        </w:trPr>
        <w:tc>
          <w:tcPr>
            <w:tcW w:w="1234" w:type="pct"/>
            <w:shd w:val="clear" w:color="auto" w:fill="D9D9D9" w:themeFill="background1" w:themeFillShade="D9"/>
            <w:vAlign w:val="center"/>
          </w:tcPr>
          <w:p w14:paraId="54D705DA"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RECURSO</w:t>
            </w:r>
          </w:p>
        </w:tc>
        <w:tc>
          <w:tcPr>
            <w:tcW w:w="1232" w:type="pct"/>
            <w:shd w:val="clear" w:color="auto" w:fill="D9D9D9" w:themeFill="background1" w:themeFillShade="D9"/>
            <w:vAlign w:val="center"/>
          </w:tcPr>
          <w:p w14:paraId="580860D3"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CANTIDAD</w:t>
            </w:r>
          </w:p>
        </w:tc>
        <w:tc>
          <w:tcPr>
            <w:tcW w:w="2534" w:type="pct"/>
            <w:shd w:val="clear" w:color="auto" w:fill="D9D9D9" w:themeFill="background1" w:themeFillShade="D9"/>
            <w:vAlign w:val="center"/>
          </w:tcPr>
          <w:p w14:paraId="54775651" w14:textId="77777777" w:rsidR="009D3B2E" w:rsidRPr="00D0216B" w:rsidRDefault="009D3B2E" w:rsidP="00D0216B">
            <w:pPr>
              <w:spacing w:line="360" w:lineRule="auto"/>
              <w:jc w:val="center"/>
              <w:rPr>
                <w:rFonts w:ascii="Arial" w:eastAsiaTheme="minorHAnsi" w:hAnsi="Arial"/>
                <w:lang w:eastAsia="es-CO"/>
              </w:rPr>
            </w:pPr>
            <w:r w:rsidRPr="00D0216B">
              <w:rPr>
                <w:rFonts w:ascii="Arial" w:eastAsiaTheme="minorHAnsi" w:hAnsi="Arial"/>
                <w:lang w:eastAsia="es-CO"/>
              </w:rPr>
              <w:t>DESCRIPCIÓN</w:t>
            </w:r>
          </w:p>
        </w:tc>
      </w:tr>
      <w:tr w:rsidR="009D3B2E" w:rsidRPr="00D0216B" w14:paraId="55B93EC4" w14:textId="77777777" w:rsidTr="002770A6">
        <w:tc>
          <w:tcPr>
            <w:tcW w:w="1234" w:type="pct"/>
            <w:vAlign w:val="center"/>
          </w:tcPr>
          <w:p w14:paraId="41E60EF9" w14:textId="77777777" w:rsidR="009D3B2E" w:rsidRPr="00D0216B" w:rsidRDefault="009D3B2E" w:rsidP="00D0216B">
            <w:pPr>
              <w:pStyle w:val="GELParrafo"/>
              <w:spacing w:line="360" w:lineRule="auto"/>
              <w:rPr>
                <w:szCs w:val="24"/>
              </w:rPr>
            </w:pPr>
            <w:proofErr w:type="spellStart"/>
            <w:r w:rsidRPr="00D0216B">
              <w:rPr>
                <w:szCs w:val="24"/>
              </w:rPr>
              <w:lastRenderedPageBreak/>
              <w:t>Android</w:t>
            </w:r>
            <w:proofErr w:type="spellEnd"/>
          </w:p>
        </w:tc>
        <w:tc>
          <w:tcPr>
            <w:tcW w:w="1232" w:type="pct"/>
            <w:vAlign w:val="center"/>
          </w:tcPr>
          <w:p w14:paraId="31D9502F" w14:textId="77777777" w:rsidR="009D3B2E" w:rsidRPr="00D0216B" w:rsidRDefault="000358C9" w:rsidP="00D0216B">
            <w:pPr>
              <w:pStyle w:val="GELParrafo"/>
              <w:spacing w:line="360" w:lineRule="auto"/>
              <w:jc w:val="center"/>
              <w:rPr>
                <w:szCs w:val="24"/>
              </w:rPr>
            </w:pPr>
            <w:r w:rsidRPr="00D0216B">
              <w:rPr>
                <w:szCs w:val="24"/>
              </w:rPr>
              <w:t>4</w:t>
            </w:r>
          </w:p>
        </w:tc>
        <w:tc>
          <w:tcPr>
            <w:tcW w:w="2534" w:type="pct"/>
            <w:vAlign w:val="center"/>
          </w:tcPr>
          <w:p w14:paraId="78E5E553" w14:textId="77777777" w:rsidR="009D3B2E" w:rsidRPr="00D0216B" w:rsidRDefault="009D3B2E" w:rsidP="00D0216B">
            <w:pPr>
              <w:pStyle w:val="GELParrafo"/>
              <w:spacing w:line="360" w:lineRule="auto"/>
              <w:rPr>
                <w:szCs w:val="24"/>
              </w:rPr>
            </w:pPr>
            <w:r w:rsidRPr="00D0216B">
              <w:rPr>
                <w:szCs w:val="24"/>
              </w:rPr>
              <w:t>versión 4.1.2</w:t>
            </w:r>
          </w:p>
          <w:p w14:paraId="269BA195" w14:textId="77777777" w:rsidR="009D3B2E" w:rsidRPr="00D0216B" w:rsidRDefault="009D3B2E" w:rsidP="00D0216B">
            <w:pPr>
              <w:pStyle w:val="GELParrafo"/>
              <w:spacing w:line="360" w:lineRule="auto"/>
              <w:rPr>
                <w:szCs w:val="24"/>
              </w:rPr>
            </w:pPr>
            <w:r w:rsidRPr="00D0216B">
              <w:rPr>
                <w:szCs w:val="24"/>
              </w:rPr>
              <w:t>versión 4.0.3</w:t>
            </w:r>
          </w:p>
          <w:p w14:paraId="3B92917E" w14:textId="77777777" w:rsidR="009D3B2E" w:rsidRPr="00D0216B" w:rsidRDefault="009D3B2E" w:rsidP="00D0216B">
            <w:pPr>
              <w:pStyle w:val="GELParrafo"/>
              <w:spacing w:line="360" w:lineRule="auto"/>
            </w:pPr>
            <w:r w:rsidRPr="00D0216B">
              <w:rPr>
                <w:szCs w:val="24"/>
              </w:rPr>
              <w:t>versión 4.0.4</w:t>
            </w:r>
          </w:p>
          <w:p w14:paraId="00E469BE" w14:textId="77777777" w:rsidR="009D3B2E" w:rsidRPr="00D0216B" w:rsidRDefault="009D3B2E" w:rsidP="00D0216B">
            <w:pPr>
              <w:pStyle w:val="GELParrafo"/>
              <w:spacing w:line="360" w:lineRule="auto"/>
            </w:pPr>
            <w:r w:rsidRPr="00D0216B">
              <w:rPr>
                <w:szCs w:val="24"/>
              </w:rPr>
              <w:t>versión 2.3.6</w:t>
            </w:r>
          </w:p>
        </w:tc>
      </w:tr>
      <w:tr w:rsidR="009D3B2E" w:rsidRPr="00D0216B" w14:paraId="7B8500EA" w14:textId="77777777" w:rsidTr="002770A6">
        <w:tc>
          <w:tcPr>
            <w:tcW w:w="1234" w:type="pct"/>
            <w:vAlign w:val="center"/>
          </w:tcPr>
          <w:p w14:paraId="3EA9CD81" w14:textId="77777777" w:rsidR="009D3B2E" w:rsidRPr="00D0216B" w:rsidRDefault="000E1A6E" w:rsidP="00D0216B">
            <w:pPr>
              <w:pStyle w:val="GELParrafo"/>
              <w:spacing w:line="360" w:lineRule="auto"/>
              <w:rPr>
                <w:szCs w:val="24"/>
              </w:rPr>
            </w:pPr>
            <w:r w:rsidRPr="00D0216B">
              <w:rPr>
                <w:szCs w:val="24"/>
              </w:rPr>
              <w:t>I</w:t>
            </w:r>
            <w:r w:rsidR="004B1456" w:rsidRPr="00D0216B">
              <w:rPr>
                <w:szCs w:val="24"/>
              </w:rPr>
              <w:t>OS</w:t>
            </w:r>
          </w:p>
        </w:tc>
        <w:tc>
          <w:tcPr>
            <w:tcW w:w="1232" w:type="pct"/>
            <w:vAlign w:val="center"/>
          </w:tcPr>
          <w:p w14:paraId="133DAD2D" w14:textId="77777777" w:rsidR="009D3B2E" w:rsidRPr="00D0216B" w:rsidRDefault="000358C9" w:rsidP="00D0216B">
            <w:pPr>
              <w:pStyle w:val="GELParrafo"/>
              <w:spacing w:line="360" w:lineRule="auto"/>
              <w:jc w:val="center"/>
              <w:rPr>
                <w:szCs w:val="24"/>
              </w:rPr>
            </w:pPr>
            <w:r w:rsidRPr="00D0216B">
              <w:rPr>
                <w:szCs w:val="24"/>
              </w:rPr>
              <w:t>2</w:t>
            </w:r>
          </w:p>
        </w:tc>
        <w:tc>
          <w:tcPr>
            <w:tcW w:w="2534" w:type="pct"/>
            <w:vAlign w:val="center"/>
          </w:tcPr>
          <w:p w14:paraId="40294C9F" w14:textId="77777777" w:rsidR="009D3B2E" w:rsidRPr="00D0216B" w:rsidRDefault="009D3B2E" w:rsidP="00D0216B">
            <w:pPr>
              <w:pStyle w:val="GELParrafo"/>
              <w:spacing w:line="360" w:lineRule="auto"/>
              <w:rPr>
                <w:szCs w:val="24"/>
              </w:rPr>
            </w:pPr>
            <w:r w:rsidRPr="00D0216B">
              <w:rPr>
                <w:szCs w:val="24"/>
              </w:rPr>
              <w:t>versión 6.1.5</w:t>
            </w:r>
          </w:p>
          <w:p w14:paraId="0B6D4F39" w14:textId="77777777" w:rsidR="009D3B2E" w:rsidRPr="00D0216B" w:rsidRDefault="009D3B2E" w:rsidP="00D0216B">
            <w:pPr>
              <w:pStyle w:val="GELParrafo"/>
              <w:spacing w:line="360" w:lineRule="auto"/>
            </w:pPr>
            <w:r w:rsidRPr="00D0216B">
              <w:rPr>
                <w:szCs w:val="24"/>
              </w:rPr>
              <w:t>versión 7.0.4</w:t>
            </w:r>
          </w:p>
        </w:tc>
      </w:tr>
    </w:tbl>
    <w:p w14:paraId="38810E97" w14:textId="77777777" w:rsidR="009D3B2E" w:rsidRPr="00D0216B" w:rsidRDefault="009D3B2E" w:rsidP="00D0216B">
      <w:pPr>
        <w:spacing w:after="0" w:line="360" w:lineRule="auto"/>
        <w:rPr>
          <w:rFonts w:ascii="Arial" w:hAnsi="Arial"/>
          <w:sz w:val="24"/>
          <w:lang w:val="es-ES"/>
        </w:rPr>
      </w:pPr>
      <w:r w:rsidRPr="00D0216B">
        <w:rPr>
          <w:rFonts w:ascii="Arial" w:hAnsi="Arial"/>
          <w:sz w:val="24"/>
          <w:lang w:val="es-ES"/>
        </w:rPr>
        <w:br w:type="page"/>
      </w:r>
    </w:p>
    <w:p w14:paraId="4A197AD1" w14:textId="77777777" w:rsidR="009F676F" w:rsidRPr="00D0216B" w:rsidRDefault="009F676F" w:rsidP="00D0216B">
      <w:pPr>
        <w:spacing w:after="0" w:line="360" w:lineRule="auto"/>
        <w:rPr>
          <w:rFonts w:ascii="Arial" w:hAnsi="Arial"/>
          <w:sz w:val="24"/>
          <w:lang w:val="es-ES"/>
        </w:rPr>
      </w:pPr>
    </w:p>
    <w:p w14:paraId="4E897419" w14:textId="77777777" w:rsidR="009F676F" w:rsidRPr="00D0216B" w:rsidRDefault="009F676F" w:rsidP="00D0216B">
      <w:pPr>
        <w:spacing w:after="0" w:line="360" w:lineRule="auto"/>
        <w:rPr>
          <w:rFonts w:ascii="Arial" w:hAnsi="Arial"/>
          <w:sz w:val="24"/>
          <w:lang w:val="es-ES"/>
        </w:rPr>
      </w:pPr>
    </w:p>
    <w:p w14:paraId="0A37CA90" w14:textId="77777777" w:rsidR="009F676F" w:rsidRPr="00D0216B" w:rsidRDefault="009F676F" w:rsidP="00D0216B">
      <w:pPr>
        <w:spacing w:after="0" w:line="360" w:lineRule="auto"/>
        <w:rPr>
          <w:rFonts w:ascii="Arial" w:hAnsi="Arial"/>
          <w:sz w:val="24"/>
          <w:lang w:val="es-ES"/>
        </w:rPr>
      </w:pPr>
    </w:p>
    <w:p w14:paraId="1962A3DF" w14:textId="77777777" w:rsidR="009F676F" w:rsidRPr="00D0216B" w:rsidRDefault="009F676F" w:rsidP="00D0216B">
      <w:pPr>
        <w:spacing w:after="0" w:line="360" w:lineRule="auto"/>
        <w:rPr>
          <w:rFonts w:ascii="Arial" w:hAnsi="Arial"/>
          <w:sz w:val="24"/>
          <w:lang w:val="es-ES"/>
        </w:rPr>
      </w:pPr>
    </w:p>
    <w:p w14:paraId="78356645" w14:textId="77777777" w:rsidR="00F82CA8" w:rsidRPr="00D0216B" w:rsidRDefault="00F82CA8" w:rsidP="00D0216B">
      <w:pPr>
        <w:pStyle w:val="GELParrafo"/>
        <w:spacing w:line="360" w:lineRule="auto"/>
      </w:pPr>
    </w:p>
    <w:p w14:paraId="33A1511D" w14:textId="77777777" w:rsidR="00F82CA8" w:rsidRPr="00D0216B" w:rsidRDefault="00F82CA8" w:rsidP="00D0216B">
      <w:pPr>
        <w:pStyle w:val="GELParrafo"/>
        <w:spacing w:line="360" w:lineRule="auto"/>
      </w:pPr>
    </w:p>
    <w:p w14:paraId="4EB19CAD" w14:textId="77777777" w:rsidR="00F82CA8" w:rsidRPr="00D0216B" w:rsidRDefault="00F82CA8" w:rsidP="00D0216B">
      <w:pPr>
        <w:pStyle w:val="GELParrafo"/>
        <w:spacing w:line="360" w:lineRule="auto"/>
      </w:pPr>
    </w:p>
    <w:p w14:paraId="0ED47C35" w14:textId="77777777" w:rsidR="00F82CA8" w:rsidRPr="00D0216B" w:rsidRDefault="00F82CA8" w:rsidP="00D0216B">
      <w:pPr>
        <w:pStyle w:val="GELParrafo"/>
        <w:spacing w:line="360" w:lineRule="auto"/>
      </w:pPr>
    </w:p>
    <w:p w14:paraId="08ADAB30" w14:textId="77777777" w:rsidR="00F82CA8" w:rsidRPr="00D0216B" w:rsidRDefault="00F82CA8" w:rsidP="00D0216B">
      <w:pPr>
        <w:pStyle w:val="GELParrafo"/>
        <w:spacing w:line="360" w:lineRule="auto"/>
      </w:pPr>
    </w:p>
    <w:p w14:paraId="098D112E" w14:textId="77777777" w:rsidR="00F82CA8" w:rsidRPr="00D0216B" w:rsidRDefault="00F82CA8" w:rsidP="00D0216B">
      <w:pPr>
        <w:pStyle w:val="GELParrafo"/>
        <w:spacing w:line="360" w:lineRule="auto"/>
      </w:pPr>
    </w:p>
    <w:p w14:paraId="03D8C2CB" w14:textId="77777777" w:rsidR="00F82CA8" w:rsidRPr="00D0216B" w:rsidRDefault="00F82CA8" w:rsidP="00D0216B">
      <w:pPr>
        <w:pStyle w:val="GELParrafo"/>
        <w:spacing w:line="360" w:lineRule="auto"/>
      </w:pPr>
    </w:p>
    <w:p w14:paraId="2DB59840" w14:textId="77777777" w:rsidR="00F82CA8" w:rsidRPr="00D0216B" w:rsidRDefault="00F82CA8" w:rsidP="00D0216B">
      <w:pPr>
        <w:pStyle w:val="GELParrafo"/>
        <w:spacing w:line="360" w:lineRule="auto"/>
      </w:pPr>
    </w:p>
    <w:p w14:paraId="2A9E9310" w14:textId="77777777" w:rsidR="00F82CA8" w:rsidRPr="00D0216B" w:rsidRDefault="00F82CA8" w:rsidP="00D0216B">
      <w:pPr>
        <w:pStyle w:val="GELParrafo"/>
        <w:spacing w:line="360" w:lineRule="auto"/>
      </w:pPr>
    </w:p>
    <w:p w14:paraId="207C8F0D" w14:textId="77777777" w:rsidR="00F82CA8" w:rsidRPr="00D0216B" w:rsidRDefault="00F82CA8" w:rsidP="00D0216B">
      <w:pPr>
        <w:pStyle w:val="GELParrafo"/>
        <w:spacing w:line="360" w:lineRule="auto"/>
      </w:pPr>
    </w:p>
    <w:p w14:paraId="6588AF13" w14:textId="77777777" w:rsidR="00F82CA8" w:rsidRPr="00D0216B" w:rsidRDefault="00F82CA8" w:rsidP="00D0216B">
      <w:pPr>
        <w:pStyle w:val="GELTtulo0"/>
        <w:spacing w:line="360" w:lineRule="auto"/>
      </w:pPr>
      <w:r w:rsidRPr="00D0216B">
        <w:t>Criterios</w:t>
      </w:r>
      <w:r w:rsidR="00924B78" w:rsidRPr="00D0216B">
        <w:t xml:space="preserve"> de aceptación</w:t>
      </w:r>
    </w:p>
    <w:p w14:paraId="47B16570" w14:textId="77777777" w:rsidR="00F82CA8" w:rsidRPr="00D0216B" w:rsidRDefault="00F82CA8" w:rsidP="00D0216B">
      <w:pPr>
        <w:pStyle w:val="GELParrafo"/>
        <w:spacing w:line="360" w:lineRule="auto"/>
      </w:pPr>
    </w:p>
    <w:p w14:paraId="7B8D44FD" w14:textId="77777777" w:rsidR="00F82CA8" w:rsidRPr="00D0216B" w:rsidRDefault="00F82CA8" w:rsidP="00D0216B">
      <w:pPr>
        <w:spacing w:after="0" w:line="360" w:lineRule="auto"/>
        <w:rPr>
          <w:rFonts w:ascii="Arial" w:hAnsi="Arial"/>
          <w:sz w:val="24"/>
          <w:lang w:val="es-ES"/>
        </w:rPr>
      </w:pPr>
      <w:r w:rsidRPr="00D0216B">
        <w:br w:type="page"/>
      </w:r>
    </w:p>
    <w:p w14:paraId="759C8CCD" w14:textId="77777777" w:rsidR="00924B78" w:rsidRPr="00D0216B" w:rsidRDefault="00456B71" w:rsidP="004C57AD">
      <w:pPr>
        <w:pStyle w:val="GELTtulo1"/>
        <w:numPr>
          <w:ilvl w:val="0"/>
          <w:numId w:val="67"/>
        </w:numPr>
        <w:spacing w:line="360" w:lineRule="auto"/>
      </w:pPr>
      <w:bookmarkStart w:id="489" w:name="_Toc375316281"/>
      <w:bookmarkStart w:id="490" w:name="_Toc375316556"/>
      <w:bookmarkStart w:id="491" w:name="_Toc375326725"/>
      <w:r>
        <w:lastRenderedPageBreak/>
        <w:t xml:space="preserve"> </w:t>
      </w:r>
      <w:bookmarkStart w:id="492" w:name="_Toc404244667"/>
      <w:r w:rsidR="0051714B" w:rsidRPr="00D0216B">
        <w:t xml:space="preserve">CA - </w:t>
      </w:r>
      <w:r w:rsidR="00924B78" w:rsidRPr="00D0216B">
        <w:t>CRITERIOS DE ACEPTACIÓN</w:t>
      </w:r>
      <w:bookmarkEnd w:id="489"/>
      <w:bookmarkEnd w:id="490"/>
      <w:bookmarkEnd w:id="491"/>
      <w:bookmarkEnd w:id="492"/>
      <w:r w:rsidR="00924B78" w:rsidRPr="00D0216B">
        <w:t xml:space="preserve"> </w:t>
      </w:r>
    </w:p>
    <w:p w14:paraId="11D28E16" w14:textId="77777777" w:rsidR="00924B78" w:rsidRPr="007030C7" w:rsidRDefault="00924B78" w:rsidP="007030C7">
      <w:pPr>
        <w:pStyle w:val="GELParrafo"/>
        <w:keepNext/>
        <w:framePr w:dropCap="drop" w:lines="3" w:h="916" w:hRule="exact" w:wrap="around" w:vAnchor="text" w:hAnchor="text" w:y="-135"/>
        <w:spacing w:after="0" w:line="916" w:lineRule="exact"/>
        <w:contextualSpacing w:val="0"/>
        <w:textAlignment w:val="baseline"/>
        <w:rPr>
          <w:position w:val="1"/>
          <w:sz w:val="96"/>
          <w:szCs w:val="96"/>
        </w:rPr>
      </w:pPr>
      <w:r w:rsidRPr="007030C7">
        <w:rPr>
          <w:rFonts w:cs="Arial"/>
          <w:position w:val="1"/>
          <w:sz w:val="96"/>
          <w:szCs w:val="96"/>
        </w:rPr>
        <w:t>E</w:t>
      </w:r>
    </w:p>
    <w:p w14:paraId="55A18DF9" w14:textId="77777777" w:rsidR="00924B78" w:rsidRPr="00D0216B" w:rsidRDefault="00924B78" w:rsidP="00D0216B">
      <w:pPr>
        <w:pStyle w:val="GELParrafo"/>
        <w:spacing w:after="0" w:line="360" w:lineRule="auto"/>
      </w:pPr>
    </w:p>
    <w:p w14:paraId="31D07B33" w14:textId="65267991" w:rsidR="00924B78" w:rsidRPr="00D0216B" w:rsidRDefault="00924B78" w:rsidP="00D0216B">
      <w:pPr>
        <w:spacing w:line="360" w:lineRule="auto"/>
        <w:jc w:val="both"/>
        <w:rPr>
          <w:rFonts w:asciiTheme="minorHAnsi" w:hAnsiTheme="minorHAnsi" w:cstheme="minorHAnsi"/>
          <w:sz w:val="24"/>
          <w:szCs w:val="24"/>
          <w:lang w:val="es-ES"/>
        </w:rPr>
      </w:pPr>
      <w:proofErr w:type="spellStart"/>
      <w:r w:rsidRPr="00D0216B">
        <w:rPr>
          <w:rFonts w:ascii="Arial" w:hAnsi="Arial"/>
          <w:sz w:val="24"/>
          <w:lang w:val="es-ES"/>
        </w:rPr>
        <w:t>stablece</w:t>
      </w:r>
      <w:proofErr w:type="spellEnd"/>
      <w:r w:rsidRPr="00D0216B">
        <w:rPr>
          <w:rFonts w:ascii="Arial" w:hAnsi="Arial"/>
          <w:sz w:val="24"/>
          <w:lang w:val="es-ES"/>
        </w:rPr>
        <w:t xml:space="preserve"> los criterios de </w:t>
      </w:r>
      <w:r w:rsidRPr="00D0216B">
        <w:rPr>
          <w:rFonts w:asciiTheme="minorHAnsi" w:hAnsiTheme="minorHAnsi" w:cstheme="minorHAnsi"/>
          <w:sz w:val="24"/>
          <w:szCs w:val="24"/>
          <w:lang w:val="es-ES"/>
        </w:rPr>
        <w:t xml:space="preserve">aceptación de la </w:t>
      </w:r>
      <w:r w:rsidR="00544120">
        <w:rPr>
          <w:rFonts w:asciiTheme="minorHAnsi" w:hAnsiTheme="minorHAnsi" w:cstheme="minorHAnsi"/>
          <w:sz w:val="24"/>
          <w:szCs w:val="24"/>
          <w:lang w:val="es-ES"/>
        </w:rPr>
        <w:t xml:space="preserve">Aplicación </w:t>
      </w:r>
      <w:r w:rsidR="009B48E5">
        <w:rPr>
          <w:rFonts w:asciiTheme="minorHAnsi" w:hAnsiTheme="minorHAnsi" w:cstheme="minorHAnsi"/>
          <w:sz w:val="24"/>
          <w:szCs w:val="24"/>
          <w:lang w:val="es-ES"/>
        </w:rPr>
        <w:t>Servicio de empleo móvil</w:t>
      </w:r>
      <w:r w:rsidR="00BB5C52" w:rsidRPr="00D0216B">
        <w:rPr>
          <w:rFonts w:asciiTheme="minorHAnsi" w:hAnsiTheme="minorHAnsi" w:cstheme="minorHAnsi"/>
          <w:sz w:val="24"/>
          <w:szCs w:val="24"/>
        </w:rPr>
        <w:t xml:space="preserve"> </w:t>
      </w:r>
      <w:r w:rsidRPr="00D0216B">
        <w:rPr>
          <w:rFonts w:asciiTheme="minorHAnsi" w:hAnsiTheme="minorHAnsi" w:cstheme="minorHAnsi"/>
          <w:sz w:val="24"/>
          <w:szCs w:val="24"/>
          <w:lang w:val="es-ES"/>
        </w:rPr>
        <w:t>desarrollad</w:t>
      </w:r>
      <w:r w:rsidR="00CA4ADE" w:rsidRPr="00D0216B">
        <w:rPr>
          <w:rFonts w:asciiTheme="minorHAnsi" w:hAnsiTheme="minorHAnsi" w:cstheme="minorHAnsi"/>
          <w:sz w:val="24"/>
          <w:szCs w:val="24"/>
          <w:lang w:val="es-ES"/>
        </w:rPr>
        <w:t>a la cual</w:t>
      </w:r>
      <w:r w:rsidRPr="00D0216B">
        <w:rPr>
          <w:rFonts w:asciiTheme="minorHAnsi" w:hAnsiTheme="minorHAnsi" w:cstheme="minorHAnsi"/>
          <w:sz w:val="24"/>
          <w:szCs w:val="24"/>
          <w:lang w:val="es-ES"/>
        </w:rPr>
        <w:t xml:space="preserve"> contiene los casos de prueba diseñados de acuerdo a los diferentes escenarios que deben </w:t>
      </w:r>
      <w:r w:rsidR="009E621B" w:rsidRPr="00D0216B">
        <w:rPr>
          <w:rFonts w:asciiTheme="minorHAnsi" w:hAnsiTheme="minorHAnsi" w:cstheme="minorHAnsi"/>
          <w:sz w:val="24"/>
          <w:szCs w:val="24"/>
          <w:lang w:val="es-ES"/>
        </w:rPr>
        <w:t xml:space="preserve"> </w:t>
      </w:r>
      <w:r w:rsidRPr="00D0216B">
        <w:rPr>
          <w:rFonts w:asciiTheme="minorHAnsi" w:hAnsiTheme="minorHAnsi" w:cstheme="minorHAnsi"/>
          <w:sz w:val="24"/>
          <w:szCs w:val="24"/>
          <w:lang w:val="es-ES"/>
        </w:rPr>
        <w:t>probarse para la aplicación.</w:t>
      </w:r>
    </w:p>
    <w:p w14:paraId="26132307" w14:textId="77777777" w:rsidR="00924B78" w:rsidRPr="00D0216B" w:rsidRDefault="00924B78" w:rsidP="00D0216B">
      <w:pPr>
        <w:pStyle w:val="GELParrafo"/>
        <w:spacing w:after="0" w:line="360" w:lineRule="auto"/>
      </w:pPr>
      <w:r w:rsidRPr="00D0216B">
        <w:rPr>
          <w:rFonts w:asciiTheme="minorHAnsi" w:hAnsiTheme="minorHAnsi" w:cstheme="minorHAnsi"/>
          <w:szCs w:val="24"/>
        </w:rPr>
        <w:t>El propósito de los Criterios de Aceptación es definir las pruebas a realizar con el fin de validar el correcto funcionamiento de la aplicación. Los tipos</w:t>
      </w:r>
      <w:r w:rsidRPr="00D0216B">
        <w:t xml:space="preserve"> de prueba a realizar y que se encuentran descritos en el Plan de Pruebas de aceptación son:</w:t>
      </w:r>
    </w:p>
    <w:p w14:paraId="473392AB" w14:textId="77777777" w:rsidR="00924B78" w:rsidRPr="00D0216B" w:rsidRDefault="00924B78" w:rsidP="00D0216B">
      <w:pPr>
        <w:spacing w:after="0" w:line="360" w:lineRule="auto"/>
        <w:rPr>
          <w:rFonts w:ascii="Arial" w:hAnsi="Arial"/>
          <w:sz w:val="24"/>
          <w:lang w:val="es-ES"/>
        </w:rPr>
      </w:pPr>
    </w:p>
    <w:p w14:paraId="208E7CC5" w14:textId="77777777" w:rsidR="00924B78" w:rsidRPr="00D0216B" w:rsidRDefault="00924B78" w:rsidP="004C57AD">
      <w:pPr>
        <w:pStyle w:val="Prrafodelista"/>
        <w:numPr>
          <w:ilvl w:val="0"/>
          <w:numId w:val="17"/>
        </w:numPr>
        <w:spacing w:after="0" w:line="360" w:lineRule="auto"/>
        <w:rPr>
          <w:rFonts w:ascii="Arial" w:hAnsi="Arial"/>
          <w:sz w:val="24"/>
          <w:lang w:val="es-ES"/>
        </w:rPr>
      </w:pPr>
      <w:r w:rsidRPr="00D0216B">
        <w:rPr>
          <w:rFonts w:ascii="Arial" w:hAnsi="Arial"/>
          <w:sz w:val="24"/>
          <w:lang w:val="es-ES"/>
        </w:rPr>
        <w:t>Pruebas Funcionales</w:t>
      </w:r>
    </w:p>
    <w:p w14:paraId="15555275" w14:textId="77777777" w:rsidR="00924B78" w:rsidRPr="00D0216B" w:rsidRDefault="00924B78" w:rsidP="004C57AD">
      <w:pPr>
        <w:pStyle w:val="Prrafodelista"/>
        <w:numPr>
          <w:ilvl w:val="0"/>
          <w:numId w:val="17"/>
        </w:numPr>
        <w:spacing w:after="0" w:line="360" w:lineRule="auto"/>
        <w:rPr>
          <w:rFonts w:ascii="Arial" w:hAnsi="Arial"/>
          <w:sz w:val="24"/>
          <w:lang w:val="es-ES"/>
        </w:rPr>
      </w:pPr>
      <w:r w:rsidRPr="00D0216B">
        <w:rPr>
          <w:rFonts w:ascii="Arial" w:hAnsi="Arial"/>
          <w:sz w:val="24"/>
          <w:lang w:val="es-ES"/>
        </w:rPr>
        <w:t>Pruebas de Interfaz de Usuario</w:t>
      </w:r>
    </w:p>
    <w:p w14:paraId="05491186" w14:textId="77777777" w:rsidR="00924B78" w:rsidRPr="00D0216B" w:rsidRDefault="00924B78" w:rsidP="004C57AD">
      <w:pPr>
        <w:pStyle w:val="Prrafodelista"/>
        <w:numPr>
          <w:ilvl w:val="0"/>
          <w:numId w:val="17"/>
        </w:numPr>
        <w:spacing w:after="0" w:line="360" w:lineRule="auto"/>
        <w:rPr>
          <w:rFonts w:ascii="Arial" w:hAnsi="Arial"/>
          <w:sz w:val="24"/>
          <w:lang w:val="es-ES"/>
        </w:rPr>
      </w:pPr>
      <w:r w:rsidRPr="00D0216B">
        <w:rPr>
          <w:rFonts w:ascii="Arial" w:hAnsi="Arial"/>
          <w:sz w:val="24"/>
          <w:lang w:val="es-ES"/>
        </w:rPr>
        <w:t>Pruebas de Base de datos e integridad de datos</w:t>
      </w:r>
    </w:p>
    <w:p w14:paraId="5F31EBF0" w14:textId="77777777" w:rsidR="00924B78" w:rsidRPr="00D0216B" w:rsidRDefault="00924B78" w:rsidP="004C57AD">
      <w:pPr>
        <w:pStyle w:val="Prrafodelista"/>
        <w:numPr>
          <w:ilvl w:val="0"/>
          <w:numId w:val="17"/>
        </w:numPr>
        <w:spacing w:after="0" w:line="360" w:lineRule="auto"/>
        <w:rPr>
          <w:rFonts w:ascii="Arial" w:hAnsi="Arial"/>
          <w:sz w:val="24"/>
          <w:lang w:val="es-ES"/>
        </w:rPr>
      </w:pPr>
      <w:r w:rsidRPr="00D0216B">
        <w:rPr>
          <w:rFonts w:ascii="Arial" w:hAnsi="Arial"/>
          <w:sz w:val="24"/>
          <w:lang w:val="es-ES"/>
        </w:rPr>
        <w:t>Pruebas de Desempeño</w:t>
      </w:r>
    </w:p>
    <w:p w14:paraId="1935411D" w14:textId="77777777" w:rsidR="009E621B" w:rsidRPr="00D0216B" w:rsidRDefault="00924B78" w:rsidP="004C57AD">
      <w:pPr>
        <w:pStyle w:val="Prrafodelista"/>
        <w:numPr>
          <w:ilvl w:val="0"/>
          <w:numId w:val="17"/>
        </w:numPr>
        <w:spacing w:after="0" w:line="360" w:lineRule="auto"/>
        <w:rPr>
          <w:rFonts w:ascii="Arial" w:hAnsi="Arial"/>
          <w:sz w:val="24"/>
          <w:lang w:val="es-ES"/>
        </w:rPr>
      </w:pPr>
      <w:r w:rsidRPr="00D0216B">
        <w:rPr>
          <w:rFonts w:ascii="Arial" w:hAnsi="Arial"/>
          <w:sz w:val="24"/>
          <w:lang w:val="es-ES"/>
        </w:rPr>
        <w:t>Pruebas de Recuperación de fallas</w:t>
      </w:r>
    </w:p>
    <w:p w14:paraId="2B0FB0BB" w14:textId="77777777" w:rsidR="009E621B" w:rsidRPr="00D0216B" w:rsidRDefault="009E621B" w:rsidP="00D0216B">
      <w:pPr>
        <w:spacing w:after="0" w:line="360" w:lineRule="auto"/>
        <w:rPr>
          <w:rFonts w:ascii="Arial" w:hAnsi="Arial"/>
          <w:sz w:val="24"/>
          <w:lang w:val="es-ES"/>
        </w:rPr>
      </w:pPr>
    </w:p>
    <w:p w14:paraId="13FBBC72" w14:textId="35BE9343" w:rsidR="009E621B" w:rsidRPr="00D0216B" w:rsidRDefault="009E621B" w:rsidP="00D0216B">
      <w:pPr>
        <w:pStyle w:val="GELParrafo"/>
        <w:spacing w:line="360" w:lineRule="auto"/>
      </w:pPr>
      <w:r w:rsidRPr="00D0216B">
        <w:t xml:space="preserve">Para aceptar el software hecho por el grupo desarrollador del reto </w:t>
      </w:r>
      <w:r w:rsidR="009B48E5">
        <w:t>Servicio de empleo</w:t>
      </w:r>
      <w:r w:rsidRPr="00D0216B">
        <w:t>, se requiere que éste cumpla las siguientes condiciones:</w:t>
      </w:r>
    </w:p>
    <w:p w14:paraId="3B7911F8" w14:textId="77777777" w:rsidR="009E621B" w:rsidRPr="00D0216B" w:rsidRDefault="009E621B" w:rsidP="00D0216B">
      <w:pPr>
        <w:pStyle w:val="GELParrafo"/>
        <w:spacing w:line="360" w:lineRule="auto"/>
      </w:pPr>
    </w:p>
    <w:p w14:paraId="2EB3258C" w14:textId="77777777" w:rsidR="009E621B" w:rsidRDefault="009E621B" w:rsidP="004C57AD">
      <w:pPr>
        <w:pStyle w:val="GELParrafo"/>
        <w:numPr>
          <w:ilvl w:val="0"/>
          <w:numId w:val="18"/>
        </w:numPr>
        <w:spacing w:line="360" w:lineRule="auto"/>
      </w:pPr>
      <w:r w:rsidRPr="00D0216B">
        <w:t xml:space="preserve">Aplicación desarrollada para las plataformas </w:t>
      </w:r>
      <w:proofErr w:type="spellStart"/>
      <w:r w:rsidRPr="00D0216B">
        <w:t>iOS</w:t>
      </w:r>
      <w:proofErr w:type="spellEnd"/>
      <w:r w:rsidRPr="00D0216B">
        <w:t xml:space="preserve"> y </w:t>
      </w:r>
      <w:proofErr w:type="spellStart"/>
      <w:r w:rsidRPr="00D0216B">
        <w:t>Android</w:t>
      </w:r>
      <w:proofErr w:type="spellEnd"/>
      <w:r w:rsidRPr="00D0216B">
        <w:t>.</w:t>
      </w:r>
    </w:p>
    <w:p w14:paraId="6B24549E" w14:textId="6BCF2516" w:rsidR="009B48E5" w:rsidRPr="00D0216B" w:rsidRDefault="009B48E5" w:rsidP="004C57AD">
      <w:pPr>
        <w:pStyle w:val="GELParrafo"/>
        <w:numPr>
          <w:ilvl w:val="0"/>
          <w:numId w:val="18"/>
        </w:numPr>
        <w:spacing w:line="360" w:lineRule="auto"/>
      </w:pPr>
      <w:r>
        <w:t>Sitio web disponible desde cualquier lugar con acceso a internet.</w:t>
      </w:r>
    </w:p>
    <w:p w14:paraId="29B42628" w14:textId="77777777" w:rsidR="009E621B" w:rsidRPr="00D0216B" w:rsidRDefault="009E621B" w:rsidP="004C57AD">
      <w:pPr>
        <w:pStyle w:val="GELParrafo"/>
        <w:numPr>
          <w:ilvl w:val="0"/>
          <w:numId w:val="18"/>
        </w:numPr>
        <w:spacing w:line="360" w:lineRule="auto"/>
      </w:pPr>
      <w:r w:rsidRPr="00D0216B">
        <w:t>Pruebas técnicas y funcionales satisfactorias realizadas al software por parte del Operador las cuales estarán reflejadas en el informe de pruebas.</w:t>
      </w:r>
    </w:p>
    <w:p w14:paraId="7F288C24" w14:textId="77777777" w:rsidR="009E621B" w:rsidRPr="00D0216B" w:rsidRDefault="009E621B" w:rsidP="004C57AD">
      <w:pPr>
        <w:pStyle w:val="GELParrafo"/>
        <w:numPr>
          <w:ilvl w:val="0"/>
          <w:numId w:val="18"/>
        </w:numPr>
        <w:spacing w:line="360" w:lineRule="auto"/>
      </w:pPr>
      <w:r w:rsidRPr="00D0216B">
        <w:lastRenderedPageBreak/>
        <w:t xml:space="preserve">Las pruebas que se realizarán a la aplicación están establecidas en </w:t>
      </w:r>
      <w:r w:rsidR="007F44DC" w:rsidRPr="00D0216B">
        <w:t xml:space="preserve">la sección </w:t>
      </w:r>
      <w:r w:rsidRPr="00D0216B">
        <w:t>Plan</w:t>
      </w:r>
      <w:r w:rsidR="004A6C25" w:rsidRPr="00D0216B">
        <w:t xml:space="preserve"> de </w:t>
      </w:r>
      <w:r w:rsidRPr="00D0216B">
        <w:t>Pruebas</w:t>
      </w:r>
      <w:r w:rsidR="004A6C25" w:rsidRPr="00D0216B">
        <w:t xml:space="preserve"> Detallado</w:t>
      </w:r>
      <w:r w:rsidR="007F44DC" w:rsidRPr="00D0216B">
        <w:t>.</w:t>
      </w:r>
    </w:p>
    <w:p w14:paraId="51954972" w14:textId="77777777" w:rsidR="009E621B" w:rsidRPr="00D0216B" w:rsidRDefault="009E621B" w:rsidP="00D0216B">
      <w:pPr>
        <w:pStyle w:val="GELParrafo"/>
        <w:spacing w:line="360" w:lineRule="auto"/>
      </w:pPr>
    </w:p>
    <w:p w14:paraId="672F8ABB" w14:textId="77777777" w:rsidR="009E621B" w:rsidRPr="00D0216B" w:rsidRDefault="00387739" w:rsidP="00D0216B">
      <w:pPr>
        <w:pStyle w:val="GELParrafo"/>
        <w:spacing w:line="360" w:lineRule="auto"/>
      </w:pPr>
      <w:r w:rsidRPr="00D0216B">
        <w:t xml:space="preserve">A continuación </w:t>
      </w:r>
      <w:r w:rsidR="009E621B" w:rsidRPr="00D0216B">
        <w:t>se describen los casos de prueba que debe aprobar la aplicación de manera satisfactoria para que sea aceptada por el Consorcio Software 2012 y el Ministerio de Tecnologías de la Información y las Comunicaciones.</w:t>
      </w:r>
      <w:r w:rsidR="009E621B" w:rsidRPr="00D0216B" w:rsidDel="00D62E85">
        <w:t xml:space="preserve"> </w:t>
      </w:r>
    </w:p>
    <w:p w14:paraId="25EA0C7D" w14:textId="77777777" w:rsidR="00924B78" w:rsidRPr="00D0216B" w:rsidRDefault="00924B78" w:rsidP="00D0216B">
      <w:pPr>
        <w:spacing w:after="0" w:line="360" w:lineRule="auto"/>
        <w:rPr>
          <w:rFonts w:ascii="Arial" w:hAnsi="Arial"/>
          <w:sz w:val="24"/>
          <w:lang w:val="es-ES"/>
        </w:rPr>
      </w:pPr>
    </w:p>
    <w:p w14:paraId="1EEDE81C" w14:textId="77777777" w:rsidR="00924B78" w:rsidRPr="00D0216B" w:rsidRDefault="00924B78" w:rsidP="00D0216B">
      <w:pPr>
        <w:tabs>
          <w:tab w:val="left" w:pos="3632"/>
        </w:tabs>
        <w:spacing w:line="360" w:lineRule="auto"/>
        <w:rPr>
          <w:lang w:val="es-ES"/>
        </w:rPr>
      </w:pPr>
    </w:p>
    <w:p w14:paraId="27EE45B4" w14:textId="77777777" w:rsidR="00F834D4" w:rsidRPr="003E2CD9" w:rsidRDefault="00F834D4" w:rsidP="006C7CA2">
      <w:pPr>
        <w:pStyle w:val="GELTtulo1"/>
        <w:numPr>
          <w:ilvl w:val="0"/>
          <w:numId w:val="67"/>
        </w:numPr>
        <w:spacing w:line="360" w:lineRule="auto"/>
        <w:ind w:left="0" w:firstLine="0"/>
      </w:pPr>
      <w:bookmarkStart w:id="493" w:name="_Toc368399097"/>
      <w:bookmarkStart w:id="494" w:name="_Toc375316282"/>
      <w:bookmarkStart w:id="495" w:name="_Toc375316557"/>
      <w:bookmarkStart w:id="496" w:name="_Toc375326726"/>
      <w:bookmarkStart w:id="497" w:name="_Toc375487005"/>
      <w:bookmarkStart w:id="498" w:name="_Toc404244668"/>
      <w:r w:rsidRPr="003E2CD9">
        <w:lastRenderedPageBreak/>
        <w:t>CA - CASOS DE PRUEBA DE LA APLICACIÓN</w:t>
      </w:r>
      <w:bookmarkEnd w:id="493"/>
      <w:bookmarkEnd w:id="494"/>
      <w:bookmarkEnd w:id="495"/>
      <w:bookmarkEnd w:id="496"/>
      <w:bookmarkEnd w:id="497"/>
      <w:bookmarkEnd w:id="498"/>
      <w:r w:rsidRPr="003E2CD9">
        <w:t xml:space="preserve"> </w:t>
      </w:r>
    </w:p>
    <w:p w14:paraId="7AF4C176" w14:textId="77777777" w:rsidR="00F834D4" w:rsidRDefault="00F834D4" w:rsidP="004C57AD">
      <w:pPr>
        <w:pStyle w:val="GELParrafo"/>
        <w:numPr>
          <w:ilvl w:val="1"/>
          <w:numId w:val="67"/>
        </w:numPr>
        <w:rPr>
          <w:b/>
        </w:rPr>
      </w:pPr>
      <w:bookmarkStart w:id="499" w:name="_Toc375243277"/>
      <w:bookmarkStart w:id="500" w:name="_Toc375243532"/>
      <w:bookmarkStart w:id="501" w:name="_Toc375309186"/>
      <w:bookmarkStart w:id="502" w:name="_Toc375309295"/>
      <w:bookmarkStart w:id="503" w:name="_Toc375243294"/>
      <w:bookmarkStart w:id="504" w:name="_Toc375243549"/>
      <w:bookmarkStart w:id="505" w:name="_Toc375309203"/>
      <w:bookmarkStart w:id="506" w:name="_Toc375309312"/>
      <w:bookmarkStart w:id="507" w:name="_Toc365553285"/>
      <w:bookmarkStart w:id="508" w:name="_Toc368399098"/>
      <w:bookmarkStart w:id="509" w:name="_Toc375316283"/>
      <w:bookmarkStart w:id="510" w:name="_Toc375316558"/>
      <w:bookmarkStart w:id="511" w:name="_Toc375326727"/>
      <w:bookmarkStart w:id="512" w:name="_Toc375487006"/>
      <w:bookmarkEnd w:id="499"/>
      <w:bookmarkEnd w:id="500"/>
      <w:bookmarkEnd w:id="501"/>
      <w:bookmarkEnd w:id="502"/>
      <w:bookmarkEnd w:id="503"/>
      <w:bookmarkEnd w:id="504"/>
      <w:bookmarkEnd w:id="505"/>
      <w:bookmarkEnd w:id="506"/>
      <w:r w:rsidRPr="00456B71">
        <w:rPr>
          <w:b/>
        </w:rPr>
        <w:t>CASOS DE PRUEBA FUNCIONALES</w:t>
      </w:r>
      <w:bookmarkEnd w:id="507"/>
      <w:bookmarkEnd w:id="508"/>
      <w:bookmarkEnd w:id="509"/>
      <w:bookmarkEnd w:id="510"/>
      <w:bookmarkEnd w:id="511"/>
      <w:bookmarkEnd w:id="512"/>
    </w:p>
    <w:p w14:paraId="1AAEB91E" w14:textId="77777777" w:rsidR="00456B71" w:rsidRPr="00456B71" w:rsidRDefault="00456B71" w:rsidP="00456B71">
      <w:pPr>
        <w:pStyle w:val="GELParrafo"/>
        <w:ind w:left="540"/>
        <w:rPr>
          <w:b/>
        </w:rPr>
      </w:pPr>
    </w:p>
    <w:p w14:paraId="3C006115" w14:textId="058B1EC8" w:rsidR="00F834D4" w:rsidRPr="00D0216B" w:rsidRDefault="00F834D4" w:rsidP="00D0216B">
      <w:pPr>
        <w:pStyle w:val="GELParrafo"/>
        <w:spacing w:after="0" w:line="360" w:lineRule="auto"/>
      </w:pPr>
      <w:r w:rsidRPr="00D0216B">
        <w:t xml:space="preserve">Los casos de prueba funcionales están orientados a la funcionalidad de las aplicaciones en los ambientes </w:t>
      </w:r>
      <w:proofErr w:type="spellStart"/>
      <w:r w:rsidRPr="00D0216B">
        <w:t>iOS</w:t>
      </w:r>
      <w:proofErr w:type="spellEnd"/>
      <w:r w:rsidRPr="00D0216B">
        <w:t xml:space="preserve"> y </w:t>
      </w:r>
      <w:proofErr w:type="spellStart"/>
      <w:r w:rsidRPr="00D0216B">
        <w:t>Android</w:t>
      </w:r>
      <w:proofErr w:type="spellEnd"/>
      <w:r w:rsidR="00CF0CC8">
        <w:t xml:space="preserve"> y del sitio web</w:t>
      </w:r>
      <w:r w:rsidRPr="00D0216B">
        <w:t>.</w:t>
      </w:r>
    </w:p>
    <w:p w14:paraId="45D00D1F" w14:textId="2E6B3038" w:rsidR="00F834D4" w:rsidRPr="00D0216B" w:rsidRDefault="00CF0CC8" w:rsidP="00D0216B">
      <w:pPr>
        <w:spacing w:after="0" w:line="360" w:lineRule="auto"/>
      </w:pPr>
      <w:r>
        <w:t>Los casos de prueba se encuentran indicados en las historias de usuario.</w:t>
      </w:r>
    </w:p>
    <w:p w14:paraId="599440CB" w14:textId="77777777" w:rsidR="00F834D4" w:rsidRDefault="00F834D4" w:rsidP="004C57AD">
      <w:pPr>
        <w:pStyle w:val="GELParrafo"/>
        <w:numPr>
          <w:ilvl w:val="1"/>
          <w:numId w:val="67"/>
        </w:numPr>
        <w:rPr>
          <w:b/>
        </w:rPr>
      </w:pPr>
      <w:bookmarkStart w:id="513" w:name="_Toc375316284"/>
      <w:bookmarkStart w:id="514" w:name="_Toc375316559"/>
      <w:bookmarkStart w:id="515" w:name="_Toc375326728"/>
      <w:bookmarkStart w:id="516" w:name="_Toc375487007"/>
      <w:r w:rsidRPr="00456B71">
        <w:rPr>
          <w:b/>
        </w:rPr>
        <w:t>CASOS</w:t>
      </w:r>
      <w:bookmarkStart w:id="517" w:name="_Toc365553286"/>
      <w:bookmarkStart w:id="518" w:name="_Toc368399099"/>
      <w:r w:rsidRPr="00456B71">
        <w:rPr>
          <w:b/>
        </w:rPr>
        <w:t xml:space="preserve"> DE PRUEBA DE INTERFAZ DE USUARIO</w:t>
      </w:r>
      <w:bookmarkEnd w:id="513"/>
      <w:bookmarkEnd w:id="514"/>
      <w:bookmarkEnd w:id="515"/>
      <w:bookmarkEnd w:id="516"/>
      <w:bookmarkEnd w:id="517"/>
      <w:bookmarkEnd w:id="518"/>
    </w:p>
    <w:p w14:paraId="2786801E" w14:textId="77777777" w:rsidR="00456B71" w:rsidRPr="00456B71" w:rsidRDefault="00456B71" w:rsidP="00456B71">
      <w:pPr>
        <w:pStyle w:val="GELParrafo"/>
        <w:ind w:left="540"/>
        <w:rPr>
          <w:b/>
        </w:rPr>
      </w:pPr>
    </w:p>
    <w:p w14:paraId="6DEDC69A" w14:textId="77777777" w:rsidR="00F834D4" w:rsidRPr="00D0216B" w:rsidRDefault="00F834D4" w:rsidP="00D0216B">
      <w:pPr>
        <w:pStyle w:val="GELParrafo"/>
        <w:spacing w:line="360" w:lineRule="auto"/>
      </w:pPr>
      <w:r w:rsidRPr="00D0216B">
        <w:t>Los casos de prueba de Interfaz de usuario están orientados a las funciones de los dispositivos móviles.</w:t>
      </w:r>
    </w:p>
    <w:p w14:paraId="55E8FBA1" w14:textId="77777777" w:rsidR="00F834D4" w:rsidRPr="00D0216B" w:rsidRDefault="00F834D4" w:rsidP="00D0216B">
      <w:pPr>
        <w:spacing w:line="360" w:lineRule="auto"/>
        <w:rPr>
          <w:rFonts w:ascii="Arial" w:eastAsiaTheme="minorHAnsi" w:hAnsi="Arial" w:cstheme="minorBidi"/>
          <w:lang w:val="es-ES_tradnl"/>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D0216B" w14:paraId="7BCAB4B3"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hideMark/>
          </w:tcPr>
          <w:p w14:paraId="660A28BA" w14:textId="77777777" w:rsidR="00F834D4" w:rsidRPr="00D0216B" w:rsidRDefault="00F834D4" w:rsidP="00D0216B">
            <w:pPr>
              <w:pStyle w:val="GELParrafo"/>
              <w:spacing w:line="360" w:lineRule="auto"/>
              <w:rPr>
                <w:b/>
              </w:rPr>
            </w:pPr>
            <w:r w:rsidRPr="00D0216B">
              <w:rPr>
                <w:b/>
              </w:rPr>
              <w:t>Nº Caso prueba</w:t>
            </w:r>
          </w:p>
        </w:tc>
        <w:tc>
          <w:tcPr>
            <w:tcW w:w="5777" w:type="dxa"/>
            <w:tcBorders>
              <w:top w:val="single" w:sz="4" w:space="0" w:color="auto"/>
              <w:left w:val="single" w:sz="4" w:space="0" w:color="auto"/>
              <w:bottom w:val="single" w:sz="4" w:space="0" w:color="auto"/>
              <w:right w:val="single" w:sz="4" w:space="0" w:color="auto"/>
            </w:tcBorders>
            <w:shd w:val="clear" w:color="auto" w:fill="FFC000"/>
            <w:hideMark/>
          </w:tcPr>
          <w:p w14:paraId="2EC94E39" w14:textId="77777777" w:rsidR="00F834D4" w:rsidRPr="00D0216B" w:rsidRDefault="00F834D4" w:rsidP="004C57AD">
            <w:pPr>
              <w:pStyle w:val="GELParrafo"/>
              <w:numPr>
                <w:ilvl w:val="0"/>
                <w:numId w:val="19"/>
              </w:numPr>
              <w:spacing w:line="360" w:lineRule="auto"/>
              <w:rPr>
                <w:rFonts w:cs="Arial"/>
              </w:rPr>
            </w:pPr>
          </w:p>
        </w:tc>
      </w:tr>
      <w:tr w:rsidR="00F834D4" w:rsidRPr="00D0216B" w14:paraId="52A548A6"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83289F"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tcBorders>
              <w:top w:val="single" w:sz="4" w:space="0" w:color="auto"/>
              <w:left w:val="single" w:sz="4" w:space="0" w:color="auto"/>
              <w:bottom w:val="single" w:sz="4" w:space="0" w:color="auto"/>
              <w:right w:val="single" w:sz="4" w:space="0" w:color="auto"/>
            </w:tcBorders>
          </w:tcPr>
          <w:p w14:paraId="04BA1D54" w14:textId="77777777" w:rsidR="00F834D4" w:rsidRDefault="00F834D4" w:rsidP="00D0216B">
            <w:pPr>
              <w:pStyle w:val="GELParrafo"/>
              <w:spacing w:line="360" w:lineRule="auto"/>
              <w:ind w:left="360"/>
              <w:jc w:val="left"/>
            </w:pPr>
            <w:r w:rsidRPr="00D0216B">
              <w:t>N.A.</w:t>
            </w:r>
          </w:p>
          <w:p w14:paraId="7303D084" w14:textId="77777777" w:rsidR="006164CD" w:rsidRDefault="006164CD" w:rsidP="00D0216B">
            <w:pPr>
              <w:pStyle w:val="GELParrafo"/>
              <w:spacing w:line="360" w:lineRule="auto"/>
              <w:ind w:left="360"/>
              <w:jc w:val="left"/>
            </w:pPr>
          </w:p>
          <w:p w14:paraId="74635036" w14:textId="77777777" w:rsidR="006164CD" w:rsidRDefault="006164CD" w:rsidP="00D0216B">
            <w:pPr>
              <w:pStyle w:val="GELParrafo"/>
              <w:spacing w:line="360" w:lineRule="auto"/>
              <w:ind w:left="360"/>
              <w:jc w:val="left"/>
            </w:pPr>
          </w:p>
          <w:p w14:paraId="210915FD" w14:textId="77777777" w:rsidR="006164CD" w:rsidRPr="00D0216B" w:rsidRDefault="006164CD" w:rsidP="00D0216B">
            <w:pPr>
              <w:pStyle w:val="GELParrafo"/>
              <w:spacing w:line="360" w:lineRule="auto"/>
              <w:ind w:left="360"/>
              <w:jc w:val="left"/>
            </w:pPr>
          </w:p>
          <w:p w14:paraId="749D53D0" w14:textId="77777777" w:rsidR="00F834D4" w:rsidRPr="00D0216B" w:rsidRDefault="00F834D4" w:rsidP="00D0216B">
            <w:pPr>
              <w:pStyle w:val="GELParrafo"/>
              <w:spacing w:line="360" w:lineRule="auto"/>
              <w:ind w:left="360"/>
              <w:jc w:val="left"/>
            </w:pPr>
          </w:p>
        </w:tc>
      </w:tr>
      <w:tr w:rsidR="00F834D4" w:rsidRPr="00D0216B" w14:paraId="465EAE0E"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E0EC56"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tcBorders>
              <w:top w:val="single" w:sz="4" w:space="0" w:color="auto"/>
              <w:left w:val="single" w:sz="4" w:space="0" w:color="auto"/>
              <w:bottom w:val="single" w:sz="4" w:space="0" w:color="auto"/>
              <w:right w:val="single" w:sz="4" w:space="0" w:color="auto"/>
            </w:tcBorders>
          </w:tcPr>
          <w:p w14:paraId="34D76587" w14:textId="77777777" w:rsidR="00F834D4" w:rsidRPr="00D0216B" w:rsidRDefault="00F834D4" w:rsidP="00D0216B">
            <w:pPr>
              <w:pStyle w:val="GELParrafo"/>
              <w:spacing w:line="360" w:lineRule="auto"/>
            </w:pPr>
            <w:r w:rsidRPr="00D0216B">
              <w:t>Verificar la usabilidad de la aplicación (Tocar)</w:t>
            </w:r>
          </w:p>
        </w:tc>
      </w:tr>
      <w:tr w:rsidR="00F834D4" w:rsidRPr="00D0216B" w14:paraId="591A0889"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4829E6" w14:textId="77777777" w:rsidR="00F834D4" w:rsidRPr="00D0216B" w:rsidRDefault="00F834D4" w:rsidP="00D0216B">
            <w:pPr>
              <w:pStyle w:val="GELParrafo"/>
              <w:spacing w:line="360" w:lineRule="auto"/>
              <w:rPr>
                <w:b/>
              </w:rPr>
            </w:pPr>
            <w:r w:rsidRPr="00D0216B">
              <w:rPr>
                <w:b/>
              </w:rPr>
              <w:t>Descripción del caso de prueba:</w:t>
            </w:r>
          </w:p>
        </w:tc>
        <w:tc>
          <w:tcPr>
            <w:tcW w:w="5777" w:type="dxa"/>
            <w:tcBorders>
              <w:top w:val="single" w:sz="4" w:space="0" w:color="auto"/>
              <w:left w:val="single" w:sz="4" w:space="0" w:color="auto"/>
              <w:bottom w:val="single" w:sz="4" w:space="0" w:color="auto"/>
              <w:right w:val="single" w:sz="4" w:space="0" w:color="auto"/>
            </w:tcBorders>
          </w:tcPr>
          <w:p w14:paraId="207C3C17" w14:textId="77777777" w:rsidR="00F834D4" w:rsidRPr="00D0216B" w:rsidRDefault="00F834D4" w:rsidP="00D0216B">
            <w:pPr>
              <w:pStyle w:val="GELParrafo"/>
              <w:spacing w:line="360" w:lineRule="auto"/>
            </w:pPr>
            <w:r w:rsidRPr="00D0216B">
              <w:t>Verificar la respuesta de la aplicación a la acción de tocar sobre la pantalla.</w:t>
            </w:r>
          </w:p>
        </w:tc>
      </w:tr>
      <w:tr w:rsidR="00F834D4" w:rsidRPr="00D0216B" w14:paraId="0E7F4A34"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C642DD" w14:textId="77777777" w:rsidR="00F834D4" w:rsidRPr="00D0216B" w:rsidRDefault="00F834D4" w:rsidP="00D0216B">
            <w:pPr>
              <w:pStyle w:val="GELParrafo"/>
              <w:spacing w:line="360" w:lineRule="auto"/>
              <w:rPr>
                <w:b/>
              </w:rPr>
            </w:pPr>
            <w:r w:rsidRPr="00D0216B">
              <w:rPr>
                <w:b/>
              </w:rPr>
              <w:t>Datos de Entrada:</w:t>
            </w:r>
          </w:p>
        </w:tc>
        <w:tc>
          <w:tcPr>
            <w:tcW w:w="5777" w:type="dxa"/>
            <w:tcBorders>
              <w:top w:val="single" w:sz="4" w:space="0" w:color="auto"/>
              <w:left w:val="single" w:sz="4" w:space="0" w:color="auto"/>
              <w:bottom w:val="single" w:sz="4" w:space="0" w:color="auto"/>
              <w:right w:val="single" w:sz="4" w:space="0" w:color="auto"/>
            </w:tcBorders>
          </w:tcPr>
          <w:p w14:paraId="0F0002FD" w14:textId="77777777" w:rsidR="00F834D4" w:rsidRPr="00D0216B" w:rsidRDefault="00F834D4" w:rsidP="00D0216B">
            <w:pPr>
              <w:pStyle w:val="GELParrafo"/>
              <w:spacing w:line="360" w:lineRule="auto"/>
            </w:pPr>
            <w:r w:rsidRPr="00D0216B">
              <w:t>NA</w:t>
            </w:r>
          </w:p>
        </w:tc>
      </w:tr>
      <w:tr w:rsidR="00F834D4" w:rsidRPr="00D0216B" w14:paraId="011124DA"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4E5966"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tcBorders>
              <w:top w:val="single" w:sz="4" w:space="0" w:color="auto"/>
              <w:left w:val="single" w:sz="4" w:space="0" w:color="auto"/>
              <w:bottom w:val="single" w:sz="4" w:space="0" w:color="auto"/>
              <w:right w:val="single" w:sz="4" w:space="0" w:color="auto"/>
            </w:tcBorders>
          </w:tcPr>
          <w:p w14:paraId="0CC873DA" w14:textId="77777777" w:rsidR="00F834D4" w:rsidRPr="00D0216B" w:rsidRDefault="00F834D4" w:rsidP="00D0216B">
            <w:pPr>
              <w:pStyle w:val="GELParrafo"/>
              <w:spacing w:line="360" w:lineRule="auto"/>
            </w:pPr>
            <w:r w:rsidRPr="00D0216B">
              <w:t xml:space="preserve">La aplicación responde a las acciones de </w:t>
            </w:r>
            <w:r w:rsidRPr="00D0216B">
              <w:lastRenderedPageBreak/>
              <w:t>usabilidad.</w:t>
            </w:r>
          </w:p>
        </w:tc>
      </w:tr>
      <w:tr w:rsidR="00F834D4" w:rsidRPr="00D0216B" w14:paraId="0F689021" w14:textId="77777777" w:rsidTr="003C328F">
        <w:trPr>
          <w:trHeight w:val="229"/>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9BF6A95" w14:textId="77777777" w:rsidR="00F834D4" w:rsidRPr="00D0216B" w:rsidRDefault="00F834D4" w:rsidP="00D0216B">
            <w:pPr>
              <w:pStyle w:val="GELParrafo"/>
              <w:spacing w:line="360" w:lineRule="auto"/>
              <w:rPr>
                <w:b/>
              </w:rPr>
            </w:pPr>
            <w:r w:rsidRPr="00D0216B">
              <w:rPr>
                <w:b/>
              </w:rPr>
              <w:lastRenderedPageBreak/>
              <w:t>Pre-condiciones:</w:t>
            </w:r>
          </w:p>
        </w:tc>
      </w:tr>
      <w:tr w:rsidR="00F834D4" w:rsidRPr="00D0216B" w14:paraId="49CC3F35"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FFFFFF"/>
          </w:tcPr>
          <w:p w14:paraId="396DF13B" w14:textId="77777777" w:rsidR="00F834D4" w:rsidRPr="00D0216B" w:rsidRDefault="00F834D4" w:rsidP="004C57AD">
            <w:pPr>
              <w:pStyle w:val="GELParrafo"/>
              <w:numPr>
                <w:ilvl w:val="0"/>
                <w:numId w:val="45"/>
              </w:numPr>
              <w:spacing w:line="360" w:lineRule="auto"/>
            </w:pPr>
            <w:r w:rsidRPr="00D0216B">
              <w:t>El usuario ha instalado y abierto la aplicación.</w:t>
            </w:r>
          </w:p>
        </w:tc>
      </w:tr>
      <w:tr w:rsidR="00F834D4" w:rsidRPr="00D0216B" w14:paraId="47D3DB8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3BA1C373" w14:textId="77777777" w:rsidR="00F834D4" w:rsidRPr="00D0216B" w:rsidRDefault="00F834D4" w:rsidP="00D0216B">
            <w:pPr>
              <w:pStyle w:val="GELParrafo"/>
              <w:spacing w:line="360" w:lineRule="auto"/>
            </w:pPr>
            <w:r w:rsidRPr="00D0216B">
              <w:rPr>
                <w:b/>
              </w:rPr>
              <w:t>FLUJO BÁSICO (Tocar )</w:t>
            </w:r>
          </w:p>
        </w:tc>
      </w:tr>
      <w:tr w:rsidR="00F834D4" w:rsidRPr="00D0216B" w14:paraId="540C3D8F"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2599D88F" w14:textId="77777777" w:rsidR="00F834D4" w:rsidRPr="00D0216B" w:rsidRDefault="00F834D4" w:rsidP="004C57AD">
            <w:pPr>
              <w:pStyle w:val="GELParrafo"/>
              <w:numPr>
                <w:ilvl w:val="0"/>
                <w:numId w:val="23"/>
              </w:numPr>
              <w:spacing w:line="360" w:lineRule="auto"/>
            </w:pPr>
            <w:r w:rsidRPr="00D0216B">
              <w:t>El usuario verifica las opciones de Tocar.</w:t>
            </w:r>
          </w:p>
          <w:p w14:paraId="1A15ABDC" w14:textId="77777777" w:rsidR="00F834D4" w:rsidRPr="00D0216B" w:rsidRDefault="00F834D4" w:rsidP="004C57AD">
            <w:pPr>
              <w:pStyle w:val="GELParrafo"/>
              <w:numPr>
                <w:ilvl w:val="0"/>
                <w:numId w:val="23"/>
              </w:numPr>
              <w:spacing w:line="360" w:lineRule="auto"/>
            </w:pPr>
            <w:r w:rsidRPr="00D0216B">
              <w:t>*El sistema responde a la acción realizada tocar.</w:t>
            </w:r>
          </w:p>
          <w:p w14:paraId="4C6EDC74" w14:textId="77777777" w:rsidR="00F834D4" w:rsidRPr="00D0216B" w:rsidRDefault="00F834D4" w:rsidP="004C57AD">
            <w:pPr>
              <w:pStyle w:val="GELParrafo"/>
              <w:numPr>
                <w:ilvl w:val="0"/>
                <w:numId w:val="23"/>
              </w:numPr>
              <w:spacing w:line="360" w:lineRule="auto"/>
            </w:pPr>
            <w:r w:rsidRPr="00D0216B">
              <w:t>Muestra la información solicitada.</w:t>
            </w:r>
          </w:p>
        </w:tc>
      </w:tr>
      <w:tr w:rsidR="00F834D4" w:rsidRPr="00D0216B" w14:paraId="17606076"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4A2749B" w14:textId="77777777" w:rsidR="00F834D4" w:rsidRPr="00D0216B" w:rsidRDefault="00F834D4" w:rsidP="00D0216B">
            <w:pPr>
              <w:pStyle w:val="GELParrafo"/>
              <w:spacing w:line="360" w:lineRule="auto"/>
            </w:pPr>
            <w:r w:rsidRPr="00D0216B">
              <w:rPr>
                <w:b/>
              </w:rPr>
              <w:t>FLUJO ALTERNO 1 ( Menús) 2*</w:t>
            </w:r>
          </w:p>
        </w:tc>
      </w:tr>
      <w:tr w:rsidR="00F834D4" w:rsidRPr="00D0216B" w14:paraId="62E4FB52"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hideMark/>
          </w:tcPr>
          <w:p w14:paraId="676155F9" w14:textId="77777777" w:rsidR="00F834D4" w:rsidRPr="00D0216B" w:rsidRDefault="00F834D4" w:rsidP="004C57AD">
            <w:pPr>
              <w:pStyle w:val="GELParrafo"/>
              <w:numPr>
                <w:ilvl w:val="0"/>
                <w:numId w:val="24"/>
              </w:numPr>
              <w:spacing w:line="360" w:lineRule="auto"/>
            </w:pPr>
            <w:r w:rsidRPr="00D0216B">
              <w:t>*El sistema no responde a la acción tocar.</w:t>
            </w:r>
          </w:p>
          <w:p w14:paraId="1C2C19C2" w14:textId="77777777" w:rsidR="00F834D4" w:rsidRPr="00D0216B" w:rsidRDefault="00F834D4" w:rsidP="004C57AD">
            <w:pPr>
              <w:pStyle w:val="GELParrafo"/>
              <w:numPr>
                <w:ilvl w:val="0"/>
                <w:numId w:val="24"/>
              </w:numPr>
              <w:spacing w:line="360" w:lineRule="auto"/>
            </w:pPr>
            <w:r w:rsidRPr="00D0216B">
              <w:t>Fin del caso de prueba.</w:t>
            </w:r>
          </w:p>
        </w:tc>
      </w:tr>
      <w:tr w:rsidR="00F834D4" w:rsidRPr="00D0216B" w14:paraId="28094B3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5C73" w14:textId="77777777" w:rsidR="00F834D4" w:rsidRPr="00D0216B" w:rsidRDefault="00F834D4" w:rsidP="00D0216B">
            <w:pPr>
              <w:pStyle w:val="GELParrafo"/>
              <w:spacing w:line="360" w:lineRule="auto"/>
              <w:rPr>
                <w:b/>
              </w:rPr>
            </w:pPr>
            <w:r w:rsidRPr="00D0216B">
              <w:rPr>
                <w:b/>
              </w:rPr>
              <w:t>Post-condiciones:</w:t>
            </w:r>
          </w:p>
        </w:tc>
      </w:tr>
      <w:tr w:rsidR="00F834D4" w:rsidRPr="00D0216B" w14:paraId="592EAB4E"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079779F7" w14:textId="77777777" w:rsidR="00F834D4" w:rsidRPr="00D0216B" w:rsidRDefault="00F834D4" w:rsidP="004C57AD">
            <w:pPr>
              <w:pStyle w:val="GELParrafo"/>
              <w:numPr>
                <w:ilvl w:val="0"/>
                <w:numId w:val="44"/>
              </w:numPr>
              <w:spacing w:line="360" w:lineRule="auto"/>
            </w:pPr>
            <w:r w:rsidRPr="00D0216B">
              <w:t>El sistema permite mostrar las opciones cuando se toca la pantalla.</w:t>
            </w:r>
          </w:p>
        </w:tc>
      </w:tr>
    </w:tbl>
    <w:p w14:paraId="6E6EC07A" w14:textId="77777777" w:rsidR="00F834D4" w:rsidRPr="00D0216B" w:rsidRDefault="00F834D4" w:rsidP="00D0216B">
      <w:pPr>
        <w:pStyle w:val="GELParrafo"/>
        <w:spacing w:line="360" w:lineRule="auto"/>
      </w:pPr>
    </w:p>
    <w:p w14:paraId="29DAECCD" w14:textId="77777777" w:rsidR="00F834D4" w:rsidRPr="00D0216B" w:rsidRDefault="00F834D4" w:rsidP="00D0216B">
      <w:pPr>
        <w:pStyle w:val="GELParrafo"/>
        <w:spacing w:line="360" w:lineRule="auto"/>
      </w:pPr>
    </w:p>
    <w:p w14:paraId="4EBB3E47" w14:textId="77777777" w:rsidR="00F834D4" w:rsidRPr="00D0216B" w:rsidRDefault="00F834D4" w:rsidP="00D0216B">
      <w:pPr>
        <w:pStyle w:val="GELParrafo"/>
        <w:tabs>
          <w:tab w:val="left" w:pos="2085"/>
        </w:tabs>
        <w:spacing w:line="360" w:lineRule="auto"/>
      </w:pPr>
      <w:r w:rsidRPr="00D0216B">
        <w:tab/>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D0216B" w14:paraId="3F2937C6"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hideMark/>
          </w:tcPr>
          <w:p w14:paraId="0051006A" w14:textId="77777777" w:rsidR="00F834D4" w:rsidRPr="00D0216B" w:rsidRDefault="00F834D4" w:rsidP="00D0216B">
            <w:pPr>
              <w:pStyle w:val="GELParrafo"/>
              <w:spacing w:line="360" w:lineRule="auto"/>
              <w:rPr>
                <w:b/>
              </w:rPr>
            </w:pPr>
            <w:r w:rsidRPr="00D0216B">
              <w:rPr>
                <w:b/>
              </w:rPr>
              <w:t>Nº Caso prueba</w:t>
            </w:r>
          </w:p>
        </w:tc>
        <w:tc>
          <w:tcPr>
            <w:tcW w:w="5777" w:type="dxa"/>
            <w:tcBorders>
              <w:top w:val="single" w:sz="4" w:space="0" w:color="auto"/>
              <w:left w:val="single" w:sz="4" w:space="0" w:color="auto"/>
              <w:bottom w:val="single" w:sz="4" w:space="0" w:color="auto"/>
              <w:right w:val="single" w:sz="4" w:space="0" w:color="auto"/>
            </w:tcBorders>
            <w:shd w:val="clear" w:color="auto" w:fill="FFC000"/>
            <w:hideMark/>
          </w:tcPr>
          <w:p w14:paraId="3E899516" w14:textId="77777777" w:rsidR="00F834D4" w:rsidRPr="00D0216B" w:rsidRDefault="00F834D4" w:rsidP="004C57AD">
            <w:pPr>
              <w:pStyle w:val="GELParrafo"/>
              <w:numPr>
                <w:ilvl w:val="0"/>
                <w:numId w:val="19"/>
              </w:numPr>
              <w:spacing w:line="360" w:lineRule="auto"/>
              <w:rPr>
                <w:rFonts w:cs="Arial"/>
              </w:rPr>
            </w:pPr>
          </w:p>
        </w:tc>
      </w:tr>
      <w:tr w:rsidR="00F834D4" w:rsidRPr="00D0216B" w14:paraId="4E99E35B"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4D736F"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tcBorders>
              <w:top w:val="single" w:sz="4" w:space="0" w:color="auto"/>
              <w:left w:val="single" w:sz="4" w:space="0" w:color="auto"/>
              <w:bottom w:val="single" w:sz="4" w:space="0" w:color="auto"/>
              <w:right w:val="single" w:sz="4" w:space="0" w:color="auto"/>
            </w:tcBorders>
          </w:tcPr>
          <w:p w14:paraId="55522E42" w14:textId="77777777" w:rsidR="00F834D4" w:rsidRPr="00D0216B" w:rsidRDefault="00F834D4" w:rsidP="00D0216B">
            <w:pPr>
              <w:pStyle w:val="GELParrafo"/>
              <w:spacing w:line="360" w:lineRule="auto"/>
              <w:ind w:left="360"/>
              <w:jc w:val="left"/>
            </w:pPr>
            <w:r w:rsidRPr="00D0216B">
              <w:t>N.A.</w:t>
            </w:r>
          </w:p>
          <w:p w14:paraId="4CC57803" w14:textId="77777777" w:rsidR="00F834D4" w:rsidRPr="00D0216B" w:rsidRDefault="00F834D4" w:rsidP="00D0216B">
            <w:pPr>
              <w:pStyle w:val="GELParrafo"/>
              <w:spacing w:line="360" w:lineRule="auto"/>
              <w:ind w:left="360"/>
              <w:jc w:val="left"/>
            </w:pPr>
          </w:p>
        </w:tc>
      </w:tr>
      <w:tr w:rsidR="00F834D4" w:rsidRPr="00D0216B" w14:paraId="2CF00FFE"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B3F2DA"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tcBorders>
              <w:top w:val="single" w:sz="4" w:space="0" w:color="auto"/>
              <w:left w:val="single" w:sz="4" w:space="0" w:color="auto"/>
              <w:bottom w:val="single" w:sz="4" w:space="0" w:color="auto"/>
              <w:right w:val="single" w:sz="4" w:space="0" w:color="auto"/>
            </w:tcBorders>
          </w:tcPr>
          <w:p w14:paraId="1278520A" w14:textId="77777777" w:rsidR="00F834D4" w:rsidRPr="00D0216B" w:rsidRDefault="00F834D4" w:rsidP="00D0216B">
            <w:pPr>
              <w:pStyle w:val="GELParrafo"/>
              <w:spacing w:line="360" w:lineRule="auto"/>
            </w:pPr>
            <w:r w:rsidRPr="00D0216B">
              <w:t>Verificar la usabilidad de la aplicación (Girar)</w:t>
            </w:r>
          </w:p>
        </w:tc>
      </w:tr>
      <w:tr w:rsidR="00F834D4" w:rsidRPr="00D0216B" w14:paraId="01067E77"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A257C2" w14:textId="77777777" w:rsidR="00F834D4" w:rsidRPr="00D0216B" w:rsidRDefault="00F834D4" w:rsidP="00D0216B">
            <w:pPr>
              <w:pStyle w:val="GELParrafo"/>
              <w:spacing w:line="360" w:lineRule="auto"/>
              <w:rPr>
                <w:b/>
              </w:rPr>
            </w:pPr>
            <w:r w:rsidRPr="00D0216B">
              <w:rPr>
                <w:b/>
              </w:rPr>
              <w:t>Descripción del caso de prueba:</w:t>
            </w:r>
          </w:p>
        </w:tc>
        <w:tc>
          <w:tcPr>
            <w:tcW w:w="5777" w:type="dxa"/>
            <w:tcBorders>
              <w:top w:val="single" w:sz="4" w:space="0" w:color="auto"/>
              <w:left w:val="single" w:sz="4" w:space="0" w:color="auto"/>
              <w:bottom w:val="single" w:sz="4" w:space="0" w:color="auto"/>
              <w:right w:val="single" w:sz="4" w:space="0" w:color="auto"/>
            </w:tcBorders>
          </w:tcPr>
          <w:p w14:paraId="3F0D6C74" w14:textId="77777777" w:rsidR="00F834D4" w:rsidRPr="00D0216B" w:rsidRDefault="00F834D4" w:rsidP="00D0216B">
            <w:pPr>
              <w:pStyle w:val="GELParrafo"/>
              <w:spacing w:line="360" w:lineRule="auto"/>
            </w:pPr>
            <w:r w:rsidRPr="00D0216B">
              <w:t>Verificar la respuesta de la aplicación a la acción de girar el dispositivo.</w:t>
            </w:r>
          </w:p>
        </w:tc>
      </w:tr>
      <w:tr w:rsidR="00F834D4" w:rsidRPr="00D0216B" w14:paraId="37109BB6"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E4EA1" w14:textId="77777777" w:rsidR="00F834D4" w:rsidRPr="00D0216B" w:rsidRDefault="00F834D4" w:rsidP="00D0216B">
            <w:pPr>
              <w:pStyle w:val="GELParrafo"/>
              <w:spacing w:line="360" w:lineRule="auto"/>
              <w:rPr>
                <w:b/>
              </w:rPr>
            </w:pPr>
            <w:r w:rsidRPr="00D0216B">
              <w:rPr>
                <w:b/>
              </w:rPr>
              <w:t>Datos de Entrada:</w:t>
            </w:r>
          </w:p>
        </w:tc>
        <w:tc>
          <w:tcPr>
            <w:tcW w:w="5777" w:type="dxa"/>
            <w:tcBorders>
              <w:top w:val="single" w:sz="4" w:space="0" w:color="auto"/>
              <w:left w:val="single" w:sz="4" w:space="0" w:color="auto"/>
              <w:bottom w:val="single" w:sz="4" w:space="0" w:color="auto"/>
              <w:right w:val="single" w:sz="4" w:space="0" w:color="auto"/>
            </w:tcBorders>
          </w:tcPr>
          <w:p w14:paraId="188B678F" w14:textId="77777777" w:rsidR="00F834D4" w:rsidRPr="00D0216B" w:rsidRDefault="00F834D4" w:rsidP="00D0216B">
            <w:pPr>
              <w:pStyle w:val="GELParrafo"/>
              <w:spacing w:line="360" w:lineRule="auto"/>
            </w:pPr>
            <w:r w:rsidRPr="00D0216B">
              <w:t>NA</w:t>
            </w:r>
          </w:p>
        </w:tc>
      </w:tr>
      <w:tr w:rsidR="00F834D4" w:rsidRPr="00D0216B" w14:paraId="51DC0B18"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268E4"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tcBorders>
              <w:top w:val="single" w:sz="4" w:space="0" w:color="auto"/>
              <w:left w:val="single" w:sz="4" w:space="0" w:color="auto"/>
              <w:bottom w:val="single" w:sz="4" w:space="0" w:color="auto"/>
              <w:right w:val="single" w:sz="4" w:space="0" w:color="auto"/>
            </w:tcBorders>
          </w:tcPr>
          <w:p w14:paraId="0FEEA928" w14:textId="77777777" w:rsidR="00F834D4" w:rsidRPr="00D0216B" w:rsidRDefault="00F834D4" w:rsidP="00D0216B">
            <w:pPr>
              <w:pStyle w:val="GELParrafo"/>
              <w:spacing w:line="360" w:lineRule="auto"/>
            </w:pPr>
            <w:r w:rsidRPr="00D0216B">
              <w:t xml:space="preserve">La aplicación responde a las acciones de </w:t>
            </w:r>
            <w:r w:rsidRPr="00D0216B">
              <w:lastRenderedPageBreak/>
              <w:t>usabilidad.</w:t>
            </w:r>
          </w:p>
        </w:tc>
      </w:tr>
      <w:tr w:rsidR="00F834D4" w:rsidRPr="00D0216B" w14:paraId="4F6152D4" w14:textId="77777777" w:rsidTr="003C328F">
        <w:trPr>
          <w:trHeight w:val="229"/>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1A26DF7" w14:textId="77777777" w:rsidR="00F834D4" w:rsidRPr="00D0216B" w:rsidRDefault="00F834D4" w:rsidP="00D0216B">
            <w:pPr>
              <w:pStyle w:val="GELParrafo"/>
              <w:spacing w:line="360" w:lineRule="auto"/>
              <w:rPr>
                <w:b/>
              </w:rPr>
            </w:pPr>
            <w:r w:rsidRPr="00D0216B">
              <w:rPr>
                <w:b/>
              </w:rPr>
              <w:lastRenderedPageBreak/>
              <w:t>Pre-condiciones:</w:t>
            </w:r>
          </w:p>
        </w:tc>
      </w:tr>
      <w:tr w:rsidR="00F834D4" w:rsidRPr="00D0216B" w14:paraId="759F2D1F"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FFFFFF"/>
          </w:tcPr>
          <w:p w14:paraId="63B36E66" w14:textId="77777777" w:rsidR="00F834D4" w:rsidRPr="00D0216B" w:rsidRDefault="00F834D4" w:rsidP="004C57AD">
            <w:pPr>
              <w:pStyle w:val="GELParrafo"/>
              <w:numPr>
                <w:ilvl w:val="0"/>
                <w:numId w:val="46"/>
              </w:numPr>
              <w:spacing w:line="360" w:lineRule="auto"/>
            </w:pPr>
            <w:r w:rsidRPr="00D0216B">
              <w:t>El usuario ha instalado y abierto la aplicación.</w:t>
            </w:r>
          </w:p>
        </w:tc>
      </w:tr>
      <w:tr w:rsidR="00F834D4" w:rsidRPr="00D0216B" w14:paraId="7F3ED826"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692F7F1" w14:textId="77777777" w:rsidR="00F834D4" w:rsidRPr="00D0216B" w:rsidRDefault="00F834D4" w:rsidP="00D0216B">
            <w:pPr>
              <w:pStyle w:val="GELParrafo"/>
              <w:spacing w:line="360" w:lineRule="auto"/>
            </w:pPr>
            <w:r w:rsidRPr="00D0216B">
              <w:rPr>
                <w:b/>
              </w:rPr>
              <w:t>FLUJO BÁSICO (Girar)</w:t>
            </w:r>
          </w:p>
        </w:tc>
      </w:tr>
      <w:tr w:rsidR="00F834D4" w:rsidRPr="00D0216B" w14:paraId="1904EA69"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28F736E5" w14:textId="77777777" w:rsidR="00F834D4" w:rsidRPr="00D0216B" w:rsidRDefault="00F834D4" w:rsidP="004C57AD">
            <w:pPr>
              <w:pStyle w:val="GELParrafo"/>
              <w:numPr>
                <w:ilvl w:val="0"/>
                <w:numId w:val="48"/>
              </w:numPr>
              <w:spacing w:line="360" w:lineRule="auto"/>
            </w:pPr>
            <w:r w:rsidRPr="00D0216B">
              <w:t>El usuario verifica la opción girar, es decir gira el dispositivo móvil.</w:t>
            </w:r>
          </w:p>
          <w:p w14:paraId="2F01CA3B" w14:textId="77777777" w:rsidR="00F834D4" w:rsidRPr="00D0216B" w:rsidRDefault="00F834D4" w:rsidP="004C57AD">
            <w:pPr>
              <w:pStyle w:val="GELParrafo"/>
              <w:numPr>
                <w:ilvl w:val="0"/>
                <w:numId w:val="48"/>
              </w:numPr>
              <w:spacing w:line="360" w:lineRule="auto"/>
            </w:pPr>
            <w:r w:rsidRPr="00D0216B">
              <w:t>*El sistema responde a la acción realizada girar.</w:t>
            </w:r>
          </w:p>
          <w:p w14:paraId="72B80782" w14:textId="77777777" w:rsidR="00F834D4" w:rsidRPr="00D0216B" w:rsidRDefault="00F834D4" w:rsidP="004C57AD">
            <w:pPr>
              <w:pStyle w:val="GELParrafo"/>
              <w:numPr>
                <w:ilvl w:val="0"/>
                <w:numId w:val="48"/>
              </w:numPr>
              <w:spacing w:line="360" w:lineRule="auto"/>
            </w:pPr>
            <w:r w:rsidRPr="00D0216B">
              <w:t>Muestra la información solicitada.</w:t>
            </w:r>
          </w:p>
        </w:tc>
      </w:tr>
      <w:tr w:rsidR="00F834D4" w:rsidRPr="00D0216B" w14:paraId="07BBFC02"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CA16C13" w14:textId="77777777" w:rsidR="00F834D4" w:rsidRPr="00D0216B" w:rsidRDefault="00F834D4" w:rsidP="00D0216B">
            <w:pPr>
              <w:pStyle w:val="GELParrafo"/>
              <w:spacing w:line="360" w:lineRule="auto"/>
            </w:pPr>
            <w:r w:rsidRPr="00D0216B">
              <w:rPr>
                <w:b/>
              </w:rPr>
              <w:t>FLUJO ALTERNO 1 ( Variables) 2*</w:t>
            </w:r>
          </w:p>
        </w:tc>
      </w:tr>
      <w:tr w:rsidR="00F834D4" w:rsidRPr="00D0216B" w14:paraId="45BAC933"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hideMark/>
          </w:tcPr>
          <w:p w14:paraId="51BF89CE" w14:textId="77777777" w:rsidR="00F834D4" w:rsidRPr="00D0216B" w:rsidRDefault="00F834D4" w:rsidP="004C57AD">
            <w:pPr>
              <w:pStyle w:val="GELParrafo"/>
              <w:numPr>
                <w:ilvl w:val="0"/>
                <w:numId w:val="49"/>
              </w:numPr>
              <w:spacing w:line="360" w:lineRule="auto"/>
            </w:pPr>
            <w:r w:rsidRPr="00D0216B">
              <w:t>*El sistema no responde a la acción girar.</w:t>
            </w:r>
          </w:p>
          <w:p w14:paraId="3C167CB4" w14:textId="77777777" w:rsidR="00F834D4" w:rsidRPr="00D0216B" w:rsidRDefault="00F834D4" w:rsidP="004C57AD">
            <w:pPr>
              <w:pStyle w:val="GELParrafo"/>
              <w:numPr>
                <w:ilvl w:val="0"/>
                <w:numId w:val="49"/>
              </w:numPr>
              <w:spacing w:line="360" w:lineRule="auto"/>
            </w:pPr>
            <w:r w:rsidRPr="00D0216B">
              <w:t>Fin del caso de prueba.</w:t>
            </w:r>
          </w:p>
        </w:tc>
      </w:tr>
      <w:tr w:rsidR="00F834D4" w:rsidRPr="00D0216B" w14:paraId="1B83C55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C59221" w14:textId="77777777" w:rsidR="00F834D4" w:rsidRPr="00D0216B" w:rsidRDefault="00F834D4" w:rsidP="00D0216B">
            <w:pPr>
              <w:pStyle w:val="GELParrafo"/>
              <w:spacing w:line="360" w:lineRule="auto"/>
              <w:rPr>
                <w:b/>
              </w:rPr>
            </w:pPr>
            <w:r w:rsidRPr="00D0216B">
              <w:rPr>
                <w:b/>
              </w:rPr>
              <w:t>Post-condiciones:</w:t>
            </w:r>
          </w:p>
        </w:tc>
      </w:tr>
      <w:tr w:rsidR="00F834D4" w:rsidRPr="00D0216B" w14:paraId="2DDDF462"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29369424" w14:textId="77777777" w:rsidR="00F834D4" w:rsidRPr="00D0216B" w:rsidRDefault="00F834D4" w:rsidP="004C57AD">
            <w:pPr>
              <w:pStyle w:val="GELParrafo"/>
              <w:numPr>
                <w:ilvl w:val="0"/>
                <w:numId w:val="47"/>
              </w:numPr>
              <w:spacing w:line="360" w:lineRule="auto"/>
            </w:pPr>
            <w:r w:rsidRPr="00D0216B">
              <w:t>El sistema permite mostrar las opciones cuando se pellizca la pantalla.</w:t>
            </w:r>
          </w:p>
        </w:tc>
      </w:tr>
    </w:tbl>
    <w:p w14:paraId="36F51C22" w14:textId="77777777" w:rsidR="00F834D4" w:rsidRPr="00D0216B" w:rsidRDefault="00F834D4" w:rsidP="00D0216B">
      <w:pPr>
        <w:pStyle w:val="GELParrafo"/>
        <w:tabs>
          <w:tab w:val="left" w:pos="2085"/>
        </w:tabs>
        <w:spacing w:line="360" w:lineRule="auto"/>
        <w:rPr>
          <w:lang w:val="es-CO"/>
        </w:rPr>
      </w:pPr>
    </w:p>
    <w:p w14:paraId="74451798" w14:textId="77777777" w:rsidR="00F834D4" w:rsidRPr="00D0216B" w:rsidRDefault="00F834D4" w:rsidP="00D0216B">
      <w:pPr>
        <w:pStyle w:val="GELParrafo"/>
        <w:spacing w:line="360" w:lineRule="auto"/>
      </w:pPr>
    </w:p>
    <w:p w14:paraId="19A71ADB" w14:textId="77777777" w:rsidR="00DB1BD8" w:rsidRDefault="00DB1BD8" w:rsidP="004C57AD">
      <w:pPr>
        <w:pStyle w:val="GELParrafo"/>
        <w:numPr>
          <w:ilvl w:val="1"/>
          <w:numId w:val="67"/>
        </w:numPr>
        <w:rPr>
          <w:b/>
        </w:rPr>
      </w:pPr>
      <w:bookmarkStart w:id="519" w:name="_Toc373920437"/>
      <w:bookmarkStart w:id="520" w:name="_Toc375502970"/>
      <w:bookmarkStart w:id="521" w:name="_Toc365553287"/>
      <w:bookmarkStart w:id="522" w:name="_Toc368399100"/>
      <w:bookmarkStart w:id="523" w:name="_Toc375316285"/>
      <w:bookmarkStart w:id="524" w:name="_Toc375316560"/>
      <w:bookmarkStart w:id="525" w:name="_Toc375326729"/>
      <w:bookmarkStart w:id="526" w:name="_Toc375487008"/>
      <w:r w:rsidRPr="00456B71">
        <w:rPr>
          <w:b/>
        </w:rPr>
        <w:t>CASOS DE PRUEBA ESTRÉS</w:t>
      </w:r>
      <w:bookmarkEnd w:id="519"/>
      <w:bookmarkEnd w:id="520"/>
      <w:r w:rsidRPr="00456B71">
        <w:rPr>
          <w:b/>
        </w:rPr>
        <w:t xml:space="preserve"> </w:t>
      </w:r>
    </w:p>
    <w:p w14:paraId="3ABE081E" w14:textId="77777777" w:rsidR="00456B71" w:rsidRPr="00456B71" w:rsidRDefault="00456B71" w:rsidP="00456B71">
      <w:pPr>
        <w:pStyle w:val="GELParrafo"/>
        <w:ind w:left="540"/>
        <w:rPr>
          <w:b/>
        </w:rPr>
      </w:pPr>
    </w:p>
    <w:p w14:paraId="274A4875" w14:textId="77777777" w:rsidR="00DB1BD8" w:rsidRDefault="00DB1BD8" w:rsidP="00D0216B">
      <w:pPr>
        <w:pStyle w:val="GELParrafo"/>
        <w:spacing w:line="360" w:lineRule="auto"/>
      </w:pPr>
      <w:r w:rsidRPr="00D0216B">
        <w:t>No se va a verificar el límite del sistema así como su comportamiento de acuerdo a una concurrencia ya que serán propias del cliente, por lo tanto estas pruebas no aplican</w:t>
      </w:r>
    </w:p>
    <w:p w14:paraId="7A8B0453" w14:textId="77777777" w:rsidR="00087AD8" w:rsidRPr="00D0216B" w:rsidRDefault="00087AD8" w:rsidP="00D0216B">
      <w:pPr>
        <w:pStyle w:val="GELParrafo"/>
        <w:spacing w:line="360" w:lineRule="auto"/>
      </w:pPr>
    </w:p>
    <w:p w14:paraId="67CA7702" w14:textId="77777777" w:rsidR="00DB1BD8" w:rsidRDefault="00DB1BD8" w:rsidP="004C57AD">
      <w:pPr>
        <w:pStyle w:val="GELParrafo"/>
        <w:numPr>
          <w:ilvl w:val="1"/>
          <w:numId w:val="67"/>
        </w:numPr>
        <w:rPr>
          <w:rStyle w:val="GELParrafoCar"/>
          <w:b/>
        </w:rPr>
      </w:pPr>
      <w:bookmarkStart w:id="527" w:name="_Toc373920438"/>
      <w:bookmarkStart w:id="528" w:name="_Toc375502971"/>
      <w:r w:rsidRPr="00456B71">
        <w:rPr>
          <w:rStyle w:val="GELParrafoCar"/>
          <w:b/>
        </w:rPr>
        <w:t>CASOS DE PRUEBA DE CARGA</w:t>
      </w:r>
      <w:bookmarkEnd w:id="527"/>
      <w:bookmarkEnd w:id="528"/>
    </w:p>
    <w:p w14:paraId="5D448501" w14:textId="77777777" w:rsidR="00456B71" w:rsidRPr="00456B71" w:rsidRDefault="00456B71" w:rsidP="00456B71">
      <w:pPr>
        <w:pStyle w:val="GELParrafo"/>
        <w:ind w:left="540"/>
        <w:rPr>
          <w:b/>
        </w:rPr>
      </w:pPr>
    </w:p>
    <w:p w14:paraId="28AF6C2E" w14:textId="77777777" w:rsidR="00DB1BD8" w:rsidRPr="00D0216B" w:rsidRDefault="00DB1BD8" w:rsidP="00D0216B">
      <w:pPr>
        <w:spacing w:line="360" w:lineRule="auto"/>
        <w:rPr>
          <w:rFonts w:ascii="Arial" w:eastAsiaTheme="minorHAnsi" w:hAnsi="Arial" w:cstheme="minorBidi"/>
          <w:lang w:val="es-ES"/>
        </w:rPr>
      </w:pPr>
      <w:r w:rsidRPr="00D0216B">
        <w:rPr>
          <w:rFonts w:ascii="Arial" w:eastAsiaTheme="minorHAnsi" w:hAnsi="Arial" w:cstheme="minorBidi"/>
          <w:lang w:val="es-ES"/>
        </w:rPr>
        <w:t>No se va a verificar el límite del sistema así como su comportamiento de acuerdo a una concurrencia ya que serán propias del cliente, por lo tanto estas pruebas no aplican.</w:t>
      </w:r>
    </w:p>
    <w:p w14:paraId="6CD5DB01" w14:textId="77777777" w:rsidR="00AC784D" w:rsidRPr="00D0216B" w:rsidRDefault="00AC784D" w:rsidP="00D0216B">
      <w:pPr>
        <w:spacing w:line="360" w:lineRule="auto"/>
        <w:rPr>
          <w:rFonts w:ascii="Arial" w:eastAsiaTheme="minorHAnsi" w:hAnsi="Arial" w:cstheme="minorBidi"/>
          <w:lang w:val="es-ES"/>
        </w:rPr>
      </w:pPr>
    </w:p>
    <w:p w14:paraId="633F9B57" w14:textId="77777777" w:rsidR="00F834D4" w:rsidRDefault="00F834D4" w:rsidP="004C57AD">
      <w:pPr>
        <w:pStyle w:val="GELParrafo"/>
        <w:numPr>
          <w:ilvl w:val="1"/>
          <w:numId w:val="67"/>
        </w:numPr>
        <w:rPr>
          <w:b/>
        </w:rPr>
      </w:pPr>
      <w:r w:rsidRPr="00456B71">
        <w:rPr>
          <w:b/>
        </w:rPr>
        <w:lastRenderedPageBreak/>
        <w:t>CASOS DE PRUEBA DE BASES DE DATOS E INTEGRIDAD DE DATOS</w:t>
      </w:r>
      <w:bookmarkEnd w:id="521"/>
      <w:bookmarkEnd w:id="522"/>
      <w:bookmarkEnd w:id="523"/>
      <w:bookmarkEnd w:id="524"/>
      <w:bookmarkEnd w:id="525"/>
      <w:bookmarkEnd w:id="526"/>
    </w:p>
    <w:p w14:paraId="1A373AB0" w14:textId="77777777" w:rsidR="00456B71" w:rsidRPr="00456B71" w:rsidRDefault="00456B71" w:rsidP="00456B71">
      <w:pPr>
        <w:pStyle w:val="GELParrafo"/>
        <w:ind w:left="540"/>
        <w:rPr>
          <w: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D0216B" w14:paraId="4F6ABE21"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hideMark/>
          </w:tcPr>
          <w:p w14:paraId="53D342DC" w14:textId="77777777" w:rsidR="00F834D4" w:rsidRPr="00D0216B" w:rsidRDefault="00F834D4" w:rsidP="00D0216B">
            <w:pPr>
              <w:pStyle w:val="GELParrafo"/>
              <w:spacing w:line="360" w:lineRule="auto"/>
              <w:rPr>
                <w:b/>
              </w:rPr>
            </w:pPr>
            <w:r w:rsidRPr="00D0216B">
              <w:rPr>
                <w:b/>
              </w:rPr>
              <w:t>Nº Caso prueba</w:t>
            </w:r>
          </w:p>
        </w:tc>
        <w:tc>
          <w:tcPr>
            <w:tcW w:w="5777" w:type="dxa"/>
            <w:tcBorders>
              <w:top w:val="single" w:sz="4" w:space="0" w:color="auto"/>
              <w:left w:val="single" w:sz="4" w:space="0" w:color="auto"/>
              <w:bottom w:val="single" w:sz="4" w:space="0" w:color="auto"/>
              <w:right w:val="single" w:sz="4" w:space="0" w:color="auto"/>
            </w:tcBorders>
            <w:shd w:val="clear" w:color="auto" w:fill="FFC000"/>
            <w:hideMark/>
          </w:tcPr>
          <w:p w14:paraId="6AB8D25A" w14:textId="77777777" w:rsidR="00F834D4" w:rsidRPr="00D0216B" w:rsidRDefault="00F834D4" w:rsidP="004C57AD">
            <w:pPr>
              <w:pStyle w:val="GELParrafo"/>
              <w:numPr>
                <w:ilvl w:val="0"/>
                <w:numId w:val="19"/>
              </w:numPr>
              <w:spacing w:line="360" w:lineRule="auto"/>
              <w:rPr>
                <w:rFonts w:cs="Arial"/>
              </w:rPr>
            </w:pPr>
          </w:p>
        </w:tc>
      </w:tr>
      <w:tr w:rsidR="00F834D4" w:rsidRPr="00D0216B" w14:paraId="44C4CC4D"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0CE65B"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tcBorders>
              <w:top w:val="single" w:sz="4" w:space="0" w:color="auto"/>
              <w:left w:val="single" w:sz="4" w:space="0" w:color="auto"/>
              <w:bottom w:val="single" w:sz="4" w:space="0" w:color="auto"/>
              <w:right w:val="single" w:sz="4" w:space="0" w:color="auto"/>
            </w:tcBorders>
          </w:tcPr>
          <w:p w14:paraId="02EE2042" w14:textId="77777777" w:rsidR="00F834D4" w:rsidRPr="00D0216B" w:rsidRDefault="00F834D4" w:rsidP="00D0216B">
            <w:pPr>
              <w:pStyle w:val="GELParrafo"/>
              <w:spacing w:line="360" w:lineRule="auto"/>
              <w:ind w:left="360"/>
              <w:jc w:val="left"/>
            </w:pPr>
            <w:r w:rsidRPr="00D0216B">
              <w:t>N.A.</w:t>
            </w:r>
          </w:p>
          <w:p w14:paraId="0458265F" w14:textId="77777777" w:rsidR="00F834D4" w:rsidRPr="00D0216B" w:rsidRDefault="00F834D4" w:rsidP="00D0216B">
            <w:pPr>
              <w:pStyle w:val="GELParrafo"/>
              <w:spacing w:line="360" w:lineRule="auto"/>
              <w:ind w:left="360"/>
              <w:jc w:val="left"/>
            </w:pPr>
          </w:p>
        </w:tc>
      </w:tr>
      <w:tr w:rsidR="00F834D4" w:rsidRPr="00D0216B" w14:paraId="7C908B83" w14:textId="77777777" w:rsidTr="003C328F">
        <w:trPr>
          <w:trHeight w:val="319"/>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DE82E0"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tcBorders>
              <w:top w:val="single" w:sz="4" w:space="0" w:color="auto"/>
              <w:left w:val="single" w:sz="4" w:space="0" w:color="auto"/>
              <w:bottom w:val="single" w:sz="4" w:space="0" w:color="auto"/>
              <w:right w:val="single" w:sz="4" w:space="0" w:color="auto"/>
            </w:tcBorders>
          </w:tcPr>
          <w:p w14:paraId="0F4F9EEC" w14:textId="77777777" w:rsidR="00F834D4" w:rsidRPr="00D0216B" w:rsidRDefault="00F834D4" w:rsidP="00D0216B">
            <w:pPr>
              <w:pStyle w:val="GELParrafo"/>
              <w:spacing w:line="360" w:lineRule="auto"/>
            </w:pPr>
            <w:r w:rsidRPr="00D0216B">
              <w:t>Verificar la integridad de datos de la aplicación.</w:t>
            </w:r>
          </w:p>
        </w:tc>
      </w:tr>
      <w:tr w:rsidR="00F834D4" w:rsidRPr="00D0216B" w14:paraId="696F8679"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045213E" w14:textId="77777777" w:rsidR="00F834D4" w:rsidRPr="00D0216B" w:rsidRDefault="00F834D4" w:rsidP="00D0216B">
            <w:pPr>
              <w:pStyle w:val="GELParrafo"/>
              <w:spacing w:line="360" w:lineRule="auto"/>
              <w:rPr>
                <w:b/>
              </w:rPr>
            </w:pPr>
            <w:r w:rsidRPr="00D0216B">
              <w:rPr>
                <w:b/>
              </w:rPr>
              <w:t>Descripción del caso de prueba:</w:t>
            </w:r>
          </w:p>
        </w:tc>
        <w:tc>
          <w:tcPr>
            <w:tcW w:w="5777" w:type="dxa"/>
            <w:tcBorders>
              <w:top w:val="single" w:sz="4" w:space="0" w:color="auto"/>
              <w:left w:val="single" w:sz="4" w:space="0" w:color="auto"/>
              <w:bottom w:val="single" w:sz="4" w:space="0" w:color="auto"/>
              <w:right w:val="single" w:sz="4" w:space="0" w:color="auto"/>
            </w:tcBorders>
          </w:tcPr>
          <w:p w14:paraId="07191CB9" w14:textId="77777777" w:rsidR="00F834D4" w:rsidRPr="00D0216B" w:rsidRDefault="00F834D4" w:rsidP="00D0216B">
            <w:pPr>
              <w:pStyle w:val="GELParrafo"/>
              <w:spacing w:line="360" w:lineRule="auto"/>
            </w:pPr>
            <w:r w:rsidRPr="00D0216B">
              <w:t>Verificar que la información visualizada corresponda con la información relacionada con el set de datos.</w:t>
            </w:r>
          </w:p>
        </w:tc>
      </w:tr>
      <w:tr w:rsidR="00F834D4" w:rsidRPr="00D0216B" w14:paraId="7F70CDE4"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86C2AB" w14:textId="77777777" w:rsidR="00F834D4" w:rsidRPr="00D0216B" w:rsidRDefault="00F834D4" w:rsidP="00D0216B">
            <w:pPr>
              <w:pStyle w:val="GELParrafo"/>
              <w:spacing w:line="360" w:lineRule="auto"/>
              <w:rPr>
                <w:b/>
              </w:rPr>
            </w:pPr>
            <w:r w:rsidRPr="00D0216B">
              <w:rPr>
                <w:b/>
              </w:rPr>
              <w:t>Datos de Entrada:</w:t>
            </w:r>
          </w:p>
        </w:tc>
        <w:tc>
          <w:tcPr>
            <w:tcW w:w="5777" w:type="dxa"/>
            <w:tcBorders>
              <w:top w:val="single" w:sz="4" w:space="0" w:color="auto"/>
              <w:left w:val="single" w:sz="4" w:space="0" w:color="auto"/>
              <w:bottom w:val="single" w:sz="4" w:space="0" w:color="auto"/>
              <w:right w:val="single" w:sz="4" w:space="0" w:color="auto"/>
            </w:tcBorders>
          </w:tcPr>
          <w:p w14:paraId="2AE71DD9" w14:textId="77777777" w:rsidR="00F834D4" w:rsidRPr="00D0216B" w:rsidRDefault="00F834D4" w:rsidP="00D0216B">
            <w:pPr>
              <w:pStyle w:val="GELParrafo"/>
              <w:spacing w:line="360" w:lineRule="auto"/>
            </w:pPr>
            <w:r w:rsidRPr="00D0216B">
              <w:t>NA</w:t>
            </w:r>
          </w:p>
        </w:tc>
      </w:tr>
      <w:tr w:rsidR="00F834D4" w:rsidRPr="00D0216B" w14:paraId="1C9E1BF4" w14:textId="77777777" w:rsidTr="003C328F">
        <w:trPr>
          <w:trHeight w:val="20"/>
        </w:trPr>
        <w:tc>
          <w:tcPr>
            <w:tcW w:w="331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97AFA5"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tcBorders>
              <w:top w:val="single" w:sz="4" w:space="0" w:color="auto"/>
              <w:left w:val="single" w:sz="4" w:space="0" w:color="auto"/>
              <w:bottom w:val="single" w:sz="4" w:space="0" w:color="auto"/>
              <w:right w:val="single" w:sz="4" w:space="0" w:color="auto"/>
            </w:tcBorders>
          </w:tcPr>
          <w:p w14:paraId="473A24AF" w14:textId="77777777" w:rsidR="00F834D4" w:rsidRPr="00D0216B" w:rsidRDefault="00F834D4" w:rsidP="00D0216B">
            <w:pPr>
              <w:pStyle w:val="GELParrafo"/>
              <w:spacing w:line="360" w:lineRule="auto"/>
            </w:pPr>
            <w:r w:rsidRPr="00D0216B">
              <w:t>La aplicación muestra la información correctamente.</w:t>
            </w:r>
          </w:p>
        </w:tc>
      </w:tr>
      <w:tr w:rsidR="00F834D4" w:rsidRPr="00D0216B" w14:paraId="231B77D5" w14:textId="77777777" w:rsidTr="003C328F">
        <w:trPr>
          <w:trHeight w:val="229"/>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8A312F7" w14:textId="77777777" w:rsidR="00F834D4" w:rsidRPr="00D0216B" w:rsidRDefault="00F834D4" w:rsidP="00D0216B">
            <w:pPr>
              <w:pStyle w:val="GELParrafo"/>
              <w:spacing w:line="360" w:lineRule="auto"/>
              <w:rPr>
                <w:b/>
              </w:rPr>
            </w:pPr>
            <w:r w:rsidRPr="00D0216B">
              <w:rPr>
                <w:b/>
              </w:rPr>
              <w:t>Pre-condiciones:</w:t>
            </w:r>
          </w:p>
        </w:tc>
      </w:tr>
      <w:tr w:rsidR="00F834D4" w:rsidRPr="00D0216B" w14:paraId="3B6D6AC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FFFFFF"/>
          </w:tcPr>
          <w:p w14:paraId="6FD0E1A5" w14:textId="77777777" w:rsidR="00F834D4" w:rsidRPr="00D0216B" w:rsidRDefault="00F834D4" w:rsidP="004C57AD">
            <w:pPr>
              <w:pStyle w:val="GELParrafo"/>
              <w:numPr>
                <w:ilvl w:val="0"/>
                <w:numId w:val="50"/>
              </w:numPr>
              <w:spacing w:line="360" w:lineRule="auto"/>
            </w:pPr>
            <w:r w:rsidRPr="00D0216B">
              <w:t>El usuario ha instalado y abierto la aplicación.</w:t>
            </w:r>
          </w:p>
        </w:tc>
      </w:tr>
      <w:tr w:rsidR="00F834D4" w:rsidRPr="00D0216B" w14:paraId="59FBE9B5"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6FA64D99" w14:textId="77777777" w:rsidR="00F834D4" w:rsidRPr="00D0216B" w:rsidRDefault="00F834D4" w:rsidP="00D0216B">
            <w:pPr>
              <w:pStyle w:val="GELParrafo"/>
              <w:spacing w:line="360" w:lineRule="auto"/>
            </w:pPr>
            <w:r w:rsidRPr="00D0216B">
              <w:rPr>
                <w:b/>
              </w:rPr>
              <w:t>FLUJO BÁSICO ( )</w:t>
            </w:r>
          </w:p>
        </w:tc>
      </w:tr>
      <w:tr w:rsidR="00F834D4" w:rsidRPr="00D0216B" w14:paraId="0F900798"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304199CC" w14:textId="77777777" w:rsidR="00F834D4" w:rsidRPr="00D0216B" w:rsidRDefault="00F834D4" w:rsidP="004C57AD">
            <w:pPr>
              <w:pStyle w:val="GELParrafo"/>
              <w:numPr>
                <w:ilvl w:val="0"/>
                <w:numId w:val="22"/>
              </w:numPr>
              <w:spacing w:line="360" w:lineRule="auto"/>
            </w:pPr>
            <w:r w:rsidRPr="00D0216B">
              <w:t>El usuario Filtra la información a consultar.</w:t>
            </w:r>
          </w:p>
          <w:p w14:paraId="5FB6072A" w14:textId="77777777" w:rsidR="00F834D4" w:rsidRPr="00D0216B" w:rsidRDefault="00F834D4" w:rsidP="004C57AD">
            <w:pPr>
              <w:pStyle w:val="GELParrafo"/>
              <w:numPr>
                <w:ilvl w:val="0"/>
                <w:numId w:val="22"/>
              </w:numPr>
              <w:spacing w:line="360" w:lineRule="auto"/>
            </w:pPr>
            <w:r w:rsidRPr="00D0216B">
              <w:t>La aplicación presenta la información correspondiente al filtro de la consulta.</w:t>
            </w:r>
          </w:p>
          <w:p w14:paraId="653DD137" w14:textId="77777777" w:rsidR="00F834D4" w:rsidRPr="00D0216B" w:rsidRDefault="00F834D4" w:rsidP="004C57AD">
            <w:pPr>
              <w:pStyle w:val="GELParrafo"/>
              <w:numPr>
                <w:ilvl w:val="0"/>
                <w:numId w:val="22"/>
              </w:numPr>
              <w:spacing w:line="360" w:lineRule="auto"/>
            </w:pPr>
            <w:r w:rsidRPr="00D0216B">
              <w:t>El usuario verifica que visualmente se refleje la información consultada.</w:t>
            </w:r>
          </w:p>
        </w:tc>
      </w:tr>
      <w:tr w:rsidR="00F834D4" w:rsidRPr="00D0216B" w14:paraId="0452ADB7"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0192E" w14:textId="77777777" w:rsidR="00F834D4" w:rsidRPr="00D0216B" w:rsidRDefault="00F834D4" w:rsidP="00D0216B">
            <w:pPr>
              <w:pStyle w:val="GELParrafo"/>
              <w:spacing w:line="360" w:lineRule="auto"/>
              <w:rPr>
                <w:b/>
              </w:rPr>
            </w:pPr>
            <w:r w:rsidRPr="00D0216B">
              <w:rPr>
                <w:b/>
              </w:rPr>
              <w:t>Post-condiciones:</w:t>
            </w:r>
          </w:p>
        </w:tc>
      </w:tr>
      <w:tr w:rsidR="00F834D4" w:rsidRPr="00D0216B" w14:paraId="6F57DCCB" w14:textId="77777777" w:rsidTr="003C328F">
        <w:trPr>
          <w:trHeight w:val="20"/>
        </w:trPr>
        <w:tc>
          <w:tcPr>
            <w:tcW w:w="9090" w:type="dxa"/>
            <w:gridSpan w:val="2"/>
            <w:tcBorders>
              <w:top w:val="single" w:sz="4" w:space="0" w:color="auto"/>
              <w:left w:val="single" w:sz="4" w:space="0" w:color="auto"/>
              <w:bottom w:val="single" w:sz="4" w:space="0" w:color="auto"/>
              <w:right w:val="single" w:sz="4" w:space="0" w:color="auto"/>
            </w:tcBorders>
          </w:tcPr>
          <w:p w14:paraId="72DEFB34" w14:textId="77777777" w:rsidR="00F834D4" w:rsidRPr="00D0216B" w:rsidRDefault="00F834D4" w:rsidP="004C57AD">
            <w:pPr>
              <w:pStyle w:val="GELParrafo"/>
              <w:numPr>
                <w:ilvl w:val="0"/>
                <w:numId w:val="51"/>
              </w:numPr>
              <w:spacing w:line="360" w:lineRule="auto"/>
            </w:pPr>
            <w:r w:rsidRPr="00D0216B">
              <w:t>El sistema muestra la información correctamente.</w:t>
            </w:r>
          </w:p>
        </w:tc>
      </w:tr>
    </w:tbl>
    <w:p w14:paraId="18BE4EF6" w14:textId="77777777" w:rsidR="00F834D4" w:rsidRPr="00D0216B" w:rsidRDefault="00F834D4" w:rsidP="00D0216B">
      <w:pPr>
        <w:pStyle w:val="GELParrafo"/>
        <w:spacing w:line="360" w:lineRule="auto"/>
      </w:pPr>
    </w:p>
    <w:p w14:paraId="57E7E68B" w14:textId="77777777" w:rsidR="00F834D4" w:rsidRDefault="00F834D4" w:rsidP="00D0216B">
      <w:pPr>
        <w:pStyle w:val="GELParrafo"/>
        <w:spacing w:line="360" w:lineRule="auto"/>
      </w:pPr>
    </w:p>
    <w:p w14:paraId="76843EA8" w14:textId="77777777" w:rsidR="00BD586C" w:rsidRDefault="00BD586C" w:rsidP="00D0216B">
      <w:pPr>
        <w:pStyle w:val="GELParrafo"/>
        <w:spacing w:line="360" w:lineRule="auto"/>
      </w:pPr>
    </w:p>
    <w:p w14:paraId="4A649CE8" w14:textId="77777777" w:rsidR="00BD586C" w:rsidRPr="00D0216B" w:rsidRDefault="00BD586C" w:rsidP="00D0216B">
      <w:pPr>
        <w:pStyle w:val="GELParrafo"/>
        <w:spacing w:line="360" w:lineRule="auto"/>
      </w:pPr>
    </w:p>
    <w:p w14:paraId="10E43D16" w14:textId="77777777" w:rsidR="00F834D4" w:rsidRDefault="00F834D4" w:rsidP="004C57AD">
      <w:pPr>
        <w:pStyle w:val="GELParrafo"/>
        <w:numPr>
          <w:ilvl w:val="1"/>
          <w:numId w:val="67"/>
        </w:numPr>
        <w:rPr>
          <w:b/>
        </w:rPr>
      </w:pPr>
      <w:bookmarkStart w:id="529" w:name="_Toc368399101"/>
      <w:bookmarkStart w:id="530" w:name="_Toc375316286"/>
      <w:bookmarkStart w:id="531" w:name="_Toc375316561"/>
      <w:bookmarkStart w:id="532" w:name="_Toc375326730"/>
      <w:bookmarkStart w:id="533" w:name="_Toc375487009"/>
      <w:bookmarkStart w:id="534" w:name="_Toc365553288"/>
      <w:r w:rsidRPr="00456B71">
        <w:rPr>
          <w:b/>
        </w:rPr>
        <w:t>PRUEBAS DE DESEMPEÑO</w:t>
      </w:r>
      <w:bookmarkEnd w:id="529"/>
      <w:bookmarkEnd w:id="530"/>
      <w:bookmarkEnd w:id="531"/>
      <w:bookmarkEnd w:id="532"/>
      <w:bookmarkEnd w:id="533"/>
    </w:p>
    <w:p w14:paraId="1F082F70" w14:textId="77777777" w:rsidR="00456B71" w:rsidRPr="00456B71" w:rsidRDefault="00456B71" w:rsidP="00456B71">
      <w:pPr>
        <w:pStyle w:val="GELParrafo"/>
        <w:ind w:left="540"/>
        <w:rPr>
          <w:b/>
        </w:rPr>
      </w:pPr>
    </w:p>
    <w:tbl>
      <w:tblPr>
        <w:tblW w:w="9018"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1"/>
        <w:gridCol w:w="5777"/>
      </w:tblGrid>
      <w:tr w:rsidR="00F834D4" w:rsidRPr="00D0216B" w14:paraId="7E94E8CC" w14:textId="77777777" w:rsidTr="003C328F">
        <w:trPr>
          <w:trHeight w:val="319"/>
        </w:trPr>
        <w:tc>
          <w:tcPr>
            <w:tcW w:w="3241" w:type="dxa"/>
            <w:shd w:val="clear" w:color="auto" w:fill="BFBFBF" w:themeFill="background1" w:themeFillShade="BF"/>
            <w:hideMark/>
          </w:tcPr>
          <w:p w14:paraId="1810A93E" w14:textId="77777777" w:rsidR="00F834D4" w:rsidRPr="00D0216B" w:rsidRDefault="00F834D4" w:rsidP="00D0216B">
            <w:pPr>
              <w:pStyle w:val="GELParrafo"/>
              <w:spacing w:line="360" w:lineRule="auto"/>
              <w:rPr>
                <w:b/>
              </w:rPr>
            </w:pPr>
            <w:r w:rsidRPr="00D0216B">
              <w:rPr>
                <w:b/>
              </w:rPr>
              <w:t>Nº Caso prueba</w:t>
            </w:r>
          </w:p>
        </w:tc>
        <w:tc>
          <w:tcPr>
            <w:tcW w:w="5777" w:type="dxa"/>
            <w:shd w:val="clear" w:color="auto" w:fill="FFC000"/>
            <w:hideMark/>
          </w:tcPr>
          <w:p w14:paraId="523962EC" w14:textId="77777777" w:rsidR="00F834D4" w:rsidRPr="00D0216B" w:rsidRDefault="00F834D4" w:rsidP="004C57AD">
            <w:pPr>
              <w:pStyle w:val="GELParrafo"/>
              <w:numPr>
                <w:ilvl w:val="0"/>
                <w:numId w:val="19"/>
              </w:numPr>
              <w:spacing w:line="360" w:lineRule="auto"/>
              <w:rPr>
                <w:rFonts w:cs="Arial"/>
              </w:rPr>
            </w:pPr>
          </w:p>
        </w:tc>
      </w:tr>
      <w:tr w:rsidR="00F834D4" w:rsidRPr="00D0216B" w14:paraId="31624A54" w14:textId="77777777" w:rsidTr="003C328F">
        <w:trPr>
          <w:trHeight w:val="319"/>
        </w:trPr>
        <w:tc>
          <w:tcPr>
            <w:tcW w:w="3241" w:type="dxa"/>
            <w:shd w:val="clear" w:color="auto" w:fill="BFBFBF" w:themeFill="background1" w:themeFillShade="BF"/>
            <w:hideMark/>
          </w:tcPr>
          <w:p w14:paraId="31B3DDFC" w14:textId="77777777" w:rsidR="00F834D4" w:rsidRPr="00D0216B" w:rsidRDefault="00F834D4" w:rsidP="00D0216B">
            <w:pPr>
              <w:pStyle w:val="GELParrafo"/>
              <w:spacing w:line="360" w:lineRule="auto"/>
              <w:jc w:val="left"/>
              <w:rPr>
                <w:b/>
              </w:rPr>
            </w:pPr>
            <w:r w:rsidRPr="00D0216B">
              <w:rPr>
                <w:b/>
              </w:rPr>
              <w:t>Historia de Usuario asociada:</w:t>
            </w:r>
          </w:p>
        </w:tc>
        <w:tc>
          <w:tcPr>
            <w:tcW w:w="5777" w:type="dxa"/>
            <w:shd w:val="clear" w:color="auto" w:fill="auto"/>
            <w:hideMark/>
          </w:tcPr>
          <w:p w14:paraId="5C57DA65" w14:textId="77777777" w:rsidR="00F834D4" w:rsidRPr="00D0216B" w:rsidRDefault="00F834D4" w:rsidP="00D0216B">
            <w:pPr>
              <w:pStyle w:val="GELParrafo"/>
              <w:spacing w:line="360" w:lineRule="auto"/>
            </w:pPr>
            <w:r w:rsidRPr="00D0216B">
              <w:t>NA</w:t>
            </w:r>
          </w:p>
        </w:tc>
      </w:tr>
      <w:tr w:rsidR="00F834D4" w:rsidRPr="00D0216B" w14:paraId="03229F7D" w14:textId="77777777" w:rsidTr="003C328F">
        <w:trPr>
          <w:trHeight w:val="319"/>
        </w:trPr>
        <w:tc>
          <w:tcPr>
            <w:tcW w:w="3241" w:type="dxa"/>
            <w:shd w:val="clear" w:color="auto" w:fill="BFBFBF" w:themeFill="background1" w:themeFillShade="BF"/>
          </w:tcPr>
          <w:p w14:paraId="22CA591A" w14:textId="77777777" w:rsidR="00F834D4" w:rsidRPr="00D0216B" w:rsidRDefault="00F834D4" w:rsidP="00D0216B">
            <w:pPr>
              <w:pStyle w:val="GELParrafo"/>
              <w:spacing w:line="360" w:lineRule="auto"/>
              <w:jc w:val="left"/>
              <w:rPr>
                <w:b/>
              </w:rPr>
            </w:pPr>
            <w:r w:rsidRPr="00D0216B">
              <w:rPr>
                <w:b/>
              </w:rPr>
              <w:t>Propósito de la prueba:</w:t>
            </w:r>
          </w:p>
        </w:tc>
        <w:tc>
          <w:tcPr>
            <w:tcW w:w="5777" w:type="dxa"/>
            <w:shd w:val="clear" w:color="auto" w:fill="auto"/>
          </w:tcPr>
          <w:p w14:paraId="47C8F317" w14:textId="6125A5CA" w:rsidR="00F834D4" w:rsidRPr="00D0216B" w:rsidRDefault="00F834D4" w:rsidP="00BD586C">
            <w:pPr>
              <w:pStyle w:val="GELParrafo"/>
              <w:spacing w:line="360" w:lineRule="auto"/>
            </w:pPr>
            <w:r w:rsidRPr="00D0216B">
              <w:t xml:space="preserve">Confirmar que la aplicación se puede instalar en diferentes dispositivos móviles con sistema operativo </w:t>
            </w:r>
            <w:proofErr w:type="spellStart"/>
            <w:r w:rsidR="00087AD8">
              <w:t>Android</w:t>
            </w:r>
            <w:proofErr w:type="spellEnd"/>
            <w:r w:rsidR="00087AD8">
              <w:t xml:space="preserve"> o </w:t>
            </w:r>
            <w:proofErr w:type="spellStart"/>
            <w:r w:rsidRPr="00D0216B">
              <w:t>iOS</w:t>
            </w:r>
            <w:proofErr w:type="spellEnd"/>
            <w:r w:rsidR="00CF0CC8">
              <w:t xml:space="preserve"> y que el sitio web es accesible desde diferentes puntos con acceso a internet</w:t>
            </w:r>
            <w:r w:rsidRPr="00D0216B">
              <w:t>.</w:t>
            </w:r>
          </w:p>
        </w:tc>
      </w:tr>
      <w:tr w:rsidR="00F834D4" w:rsidRPr="00D0216B" w14:paraId="2FF2A3D6" w14:textId="77777777" w:rsidTr="003C328F">
        <w:trPr>
          <w:trHeight w:val="20"/>
        </w:trPr>
        <w:tc>
          <w:tcPr>
            <w:tcW w:w="3241" w:type="dxa"/>
            <w:shd w:val="clear" w:color="auto" w:fill="BFBFBF" w:themeFill="background1" w:themeFillShade="BF"/>
            <w:hideMark/>
          </w:tcPr>
          <w:p w14:paraId="624D21A0" w14:textId="77777777" w:rsidR="00F834D4" w:rsidRPr="00D0216B" w:rsidRDefault="00F834D4" w:rsidP="00D0216B">
            <w:pPr>
              <w:pStyle w:val="GELParrafo"/>
              <w:spacing w:line="360" w:lineRule="auto"/>
              <w:rPr>
                <w:b/>
              </w:rPr>
            </w:pPr>
            <w:r w:rsidRPr="00D0216B">
              <w:rPr>
                <w:b/>
              </w:rPr>
              <w:t>Descripción del caso de prueba:</w:t>
            </w:r>
          </w:p>
        </w:tc>
        <w:tc>
          <w:tcPr>
            <w:tcW w:w="5777" w:type="dxa"/>
            <w:shd w:val="clear" w:color="auto" w:fill="auto"/>
            <w:hideMark/>
          </w:tcPr>
          <w:p w14:paraId="440FDF34" w14:textId="77777777" w:rsidR="00F834D4" w:rsidRPr="00D0216B" w:rsidRDefault="00F834D4" w:rsidP="00D0216B">
            <w:pPr>
              <w:pStyle w:val="GELParrafo"/>
              <w:spacing w:line="360" w:lineRule="auto"/>
            </w:pPr>
            <w:r w:rsidRPr="00D0216B">
              <w:t>Se instala la aplicación en un dispositivo móvil y se verifica que instale correctamente y que se pueda abrir.</w:t>
            </w:r>
          </w:p>
        </w:tc>
      </w:tr>
      <w:tr w:rsidR="00F834D4" w:rsidRPr="00D0216B" w14:paraId="30954FB6" w14:textId="77777777" w:rsidTr="003C328F">
        <w:trPr>
          <w:trHeight w:val="20"/>
        </w:trPr>
        <w:tc>
          <w:tcPr>
            <w:tcW w:w="3241" w:type="dxa"/>
            <w:shd w:val="clear" w:color="auto" w:fill="BFBFBF" w:themeFill="background1" w:themeFillShade="BF"/>
          </w:tcPr>
          <w:p w14:paraId="0A840955" w14:textId="77777777" w:rsidR="00F834D4" w:rsidRPr="00D0216B" w:rsidRDefault="00F834D4" w:rsidP="00D0216B">
            <w:pPr>
              <w:pStyle w:val="GELParrafo"/>
              <w:spacing w:line="360" w:lineRule="auto"/>
              <w:rPr>
                <w:b/>
              </w:rPr>
            </w:pPr>
            <w:r w:rsidRPr="00D0216B">
              <w:rPr>
                <w:b/>
              </w:rPr>
              <w:t>Datos de Entrada:</w:t>
            </w:r>
          </w:p>
        </w:tc>
        <w:tc>
          <w:tcPr>
            <w:tcW w:w="5777" w:type="dxa"/>
            <w:shd w:val="clear" w:color="auto" w:fill="auto"/>
          </w:tcPr>
          <w:p w14:paraId="0666CB63" w14:textId="77777777" w:rsidR="00F834D4" w:rsidRPr="00D0216B" w:rsidRDefault="00F834D4" w:rsidP="00D0216B">
            <w:pPr>
              <w:pStyle w:val="GELParrafo"/>
              <w:spacing w:line="360" w:lineRule="auto"/>
            </w:pPr>
            <w:r w:rsidRPr="00D0216B">
              <w:t>NA</w:t>
            </w:r>
          </w:p>
        </w:tc>
      </w:tr>
      <w:tr w:rsidR="00F834D4" w:rsidRPr="00D0216B" w14:paraId="2ABD51A1" w14:textId="77777777" w:rsidTr="003C328F">
        <w:trPr>
          <w:trHeight w:val="20"/>
        </w:trPr>
        <w:tc>
          <w:tcPr>
            <w:tcW w:w="3241" w:type="dxa"/>
            <w:shd w:val="clear" w:color="auto" w:fill="BFBFBF" w:themeFill="background1" w:themeFillShade="BF"/>
          </w:tcPr>
          <w:p w14:paraId="6B1FBC2D" w14:textId="77777777" w:rsidR="00F834D4" w:rsidRPr="00D0216B" w:rsidRDefault="00F834D4" w:rsidP="00D0216B">
            <w:pPr>
              <w:pStyle w:val="GELParrafo"/>
              <w:spacing w:line="360" w:lineRule="auto"/>
              <w:rPr>
                <w:b/>
              </w:rPr>
            </w:pPr>
            <w:r w:rsidRPr="00D0216B">
              <w:rPr>
                <w:b/>
              </w:rPr>
              <w:t xml:space="preserve">Resultado Esperado: </w:t>
            </w:r>
          </w:p>
        </w:tc>
        <w:tc>
          <w:tcPr>
            <w:tcW w:w="5777" w:type="dxa"/>
            <w:shd w:val="clear" w:color="auto" w:fill="auto"/>
          </w:tcPr>
          <w:p w14:paraId="3B82F9FE" w14:textId="77777777" w:rsidR="00F834D4" w:rsidRPr="00D0216B" w:rsidRDefault="00F834D4" w:rsidP="00D0216B">
            <w:pPr>
              <w:pStyle w:val="GELParrafo"/>
              <w:spacing w:line="360" w:lineRule="auto"/>
            </w:pPr>
            <w:r w:rsidRPr="00D0216B">
              <w:t xml:space="preserve">El descargue de la aplicación es exitoso.  La aplicación instala correctamente en el dispositivo y se puede abrir.  </w:t>
            </w:r>
          </w:p>
        </w:tc>
      </w:tr>
      <w:tr w:rsidR="00F834D4" w:rsidRPr="00D0216B" w14:paraId="31DD2F53" w14:textId="77777777" w:rsidTr="003C328F">
        <w:trPr>
          <w:trHeight w:val="229"/>
        </w:trPr>
        <w:tc>
          <w:tcPr>
            <w:tcW w:w="9018" w:type="dxa"/>
            <w:gridSpan w:val="2"/>
            <w:shd w:val="clear" w:color="auto" w:fill="BFBFBF" w:themeFill="background1" w:themeFillShade="BF"/>
            <w:hideMark/>
          </w:tcPr>
          <w:p w14:paraId="3BF1447C" w14:textId="77777777" w:rsidR="00F834D4" w:rsidRPr="00D0216B" w:rsidRDefault="00F834D4" w:rsidP="00D0216B">
            <w:pPr>
              <w:pStyle w:val="GELParrafo"/>
              <w:spacing w:line="360" w:lineRule="auto"/>
              <w:rPr>
                <w:b/>
              </w:rPr>
            </w:pPr>
            <w:r w:rsidRPr="00D0216B">
              <w:rPr>
                <w:b/>
              </w:rPr>
              <w:t>Pre-condiciones:</w:t>
            </w:r>
          </w:p>
        </w:tc>
      </w:tr>
      <w:tr w:rsidR="00F834D4" w:rsidRPr="00D0216B" w14:paraId="3112C647" w14:textId="77777777" w:rsidTr="003C328F">
        <w:trPr>
          <w:trHeight w:val="20"/>
        </w:trPr>
        <w:tc>
          <w:tcPr>
            <w:tcW w:w="9018" w:type="dxa"/>
            <w:gridSpan w:val="2"/>
            <w:shd w:val="clear" w:color="auto" w:fill="auto"/>
          </w:tcPr>
          <w:p w14:paraId="0D6D5AAC" w14:textId="77777777" w:rsidR="00F834D4" w:rsidRPr="00D0216B" w:rsidRDefault="00F834D4" w:rsidP="004C57AD">
            <w:pPr>
              <w:pStyle w:val="GELParrafo"/>
              <w:numPr>
                <w:ilvl w:val="0"/>
                <w:numId w:val="52"/>
              </w:numPr>
              <w:spacing w:line="360" w:lineRule="auto"/>
            </w:pPr>
            <w:r w:rsidRPr="00D0216B">
              <w:t xml:space="preserve">La aplicación deberá estar disponible en </w:t>
            </w:r>
            <w:proofErr w:type="spellStart"/>
            <w:r w:rsidRPr="00D0216B">
              <w:t>Testflight</w:t>
            </w:r>
            <w:proofErr w:type="spellEnd"/>
            <w:r w:rsidRPr="00D0216B">
              <w:t>.</w:t>
            </w:r>
          </w:p>
          <w:p w14:paraId="373C31F5" w14:textId="77777777" w:rsidR="00F834D4" w:rsidRPr="00D0216B" w:rsidRDefault="00F834D4" w:rsidP="004C57AD">
            <w:pPr>
              <w:pStyle w:val="GELParrafo"/>
              <w:numPr>
                <w:ilvl w:val="0"/>
                <w:numId w:val="52"/>
              </w:numPr>
              <w:spacing w:line="360" w:lineRule="auto"/>
            </w:pPr>
            <w:r w:rsidRPr="00D0216B">
              <w:t xml:space="preserve">El usuario deberá estar autorizado en </w:t>
            </w:r>
            <w:proofErr w:type="spellStart"/>
            <w:r w:rsidRPr="00D0216B">
              <w:t>Testflight</w:t>
            </w:r>
            <w:proofErr w:type="spellEnd"/>
            <w:r w:rsidRPr="00D0216B">
              <w:t>.</w:t>
            </w:r>
          </w:p>
          <w:p w14:paraId="1B5543B2" w14:textId="77777777" w:rsidR="00F834D4" w:rsidRPr="00D0216B" w:rsidRDefault="00F834D4" w:rsidP="004C57AD">
            <w:pPr>
              <w:pStyle w:val="GELParrafo"/>
              <w:numPr>
                <w:ilvl w:val="0"/>
                <w:numId w:val="52"/>
              </w:numPr>
              <w:spacing w:line="360" w:lineRule="auto"/>
            </w:pPr>
            <w:r w:rsidRPr="00D0216B">
              <w:t xml:space="preserve">Para los dispositivos con sistema operativo </w:t>
            </w:r>
            <w:proofErr w:type="spellStart"/>
            <w:r w:rsidRPr="00D0216B">
              <w:t>iOS</w:t>
            </w:r>
            <w:proofErr w:type="spellEnd"/>
            <w:r w:rsidRPr="00D0216B">
              <w:t xml:space="preserve">, el usuario deberá haber reportado el UDID al administrador de </w:t>
            </w:r>
            <w:proofErr w:type="spellStart"/>
            <w:r w:rsidRPr="00D0216B">
              <w:t>Testflight</w:t>
            </w:r>
            <w:proofErr w:type="spellEnd"/>
            <w:r w:rsidRPr="00D0216B">
              <w:t>.</w:t>
            </w:r>
          </w:p>
        </w:tc>
      </w:tr>
      <w:tr w:rsidR="00F834D4" w:rsidRPr="00D0216B" w14:paraId="0A277A0F" w14:textId="77777777" w:rsidTr="003C328F">
        <w:trPr>
          <w:trHeight w:val="575"/>
        </w:trPr>
        <w:tc>
          <w:tcPr>
            <w:tcW w:w="9018" w:type="dxa"/>
            <w:gridSpan w:val="2"/>
            <w:shd w:val="clear" w:color="auto" w:fill="BFBFBF" w:themeFill="background1" w:themeFillShade="BF"/>
            <w:hideMark/>
          </w:tcPr>
          <w:p w14:paraId="384D57A0" w14:textId="77777777" w:rsidR="00F834D4" w:rsidRPr="00D0216B" w:rsidRDefault="00F834D4" w:rsidP="00D0216B">
            <w:pPr>
              <w:pStyle w:val="GELParrafo"/>
              <w:spacing w:line="360" w:lineRule="auto"/>
            </w:pPr>
            <w:r w:rsidRPr="00D0216B">
              <w:rPr>
                <w:b/>
              </w:rPr>
              <w:t>FLUJO BÀSICO (Instalar la aplicación en un dispositivo móvil)</w:t>
            </w:r>
          </w:p>
        </w:tc>
      </w:tr>
      <w:tr w:rsidR="00F834D4" w:rsidRPr="00D0216B" w14:paraId="49FA7949" w14:textId="77777777" w:rsidTr="003C328F">
        <w:trPr>
          <w:trHeight w:val="20"/>
        </w:trPr>
        <w:tc>
          <w:tcPr>
            <w:tcW w:w="9018" w:type="dxa"/>
            <w:gridSpan w:val="2"/>
            <w:shd w:val="clear" w:color="auto" w:fill="auto"/>
          </w:tcPr>
          <w:p w14:paraId="27823844" w14:textId="77777777" w:rsidR="00F834D4" w:rsidRPr="00D0216B" w:rsidRDefault="00F834D4" w:rsidP="004C57AD">
            <w:pPr>
              <w:pStyle w:val="GELParrafo"/>
              <w:numPr>
                <w:ilvl w:val="0"/>
                <w:numId w:val="26"/>
              </w:numPr>
              <w:spacing w:line="360" w:lineRule="auto"/>
            </w:pPr>
            <w:r w:rsidRPr="00D0216B">
              <w:t xml:space="preserve">El usuario ingresa y se autentica en </w:t>
            </w:r>
            <w:proofErr w:type="spellStart"/>
            <w:r w:rsidRPr="00D0216B">
              <w:t>Testflight</w:t>
            </w:r>
            <w:proofErr w:type="spellEnd"/>
            <w:r w:rsidRPr="00D0216B">
              <w:t>.</w:t>
            </w:r>
          </w:p>
          <w:p w14:paraId="49B53FA0" w14:textId="77777777" w:rsidR="00F834D4" w:rsidRPr="00D0216B" w:rsidRDefault="00F834D4" w:rsidP="004C57AD">
            <w:pPr>
              <w:pStyle w:val="GELParrafo"/>
              <w:numPr>
                <w:ilvl w:val="0"/>
                <w:numId w:val="26"/>
              </w:numPr>
              <w:spacing w:line="360" w:lineRule="auto"/>
            </w:pPr>
            <w:r w:rsidRPr="00D0216B">
              <w:t>El usuario selecciona la última versión de la aplicación compatible con el sistema operativo de su dispositivo móvil.</w:t>
            </w:r>
          </w:p>
          <w:p w14:paraId="4956BC6F" w14:textId="77777777" w:rsidR="00F834D4" w:rsidRPr="00D0216B" w:rsidRDefault="00F834D4" w:rsidP="004C57AD">
            <w:pPr>
              <w:pStyle w:val="GELParrafo"/>
              <w:numPr>
                <w:ilvl w:val="0"/>
                <w:numId w:val="26"/>
              </w:numPr>
              <w:spacing w:line="360" w:lineRule="auto"/>
            </w:pPr>
            <w:r w:rsidRPr="00D0216B">
              <w:lastRenderedPageBreak/>
              <w:t>El sistema instala correctamente la aplicación en el dispositivo.</w:t>
            </w:r>
          </w:p>
          <w:p w14:paraId="1F87C9F7" w14:textId="77777777" w:rsidR="00F834D4" w:rsidRPr="00D0216B" w:rsidRDefault="00F834D4" w:rsidP="004C57AD">
            <w:pPr>
              <w:pStyle w:val="GELParrafo"/>
              <w:numPr>
                <w:ilvl w:val="0"/>
                <w:numId w:val="26"/>
              </w:numPr>
              <w:spacing w:line="360" w:lineRule="auto"/>
            </w:pPr>
            <w:r w:rsidRPr="00D0216B">
              <w:t>El sistema muestra correctamente el ícono representativo de la aplicación.</w:t>
            </w:r>
          </w:p>
          <w:p w14:paraId="375BC1D4" w14:textId="77777777" w:rsidR="00F834D4" w:rsidRPr="00D0216B" w:rsidRDefault="00F834D4" w:rsidP="004C57AD">
            <w:pPr>
              <w:pStyle w:val="GELParrafo"/>
              <w:numPr>
                <w:ilvl w:val="0"/>
                <w:numId w:val="26"/>
              </w:numPr>
              <w:spacing w:line="360" w:lineRule="auto"/>
            </w:pPr>
            <w:r w:rsidRPr="00D0216B">
              <w:t xml:space="preserve">El usuario selecciona y abre la aplicación con un </w:t>
            </w:r>
            <w:proofErr w:type="spellStart"/>
            <w:r w:rsidRPr="00D0216B">
              <w:t>tap</w:t>
            </w:r>
            <w:proofErr w:type="spellEnd"/>
            <w:r w:rsidRPr="00D0216B">
              <w:t xml:space="preserve"> sobre el icono.</w:t>
            </w:r>
          </w:p>
          <w:p w14:paraId="5627A53A" w14:textId="77777777" w:rsidR="00F834D4" w:rsidRPr="00D0216B" w:rsidRDefault="00F834D4" w:rsidP="004C57AD">
            <w:pPr>
              <w:pStyle w:val="GELParrafo"/>
              <w:numPr>
                <w:ilvl w:val="0"/>
                <w:numId w:val="26"/>
              </w:numPr>
              <w:spacing w:line="360" w:lineRule="auto"/>
            </w:pPr>
            <w:r w:rsidRPr="00D0216B">
              <w:t>El sistema ejecuta la aplicación correctamente.</w:t>
            </w:r>
          </w:p>
        </w:tc>
      </w:tr>
      <w:tr w:rsidR="00F834D4" w14:paraId="453161A4" w14:textId="77777777" w:rsidTr="003C328F">
        <w:trPr>
          <w:trHeight w:val="20"/>
        </w:trPr>
        <w:tc>
          <w:tcPr>
            <w:tcW w:w="901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0BCFD8" w14:textId="77777777" w:rsidR="00F834D4" w:rsidRPr="00780ACA" w:rsidRDefault="00F834D4" w:rsidP="003C328F">
            <w:pPr>
              <w:pStyle w:val="GELParrafo"/>
              <w:rPr>
                <w:b/>
              </w:rPr>
            </w:pPr>
            <w:r>
              <w:rPr>
                <w:b/>
              </w:rPr>
              <w:lastRenderedPageBreak/>
              <w:t>Pos-condiciones:</w:t>
            </w:r>
          </w:p>
        </w:tc>
      </w:tr>
      <w:tr w:rsidR="00F834D4" w14:paraId="2F50C502" w14:textId="77777777" w:rsidTr="003C328F">
        <w:trPr>
          <w:trHeight w:val="20"/>
        </w:trPr>
        <w:tc>
          <w:tcPr>
            <w:tcW w:w="9018" w:type="dxa"/>
            <w:gridSpan w:val="2"/>
            <w:shd w:val="clear" w:color="auto" w:fill="auto"/>
          </w:tcPr>
          <w:p w14:paraId="127BB80F" w14:textId="77777777" w:rsidR="00F834D4" w:rsidRDefault="00F834D4" w:rsidP="004C57AD">
            <w:pPr>
              <w:pStyle w:val="GELParrafo"/>
              <w:numPr>
                <w:ilvl w:val="0"/>
                <w:numId w:val="53"/>
              </w:numPr>
              <w:rPr>
                <w:b/>
              </w:rPr>
            </w:pPr>
            <w:r w:rsidRPr="003503C3">
              <w:t xml:space="preserve">La aplicación se ejecuta correctamente en </w:t>
            </w:r>
            <w:r>
              <w:t xml:space="preserve">los dispositivos móviles con sistema operativo </w:t>
            </w:r>
            <w:proofErr w:type="spellStart"/>
            <w:r>
              <w:t>Android</w:t>
            </w:r>
            <w:proofErr w:type="spellEnd"/>
            <w:r>
              <w:t xml:space="preserve"> y/o </w:t>
            </w:r>
            <w:proofErr w:type="spellStart"/>
            <w:r>
              <w:t>iOS</w:t>
            </w:r>
            <w:proofErr w:type="spellEnd"/>
            <w:r>
              <w:t>.</w:t>
            </w:r>
          </w:p>
        </w:tc>
      </w:tr>
    </w:tbl>
    <w:p w14:paraId="48A2A1FC" w14:textId="77777777" w:rsidR="00F834D4" w:rsidRDefault="00F834D4" w:rsidP="00F5604D">
      <w:pPr>
        <w:pStyle w:val="GELParrafo"/>
      </w:pPr>
    </w:p>
    <w:p w14:paraId="222D2C98" w14:textId="77777777" w:rsidR="00D377EB" w:rsidRPr="00BA1816" w:rsidRDefault="00D377EB" w:rsidP="004C57AD">
      <w:pPr>
        <w:pStyle w:val="GELTtulo1"/>
        <w:numPr>
          <w:ilvl w:val="0"/>
          <w:numId w:val="67"/>
        </w:numPr>
        <w:ind w:left="1416" w:hanging="1056"/>
      </w:pPr>
      <w:bookmarkStart w:id="535" w:name="_Toc375322724"/>
      <w:bookmarkStart w:id="536" w:name="_Toc375326732"/>
      <w:bookmarkStart w:id="537" w:name="_Toc404244669"/>
      <w:bookmarkStart w:id="538" w:name="_Toc368399102"/>
      <w:bookmarkStart w:id="539" w:name="_Toc375316287"/>
      <w:bookmarkStart w:id="540" w:name="_Toc375316562"/>
      <w:bookmarkStart w:id="541" w:name="_Toc375326731"/>
      <w:bookmarkStart w:id="542" w:name="_Toc375487010"/>
      <w:r>
        <w:lastRenderedPageBreak/>
        <w:t xml:space="preserve">IP - </w:t>
      </w:r>
      <w:r w:rsidRPr="006C7CA2">
        <w:t>HISTORIAS DE USUARIO PROBADAS</w:t>
      </w:r>
      <w:bookmarkEnd w:id="535"/>
      <w:bookmarkEnd w:id="536"/>
      <w:bookmarkEnd w:id="537"/>
    </w:p>
    <w:p w14:paraId="3A149A36" w14:textId="7F491C93" w:rsidR="00D377EB" w:rsidRDefault="00D377EB" w:rsidP="007030C7">
      <w:pPr>
        <w:pStyle w:val="GELParrafo"/>
      </w:pPr>
      <w:r w:rsidRPr="007030C7">
        <w:rPr>
          <w:rFonts w:cs="Arial"/>
          <w:position w:val="-11"/>
          <w:sz w:val="96"/>
          <w:szCs w:val="96"/>
        </w:rPr>
        <w:t>A</w:t>
      </w:r>
      <w:r w:rsidRPr="00967D2D">
        <w:rPr>
          <w:szCs w:val="24"/>
        </w:rPr>
        <w:t xml:space="preserve"> continuación se presenta el listado de las historias de usuario probadas</w:t>
      </w:r>
      <w:r>
        <w:rPr>
          <w:szCs w:val="24"/>
        </w:rPr>
        <w:t xml:space="preserve"> en ambiente de preproducción de la </w:t>
      </w:r>
      <w:r>
        <w:t xml:space="preserve">Aplicación Móvil </w:t>
      </w:r>
      <w:r w:rsidR="00654E9F">
        <w:t xml:space="preserve">para la consulta de </w:t>
      </w:r>
      <w:r w:rsidR="00627B10">
        <w:t>oportunidades de empleo</w:t>
      </w:r>
      <w:r w:rsidR="00654E9F">
        <w:t xml:space="preserve"> en todo el territorio naciona</w:t>
      </w:r>
      <w:r w:rsidR="006C7CA2">
        <w:t>l</w:t>
      </w:r>
      <w:r>
        <w:t>.</w:t>
      </w:r>
    </w:p>
    <w:p w14:paraId="436CDF09" w14:textId="77777777" w:rsidR="00D377EB" w:rsidRDefault="00D377EB" w:rsidP="007030C7">
      <w:pPr>
        <w:pStyle w:val="GELParrafo"/>
        <w:rPr>
          <w:szCs w:val="24"/>
        </w:rPr>
      </w:pPr>
    </w:p>
    <w:p w14:paraId="42B538CE" w14:textId="77777777" w:rsidR="007030C7" w:rsidRDefault="00D377EB" w:rsidP="007030C7">
      <w:pPr>
        <w:pStyle w:val="GELParrafo"/>
      </w:pPr>
      <w:r>
        <w:t>L</w:t>
      </w:r>
      <w:r w:rsidRPr="00DF337E">
        <w:t>os</w:t>
      </w:r>
      <w:r w:rsidR="007030C7">
        <w:t xml:space="preserve"> </w:t>
      </w:r>
      <w:r w:rsidRPr="00DF337E">
        <w:t xml:space="preserve"> tipos </w:t>
      </w:r>
      <w:r w:rsidR="007030C7">
        <w:t xml:space="preserve"> </w:t>
      </w:r>
      <w:r w:rsidRPr="00DF337E">
        <w:t xml:space="preserve">de </w:t>
      </w:r>
      <w:r w:rsidR="007030C7">
        <w:t xml:space="preserve"> </w:t>
      </w:r>
      <w:r w:rsidRPr="00DF337E">
        <w:t>pruebas</w:t>
      </w:r>
      <w:r w:rsidR="007030C7">
        <w:t xml:space="preserve"> </w:t>
      </w:r>
      <w:r>
        <w:t xml:space="preserve"> que se</w:t>
      </w:r>
      <w:r w:rsidRPr="00DF337E">
        <w:t xml:space="preserve"> </w:t>
      </w:r>
      <w:r>
        <w:t xml:space="preserve">aplicaron se encuentran: Pruebas de funcionalidad, </w:t>
      </w:r>
    </w:p>
    <w:p w14:paraId="3D511D30" w14:textId="77777777" w:rsidR="007030C7" w:rsidRDefault="007030C7" w:rsidP="007030C7">
      <w:pPr>
        <w:pStyle w:val="GELParrafo"/>
      </w:pPr>
    </w:p>
    <w:p w14:paraId="6BD998EB" w14:textId="77777777" w:rsidR="007030C7" w:rsidRDefault="00D377EB" w:rsidP="007030C7">
      <w:pPr>
        <w:pStyle w:val="GELParrafo"/>
      </w:pPr>
      <w:r>
        <w:t xml:space="preserve">Pruebas de interfaz de usuario, </w:t>
      </w:r>
      <w:r w:rsidRPr="00302ADB">
        <w:t xml:space="preserve">Pruebas </w:t>
      </w:r>
      <w:r>
        <w:t>d</w:t>
      </w:r>
      <w:r w:rsidRPr="00302ADB">
        <w:t xml:space="preserve">e Bases </w:t>
      </w:r>
      <w:r>
        <w:t>d</w:t>
      </w:r>
      <w:r w:rsidRPr="00302ADB">
        <w:t xml:space="preserve">e Datos </w:t>
      </w:r>
      <w:r>
        <w:t>e</w:t>
      </w:r>
      <w:r w:rsidRPr="00302ADB">
        <w:t xml:space="preserve"> Integridad </w:t>
      </w:r>
      <w:r>
        <w:t>d</w:t>
      </w:r>
      <w:r w:rsidRPr="00302ADB">
        <w:t>e Datos</w:t>
      </w:r>
      <w:r>
        <w:t xml:space="preserve">, </w:t>
      </w:r>
    </w:p>
    <w:p w14:paraId="15CC7173" w14:textId="77777777" w:rsidR="007030C7" w:rsidRDefault="007030C7" w:rsidP="007030C7">
      <w:pPr>
        <w:pStyle w:val="GELParrafo"/>
      </w:pPr>
    </w:p>
    <w:p w14:paraId="5F2908D7" w14:textId="77777777" w:rsidR="00D377EB" w:rsidRDefault="00D377EB" w:rsidP="007030C7">
      <w:pPr>
        <w:pStyle w:val="GELParrafo"/>
      </w:pPr>
      <w:r w:rsidRPr="001C0169">
        <w:t xml:space="preserve">Pruebas </w:t>
      </w:r>
      <w:r>
        <w:t>d</w:t>
      </w:r>
      <w:r w:rsidRPr="001C0169">
        <w:t>e Desempeño</w:t>
      </w:r>
      <w:r>
        <w:t xml:space="preserve"> y </w:t>
      </w:r>
      <w:r w:rsidRPr="001C0169">
        <w:t xml:space="preserve">Pruebas </w:t>
      </w:r>
      <w:r>
        <w:t>d</w:t>
      </w:r>
      <w:r w:rsidRPr="001C0169">
        <w:t xml:space="preserve">e Recuperación </w:t>
      </w:r>
      <w:r>
        <w:t>d</w:t>
      </w:r>
      <w:r w:rsidRPr="001C0169">
        <w:t>e Fallas</w:t>
      </w:r>
      <w:r>
        <w:t>.</w:t>
      </w:r>
    </w:p>
    <w:p w14:paraId="4445058F" w14:textId="77777777" w:rsidR="001D2C14" w:rsidRDefault="001D2C14" w:rsidP="00D377EB">
      <w:pPr>
        <w:pStyle w:val="GELParrafo"/>
      </w:pPr>
    </w:p>
    <w:p w14:paraId="26F3168B" w14:textId="77777777" w:rsidR="001D2C14" w:rsidRPr="00AE5D99" w:rsidRDefault="001D2C14" w:rsidP="001D2C14">
      <w:pPr>
        <w:pStyle w:val="Epgrafe"/>
      </w:pPr>
      <w:r w:rsidRPr="00AE5D99">
        <w:t xml:space="preserve">Tabla </w:t>
      </w:r>
      <w:r w:rsidR="004813D1">
        <w:fldChar w:fldCharType="begin"/>
      </w:r>
      <w:r w:rsidR="004813D1">
        <w:instrText xml:space="preserve"> SEQ Tabla \* ARABIC </w:instrText>
      </w:r>
      <w:r w:rsidR="004813D1">
        <w:fldChar w:fldCharType="separate"/>
      </w:r>
      <w:r w:rsidRPr="00AE5D99">
        <w:t>5</w:t>
      </w:r>
      <w:r w:rsidR="004813D1">
        <w:fldChar w:fldCharType="end"/>
      </w:r>
      <w:r w:rsidRPr="00AE5D99">
        <w:t>. Historias de Usuario</w:t>
      </w:r>
    </w:p>
    <w:tbl>
      <w:tblPr>
        <w:tblStyle w:val="Tablaconcuadrcula"/>
        <w:tblW w:w="0" w:type="auto"/>
        <w:tblLook w:val="04A0" w:firstRow="1" w:lastRow="0" w:firstColumn="1" w:lastColumn="0" w:noHBand="0" w:noVBand="1"/>
      </w:tblPr>
      <w:tblGrid>
        <w:gridCol w:w="3085"/>
        <w:gridCol w:w="5670"/>
      </w:tblGrid>
      <w:tr w:rsidR="00D377EB" w:rsidRPr="0047522F" w14:paraId="07D72177" w14:textId="77777777" w:rsidTr="00270DFE">
        <w:trPr>
          <w:trHeight w:val="704"/>
        </w:trPr>
        <w:tc>
          <w:tcPr>
            <w:tcW w:w="3085" w:type="dxa"/>
            <w:shd w:val="clear" w:color="auto" w:fill="D9D9D9" w:themeFill="background1" w:themeFillShade="D9"/>
            <w:noWrap/>
            <w:hideMark/>
          </w:tcPr>
          <w:p w14:paraId="56B492EF" w14:textId="77777777" w:rsidR="00D377EB" w:rsidRPr="00734A8D" w:rsidRDefault="00D377EB" w:rsidP="00270DFE">
            <w:pPr>
              <w:jc w:val="center"/>
              <w:rPr>
                <w:b/>
                <w:bCs/>
                <w:sz w:val="22"/>
                <w:highlight w:val="yellow"/>
              </w:rPr>
            </w:pPr>
            <w:r w:rsidRPr="00734A8D">
              <w:rPr>
                <w:b/>
                <w:bCs/>
                <w:sz w:val="22"/>
              </w:rPr>
              <w:t>Número De La Historia De Usuario</w:t>
            </w:r>
          </w:p>
        </w:tc>
        <w:tc>
          <w:tcPr>
            <w:tcW w:w="5670" w:type="dxa"/>
            <w:shd w:val="clear" w:color="auto" w:fill="D9D9D9" w:themeFill="background1" w:themeFillShade="D9"/>
            <w:noWrap/>
            <w:hideMark/>
          </w:tcPr>
          <w:p w14:paraId="6875BCC1" w14:textId="77777777" w:rsidR="00D377EB" w:rsidRPr="00734A8D" w:rsidRDefault="00D377EB" w:rsidP="00270DFE">
            <w:pPr>
              <w:jc w:val="center"/>
              <w:rPr>
                <w:b/>
                <w:bCs/>
                <w:sz w:val="22"/>
              </w:rPr>
            </w:pPr>
            <w:r w:rsidRPr="00734A8D">
              <w:rPr>
                <w:b/>
                <w:bCs/>
                <w:sz w:val="22"/>
              </w:rPr>
              <w:t>Nombre Historia De Usuario</w:t>
            </w:r>
          </w:p>
        </w:tc>
      </w:tr>
      <w:tr w:rsidR="00D377EB" w:rsidRPr="0047522F" w14:paraId="6A380F56" w14:textId="77777777" w:rsidTr="00654E9F">
        <w:trPr>
          <w:trHeight w:val="121"/>
        </w:trPr>
        <w:tc>
          <w:tcPr>
            <w:tcW w:w="3085" w:type="dxa"/>
            <w:noWrap/>
            <w:hideMark/>
          </w:tcPr>
          <w:p w14:paraId="632B948A"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1</w:t>
            </w:r>
          </w:p>
        </w:tc>
        <w:tc>
          <w:tcPr>
            <w:tcW w:w="5670" w:type="dxa"/>
            <w:shd w:val="clear" w:color="auto" w:fill="auto"/>
            <w:noWrap/>
          </w:tcPr>
          <w:p w14:paraId="19EE68D2" w14:textId="78C0EA0E" w:rsidR="00D377EB" w:rsidRPr="00654E9F" w:rsidRDefault="00627B10" w:rsidP="00270DFE">
            <w:pPr>
              <w:tabs>
                <w:tab w:val="left" w:pos="1066"/>
              </w:tabs>
              <w:spacing w:after="0"/>
              <w:rPr>
                <w:rFonts w:asciiTheme="minorHAnsi" w:hAnsiTheme="minorHAnsi" w:cstheme="minorHAnsi"/>
                <w:sz w:val="24"/>
                <w:szCs w:val="24"/>
              </w:rPr>
            </w:pPr>
            <w:r>
              <w:rPr>
                <w:rFonts w:asciiTheme="minorHAnsi" w:hAnsiTheme="minorHAnsi" w:cstheme="minorHAnsi"/>
                <w:sz w:val="24"/>
                <w:szCs w:val="24"/>
              </w:rPr>
              <w:t>Oportunidades de empleo</w:t>
            </w:r>
          </w:p>
        </w:tc>
      </w:tr>
      <w:tr w:rsidR="00D377EB" w:rsidRPr="0047522F" w14:paraId="77F5690B" w14:textId="77777777" w:rsidTr="00654E9F">
        <w:trPr>
          <w:trHeight w:val="288"/>
        </w:trPr>
        <w:tc>
          <w:tcPr>
            <w:tcW w:w="3085" w:type="dxa"/>
            <w:noWrap/>
            <w:hideMark/>
          </w:tcPr>
          <w:p w14:paraId="03B14849"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2</w:t>
            </w:r>
          </w:p>
        </w:tc>
        <w:tc>
          <w:tcPr>
            <w:tcW w:w="5670" w:type="dxa"/>
            <w:shd w:val="clear" w:color="auto" w:fill="auto"/>
            <w:noWrap/>
          </w:tcPr>
          <w:p w14:paraId="432EDD87" w14:textId="017B9972" w:rsidR="00D377EB" w:rsidRPr="00654E9F" w:rsidRDefault="00627B10" w:rsidP="00270DFE">
            <w:pPr>
              <w:spacing w:after="0"/>
              <w:rPr>
                <w:rFonts w:asciiTheme="minorHAnsi" w:hAnsiTheme="minorHAnsi" w:cstheme="minorHAnsi"/>
                <w:sz w:val="24"/>
                <w:szCs w:val="24"/>
              </w:rPr>
            </w:pPr>
            <w:r>
              <w:rPr>
                <w:rFonts w:asciiTheme="minorHAnsi" w:hAnsiTheme="minorHAnsi" w:cstheme="minorHAnsi"/>
                <w:sz w:val="24"/>
                <w:szCs w:val="24"/>
              </w:rPr>
              <w:t>Mis vacantes favoritos</w:t>
            </w:r>
          </w:p>
        </w:tc>
      </w:tr>
      <w:tr w:rsidR="00D377EB" w:rsidRPr="0047522F" w14:paraId="44042F19" w14:textId="77777777" w:rsidTr="00654E9F">
        <w:trPr>
          <w:trHeight w:val="288"/>
        </w:trPr>
        <w:tc>
          <w:tcPr>
            <w:tcW w:w="3085" w:type="dxa"/>
            <w:noWrap/>
            <w:hideMark/>
          </w:tcPr>
          <w:p w14:paraId="1CCBC582"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3</w:t>
            </w:r>
          </w:p>
        </w:tc>
        <w:tc>
          <w:tcPr>
            <w:tcW w:w="5670" w:type="dxa"/>
            <w:shd w:val="clear" w:color="auto" w:fill="auto"/>
            <w:noWrap/>
          </w:tcPr>
          <w:p w14:paraId="5064BF1A" w14:textId="64DCC355" w:rsidR="00D377EB" w:rsidRPr="00654E9F" w:rsidRDefault="00627B10" w:rsidP="00270DFE">
            <w:pPr>
              <w:spacing w:after="0"/>
              <w:rPr>
                <w:rFonts w:asciiTheme="minorHAnsi" w:hAnsiTheme="minorHAnsi" w:cstheme="minorHAnsi"/>
                <w:sz w:val="24"/>
                <w:szCs w:val="24"/>
              </w:rPr>
            </w:pPr>
            <w:r>
              <w:rPr>
                <w:rFonts w:asciiTheme="minorHAnsi" w:hAnsiTheme="minorHAnsi" w:cstheme="minorHAnsi"/>
                <w:sz w:val="24"/>
                <w:szCs w:val="24"/>
              </w:rPr>
              <w:t>Sección del empleador</w:t>
            </w:r>
          </w:p>
        </w:tc>
      </w:tr>
      <w:tr w:rsidR="00D377EB" w:rsidRPr="005C51F3" w14:paraId="472F81B3" w14:textId="77777777" w:rsidTr="00654E9F">
        <w:trPr>
          <w:trHeight w:val="288"/>
        </w:trPr>
        <w:tc>
          <w:tcPr>
            <w:tcW w:w="3085" w:type="dxa"/>
            <w:noWrap/>
            <w:hideMark/>
          </w:tcPr>
          <w:p w14:paraId="6F8FA613"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4</w:t>
            </w:r>
          </w:p>
        </w:tc>
        <w:tc>
          <w:tcPr>
            <w:tcW w:w="5670" w:type="dxa"/>
            <w:shd w:val="clear" w:color="auto" w:fill="auto"/>
            <w:noWrap/>
          </w:tcPr>
          <w:p w14:paraId="74E3187E" w14:textId="56DB519D" w:rsidR="00D377EB" w:rsidRPr="00654E9F" w:rsidRDefault="003E6A17" w:rsidP="006448A4">
            <w:pPr>
              <w:pStyle w:val="GELParrafo"/>
              <w:rPr>
                <w:rFonts w:asciiTheme="minorHAnsi" w:hAnsiTheme="minorHAnsi" w:cstheme="minorHAnsi"/>
                <w:szCs w:val="24"/>
              </w:rPr>
            </w:pPr>
            <w:r>
              <w:rPr>
                <w:rFonts w:asciiTheme="minorHAnsi" w:hAnsiTheme="minorHAnsi" w:cstheme="minorHAnsi"/>
                <w:szCs w:val="24"/>
              </w:rPr>
              <w:t>Preguntas frecuentes</w:t>
            </w:r>
          </w:p>
        </w:tc>
      </w:tr>
      <w:tr w:rsidR="00D377EB" w:rsidRPr="005C51F3" w14:paraId="4D2575AD" w14:textId="77777777" w:rsidTr="00654E9F">
        <w:trPr>
          <w:trHeight w:val="77"/>
        </w:trPr>
        <w:tc>
          <w:tcPr>
            <w:tcW w:w="3085" w:type="dxa"/>
            <w:noWrap/>
            <w:hideMark/>
          </w:tcPr>
          <w:p w14:paraId="048F8779" w14:textId="77777777" w:rsidR="00D377EB" w:rsidRPr="00BD586C" w:rsidRDefault="00D377EB" w:rsidP="00270DFE">
            <w:pPr>
              <w:spacing w:after="0"/>
              <w:jc w:val="center"/>
              <w:rPr>
                <w:rFonts w:asciiTheme="minorHAnsi" w:hAnsiTheme="minorHAnsi" w:cstheme="minorHAnsi"/>
                <w:sz w:val="24"/>
                <w:szCs w:val="24"/>
              </w:rPr>
            </w:pPr>
            <w:r w:rsidRPr="00BD586C">
              <w:rPr>
                <w:rFonts w:asciiTheme="minorHAnsi" w:hAnsiTheme="minorHAnsi" w:cstheme="minorHAnsi"/>
                <w:sz w:val="24"/>
                <w:szCs w:val="24"/>
              </w:rPr>
              <w:t>5</w:t>
            </w:r>
          </w:p>
        </w:tc>
        <w:tc>
          <w:tcPr>
            <w:tcW w:w="5670" w:type="dxa"/>
            <w:shd w:val="clear" w:color="auto" w:fill="auto"/>
            <w:noWrap/>
          </w:tcPr>
          <w:p w14:paraId="114CDF76" w14:textId="69967CB1" w:rsidR="00D377EB" w:rsidRPr="00654E9F" w:rsidRDefault="003E6A17" w:rsidP="00270DFE">
            <w:pPr>
              <w:spacing w:after="0"/>
              <w:rPr>
                <w:rFonts w:asciiTheme="minorHAnsi" w:hAnsiTheme="minorHAnsi" w:cstheme="minorHAnsi"/>
                <w:sz w:val="24"/>
                <w:szCs w:val="24"/>
              </w:rPr>
            </w:pPr>
            <w:r>
              <w:rPr>
                <w:rFonts w:asciiTheme="minorHAnsi" w:hAnsiTheme="minorHAnsi" w:cstheme="minorHAnsi"/>
                <w:sz w:val="24"/>
                <w:szCs w:val="24"/>
              </w:rPr>
              <w:t>Acerca de</w:t>
            </w:r>
          </w:p>
        </w:tc>
      </w:tr>
    </w:tbl>
    <w:p w14:paraId="67A0E6DC" w14:textId="77777777" w:rsidR="001D2C14" w:rsidRDefault="001D2C14" w:rsidP="001748B2">
      <w:pPr>
        <w:pStyle w:val="GELParrafo"/>
      </w:pPr>
    </w:p>
    <w:p w14:paraId="22C570B2" w14:textId="77777777" w:rsidR="00F834D4" w:rsidRDefault="00F834D4" w:rsidP="004C57AD">
      <w:pPr>
        <w:pStyle w:val="GELParrafo"/>
        <w:numPr>
          <w:ilvl w:val="1"/>
          <w:numId w:val="67"/>
        </w:numPr>
        <w:rPr>
          <w:b/>
        </w:rPr>
      </w:pPr>
      <w:r w:rsidRPr="00456B71">
        <w:rPr>
          <w:b/>
        </w:rPr>
        <w:t>CASOS DE PRUEBA DE RECUPERACIÓN DE FALLAS</w:t>
      </w:r>
      <w:bookmarkEnd w:id="534"/>
      <w:bookmarkEnd w:id="538"/>
      <w:bookmarkEnd w:id="539"/>
      <w:bookmarkEnd w:id="540"/>
      <w:bookmarkEnd w:id="541"/>
      <w:bookmarkEnd w:id="542"/>
    </w:p>
    <w:p w14:paraId="0B81304A" w14:textId="77777777" w:rsidR="00456B71" w:rsidRPr="00456B71" w:rsidRDefault="00456B71" w:rsidP="00456B71">
      <w:pPr>
        <w:pStyle w:val="GELParrafo"/>
        <w:ind w:left="540"/>
        <w:rPr>
          <w:b/>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12"/>
        <w:gridCol w:w="5776"/>
      </w:tblGrid>
      <w:tr w:rsidR="00F834D4" w:rsidRPr="000670D5" w14:paraId="68DD1370" w14:textId="77777777" w:rsidTr="003C328F">
        <w:trPr>
          <w:trHeight w:val="319"/>
        </w:trPr>
        <w:tc>
          <w:tcPr>
            <w:tcW w:w="3312" w:type="dxa"/>
            <w:tcBorders>
              <w:top w:val="single" w:sz="4" w:space="0" w:color="auto"/>
              <w:left w:val="single" w:sz="4" w:space="0" w:color="auto"/>
              <w:bottom w:val="single" w:sz="4" w:space="0" w:color="auto"/>
              <w:right w:val="single" w:sz="4" w:space="0" w:color="auto"/>
            </w:tcBorders>
            <w:shd w:val="clear" w:color="auto" w:fill="BFBFBF"/>
            <w:hideMark/>
          </w:tcPr>
          <w:p w14:paraId="76262F44" w14:textId="77777777" w:rsidR="00F834D4" w:rsidRPr="000670D5" w:rsidRDefault="00F834D4" w:rsidP="003C328F">
            <w:pPr>
              <w:pStyle w:val="GELParrafo"/>
              <w:rPr>
                <w:b/>
              </w:rPr>
            </w:pPr>
            <w:r w:rsidRPr="000670D5">
              <w:rPr>
                <w:b/>
              </w:rPr>
              <w:t>Nº Caso prueba</w:t>
            </w:r>
          </w:p>
        </w:tc>
        <w:tc>
          <w:tcPr>
            <w:tcW w:w="5776" w:type="dxa"/>
            <w:tcBorders>
              <w:top w:val="single" w:sz="4" w:space="0" w:color="auto"/>
              <w:left w:val="single" w:sz="4" w:space="0" w:color="auto"/>
              <w:bottom w:val="single" w:sz="4" w:space="0" w:color="auto"/>
              <w:right w:val="single" w:sz="4" w:space="0" w:color="auto"/>
            </w:tcBorders>
            <w:shd w:val="clear" w:color="auto" w:fill="FFC000"/>
            <w:hideMark/>
          </w:tcPr>
          <w:p w14:paraId="31F0403C" w14:textId="77777777" w:rsidR="00F834D4" w:rsidRPr="000670D5" w:rsidRDefault="00F834D4" w:rsidP="004C57AD">
            <w:pPr>
              <w:pStyle w:val="GELParrafo"/>
              <w:numPr>
                <w:ilvl w:val="0"/>
                <w:numId w:val="19"/>
              </w:numPr>
              <w:rPr>
                <w:rFonts w:cs="Arial"/>
              </w:rPr>
            </w:pPr>
          </w:p>
        </w:tc>
      </w:tr>
      <w:tr w:rsidR="00F834D4" w14:paraId="4C08131C" w14:textId="77777777" w:rsidTr="003C328F">
        <w:trPr>
          <w:trHeight w:val="319"/>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3FA122" w14:textId="77777777" w:rsidR="00F834D4" w:rsidRPr="00780ACA" w:rsidRDefault="00F834D4" w:rsidP="003C328F">
            <w:pPr>
              <w:pStyle w:val="GELParrafo"/>
              <w:jc w:val="left"/>
              <w:rPr>
                <w:b/>
              </w:rPr>
            </w:pPr>
            <w:r>
              <w:rPr>
                <w:b/>
              </w:rPr>
              <w:t>Historia de Usuario Asociada</w:t>
            </w:r>
          </w:p>
        </w:tc>
        <w:tc>
          <w:tcPr>
            <w:tcW w:w="5776" w:type="dxa"/>
            <w:tcBorders>
              <w:top w:val="single" w:sz="4" w:space="0" w:color="auto"/>
              <w:left w:val="single" w:sz="4" w:space="0" w:color="auto"/>
              <w:bottom w:val="single" w:sz="4" w:space="0" w:color="auto"/>
              <w:right w:val="single" w:sz="4" w:space="0" w:color="auto"/>
            </w:tcBorders>
          </w:tcPr>
          <w:p w14:paraId="181548FB" w14:textId="77777777" w:rsidR="00F834D4" w:rsidRDefault="00F834D4" w:rsidP="003C328F">
            <w:pPr>
              <w:pStyle w:val="GELParrafo"/>
              <w:ind w:left="360"/>
              <w:jc w:val="left"/>
            </w:pPr>
            <w:r>
              <w:t>N.A.</w:t>
            </w:r>
          </w:p>
          <w:p w14:paraId="039D7E6F" w14:textId="77777777" w:rsidR="00F834D4" w:rsidRDefault="00F834D4" w:rsidP="003C328F">
            <w:pPr>
              <w:pStyle w:val="GELParrafo"/>
              <w:ind w:left="360"/>
              <w:jc w:val="left"/>
            </w:pPr>
          </w:p>
        </w:tc>
      </w:tr>
      <w:tr w:rsidR="00F834D4" w:rsidRPr="000670D5" w14:paraId="2F709729" w14:textId="77777777" w:rsidTr="003C328F">
        <w:trPr>
          <w:trHeight w:val="319"/>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1E825" w14:textId="77777777" w:rsidR="00F834D4" w:rsidRPr="000670D5" w:rsidRDefault="00F834D4" w:rsidP="003C328F">
            <w:pPr>
              <w:pStyle w:val="GELParrafo"/>
              <w:jc w:val="left"/>
              <w:rPr>
                <w:b/>
              </w:rPr>
            </w:pPr>
            <w:r w:rsidRPr="000670D5">
              <w:rPr>
                <w:b/>
              </w:rPr>
              <w:t>Propósito de la prueba:</w:t>
            </w:r>
          </w:p>
        </w:tc>
        <w:tc>
          <w:tcPr>
            <w:tcW w:w="5776" w:type="dxa"/>
            <w:tcBorders>
              <w:top w:val="single" w:sz="4" w:space="0" w:color="auto"/>
              <w:left w:val="single" w:sz="4" w:space="0" w:color="auto"/>
              <w:bottom w:val="single" w:sz="4" w:space="0" w:color="auto"/>
              <w:right w:val="single" w:sz="4" w:space="0" w:color="auto"/>
            </w:tcBorders>
          </w:tcPr>
          <w:p w14:paraId="4BC3BE83" w14:textId="77777777" w:rsidR="00F834D4" w:rsidRPr="000670D5" w:rsidRDefault="00F834D4" w:rsidP="003C328F">
            <w:pPr>
              <w:pStyle w:val="GELParrafo"/>
            </w:pPr>
            <w:r w:rsidRPr="00A92688">
              <w:t xml:space="preserve">Validar </w:t>
            </w:r>
            <w:r>
              <w:t xml:space="preserve">que la aplicación continúa funcionando después de una caída en el servicio de datos. </w:t>
            </w:r>
          </w:p>
        </w:tc>
      </w:tr>
      <w:tr w:rsidR="00F834D4" w:rsidRPr="000670D5" w14:paraId="3A9A8D8D" w14:textId="77777777" w:rsidTr="003C328F">
        <w:trPr>
          <w:trHeight w:val="20"/>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63C522" w14:textId="77777777" w:rsidR="00F834D4" w:rsidRPr="000670D5" w:rsidRDefault="00F834D4" w:rsidP="003C328F">
            <w:pPr>
              <w:pStyle w:val="GELParrafo"/>
              <w:rPr>
                <w:b/>
              </w:rPr>
            </w:pPr>
            <w:r w:rsidRPr="000670D5">
              <w:rPr>
                <w:b/>
              </w:rPr>
              <w:t xml:space="preserve">Descripción del caso de </w:t>
            </w:r>
            <w:r w:rsidRPr="000670D5">
              <w:rPr>
                <w:b/>
              </w:rPr>
              <w:lastRenderedPageBreak/>
              <w:t>prueba:</w:t>
            </w:r>
          </w:p>
        </w:tc>
        <w:tc>
          <w:tcPr>
            <w:tcW w:w="5776" w:type="dxa"/>
            <w:tcBorders>
              <w:top w:val="single" w:sz="4" w:space="0" w:color="auto"/>
              <w:left w:val="single" w:sz="4" w:space="0" w:color="auto"/>
              <w:bottom w:val="single" w:sz="4" w:space="0" w:color="auto"/>
              <w:right w:val="single" w:sz="4" w:space="0" w:color="auto"/>
            </w:tcBorders>
          </w:tcPr>
          <w:p w14:paraId="478E5688" w14:textId="10B7161D" w:rsidR="00F834D4" w:rsidRPr="000670D5" w:rsidRDefault="00F834D4" w:rsidP="00F452FE">
            <w:pPr>
              <w:pStyle w:val="GELParrafo"/>
            </w:pPr>
            <w:r w:rsidRPr="000670D5">
              <w:lastRenderedPageBreak/>
              <w:t xml:space="preserve">Verificar el manejo de los mensajes informativos en </w:t>
            </w:r>
            <w:r w:rsidRPr="000670D5">
              <w:lastRenderedPageBreak/>
              <w:t>la aplicación</w:t>
            </w:r>
            <w:r>
              <w:t>.</w:t>
            </w:r>
            <w:r w:rsidRPr="00A92688">
              <w:t xml:space="preserve"> </w:t>
            </w:r>
            <w:r>
              <w:t>Cuando existan caídas inesperadas del servicio, la aplicación debe manejar la excepción y advertir con mensajes claros al usuario.</w:t>
            </w:r>
          </w:p>
        </w:tc>
      </w:tr>
      <w:tr w:rsidR="00F834D4" w:rsidRPr="000670D5" w14:paraId="0AA0B8C9" w14:textId="77777777" w:rsidTr="003C328F">
        <w:trPr>
          <w:trHeight w:val="20"/>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353483" w14:textId="77777777" w:rsidR="00F834D4" w:rsidRPr="000670D5" w:rsidRDefault="00F834D4" w:rsidP="003C328F">
            <w:pPr>
              <w:pStyle w:val="GELParrafo"/>
              <w:rPr>
                <w:b/>
              </w:rPr>
            </w:pPr>
            <w:r w:rsidRPr="000670D5">
              <w:rPr>
                <w:b/>
              </w:rPr>
              <w:lastRenderedPageBreak/>
              <w:t>Datos de Entrada:</w:t>
            </w:r>
          </w:p>
        </w:tc>
        <w:tc>
          <w:tcPr>
            <w:tcW w:w="5776" w:type="dxa"/>
            <w:tcBorders>
              <w:top w:val="single" w:sz="4" w:space="0" w:color="auto"/>
              <w:left w:val="single" w:sz="4" w:space="0" w:color="auto"/>
              <w:bottom w:val="single" w:sz="4" w:space="0" w:color="auto"/>
              <w:right w:val="single" w:sz="4" w:space="0" w:color="auto"/>
            </w:tcBorders>
          </w:tcPr>
          <w:p w14:paraId="522C5AB5" w14:textId="77777777" w:rsidR="00F834D4" w:rsidRPr="000670D5" w:rsidRDefault="00F834D4" w:rsidP="003C328F">
            <w:pPr>
              <w:pStyle w:val="GELParrafo"/>
            </w:pPr>
            <w:r w:rsidRPr="000670D5">
              <w:t>NA</w:t>
            </w:r>
          </w:p>
        </w:tc>
      </w:tr>
      <w:tr w:rsidR="00F834D4" w:rsidRPr="000670D5" w14:paraId="641E7941" w14:textId="77777777" w:rsidTr="003C328F">
        <w:trPr>
          <w:trHeight w:val="20"/>
        </w:trPr>
        <w:tc>
          <w:tcPr>
            <w:tcW w:w="3312"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DDA121" w14:textId="77777777" w:rsidR="00F834D4" w:rsidRPr="000670D5" w:rsidRDefault="00F834D4" w:rsidP="003C328F">
            <w:pPr>
              <w:pStyle w:val="GELParrafo"/>
              <w:rPr>
                <w:b/>
              </w:rPr>
            </w:pPr>
            <w:r w:rsidRPr="000670D5">
              <w:rPr>
                <w:b/>
              </w:rPr>
              <w:t xml:space="preserve">Resultado Esperado: </w:t>
            </w:r>
          </w:p>
        </w:tc>
        <w:tc>
          <w:tcPr>
            <w:tcW w:w="5776" w:type="dxa"/>
            <w:tcBorders>
              <w:top w:val="single" w:sz="4" w:space="0" w:color="auto"/>
              <w:left w:val="single" w:sz="4" w:space="0" w:color="auto"/>
              <w:bottom w:val="single" w:sz="4" w:space="0" w:color="auto"/>
              <w:right w:val="single" w:sz="4" w:space="0" w:color="auto"/>
            </w:tcBorders>
          </w:tcPr>
          <w:p w14:paraId="1B7B4BFA" w14:textId="77777777" w:rsidR="00F834D4" w:rsidRPr="000670D5" w:rsidRDefault="00F834D4" w:rsidP="003C328F">
            <w:pPr>
              <w:pStyle w:val="GELParrafo"/>
            </w:pPr>
            <w:r w:rsidRPr="000670D5">
              <w:t>La aplicación maneja mensajes informativos</w:t>
            </w:r>
          </w:p>
        </w:tc>
      </w:tr>
      <w:tr w:rsidR="00F834D4" w:rsidRPr="000670D5" w14:paraId="31BC7042" w14:textId="77777777" w:rsidTr="003C328F">
        <w:trPr>
          <w:trHeight w:val="229"/>
        </w:trPr>
        <w:tc>
          <w:tcPr>
            <w:tcW w:w="908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001E9EBD" w14:textId="77777777" w:rsidR="00F834D4" w:rsidRPr="000670D5" w:rsidRDefault="00F834D4" w:rsidP="003C328F">
            <w:pPr>
              <w:pStyle w:val="GELParrafo"/>
              <w:rPr>
                <w:b/>
              </w:rPr>
            </w:pPr>
            <w:r w:rsidRPr="000670D5">
              <w:rPr>
                <w:b/>
              </w:rPr>
              <w:t>Pre-condiciones:</w:t>
            </w:r>
          </w:p>
        </w:tc>
      </w:tr>
      <w:tr w:rsidR="00F834D4" w:rsidRPr="000670D5" w14:paraId="0CD919BB"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FFFFFF"/>
          </w:tcPr>
          <w:p w14:paraId="252B6547" w14:textId="77777777" w:rsidR="00F834D4" w:rsidRPr="000670D5" w:rsidRDefault="00F834D4" w:rsidP="004C57AD">
            <w:pPr>
              <w:pStyle w:val="GELParrafo"/>
              <w:numPr>
                <w:ilvl w:val="0"/>
                <w:numId w:val="54"/>
              </w:numPr>
            </w:pPr>
            <w:r>
              <w:t>La aplicación ha sido instalada correctamente en el dispositivo móvil.</w:t>
            </w:r>
          </w:p>
        </w:tc>
      </w:tr>
      <w:tr w:rsidR="00F834D4" w:rsidRPr="000670D5" w14:paraId="09E85C94"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C0C0C0"/>
            <w:hideMark/>
          </w:tcPr>
          <w:p w14:paraId="7FBCD29A" w14:textId="77777777" w:rsidR="00F834D4" w:rsidRPr="000670D5" w:rsidRDefault="00F834D4" w:rsidP="003C328F">
            <w:pPr>
              <w:pStyle w:val="GELParrafo"/>
            </w:pPr>
            <w:r w:rsidRPr="000670D5">
              <w:rPr>
                <w:b/>
              </w:rPr>
              <w:t>FLUJO BÁSICO ( )</w:t>
            </w:r>
          </w:p>
        </w:tc>
      </w:tr>
      <w:tr w:rsidR="00F834D4" w:rsidRPr="000670D5" w14:paraId="09E101DF"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tcPr>
          <w:p w14:paraId="32344C58" w14:textId="77777777" w:rsidR="00F834D4" w:rsidRDefault="00F834D4" w:rsidP="004C57AD">
            <w:pPr>
              <w:pStyle w:val="GELParrafo"/>
              <w:numPr>
                <w:ilvl w:val="0"/>
                <w:numId w:val="21"/>
              </w:numPr>
            </w:pPr>
            <w:r w:rsidRPr="00533B67">
              <w:t xml:space="preserve">El usuario </w:t>
            </w:r>
            <w:r>
              <w:t>inicia por primera vez la aplicación sin tener conexión de datos</w:t>
            </w:r>
          </w:p>
          <w:p w14:paraId="1B6196C0" w14:textId="77777777" w:rsidR="00F834D4" w:rsidRPr="000670D5" w:rsidRDefault="00F834D4" w:rsidP="004C57AD">
            <w:pPr>
              <w:pStyle w:val="GELParrafo"/>
              <w:numPr>
                <w:ilvl w:val="0"/>
                <w:numId w:val="21"/>
              </w:numPr>
              <w:jc w:val="left"/>
            </w:pPr>
            <w:r>
              <w:t>La aplicación muestra el mensaje alusivo a la falta de conexión a internet para acceder a las funcionalidades.</w:t>
            </w:r>
          </w:p>
        </w:tc>
      </w:tr>
      <w:tr w:rsidR="00F834D4" w:rsidRPr="000670D5" w14:paraId="6F5137E2"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116B61" w14:textId="77777777" w:rsidR="00F834D4" w:rsidRPr="000670D5" w:rsidRDefault="00F834D4" w:rsidP="003C328F">
            <w:pPr>
              <w:pStyle w:val="GELParrafo"/>
              <w:rPr>
                <w:b/>
              </w:rPr>
            </w:pPr>
            <w:r w:rsidRPr="000B44F7">
              <w:rPr>
                <w:b/>
              </w:rPr>
              <w:t>FLUJO ALTERNO</w:t>
            </w:r>
          </w:p>
        </w:tc>
      </w:tr>
      <w:tr w:rsidR="00F834D4" w:rsidRPr="000670D5" w14:paraId="36DBB6A0"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auto"/>
          </w:tcPr>
          <w:p w14:paraId="19D9DC87" w14:textId="77777777" w:rsidR="00F834D4" w:rsidRPr="00B52E25" w:rsidRDefault="00F834D4" w:rsidP="004C57AD">
            <w:pPr>
              <w:pStyle w:val="GELParrafo"/>
              <w:numPr>
                <w:ilvl w:val="0"/>
                <w:numId w:val="25"/>
              </w:numPr>
            </w:pPr>
            <w:r w:rsidRPr="00B52E25">
              <w:t xml:space="preserve">El usuario selecciona </w:t>
            </w:r>
            <w:r>
              <w:t>una a una las funcionalidades</w:t>
            </w:r>
            <w:r w:rsidRPr="00B52E25">
              <w:t>.</w:t>
            </w:r>
          </w:p>
          <w:p w14:paraId="55EDF198" w14:textId="77777777" w:rsidR="00F834D4" w:rsidRPr="00B52E25" w:rsidRDefault="00F834D4" w:rsidP="004C57AD">
            <w:pPr>
              <w:pStyle w:val="GELParrafo"/>
              <w:numPr>
                <w:ilvl w:val="0"/>
                <w:numId w:val="25"/>
              </w:numPr>
            </w:pPr>
            <w:r>
              <w:t>E</w:t>
            </w:r>
            <w:r w:rsidRPr="00B52E25">
              <w:t>l usuario inhabilita el servicio de acceso a datos del dispositivo móvil (</w:t>
            </w:r>
            <w:proofErr w:type="spellStart"/>
            <w:r w:rsidRPr="00B52E25">
              <w:t>WiFi</w:t>
            </w:r>
            <w:proofErr w:type="spellEnd"/>
            <w:r w:rsidRPr="00B52E25">
              <w:t xml:space="preserve"> o Conexión de datos 3G).</w:t>
            </w:r>
          </w:p>
          <w:p w14:paraId="245A4A28" w14:textId="77777777" w:rsidR="00F834D4" w:rsidRPr="00B52E25" w:rsidRDefault="00F834D4" w:rsidP="004C57AD">
            <w:pPr>
              <w:pStyle w:val="GELParrafo"/>
              <w:numPr>
                <w:ilvl w:val="0"/>
                <w:numId w:val="25"/>
              </w:numPr>
            </w:pPr>
            <w:r w:rsidRPr="00B52E25">
              <w:t>La aplicación presenta el mensaje que indica que se ha presentado la perdida de conexión a internet.</w:t>
            </w:r>
          </w:p>
        </w:tc>
      </w:tr>
      <w:tr w:rsidR="00F834D4" w:rsidRPr="000670D5" w14:paraId="7F1255ED"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9E6A7" w14:textId="77777777" w:rsidR="00F834D4" w:rsidRPr="000670D5" w:rsidRDefault="00F834D4" w:rsidP="003C328F">
            <w:pPr>
              <w:pStyle w:val="GELParrafo"/>
              <w:rPr>
                <w:b/>
              </w:rPr>
            </w:pPr>
            <w:r w:rsidRPr="000670D5">
              <w:rPr>
                <w:b/>
              </w:rPr>
              <w:t>Post-condiciones:</w:t>
            </w:r>
          </w:p>
        </w:tc>
      </w:tr>
      <w:tr w:rsidR="00F834D4" w:rsidRPr="000670D5" w14:paraId="69A99EF4" w14:textId="77777777" w:rsidTr="003C328F">
        <w:trPr>
          <w:trHeight w:val="20"/>
        </w:trPr>
        <w:tc>
          <w:tcPr>
            <w:tcW w:w="9088" w:type="dxa"/>
            <w:gridSpan w:val="2"/>
            <w:tcBorders>
              <w:top w:val="single" w:sz="4" w:space="0" w:color="auto"/>
              <w:left w:val="single" w:sz="4" w:space="0" w:color="auto"/>
              <w:bottom w:val="single" w:sz="4" w:space="0" w:color="auto"/>
              <w:right w:val="single" w:sz="4" w:space="0" w:color="auto"/>
            </w:tcBorders>
          </w:tcPr>
          <w:p w14:paraId="7D776D50" w14:textId="77777777" w:rsidR="00F834D4" w:rsidRPr="000670D5" w:rsidRDefault="00F834D4" w:rsidP="004C57AD">
            <w:pPr>
              <w:pStyle w:val="GELParrafo"/>
              <w:numPr>
                <w:ilvl w:val="0"/>
                <w:numId w:val="55"/>
              </w:numPr>
              <w:rPr>
                <w:b/>
              </w:rPr>
            </w:pPr>
            <w:r w:rsidRPr="000670D5">
              <w:t>La aplicación muestra mensajes informativos.</w:t>
            </w:r>
          </w:p>
        </w:tc>
      </w:tr>
    </w:tbl>
    <w:p w14:paraId="2B43F173" w14:textId="77777777" w:rsidR="00F834D4" w:rsidRDefault="00F834D4" w:rsidP="00F834D4">
      <w:pPr>
        <w:pStyle w:val="GELParrafo"/>
      </w:pPr>
    </w:p>
    <w:p w14:paraId="68929773" w14:textId="77777777" w:rsidR="00F834D4" w:rsidRDefault="00F834D4" w:rsidP="00F834D4">
      <w:pPr>
        <w:spacing w:after="0" w:line="240" w:lineRule="auto"/>
        <w:rPr>
          <w:rFonts w:ascii="Arial" w:hAnsi="Arial"/>
          <w:sz w:val="24"/>
          <w:lang w:val="es-ES"/>
        </w:rPr>
      </w:pPr>
      <w:r>
        <w:br w:type="page"/>
      </w:r>
    </w:p>
    <w:p w14:paraId="5AC90C57" w14:textId="77777777" w:rsidR="003417B3" w:rsidRDefault="003417B3">
      <w:pPr>
        <w:spacing w:after="0" w:line="240" w:lineRule="auto"/>
        <w:rPr>
          <w:rFonts w:ascii="Arial" w:hAnsi="Arial"/>
          <w:sz w:val="24"/>
          <w:lang w:val="es-ES"/>
        </w:rPr>
      </w:pPr>
    </w:p>
    <w:p w14:paraId="6DEB3F38" w14:textId="77777777" w:rsidR="003417B3" w:rsidRDefault="003417B3" w:rsidP="003417B3">
      <w:pPr>
        <w:pStyle w:val="GELParrafo"/>
      </w:pPr>
    </w:p>
    <w:p w14:paraId="74E52A79" w14:textId="77777777" w:rsidR="003417B3" w:rsidRDefault="003417B3" w:rsidP="003417B3">
      <w:pPr>
        <w:pStyle w:val="GELParrafo"/>
      </w:pPr>
    </w:p>
    <w:p w14:paraId="169B49CA" w14:textId="77777777" w:rsidR="003417B3" w:rsidRDefault="003417B3" w:rsidP="003417B3">
      <w:pPr>
        <w:pStyle w:val="GELParrafo"/>
      </w:pPr>
    </w:p>
    <w:p w14:paraId="5E6A782A" w14:textId="77777777" w:rsidR="003417B3" w:rsidRDefault="003417B3" w:rsidP="003417B3">
      <w:pPr>
        <w:pStyle w:val="GELParrafo"/>
      </w:pPr>
    </w:p>
    <w:p w14:paraId="3590BC6C" w14:textId="77777777" w:rsidR="003417B3" w:rsidRDefault="003417B3" w:rsidP="003417B3">
      <w:pPr>
        <w:pStyle w:val="GELParrafo"/>
      </w:pPr>
    </w:p>
    <w:p w14:paraId="0C995AEC" w14:textId="77777777" w:rsidR="003417B3" w:rsidRDefault="003417B3" w:rsidP="003417B3">
      <w:pPr>
        <w:pStyle w:val="GELParrafo"/>
      </w:pPr>
    </w:p>
    <w:p w14:paraId="7241C17C" w14:textId="77777777" w:rsidR="003417B3" w:rsidRDefault="003417B3" w:rsidP="003417B3">
      <w:pPr>
        <w:pStyle w:val="GELParrafo"/>
      </w:pPr>
    </w:p>
    <w:p w14:paraId="5FA8A343" w14:textId="77777777" w:rsidR="003417B3" w:rsidRDefault="003417B3" w:rsidP="003417B3">
      <w:pPr>
        <w:pStyle w:val="GELParrafo"/>
      </w:pPr>
    </w:p>
    <w:p w14:paraId="638C2CDC" w14:textId="77777777" w:rsidR="003417B3" w:rsidRDefault="003417B3" w:rsidP="003417B3">
      <w:pPr>
        <w:pStyle w:val="GELParrafo"/>
      </w:pPr>
    </w:p>
    <w:p w14:paraId="13A1E6DD" w14:textId="77777777" w:rsidR="003417B3" w:rsidRDefault="003417B3" w:rsidP="003417B3">
      <w:pPr>
        <w:pStyle w:val="GELParrafo"/>
      </w:pPr>
    </w:p>
    <w:p w14:paraId="45227830" w14:textId="77777777" w:rsidR="003417B3" w:rsidRDefault="003417B3" w:rsidP="003417B3">
      <w:pPr>
        <w:pStyle w:val="GELParrafo"/>
      </w:pPr>
    </w:p>
    <w:p w14:paraId="5669A35A" w14:textId="77777777" w:rsidR="003417B3" w:rsidRDefault="003417B3" w:rsidP="003417B3">
      <w:pPr>
        <w:pStyle w:val="GELParrafo"/>
      </w:pPr>
    </w:p>
    <w:p w14:paraId="2DAC8C56" w14:textId="77777777" w:rsidR="003417B3" w:rsidRDefault="003417B3" w:rsidP="003417B3">
      <w:pPr>
        <w:pStyle w:val="GELParrafo"/>
      </w:pPr>
    </w:p>
    <w:p w14:paraId="4F909483" w14:textId="77777777" w:rsidR="003417B3" w:rsidRDefault="003417B3" w:rsidP="003417B3">
      <w:pPr>
        <w:pStyle w:val="GELParrafo"/>
      </w:pPr>
    </w:p>
    <w:p w14:paraId="789E3430" w14:textId="77777777" w:rsidR="003417B3" w:rsidRDefault="003417B3" w:rsidP="003417B3">
      <w:pPr>
        <w:pStyle w:val="GELParrafo"/>
      </w:pPr>
    </w:p>
    <w:p w14:paraId="68450408" w14:textId="77777777" w:rsidR="003417B3" w:rsidRPr="00FD6314" w:rsidRDefault="003417B3" w:rsidP="00F5604D">
      <w:pPr>
        <w:pStyle w:val="GELTtulo0"/>
      </w:pPr>
      <w:r w:rsidRPr="00FD6314">
        <w:t>INFORME DE PRUEBAS</w:t>
      </w:r>
    </w:p>
    <w:p w14:paraId="3AB884A4" w14:textId="77777777" w:rsidR="003417B3" w:rsidRDefault="003417B3" w:rsidP="003417B3">
      <w:pPr>
        <w:pStyle w:val="GELParrafo"/>
      </w:pPr>
    </w:p>
    <w:p w14:paraId="53C56A55" w14:textId="77777777" w:rsidR="003417B3" w:rsidRDefault="003417B3" w:rsidP="003417B3">
      <w:pPr>
        <w:spacing w:after="0" w:line="240" w:lineRule="auto"/>
        <w:rPr>
          <w:rFonts w:ascii="Arial" w:hAnsi="Arial"/>
          <w:sz w:val="24"/>
          <w:lang w:val="es-ES"/>
        </w:rPr>
      </w:pPr>
      <w:r>
        <w:br w:type="page"/>
      </w:r>
    </w:p>
    <w:p w14:paraId="578D2827" w14:textId="77777777" w:rsidR="003417B3" w:rsidRPr="00112777" w:rsidRDefault="003417B3" w:rsidP="004C57AD">
      <w:pPr>
        <w:pStyle w:val="GELTtulo1"/>
        <w:numPr>
          <w:ilvl w:val="0"/>
          <w:numId w:val="67"/>
        </w:numPr>
        <w:tabs>
          <w:tab w:val="left" w:pos="1276"/>
        </w:tabs>
        <w:ind w:left="2268" w:hanging="2126"/>
        <w:rPr>
          <w:rFonts w:asciiTheme="majorHAnsi" w:hAnsiTheme="majorHAnsi" w:cstheme="majorHAnsi"/>
        </w:rPr>
      </w:pPr>
      <w:bookmarkStart w:id="543" w:name="_Toc367872829"/>
      <w:bookmarkStart w:id="544" w:name="_Toc375322725"/>
      <w:bookmarkStart w:id="545" w:name="_Toc375326733"/>
      <w:bookmarkStart w:id="546" w:name="_Toc404244670"/>
      <w:r w:rsidRPr="00112777">
        <w:rPr>
          <w:rFonts w:asciiTheme="majorHAnsi" w:hAnsiTheme="majorHAnsi" w:cstheme="majorHAnsi"/>
        </w:rPr>
        <w:lastRenderedPageBreak/>
        <w:t>IP - REGISTRO Y CLASIFICACIÓN DE INCIDENCIAS</w:t>
      </w:r>
      <w:bookmarkEnd w:id="543"/>
      <w:bookmarkEnd w:id="544"/>
      <w:bookmarkEnd w:id="545"/>
      <w:bookmarkEnd w:id="546"/>
    </w:p>
    <w:p w14:paraId="5D4A41DF" w14:textId="77777777" w:rsidR="00A41880" w:rsidRDefault="00A41880" w:rsidP="00A41880">
      <w:pPr>
        <w:spacing w:line="240" w:lineRule="auto"/>
        <w:jc w:val="both"/>
        <w:rPr>
          <w:rFonts w:asciiTheme="minorHAnsi" w:hAnsiTheme="minorHAnsi" w:cstheme="minorHAnsi"/>
          <w:sz w:val="24"/>
          <w:szCs w:val="24"/>
        </w:rPr>
      </w:pPr>
      <w:r w:rsidRPr="00A41880">
        <w:rPr>
          <w:rFonts w:asciiTheme="minorHAnsi" w:hAnsiTheme="minorHAnsi" w:cstheme="minorHAnsi"/>
          <w:position w:val="1"/>
          <w:sz w:val="96"/>
          <w:szCs w:val="96"/>
        </w:rPr>
        <w:t>E</w:t>
      </w:r>
      <w:r w:rsidR="003417B3" w:rsidRPr="00203029">
        <w:rPr>
          <w:rStyle w:val="GELParrafoCar"/>
        </w:rPr>
        <w:t xml:space="preserve">l </w:t>
      </w:r>
      <w:r w:rsidR="003417B3" w:rsidRPr="00112777">
        <w:rPr>
          <w:rStyle w:val="GELParrafoCar"/>
          <w:szCs w:val="24"/>
        </w:rPr>
        <w:t xml:space="preserve">proceso </w:t>
      </w:r>
      <w:r>
        <w:rPr>
          <w:rStyle w:val="GELParrafoCar"/>
          <w:szCs w:val="24"/>
        </w:rPr>
        <w:t>registro de</w:t>
      </w:r>
      <w:r w:rsidR="003417B3" w:rsidRPr="00112777">
        <w:rPr>
          <w:rStyle w:val="GELParrafoCar"/>
          <w:szCs w:val="24"/>
        </w:rPr>
        <w:t xml:space="preserve"> las incidencias debe hacerse a través de la herramienta de</w:t>
      </w:r>
      <w:r>
        <w:rPr>
          <w:rStyle w:val="GELParrafoCar"/>
          <w:szCs w:val="24"/>
        </w:rPr>
        <w:t xml:space="preserve"> </w:t>
      </w:r>
      <w:r w:rsidR="003417B3" w:rsidRPr="00112777">
        <w:rPr>
          <w:rStyle w:val="GELParrafoCar"/>
          <w:szCs w:val="24"/>
        </w:rPr>
        <w:t xml:space="preserve"> </w:t>
      </w:r>
      <w:r>
        <w:rPr>
          <w:rStyle w:val="GELParrafoCar"/>
          <w:szCs w:val="24"/>
        </w:rPr>
        <w:t xml:space="preserve"> </w:t>
      </w:r>
      <w:r w:rsidR="003417B3" w:rsidRPr="00A41880">
        <w:rPr>
          <w:rStyle w:val="GELParrafoCar"/>
          <w:rFonts w:asciiTheme="minorHAnsi" w:hAnsiTheme="minorHAnsi" w:cstheme="minorHAnsi"/>
          <w:szCs w:val="24"/>
        </w:rPr>
        <w:t>gestión</w:t>
      </w:r>
      <w:r>
        <w:rPr>
          <w:rStyle w:val="GELParrafoCar"/>
          <w:rFonts w:asciiTheme="minorHAnsi" w:hAnsiTheme="minorHAnsi" w:cstheme="minorHAnsi"/>
          <w:szCs w:val="24"/>
        </w:rPr>
        <w:t xml:space="preserve"> </w:t>
      </w:r>
      <w:r w:rsidR="003417B3" w:rsidRPr="00A41880">
        <w:rPr>
          <w:rStyle w:val="GELParrafoCar"/>
          <w:rFonts w:asciiTheme="minorHAnsi" w:hAnsiTheme="minorHAnsi" w:cstheme="minorHAnsi"/>
          <w:szCs w:val="24"/>
        </w:rPr>
        <w:t xml:space="preserve"> </w:t>
      </w:r>
      <w:r>
        <w:rPr>
          <w:rStyle w:val="GELParrafoCar"/>
          <w:rFonts w:asciiTheme="minorHAnsi" w:hAnsiTheme="minorHAnsi" w:cstheme="minorHAnsi"/>
          <w:szCs w:val="24"/>
        </w:rPr>
        <w:t xml:space="preserve"> </w:t>
      </w:r>
      <w:r w:rsidR="003417B3" w:rsidRPr="00A41880">
        <w:rPr>
          <w:rStyle w:val="GELParrafoCar"/>
          <w:rFonts w:asciiTheme="minorHAnsi" w:hAnsiTheme="minorHAnsi" w:cstheme="minorHAnsi"/>
          <w:szCs w:val="24"/>
        </w:rPr>
        <w:t xml:space="preserve">JIRA. </w:t>
      </w:r>
      <w:r w:rsidRPr="00A41880">
        <w:rPr>
          <w:rStyle w:val="GELParrafoCar"/>
          <w:rFonts w:asciiTheme="minorHAnsi" w:hAnsiTheme="minorHAnsi" w:cstheme="minorHAnsi"/>
          <w:szCs w:val="24"/>
        </w:rPr>
        <w:t xml:space="preserve"> </w:t>
      </w:r>
      <w:r w:rsidR="003417B3" w:rsidRPr="00A41880">
        <w:rPr>
          <w:rFonts w:asciiTheme="minorHAnsi" w:hAnsiTheme="minorHAnsi" w:cstheme="minorHAnsi"/>
          <w:sz w:val="24"/>
          <w:szCs w:val="24"/>
        </w:rPr>
        <w:t>Cuando</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se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identifica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un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hallazgo,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se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debe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suministrar</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la </w:t>
      </w:r>
    </w:p>
    <w:p w14:paraId="04CE02D3" w14:textId="77777777" w:rsidR="00A41880" w:rsidRDefault="00A41880" w:rsidP="00A41880">
      <w:pPr>
        <w:spacing w:line="240" w:lineRule="auto"/>
        <w:jc w:val="both"/>
        <w:rPr>
          <w:rFonts w:asciiTheme="minorHAnsi" w:hAnsiTheme="minorHAnsi" w:cstheme="minorHAnsi"/>
          <w:sz w:val="24"/>
          <w:szCs w:val="24"/>
        </w:rPr>
      </w:pPr>
      <w:r w:rsidRPr="00A41880">
        <w:rPr>
          <w:rFonts w:asciiTheme="minorHAnsi" w:hAnsiTheme="minorHAnsi" w:cstheme="minorHAnsi"/>
          <w:sz w:val="24"/>
          <w:szCs w:val="24"/>
        </w:rPr>
        <w:t>I</w:t>
      </w:r>
      <w:r w:rsidR="003417B3" w:rsidRPr="00A41880">
        <w:rPr>
          <w:rFonts w:asciiTheme="minorHAnsi" w:hAnsiTheme="minorHAnsi" w:cstheme="minorHAnsi"/>
          <w:sz w:val="24"/>
          <w:szCs w:val="24"/>
        </w:rPr>
        <w:t>nformación</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básica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necesaria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para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que</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el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desarrollador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pueda</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hacer </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el </w:t>
      </w:r>
    </w:p>
    <w:p w14:paraId="6E4F00F6" w14:textId="77777777" w:rsidR="003417B3" w:rsidRPr="00112777" w:rsidRDefault="00A41880" w:rsidP="00A41880">
      <w:pPr>
        <w:spacing w:line="240" w:lineRule="auto"/>
        <w:jc w:val="both"/>
        <w:rPr>
          <w:szCs w:val="24"/>
        </w:rPr>
      </w:pPr>
      <w:r w:rsidRPr="00A41880">
        <w:rPr>
          <w:rFonts w:asciiTheme="minorHAnsi" w:hAnsiTheme="minorHAnsi" w:cstheme="minorHAnsi"/>
          <w:sz w:val="24"/>
          <w:szCs w:val="24"/>
        </w:rPr>
        <w:t>P</w:t>
      </w:r>
      <w:r w:rsidR="003417B3" w:rsidRPr="00A41880">
        <w:rPr>
          <w:rFonts w:asciiTheme="minorHAnsi" w:hAnsiTheme="minorHAnsi" w:cstheme="minorHAnsi"/>
          <w:sz w:val="24"/>
          <w:szCs w:val="24"/>
        </w:rPr>
        <w:t>rocesamiento</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del</w:t>
      </w:r>
      <w:r>
        <w:rPr>
          <w:rFonts w:asciiTheme="minorHAnsi" w:hAnsiTheme="minorHAnsi" w:cstheme="minorHAnsi"/>
          <w:sz w:val="24"/>
          <w:szCs w:val="24"/>
        </w:rPr>
        <w:t xml:space="preserve"> </w:t>
      </w:r>
      <w:r w:rsidR="003417B3" w:rsidRPr="00A41880">
        <w:rPr>
          <w:rFonts w:asciiTheme="minorHAnsi" w:hAnsiTheme="minorHAnsi" w:cstheme="minorHAnsi"/>
          <w:sz w:val="24"/>
          <w:szCs w:val="24"/>
        </w:rPr>
        <w:t xml:space="preserve"> incidente (hora, descripción del incidente, sistemas afectados, </w:t>
      </w:r>
    </w:p>
    <w:p w14:paraId="67E4D2ED" w14:textId="77777777" w:rsidR="003417B3" w:rsidRDefault="00A41880" w:rsidP="00A41880">
      <w:pPr>
        <w:pStyle w:val="GELParrafo"/>
        <w:spacing w:line="360" w:lineRule="auto"/>
        <w:rPr>
          <w:rFonts w:eastAsiaTheme="minorHAnsi"/>
          <w:szCs w:val="24"/>
        </w:rPr>
      </w:pPr>
      <w:r>
        <w:rPr>
          <w:szCs w:val="24"/>
        </w:rPr>
        <w:t xml:space="preserve"> </w:t>
      </w:r>
      <w:proofErr w:type="spellStart"/>
      <w:r w:rsidRPr="00A41880">
        <w:rPr>
          <w:rFonts w:asciiTheme="minorHAnsi" w:hAnsiTheme="minorHAnsi" w:cstheme="minorHAnsi"/>
          <w:szCs w:val="24"/>
        </w:rPr>
        <w:t>etc</w:t>
      </w:r>
      <w:proofErr w:type="spellEnd"/>
      <w:r w:rsidRPr="00A41880">
        <w:rPr>
          <w:rFonts w:asciiTheme="minorHAnsi" w:hAnsiTheme="minorHAnsi" w:cstheme="minorHAnsi"/>
          <w:szCs w:val="24"/>
        </w:rPr>
        <w:t>).</w:t>
      </w:r>
      <w:r w:rsidR="003417B3" w:rsidRPr="00112777">
        <w:rPr>
          <w:szCs w:val="24"/>
        </w:rPr>
        <w:t>Para registrar una incidencia en JIRA se ingresan como mínimo los siguientes datos</w:t>
      </w:r>
      <w:r w:rsidR="003417B3" w:rsidRPr="00112777">
        <w:rPr>
          <w:rFonts w:eastAsiaTheme="minorHAnsi"/>
          <w:szCs w:val="24"/>
        </w:rPr>
        <w:t>:</w:t>
      </w:r>
    </w:p>
    <w:p w14:paraId="507CCE26" w14:textId="77777777" w:rsidR="00A41880" w:rsidRPr="00112777" w:rsidRDefault="00A41880" w:rsidP="00112777">
      <w:pPr>
        <w:pStyle w:val="GELParrafo"/>
        <w:spacing w:line="276" w:lineRule="auto"/>
        <w:rPr>
          <w:rFonts w:eastAsiaTheme="minorHAnsi"/>
          <w:szCs w:val="24"/>
        </w:rPr>
      </w:pPr>
    </w:p>
    <w:p w14:paraId="5EFD71E7"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Proyecto:</w:t>
      </w:r>
      <w:r w:rsidRPr="00112777">
        <w:rPr>
          <w:rFonts w:eastAsiaTheme="minorHAnsi" w:cstheme="minorBidi"/>
          <w:szCs w:val="24"/>
        </w:rPr>
        <w:t xml:space="preserve"> </w:t>
      </w:r>
      <w:r w:rsidRPr="00112777">
        <w:rPr>
          <w:rStyle w:val="GELParrafoCar"/>
          <w:szCs w:val="24"/>
        </w:rPr>
        <w:t>se identifica el proyecto al cual pertenece la aplicación. Para éste caso corresponde a</w:t>
      </w:r>
      <w:r w:rsidR="00BB5C52" w:rsidRPr="00112777">
        <w:rPr>
          <w:szCs w:val="24"/>
        </w:rPr>
        <w:t xml:space="preserve"> </w:t>
      </w:r>
      <w:r w:rsidR="003E270F">
        <w:rPr>
          <w:szCs w:val="24"/>
        </w:rPr>
        <w:t>Agro Insumos Colombia.</w:t>
      </w:r>
    </w:p>
    <w:p w14:paraId="3C078C8D"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Tipo de incidencia:</w:t>
      </w:r>
      <w:r w:rsidRPr="00112777">
        <w:rPr>
          <w:rFonts w:eastAsiaTheme="minorHAnsi" w:cstheme="minorBidi"/>
          <w:szCs w:val="24"/>
        </w:rPr>
        <w:t xml:space="preserve"> dado que JIRA permite el seguimiento de diferentes tipos de incidencia, los errores de las aplicaciones se registran como Defecto que corresponde a un problema que dificulta o impide el funcionamiento del producto.</w:t>
      </w:r>
    </w:p>
    <w:p w14:paraId="08A7CAB4"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Sumario:</w:t>
      </w:r>
      <w:r w:rsidRPr="00112777">
        <w:rPr>
          <w:rFonts w:eastAsiaTheme="minorHAnsi" w:cstheme="minorBidi"/>
          <w:szCs w:val="24"/>
        </w:rPr>
        <w:t xml:space="preserve"> corresponde a un breve resumen que permita identificar la incidencia.</w:t>
      </w:r>
      <w:r w:rsidR="00B17FA3" w:rsidRPr="00112777">
        <w:rPr>
          <w:rFonts w:cs="Arial"/>
          <w:color w:val="333333"/>
          <w:szCs w:val="24"/>
          <w:shd w:val="clear" w:color="auto" w:fill="FFFFFF"/>
        </w:rPr>
        <w:t xml:space="preserve"> </w:t>
      </w:r>
    </w:p>
    <w:p w14:paraId="281807D3"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Prioridad:</w:t>
      </w:r>
      <w:r w:rsidRPr="00112777">
        <w:rPr>
          <w:rFonts w:cs="Arial"/>
          <w:color w:val="000000"/>
          <w:szCs w:val="24"/>
          <w:shd w:val="clear" w:color="auto" w:fill="FFFFFF"/>
        </w:rPr>
        <w:t xml:space="preserve"> </w:t>
      </w:r>
      <w:r w:rsidRPr="00112777">
        <w:rPr>
          <w:szCs w:val="24"/>
        </w:rPr>
        <w:t>una incidencia tiene un nivel de prioridad que indica su importancia. Puede ser bloqueadora, crítica, mayor, menor, trivial.</w:t>
      </w:r>
    </w:p>
    <w:p w14:paraId="3CF0F87A" w14:textId="7BC8D029"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Responsable:</w:t>
      </w:r>
      <w:r w:rsidRPr="00112777">
        <w:rPr>
          <w:rFonts w:eastAsiaTheme="minorHAnsi" w:cstheme="minorBidi"/>
          <w:szCs w:val="24"/>
        </w:rPr>
        <w:t xml:space="preserve"> se asigna al líder del equipo desarrollador. </w:t>
      </w:r>
      <w:r w:rsidR="003E6A17">
        <w:rPr>
          <w:rFonts w:eastAsiaTheme="minorHAnsi" w:cstheme="minorBidi"/>
          <w:szCs w:val="24"/>
        </w:rPr>
        <w:t>Para este caso, Cristian Camilo Montes</w:t>
      </w:r>
    </w:p>
    <w:p w14:paraId="03793D76"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Informante:</w:t>
      </w:r>
      <w:r w:rsidRPr="00112777">
        <w:rPr>
          <w:rFonts w:eastAsiaTheme="minorHAnsi" w:cstheme="minorBidi"/>
          <w:szCs w:val="24"/>
        </w:rPr>
        <w:t xml:space="preserve"> para realizar el seguimiento a las incidencias se asigna como informante al usuario que hace el registro.</w:t>
      </w:r>
    </w:p>
    <w:p w14:paraId="5D3782E0"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t>Descripción:</w:t>
      </w:r>
      <w:r w:rsidRPr="00112777">
        <w:rPr>
          <w:rFonts w:eastAsiaTheme="minorHAnsi" w:cstheme="minorBidi"/>
          <w:szCs w:val="24"/>
        </w:rPr>
        <w:t xml:space="preserve"> se detalla el error presentado en la aplicación y la forma como se presentó con el fin de que el desarrollador lo pueda reproducir.</w:t>
      </w:r>
    </w:p>
    <w:p w14:paraId="35A4AF41" w14:textId="77777777" w:rsidR="003417B3" w:rsidRPr="00112777" w:rsidRDefault="003417B3" w:rsidP="004C57AD">
      <w:pPr>
        <w:pStyle w:val="GELParrafo"/>
        <w:numPr>
          <w:ilvl w:val="0"/>
          <w:numId w:val="36"/>
        </w:numPr>
        <w:spacing w:line="276" w:lineRule="auto"/>
        <w:rPr>
          <w:rFonts w:eastAsiaTheme="minorHAnsi" w:cstheme="minorBidi"/>
          <w:szCs w:val="24"/>
        </w:rPr>
      </w:pPr>
      <w:r w:rsidRPr="00112777">
        <w:rPr>
          <w:rFonts w:eastAsiaTheme="minorHAnsi" w:cstheme="minorBidi"/>
          <w:b/>
          <w:szCs w:val="24"/>
        </w:rPr>
        <w:lastRenderedPageBreak/>
        <w:t>Adjunto:</w:t>
      </w:r>
      <w:r w:rsidRPr="00112777">
        <w:rPr>
          <w:rFonts w:eastAsiaTheme="minorHAnsi" w:cstheme="minorBidi"/>
          <w:szCs w:val="24"/>
        </w:rPr>
        <w:t xml:space="preserve"> de ser necesario se puede cargar una o varias imágenes del defecto encontrado.</w:t>
      </w:r>
    </w:p>
    <w:p w14:paraId="09E42F54" w14:textId="77777777" w:rsidR="003417B3" w:rsidRPr="00834431" w:rsidRDefault="003417B3" w:rsidP="00834431">
      <w:pPr>
        <w:pStyle w:val="GELTtulo1"/>
        <w:numPr>
          <w:ilvl w:val="0"/>
          <w:numId w:val="67"/>
        </w:numPr>
        <w:tabs>
          <w:tab w:val="left" w:pos="1276"/>
        </w:tabs>
        <w:ind w:left="2268" w:hanging="2126"/>
        <w:rPr>
          <w:rFonts w:asciiTheme="majorHAnsi" w:hAnsiTheme="majorHAnsi" w:cstheme="majorHAnsi"/>
        </w:rPr>
      </w:pPr>
      <w:bookmarkStart w:id="547" w:name="_Toc367872830"/>
      <w:bookmarkStart w:id="548" w:name="_Toc375322726"/>
      <w:bookmarkStart w:id="549" w:name="_Toc375326734"/>
      <w:bookmarkStart w:id="550" w:name="_Toc404244671"/>
      <w:r w:rsidRPr="00834431">
        <w:rPr>
          <w:rFonts w:asciiTheme="majorHAnsi" w:hAnsiTheme="majorHAnsi" w:cstheme="majorHAnsi"/>
        </w:rPr>
        <w:lastRenderedPageBreak/>
        <w:t xml:space="preserve">IP - GESTIÓN </w:t>
      </w:r>
      <w:bookmarkEnd w:id="547"/>
      <w:bookmarkEnd w:id="548"/>
      <w:r w:rsidRPr="00834431">
        <w:rPr>
          <w:rFonts w:asciiTheme="majorHAnsi" w:hAnsiTheme="majorHAnsi" w:cstheme="majorHAnsi"/>
        </w:rPr>
        <w:t>DE INCIDENCIAS</w:t>
      </w:r>
      <w:bookmarkEnd w:id="549"/>
      <w:bookmarkEnd w:id="550"/>
    </w:p>
    <w:p w14:paraId="11F84D69" w14:textId="77777777" w:rsidR="003417B3" w:rsidRDefault="003417B3" w:rsidP="004C57AD">
      <w:pPr>
        <w:pStyle w:val="GELParrafo"/>
        <w:numPr>
          <w:ilvl w:val="1"/>
          <w:numId w:val="67"/>
        </w:numPr>
        <w:rPr>
          <w:b/>
        </w:rPr>
      </w:pPr>
      <w:bookmarkStart w:id="551" w:name="_Toc367872831"/>
      <w:bookmarkStart w:id="552" w:name="_Toc375322727"/>
      <w:bookmarkStart w:id="553" w:name="_Toc375326735"/>
      <w:r w:rsidRPr="00456B71">
        <w:rPr>
          <w:b/>
        </w:rPr>
        <w:t>ANÁLISIS Y REPORTE DE INCIDENCIAS</w:t>
      </w:r>
      <w:bookmarkEnd w:id="551"/>
      <w:bookmarkEnd w:id="552"/>
      <w:bookmarkEnd w:id="553"/>
    </w:p>
    <w:p w14:paraId="7DBE68D7" w14:textId="77777777" w:rsidR="00456B71" w:rsidRPr="00456B71" w:rsidRDefault="00456B71" w:rsidP="00456B71">
      <w:pPr>
        <w:pStyle w:val="GELParrafo"/>
        <w:ind w:left="540"/>
        <w:rPr>
          <w:b/>
        </w:rPr>
      </w:pPr>
    </w:p>
    <w:p w14:paraId="0CC90D0D" w14:textId="5FD9156B" w:rsidR="003417B3" w:rsidRDefault="003417B3" w:rsidP="00D377EB">
      <w:pPr>
        <w:pStyle w:val="GELParrafo"/>
        <w:spacing w:line="276" w:lineRule="auto"/>
        <w:rPr>
          <w:szCs w:val="24"/>
        </w:rPr>
      </w:pPr>
      <w:r w:rsidRPr="00855D52">
        <w:rPr>
          <w:szCs w:val="24"/>
        </w:rPr>
        <w:t xml:space="preserve">Con el fin de completar el proceso de aseguramiento de la calidad, se ejecutaron los casos de pruebas diseñados para la </w:t>
      </w:r>
      <w:r w:rsidR="003E6A17">
        <w:rPr>
          <w:szCs w:val="24"/>
        </w:rPr>
        <w:t>aplicación servicio de empleo móvil</w:t>
      </w:r>
      <w:r w:rsidR="003E270F">
        <w:rPr>
          <w:szCs w:val="24"/>
        </w:rPr>
        <w:t xml:space="preserve"> </w:t>
      </w:r>
      <w:r w:rsidRPr="00855D52">
        <w:rPr>
          <w:szCs w:val="24"/>
        </w:rPr>
        <w:t xml:space="preserve">, basados en </w:t>
      </w:r>
      <w:r w:rsidR="009C757A">
        <w:rPr>
          <w:szCs w:val="24"/>
        </w:rPr>
        <w:t>los</w:t>
      </w:r>
      <w:r w:rsidRPr="00855D52">
        <w:rPr>
          <w:szCs w:val="24"/>
        </w:rPr>
        <w:t xml:space="preserve"> criterios de aceptación </w:t>
      </w:r>
      <w:r w:rsidR="009C757A">
        <w:rPr>
          <w:szCs w:val="24"/>
        </w:rPr>
        <w:t>del presente documento</w:t>
      </w:r>
      <w:r>
        <w:rPr>
          <w:szCs w:val="24"/>
        </w:rPr>
        <w:t xml:space="preserve"> </w:t>
      </w:r>
    </w:p>
    <w:p w14:paraId="18065277" w14:textId="77777777" w:rsidR="003417B3" w:rsidRDefault="003417B3" w:rsidP="00D377EB">
      <w:pPr>
        <w:pStyle w:val="GELParrafo"/>
        <w:spacing w:line="276" w:lineRule="auto"/>
        <w:rPr>
          <w:szCs w:val="24"/>
        </w:rPr>
      </w:pPr>
    </w:p>
    <w:p w14:paraId="45964F2F" w14:textId="77777777" w:rsidR="003417B3" w:rsidRDefault="003417B3" w:rsidP="00D377EB">
      <w:pPr>
        <w:pStyle w:val="GELParrafo"/>
        <w:spacing w:line="276" w:lineRule="auto"/>
      </w:pPr>
      <w:r>
        <w:t>L</w:t>
      </w:r>
      <w:r w:rsidRPr="00A10382">
        <w:t xml:space="preserve">a ejecución de estas pruebas </w:t>
      </w:r>
      <w:r>
        <w:t>la realizaron los analistas de aseguramiento de calidad del equipo de trabajo del Consorcio Software 2012, los miembros del equipo</w:t>
      </w:r>
      <w:r w:rsidRPr="00F835BC">
        <w:t xml:space="preserve"> </w:t>
      </w:r>
      <w:r>
        <w:t xml:space="preserve">de trabajo de la Dirección de Gobierno en Línea y </w:t>
      </w:r>
      <w:r w:rsidR="002B781B" w:rsidRPr="002B781B">
        <w:t>Ministerio de Justicia y del Derecho</w:t>
      </w:r>
      <w:r w:rsidRPr="00237F16">
        <w:t>,</w:t>
      </w:r>
      <w:r>
        <w:t xml:space="preserve"> con base en las</w:t>
      </w:r>
      <w:r w:rsidRPr="00237F16">
        <w:t xml:space="preserve"> historia</w:t>
      </w:r>
      <w:r>
        <w:t>s</w:t>
      </w:r>
      <w:r w:rsidRPr="00237F16">
        <w:t xml:space="preserve"> de usuario definidas en el </w:t>
      </w:r>
      <w:r w:rsidR="00CA3729">
        <w:t xml:space="preserve">presente </w:t>
      </w:r>
      <w:r w:rsidRPr="00237F16">
        <w:t>documento</w:t>
      </w:r>
      <w:r w:rsidR="00CA3729">
        <w:t>.</w:t>
      </w:r>
      <w:r w:rsidR="00EA08F9" w:rsidRPr="00EA08F9">
        <w:rPr>
          <w:rFonts w:cs="Arial"/>
          <w:color w:val="333333"/>
          <w:sz w:val="23"/>
          <w:szCs w:val="23"/>
          <w:shd w:val="clear" w:color="auto" w:fill="FFFFFF"/>
        </w:rPr>
        <w:t xml:space="preserve"> </w:t>
      </w:r>
      <w:r w:rsidR="00EA08F9">
        <w:rPr>
          <w:rFonts w:cs="Arial"/>
          <w:color w:val="333333"/>
          <w:sz w:val="23"/>
          <w:szCs w:val="23"/>
        </w:rPr>
        <w:br/>
      </w:r>
    </w:p>
    <w:p w14:paraId="3268A181" w14:textId="77777777" w:rsidR="00EA4DF0" w:rsidRDefault="00EA4DF0" w:rsidP="00D377EB">
      <w:pPr>
        <w:pStyle w:val="GELParrafo"/>
        <w:spacing w:line="276" w:lineRule="auto"/>
        <w:rPr>
          <w:szCs w:val="24"/>
        </w:rPr>
      </w:pPr>
    </w:p>
    <w:p w14:paraId="7308AD20" w14:textId="77777777" w:rsidR="003417B3" w:rsidRDefault="003417B3" w:rsidP="00D377EB">
      <w:pPr>
        <w:pStyle w:val="GELParrafo"/>
        <w:spacing w:line="276" w:lineRule="auto"/>
        <w:rPr>
          <w:szCs w:val="24"/>
        </w:rPr>
      </w:pPr>
      <w:r>
        <w:rPr>
          <w:szCs w:val="24"/>
        </w:rPr>
        <w:t>Los ciclos de prueba que se ejecutaron en el ambiente de preproducción fueron los siguientes:</w:t>
      </w:r>
    </w:p>
    <w:p w14:paraId="2EE6879B" w14:textId="77777777" w:rsidR="003417B3" w:rsidRPr="00052738" w:rsidRDefault="003417B3" w:rsidP="004C57AD">
      <w:pPr>
        <w:pStyle w:val="GELParrafo"/>
        <w:numPr>
          <w:ilvl w:val="0"/>
          <w:numId w:val="31"/>
        </w:numPr>
        <w:spacing w:before="240" w:after="0" w:line="276" w:lineRule="auto"/>
        <w:contextualSpacing w:val="0"/>
        <w:rPr>
          <w:szCs w:val="24"/>
        </w:rPr>
      </w:pPr>
      <w:r w:rsidRPr="00052738">
        <w:rPr>
          <w:szCs w:val="24"/>
        </w:rPr>
        <w:t>Primer ciclo con su respectivo re-test.</w:t>
      </w:r>
    </w:p>
    <w:p w14:paraId="5CED1D33" w14:textId="77777777" w:rsidR="003417B3" w:rsidRPr="00052738" w:rsidRDefault="003417B3" w:rsidP="004C57AD">
      <w:pPr>
        <w:pStyle w:val="GELParrafo"/>
        <w:numPr>
          <w:ilvl w:val="0"/>
          <w:numId w:val="31"/>
        </w:numPr>
        <w:spacing w:before="240" w:after="0" w:line="276" w:lineRule="auto"/>
        <w:contextualSpacing w:val="0"/>
        <w:rPr>
          <w:szCs w:val="24"/>
        </w:rPr>
      </w:pPr>
      <w:r w:rsidRPr="00052738">
        <w:rPr>
          <w:szCs w:val="24"/>
        </w:rPr>
        <w:t>Segundo ciclo con su respectivo re-test.</w:t>
      </w:r>
    </w:p>
    <w:p w14:paraId="0F8609D8" w14:textId="77777777" w:rsidR="003417B3" w:rsidRDefault="003417B3" w:rsidP="004C57AD">
      <w:pPr>
        <w:pStyle w:val="GELParrafo"/>
        <w:numPr>
          <w:ilvl w:val="0"/>
          <w:numId w:val="31"/>
        </w:numPr>
        <w:spacing w:before="240" w:after="0" w:line="276" w:lineRule="auto"/>
        <w:contextualSpacing w:val="0"/>
        <w:rPr>
          <w:szCs w:val="24"/>
        </w:rPr>
      </w:pPr>
      <w:r w:rsidRPr="00052738">
        <w:rPr>
          <w:szCs w:val="24"/>
        </w:rPr>
        <w:t>Ciclo de regresión para las historias de usuario que lo amerit</w:t>
      </w:r>
      <w:r>
        <w:rPr>
          <w:szCs w:val="24"/>
        </w:rPr>
        <w:t>a</w:t>
      </w:r>
      <w:r w:rsidRPr="00052738">
        <w:rPr>
          <w:szCs w:val="24"/>
        </w:rPr>
        <w:t>n.</w:t>
      </w:r>
    </w:p>
    <w:p w14:paraId="24344E8E" w14:textId="77777777" w:rsidR="003417B3" w:rsidRDefault="003417B3" w:rsidP="00D377EB">
      <w:pPr>
        <w:pStyle w:val="GELParrafo"/>
        <w:spacing w:line="276" w:lineRule="auto"/>
      </w:pPr>
    </w:p>
    <w:p w14:paraId="6F9E81F1" w14:textId="77777777" w:rsidR="003417B3" w:rsidRDefault="003417B3" w:rsidP="004C57AD">
      <w:pPr>
        <w:pStyle w:val="GELParrafo"/>
        <w:numPr>
          <w:ilvl w:val="1"/>
          <w:numId w:val="67"/>
        </w:numPr>
        <w:rPr>
          <w:b/>
        </w:rPr>
      </w:pPr>
      <w:bookmarkStart w:id="554" w:name="_Toc367872832"/>
      <w:bookmarkStart w:id="555" w:name="_Toc375322728"/>
      <w:bookmarkStart w:id="556" w:name="_Toc375326736"/>
      <w:r w:rsidRPr="00456B71">
        <w:rPr>
          <w:b/>
        </w:rPr>
        <w:t>FLUJO DE TRABAJO  PARA RESOLUCIÓN DE INCIDENCIAS</w:t>
      </w:r>
      <w:bookmarkEnd w:id="554"/>
      <w:bookmarkEnd w:id="555"/>
      <w:bookmarkEnd w:id="556"/>
    </w:p>
    <w:p w14:paraId="2EEBEBD8" w14:textId="77777777" w:rsidR="00456B71" w:rsidRPr="00456B71" w:rsidRDefault="00456B71" w:rsidP="00456B71">
      <w:pPr>
        <w:pStyle w:val="GELParrafo"/>
        <w:ind w:left="540"/>
        <w:rPr>
          <w:b/>
        </w:rPr>
      </w:pPr>
    </w:p>
    <w:p w14:paraId="2BC38986" w14:textId="77777777" w:rsidR="003417B3" w:rsidRDefault="003417B3" w:rsidP="00E9615B">
      <w:pPr>
        <w:pStyle w:val="GELParrafo"/>
        <w:spacing w:line="276" w:lineRule="auto"/>
      </w:pPr>
      <w:r>
        <w:t>La herramienta JIRA se encarga de enviar una notificación automática al responsable de la incidencia para que éste inicie el proceso de resolución.</w:t>
      </w:r>
    </w:p>
    <w:p w14:paraId="077F9B2C" w14:textId="77777777" w:rsidR="003417B3" w:rsidRDefault="003417B3" w:rsidP="00E9615B">
      <w:pPr>
        <w:pStyle w:val="GELParrafo"/>
        <w:spacing w:line="276" w:lineRule="auto"/>
      </w:pPr>
    </w:p>
    <w:p w14:paraId="45709105" w14:textId="77777777" w:rsidR="003417B3" w:rsidRDefault="003417B3" w:rsidP="00E9615B">
      <w:pPr>
        <w:pStyle w:val="GELParrafo"/>
        <w:spacing w:line="276" w:lineRule="auto"/>
      </w:pPr>
      <w:r>
        <w:t>El desarrollador debe dar respuesta a través de la herramienta, modificando el estado de la incidencia según el flujo de trabajo establecido.</w:t>
      </w:r>
    </w:p>
    <w:p w14:paraId="0A7842D6" w14:textId="77777777" w:rsidR="003417B3" w:rsidRDefault="003417B3" w:rsidP="00E9615B">
      <w:pPr>
        <w:pStyle w:val="GELParrafo"/>
        <w:spacing w:line="276" w:lineRule="auto"/>
      </w:pPr>
    </w:p>
    <w:p w14:paraId="42A8D34D" w14:textId="77777777" w:rsidR="003417B3" w:rsidRDefault="003417B3" w:rsidP="00E9615B">
      <w:pPr>
        <w:pStyle w:val="GELParrafo"/>
        <w:spacing w:line="276" w:lineRule="auto"/>
      </w:pPr>
      <w:r>
        <w:t xml:space="preserve">Cada incidencia tiene un estado que indica la etapa en que se encuentra. En el flujo de trabajo por defecto, las incidencias empiezan estando Abiertas, pasan a </w:t>
      </w:r>
      <w:r>
        <w:lastRenderedPageBreak/>
        <w:t>estar En Progreso, Resueltas y finalmente Cerradas. Otros flujos de trabajo pueden tener otras transiciones de estado.</w:t>
      </w:r>
    </w:p>
    <w:p w14:paraId="61BEF65B" w14:textId="77777777" w:rsidR="003417B3" w:rsidRDefault="003417B3" w:rsidP="00E9615B">
      <w:pPr>
        <w:pStyle w:val="GELParrafo"/>
        <w:spacing w:line="276" w:lineRule="auto"/>
        <w:rPr>
          <w:color w:val="292929"/>
          <w:sz w:val="26"/>
          <w:szCs w:val="26"/>
        </w:rPr>
      </w:pPr>
      <w:bookmarkStart w:id="557" w:name="ResolutionTypes"/>
      <w:bookmarkEnd w:id="557"/>
    </w:p>
    <w:p w14:paraId="75FDE28A" w14:textId="77777777" w:rsidR="003417B3" w:rsidRDefault="003417B3" w:rsidP="004C57AD">
      <w:pPr>
        <w:pStyle w:val="GELParrafo"/>
        <w:numPr>
          <w:ilvl w:val="1"/>
          <w:numId w:val="67"/>
        </w:numPr>
        <w:rPr>
          <w:b/>
        </w:rPr>
      </w:pPr>
      <w:bookmarkStart w:id="558" w:name="_Toc367872833"/>
      <w:bookmarkStart w:id="559" w:name="_Toc375322729"/>
      <w:bookmarkStart w:id="560" w:name="_Toc375326737"/>
      <w:r w:rsidRPr="00456B71">
        <w:rPr>
          <w:b/>
        </w:rPr>
        <w:t>CIERRE  DE INCIDENCIAS</w:t>
      </w:r>
      <w:bookmarkEnd w:id="558"/>
      <w:bookmarkEnd w:id="559"/>
      <w:bookmarkEnd w:id="560"/>
    </w:p>
    <w:p w14:paraId="27E8AE09" w14:textId="77777777" w:rsidR="00456B71" w:rsidRPr="00456B71" w:rsidRDefault="00456B71" w:rsidP="00456B71">
      <w:pPr>
        <w:pStyle w:val="GELParrafo"/>
        <w:ind w:left="540"/>
        <w:rPr>
          <w:b/>
        </w:rPr>
      </w:pPr>
    </w:p>
    <w:p w14:paraId="24696A4F" w14:textId="77777777" w:rsidR="003417B3" w:rsidRDefault="003417B3" w:rsidP="00E9615B">
      <w:pPr>
        <w:pStyle w:val="GELParrafo"/>
        <w:spacing w:line="276" w:lineRule="auto"/>
      </w:pPr>
      <w:r>
        <w:t>Una incidencia puede resolverse de diversas maneras, siendo sólo una de ellas Solucionarlo. Las resoluciones definidas son:</w:t>
      </w:r>
    </w:p>
    <w:p w14:paraId="7B2026C5" w14:textId="77777777" w:rsidR="003417B3" w:rsidRDefault="003417B3" w:rsidP="00E9615B">
      <w:pPr>
        <w:pStyle w:val="GELParrafo"/>
        <w:spacing w:line="276" w:lineRule="auto"/>
      </w:pPr>
    </w:p>
    <w:p w14:paraId="1B7C5E1D" w14:textId="77777777" w:rsidR="003417B3" w:rsidRDefault="003417B3" w:rsidP="004C57AD">
      <w:pPr>
        <w:pStyle w:val="GELParrafo"/>
        <w:numPr>
          <w:ilvl w:val="0"/>
          <w:numId w:val="35"/>
        </w:numPr>
        <w:spacing w:line="276" w:lineRule="auto"/>
        <w:ind w:left="714" w:hanging="357"/>
      </w:pPr>
      <w:r w:rsidRPr="00535A33">
        <w:rPr>
          <w:rStyle w:val="Textoennegrita"/>
        </w:rPr>
        <w:t>Solucionada</w:t>
      </w:r>
      <w:r w:rsidRPr="00535A33">
        <w:t>:</w:t>
      </w:r>
      <w:r>
        <w:t xml:space="preserve"> Se ha desarrollado y probado una solución para esta incidencia.</w:t>
      </w:r>
    </w:p>
    <w:p w14:paraId="0D332C78" w14:textId="77777777" w:rsidR="003417B3" w:rsidRDefault="003417B3" w:rsidP="00E9615B">
      <w:pPr>
        <w:pStyle w:val="GELParrafo"/>
        <w:spacing w:line="276" w:lineRule="auto"/>
        <w:ind w:left="714"/>
      </w:pPr>
    </w:p>
    <w:p w14:paraId="7F3DB854" w14:textId="77777777" w:rsidR="003417B3" w:rsidRDefault="003417B3" w:rsidP="004C57AD">
      <w:pPr>
        <w:pStyle w:val="GELParrafo"/>
        <w:numPr>
          <w:ilvl w:val="0"/>
          <w:numId w:val="34"/>
        </w:numPr>
        <w:spacing w:line="276" w:lineRule="auto"/>
        <w:ind w:left="714" w:hanging="357"/>
      </w:pPr>
      <w:r w:rsidRPr="00535A33">
        <w:rPr>
          <w:rStyle w:val="Textoennegrita"/>
        </w:rPr>
        <w:t xml:space="preserve">No se arreglará: </w:t>
      </w:r>
      <w:r>
        <w:t>El problema descrito en la incidencia no se solucionará.</w:t>
      </w:r>
    </w:p>
    <w:p w14:paraId="7DD56C51" w14:textId="77777777" w:rsidR="003417B3" w:rsidRDefault="003417B3" w:rsidP="00E9615B">
      <w:pPr>
        <w:pStyle w:val="GELParrafo"/>
        <w:spacing w:line="276" w:lineRule="auto"/>
        <w:ind w:left="714"/>
      </w:pPr>
    </w:p>
    <w:p w14:paraId="7FA95EBA" w14:textId="77777777" w:rsidR="003417B3" w:rsidRDefault="003417B3" w:rsidP="004C57AD">
      <w:pPr>
        <w:pStyle w:val="GELParrafo"/>
        <w:numPr>
          <w:ilvl w:val="0"/>
          <w:numId w:val="34"/>
        </w:numPr>
        <w:spacing w:line="276" w:lineRule="auto"/>
        <w:ind w:left="714" w:hanging="357"/>
      </w:pPr>
      <w:r w:rsidRPr="00535A33">
        <w:rPr>
          <w:rStyle w:val="Textoennegrita"/>
        </w:rPr>
        <w:t xml:space="preserve">Duplicado: </w:t>
      </w:r>
      <w:r>
        <w:t>La incidencia es un duplicado de una incidencia existente.</w:t>
      </w:r>
    </w:p>
    <w:p w14:paraId="1FA3F6CA" w14:textId="77777777" w:rsidR="003417B3" w:rsidRDefault="003417B3" w:rsidP="00E9615B">
      <w:pPr>
        <w:pStyle w:val="GELParrafo"/>
        <w:spacing w:line="276" w:lineRule="auto"/>
      </w:pPr>
    </w:p>
    <w:p w14:paraId="703F688A" w14:textId="77777777" w:rsidR="003417B3" w:rsidRDefault="003417B3" w:rsidP="004C57AD">
      <w:pPr>
        <w:pStyle w:val="GELParrafo"/>
        <w:numPr>
          <w:ilvl w:val="0"/>
          <w:numId w:val="34"/>
        </w:numPr>
        <w:spacing w:line="276" w:lineRule="auto"/>
        <w:ind w:left="714" w:hanging="357"/>
      </w:pPr>
      <w:r w:rsidRPr="00535A33">
        <w:rPr>
          <w:rStyle w:val="Textoennegrita"/>
        </w:rPr>
        <w:t xml:space="preserve">Incompleta: </w:t>
      </w:r>
      <w:r>
        <w:t>El problema no está completamente descrito.</w:t>
      </w:r>
    </w:p>
    <w:p w14:paraId="4B9A6913" w14:textId="77777777" w:rsidR="003417B3" w:rsidRDefault="003417B3" w:rsidP="00E9615B">
      <w:pPr>
        <w:pStyle w:val="GELParrafo"/>
        <w:spacing w:line="276" w:lineRule="auto"/>
        <w:ind w:left="714"/>
      </w:pPr>
    </w:p>
    <w:p w14:paraId="7DBDC9F3" w14:textId="77777777" w:rsidR="003417B3" w:rsidRDefault="003417B3" w:rsidP="004C57AD">
      <w:pPr>
        <w:pStyle w:val="GELParrafo"/>
        <w:numPr>
          <w:ilvl w:val="0"/>
          <w:numId w:val="34"/>
        </w:numPr>
        <w:spacing w:line="276" w:lineRule="auto"/>
        <w:ind w:left="714" w:hanging="357"/>
      </w:pPr>
      <w:r w:rsidRPr="00535A33">
        <w:rPr>
          <w:rStyle w:val="Textoennegrita"/>
        </w:rPr>
        <w:t xml:space="preserve">No Reproducible: </w:t>
      </w:r>
      <w:r>
        <w:t>Todos los intentos de reproducción de esta incidencia fueron fútiles, o no había suficiente información disponible para reproducir el problema reportado. La lectura del código fuente no ha producido ninguna pista de por qué este comportamiento ocurriría. Si aparece más información en el futuro, por favor vuelva a abrir la incidencia.</w:t>
      </w:r>
    </w:p>
    <w:p w14:paraId="74F97D7D" w14:textId="77777777" w:rsidR="003417B3" w:rsidRDefault="003417B3" w:rsidP="00E9615B">
      <w:pPr>
        <w:pStyle w:val="GELParrafo"/>
        <w:spacing w:line="276" w:lineRule="auto"/>
      </w:pPr>
    </w:p>
    <w:p w14:paraId="22501B53" w14:textId="77777777" w:rsidR="00FD596A" w:rsidRDefault="003417B3" w:rsidP="004C57AD">
      <w:pPr>
        <w:pStyle w:val="GELParrafo"/>
        <w:numPr>
          <w:ilvl w:val="0"/>
          <w:numId w:val="34"/>
        </w:numPr>
        <w:spacing w:line="276" w:lineRule="auto"/>
        <w:ind w:left="714" w:hanging="357"/>
      </w:pPr>
      <w:r w:rsidRPr="00535A33">
        <w:rPr>
          <w:rStyle w:val="Textoennegrita"/>
        </w:rPr>
        <w:t xml:space="preserve">No es un Error: </w:t>
      </w:r>
      <w:r>
        <w:t>Aplica para las incidencias que no son realmente errores de la aplicación.</w:t>
      </w:r>
    </w:p>
    <w:p w14:paraId="7634FCD1" w14:textId="77777777" w:rsidR="003417B3" w:rsidRDefault="00FD596A" w:rsidP="00E9615B">
      <w:pPr>
        <w:pStyle w:val="GELParrafo"/>
        <w:spacing w:line="276" w:lineRule="auto"/>
      </w:pPr>
      <w:r>
        <w:t xml:space="preserve"> </w:t>
      </w:r>
    </w:p>
    <w:p w14:paraId="69D3CA92" w14:textId="77777777" w:rsidR="003417B3" w:rsidRDefault="003417B3" w:rsidP="00E9615B">
      <w:pPr>
        <w:pStyle w:val="GELParrafo"/>
        <w:spacing w:line="276" w:lineRule="auto"/>
      </w:pPr>
      <w:r>
        <w:t xml:space="preserve">En el proceso de aseguramiento de calidad de la </w:t>
      </w:r>
      <w:r w:rsidR="00146481">
        <w:t xml:space="preserve">Aplicación </w:t>
      </w:r>
      <w:r w:rsidR="00D4245A">
        <w:t>D</w:t>
      </w:r>
      <w:r w:rsidR="00086763">
        <w:t>ROO</w:t>
      </w:r>
      <w:r w:rsidR="00D4245A">
        <w:t>G</w:t>
      </w:r>
      <w:r>
        <w:t xml:space="preserve">, todas las incidencias </w:t>
      </w:r>
      <w:r w:rsidR="000D1DDB">
        <w:t>están siendo resueltas</w:t>
      </w:r>
      <w:r>
        <w:t xml:space="preserve"> por el desarrollador.</w:t>
      </w:r>
    </w:p>
    <w:p w14:paraId="7D0F2B90" w14:textId="77777777" w:rsidR="003417B3" w:rsidRDefault="003417B3" w:rsidP="00E9615B">
      <w:pPr>
        <w:pStyle w:val="GELParrafo"/>
        <w:spacing w:line="276" w:lineRule="auto"/>
      </w:pPr>
    </w:p>
    <w:p w14:paraId="4A071C10" w14:textId="77777777" w:rsidR="00E651F1" w:rsidRDefault="00A36A76" w:rsidP="009C6879">
      <w:pPr>
        <w:pStyle w:val="GELParrafo"/>
        <w:keepNext/>
        <w:jc w:val="center"/>
      </w:pPr>
      <w:r>
        <w:rPr>
          <w:noProof/>
          <w:lang w:eastAsia="es-ES"/>
        </w:rPr>
        <w:lastRenderedPageBreak/>
        <w:drawing>
          <wp:inline distT="0" distB="0" distL="0" distR="0" wp14:anchorId="52717741" wp14:editId="65F8E69C">
            <wp:extent cx="4665923" cy="2774319"/>
            <wp:effectExtent l="0" t="0" r="1905" b="698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AC50.tmp"/>
                    <pic:cNvPicPr/>
                  </pic:nvPicPr>
                  <pic:blipFill>
                    <a:blip r:embed="rId24">
                      <a:extLst>
                        <a:ext uri="{28A0092B-C50C-407E-A947-70E740481C1C}">
                          <a14:useLocalDpi xmlns:a14="http://schemas.microsoft.com/office/drawing/2010/main" val="0"/>
                        </a:ext>
                      </a:extLst>
                    </a:blip>
                    <a:stretch>
                      <a:fillRect/>
                    </a:stretch>
                  </pic:blipFill>
                  <pic:spPr>
                    <a:xfrm>
                      <a:off x="0" y="0"/>
                      <a:ext cx="4679132" cy="2782173"/>
                    </a:xfrm>
                    <a:prstGeom prst="rect">
                      <a:avLst/>
                    </a:prstGeom>
                  </pic:spPr>
                </pic:pic>
              </a:graphicData>
            </a:graphic>
          </wp:inline>
        </w:drawing>
      </w:r>
    </w:p>
    <w:p w14:paraId="0DCC6942" w14:textId="77777777" w:rsidR="00320646" w:rsidRDefault="00E651F1" w:rsidP="00E651F1">
      <w:pPr>
        <w:pStyle w:val="Epgrafe"/>
      </w:pPr>
      <w:bookmarkStart w:id="561" w:name="_Toc397959773"/>
      <w:r>
        <w:t xml:space="preserve">Ilustración </w:t>
      </w:r>
      <w:r w:rsidR="004813D1">
        <w:fldChar w:fldCharType="begin"/>
      </w:r>
      <w:r w:rsidR="004813D1">
        <w:instrText xml:space="preserve"> SEQ Ilustración \* ARABIC </w:instrText>
      </w:r>
      <w:r w:rsidR="004813D1">
        <w:fldChar w:fldCharType="separate"/>
      </w:r>
      <w:r w:rsidR="005B1A73">
        <w:rPr>
          <w:noProof/>
        </w:rPr>
        <w:t>8</w:t>
      </w:r>
      <w:r w:rsidR="004813D1">
        <w:rPr>
          <w:noProof/>
        </w:rPr>
        <w:fldChar w:fldCharType="end"/>
      </w:r>
      <w:r>
        <w:t>.  Tiempo de Resolución.</w:t>
      </w:r>
      <w:bookmarkEnd w:id="561"/>
    </w:p>
    <w:p w14:paraId="75EEBB7A" w14:textId="77777777" w:rsidR="003417B3" w:rsidRDefault="003417B3" w:rsidP="003417B3">
      <w:pPr>
        <w:pStyle w:val="GELParrafo"/>
        <w:keepNext/>
        <w:jc w:val="center"/>
      </w:pPr>
    </w:p>
    <w:p w14:paraId="629B217E" w14:textId="77777777" w:rsidR="00E651F1" w:rsidRDefault="00A36A76" w:rsidP="00E651F1">
      <w:pPr>
        <w:pStyle w:val="GELParrafo"/>
        <w:keepNext/>
        <w:jc w:val="center"/>
      </w:pPr>
      <w:r>
        <w:rPr>
          <w:noProof/>
          <w:lang w:eastAsia="es-ES"/>
        </w:rPr>
        <w:drawing>
          <wp:inline distT="0" distB="0" distL="0" distR="0" wp14:anchorId="18B3D208" wp14:editId="458D2AD6">
            <wp:extent cx="4372586" cy="2857899"/>
            <wp:effectExtent l="0" t="0" r="9525"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0156B.tmp"/>
                    <pic:cNvPicPr/>
                  </pic:nvPicPr>
                  <pic:blipFill>
                    <a:blip r:embed="rId25">
                      <a:extLst>
                        <a:ext uri="{28A0092B-C50C-407E-A947-70E740481C1C}">
                          <a14:useLocalDpi xmlns:a14="http://schemas.microsoft.com/office/drawing/2010/main" val="0"/>
                        </a:ext>
                      </a:extLst>
                    </a:blip>
                    <a:stretch>
                      <a:fillRect/>
                    </a:stretch>
                  </pic:blipFill>
                  <pic:spPr>
                    <a:xfrm>
                      <a:off x="0" y="0"/>
                      <a:ext cx="4372586" cy="2857899"/>
                    </a:xfrm>
                    <a:prstGeom prst="rect">
                      <a:avLst/>
                    </a:prstGeom>
                  </pic:spPr>
                </pic:pic>
              </a:graphicData>
            </a:graphic>
          </wp:inline>
        </w:drawing>
      </w:r>
    </w:p>
    <w:p w14:paraId="7460C772" w14:textId="77777777" w:rsidR="003417B3" w:rsidRDefault="00E651F1" w:rsidP="00E651F1">
      <w:pPr>
        <w:pStyle w:val="Epgrafe"/>
      </w:pPr>
      <w:bookmarkStart w:id="562" w:name="_Toc397959774"/>
      <w:r>
        <w:t xml:space="preserve">Ilustración </w:t>
      </w:r>
      <w:r w:rsidR="004813D1">
        <w:fldChar w:fldCharType="begin"/>
      </w:r>
      <w:r w:rsidR="004813D1">
        <w:instrText xml:space="preserve"> SEQ Ilustración \* ARABIC </w:instrText>
      </w:r>
      <w:r w:rsidR="004813D1">
        <w:fldChar w:fldCharType="separate"/>
      </w:r>
      <w:r w:rsidR="005B1A73">
        <w:rPr>
          <w:noProof/>
        </w:rPr>
        <w:t>9</w:t>
      </w:r>
      <w:r w:rsidR="004813D1">
        <w:rPr>
          <w:noProof/>
        </w:rPr>
        <w:fldChar w:fldCharType="end"/>
      </w:r>
      <w:r>
        <w:t>.</w:t>
      </w:r>
      <w:r w:rsidRPr="00AA0B48">
        <w:t>Incidencias creadas vs. Resueltas</w:t>
      </w:r>
      <w:bookmarkEnd w:id="562"/>
    </w:p>
    <w:p w14:paraId="3FD0571A" w14:textId="77777777" w:rsidR="003417B3" w:rsidRPr="00AE5D99" w:rsidRDefault="003417B3" w:rsidP="00694206">
      <w:pPr>
        <w:pStyle w:val="Epgrafe"/>
      </w:pPr>
      <w:r w:rsidRPr="00AE5D99">
        <w:br w:type="page"/>
      </w:r>
    </w:p>
    <w:p w14:paraId="36AA4F7F" w14:textId="77777777" w:rsidR="00F9427C" w:rsidRPr="008A54CE" w:rsidRDefault="00F9427C" w:rsidP="00F5604D">
      <w:pPr>
        <w:pStyle w:val="GELParrafo"/>
      </w:pPr>
    </w:p>
    <w:p w14:paraId="3EB886D1" w14:textId="77777777" w:rsidR="00140DB4" w:rsidRDefault="00140DB4">
      <w:pPr>
        <w:spacing w:after="0" w:line="240" w:lineRule="auto"/>
      </w:pPr>
    </w:p>
    <w:p w14:paraId="4818C4EF" w14:textId="77777777" w:rsidR="00140DB4" w:rsidRDefault="00140DB4">
      <w:pPr>
        <w:spacing w:after="0" w:line="240" w:lineRule="auto"/>
        <w:rPr>
          <w:rFonts w:ascii="Arial" w:hAnsi="Arial"/>
          <w:sz w:val="24"/>
          <w:lang w:val="es-ES"/>
        </w:rPr>
      </w:pPr>
    </w:p>
    <w:p w14:paraId="7947E9D3" w14:textId="77777777" w:rsidR="009D125C" w:rsidRDefault="009D125C">
      <w:pPr>
        <w:spacing w:after="0" w:line="240" w:lineRule="auto"/>
        <w:rPr>
          <w:rFonts w:ascii="Arial" w:hAnsi="Arial"/>
          <w:sz w:val="24"/>
          <w:lang w:val="es-ES"/>
        </w:rPr>
      </w:pPr>
    </w:p>
    <w:p w14:paraId="56E23E29" w14:textId="77777777" w:rsidR="009D125C" w:rsidRDefault="009D125C">
      <w:pPr>
        <w:spacing w:after="0" w:line="240" w:lineRule="auto"/>
        <w:rPr>
          <w:rFonts w:ascii="Arial" w:hAnsi="Arial"/>
          <w:sz w:val="24"/>
          <w:lang w:val="es-ES"/>
        </w:rPr>
      </w:pPr>
    </w:p>
    <w:p w14:paraId="40778422" w14:textId="77777777" w:rsidR="009D125C" w:rsidRDefault="009D125C">
      <w:pPr>
        <w:spacing w:after="0" w:line="240" w:lineRule="auto"/>
        <w:rPr>
          <w:rFonts w:ascii="Arial" w:hAnsi="Arial"/>
          <w:sz w:val="24"/>
          <w:lang w:val="es-ES"/>
        </w:rPr>
      </w:pPr>
    </w:p>
    <w:p w14:paraId="4414F301" w14:textId="77777777" w:rsidR="00855B51" w:rsidRDefault="00855B51">
      <w:pPr>
        <w:spacing w:after="0" w:line="240" w:lineRule="auto"/>
        <w:rPr>
          <w:rFonts w:ascii="Arial" w:hAnsi="Arial"/>
          <w:sz w:val="24"/>
          <w:lang w:val="es-ES"/>
        </w:rPr>
      </w:pPr>
    </w:p>
    <w:p w14:paraId="72BB415B" w14:textId="77777777" w:rsidR="00855B51" w:rsidRDefault="00855B51">
      <w:pPr>
        <w:spacing w:after="0" w:line="240" w:lineRule="auto"/>
        <w:rPr>
          <w:rFonts w:ascii="Arial" w:hAnsi="Arial"/>
          <w:sz w:val="24"/>
          <w:lang w:val="es-ES"/>
        </w:rPr>
      </w:pPr>
    </w:p>
    <w:p w14:paraId="14C731A7" w14:textId="77777777" w:rsidR="009D125C" w:rsidRDefault="009D125C" w:rsidP="009D125C">
      <w:pPr>
        <w:pStyle w:val="GELTtulo0"/>
      </w:pPr>
      <w:r>
        <w:t>MANUAL DE INSTALACIÓN Y CONFIGURACIÓN</w:t>
      </w:r>
    </w:p>
    <w:p w14:paraId="38C8953B" w14:textId="77777777" w:rsidR="00577EE7" w:rsidRPr="00834431" w:rsidRDefault="00C84C9D" w:rsidP="004C57AD">
      <w:pPr>
        <w:pStyle w:val="GELTtulo1"/>
        <w:numPr>
          <w:ilvl w:val="0"/>
          <w:numId w:val="67"/>
        </w:numPr>
        <w:tabs>
          <w:tab w:val="left" w:pos="1276"/>
        </w:tabs>
        <w:ind w:left="2268" w:hanging="2126"/>
        <w:rPr>
          <w:rFonts w:asciiTheme="majorHAnsi" w:hAnsiTheme="majorHAnsi" w:cstheme="majorHAnsi"/>
          <w:highlight w:val="yellow"/>
        </w:rPr>
      </w:pPr>
      <w:bookmarkStart w:id="563" w:name="_Toc374010396"/>
      <w:bookmarkStart w:id="564" w:name="_Toc375236641"/>
      <w:bookmarkStart w:id="565" w:name="_Toc375237075"/>
      <w:bookmarkStart w:id="566" w:name="_Toc375316288"/>
      <w:bookmarkStart w:id="567" w:name="_Toc375316563"/>
      <w:bookmarkStart w:id="568" w:name="_Toc375326738"/>
      <w:bookmarkStart w:id="569" w:name="_Toc404244672"/>
      <w:r w:rsidRPr="00834431">
        <w:rPr>
          <w:rFonts w:asciiTheme="majorHAnsi" w:hAnsiTheme="majorHAnsi" w:cstheme="majorHAnsi"/>
          <w:highlight w:val="yellow"/>
        </w:rPr>
        <w:lastRenderedPageBreak/>
        <w:t xml:space="preserve">MI - </w:t>
      </w:r>
      <w:r w:rsidR="00577EE7" w:rsidRPr="00834431">
        <w:rPr>
          <w:rFonts w:asciiTheme="majorHAnsi" w:hAnsiTheme="majorHAnsi" w:cstheme="majorHAnsi"/>
          <w:highlight w:val="yellow"/>
        </w:rPr>
        <w:t>PRE-REQUISITOS</w:t>
      </w:r>
      <w:bookmarkEnd w:id="563"/>
      <w:bookmarkEnd w:id="564"/>
      <w:bookmarkEnd w:id="565"/>
      <w:bookmarkEnd w:id="566"/>
      <w:bookmarkEnd w:id="567"/>
      <w:bookmarkEnd w:id="568"/>
      <w:bookmarkEnd w:id="569"/>
    </w:p>
    <w:p w14:paraId="0211CFCE" w14:textId="77777777" w:rsidR="00A550ED" w:rsidRPr="003E270F" w:rsidRDefault="00A550ED" w:rsidP="004C57AD">
      <w:pPr>
        <w:pStyle w:val="GELParrafo"/>
        <w:numPr>
          <w:ilvl w:val="1"/>
          <w:numId w:val="67"/>
        </w:numPr>
        <w:rPr>
          <w:b/>
        </w:rPr>
      </w:pPr>
      <w:bookmarkStart w:id="570" w:name="_Toc375237076"/>
      <w:bookmarkStart w:id="571" w:name="_Toc375236643"/>
      <w:bookmarkStart w:id="572" w:name="_Toc375237077"/>
      <w:bookmarkStart w:id="573" w:name="_Toc372210981"/>
      <w:bookmarkStart w:id="574" w:name="_Toc375316289"/>
      <w:bookmarkStart w:id="575" w:name="_Toc375316564"/>
      <w:bookmarkStart w:id="576" w:name="_Toc375326739"/>
      <w:r w:rsidRPr="003E270F">
        <w:rPr>
          <w:b/>
        </w:rPr>
        <w:t>P</w:t>
      </w:r>
      <w:bookmarkEnd w:id="570"/>
      <w:bookmarkEnd w:id="571"/>
      <w:bookmarkEnd w:id="572"/>
      <w:r w:rsidRPr="003E270F">
        <w:rPr>
          <w:b/>
        </w:rPr>
        <w:t xml:space="preserve">RE-REQUISITOS HTML5 – CSS3 – JAVASCRIPT – </w:t>
      </w:r>
      <w:proofErr w:type="spellStart"/>
      <w:r w:rsidRPr="003E270F">
        <w:rPr>
          <w:b/>
        </w:rPr>
        <w:t>jQUERY</w:t>
      </w:r>
      <w:bookmarkEnd w:id="573"/>
      <w:bookmarkEnd w:id="574"/>
      <w:bookmarkEnd w:id="575"/>
      <w:bookmarkEnd w:id="576"/>
      <w:proofErr w:type="spellEnd"/>
    </w:p>
    <w:p w14:paraId="005DBD60" w14:textId="77777777" w:rsidR="00456B71" w:rsidRPr="003E270F" w:rsidRDefault="00456B71" w:rsidP="00456B71">
      <w:pPr>
        <w:pStyle w:val="GELParrafo"/>
        <w:ind w:left="540"/>
        <w:rPr>
          <w:b/>
        </w:rPr>
      </w:pPr>
    </w:p>
    <w:p w14:paraId="2736AD72" w14:textId="77777777" w:rsidR="00A550ED" w:rsidRPr="003E270F" w:rsidRDefault="00A550ED" w:rsidP="0010362C">
      <w:pPr>
        <w:pStyle w:val="GELParrafo"/>
        <w:spacing w:line="276" w:lineRule="auto"/>
        <w:rPr>
          <w:rFonts w:asciiTheme="minorHAnsi" w:hAnsiTheme="minorHAnsi" w:cstheme="minorHAnsi"/>
        </w:rPr>
      </w:pPr>
      <w:r w:rsidRPr="003E270F">
        <w:rPr>
          <w:rFonts w:asciiTheme="minorHAnsi" w:hAnsiTheme="minorHAnsi" w:cstheme="minorHAnsi"/>
        </w:rPr>
        <w:t xml:space="preserve">Para configurar el ambiente de desarrollo para HTML5 – CSS3 y </w:t>
      </w:r>
      <w:proofErr w:type="spellStart"/>
      <w:r w:rsidRPr="003E270F">
        <w:rPr>
          <w:rFonts w:asciiTheme="minorHAnsi" w:hAnsiTheme="minorHAnsi" w:cstheme="minorHAnsi"/>
        </w:rPr>
        <w:t>Javascript</w:t>
      </w:r>
      <w:proofErr w:type="spellEnd"/>
      <w:r w:rsidRPr="003E270F">
        <w:rPr>
          <w:rFonts w:asciiTheme="minorHAnsi" w:hAnsiTheme="minorHAnsi" w:cstheme="minorHAnsi"/>
        </w:rPr>
        <w:t xml:space="preserve"> no se requieren prerrequisitos especiales. Cómo prerrequisitos mínimos se tienen:</w:t>
      </w:r>
    </w:p>
    <w:p w14:paraId="77A8C745" w14:textId="77777777" w:rsidR="001D2C14" w:rsidRPr="003E270F" w:rsidRDefault="001D2C14" w:rsidP="0010362C">
      <w:pPr>
        <w:pStyle w:val="GELParrafo"/>
        <w:spacing w:line="276" w:lineRule="auto"/>
        <w:rPr>
          <w:rFonts w:asciiTheme="minorHAnsi" w:hAnsiTheme="minorHAnsi" w:cstheme="minorHAnsi"/>
        </w:rPr>
      </w:pPr>
    </w:p>
    <w:p w14:paraId="20F1A259" w14:textId="77777777" w:rsidR="001D2C14" w:rsidRPr="003E270F" w:rsidRDefault="001D2C14" w:rsidP="001D2C14">
      <w:pPr>
        <w:pStyle w:val="Epgrafe"/>
        <w:spacing w:line="276" w:lineRule="auto"/>
        <w:rPr>
          <w:rFonts w:cstheme="minorHAnsi"/>
        </w:rPr>
      </w:pPr>
      <w:r w:rsidRPr="003E270F">
        <w:rPr>
          <w:rFonts w:cstheme="minorHAnsi"/>
        </w:rPr>
        <w:t xml:space="preserve">Tabla </w:t>
      </w:r>
      <w:r w:rsidRPr="003E270F">
        <w:rPr>
          <w:rFonts w:cstheme="minorHAnsi"/>
        </w:rPr>
        <w:fldChar w:fldCharType="begin"/>
      </w:r>
      <w:r w:rsidRPr="003E270F">
        <w:rPr>
          <w:rFonts w:cstheme="minorHAnsi"/>
        </w:rPr>
        <w:instrText xml:space="preserve"> SEQ Tabla \* ARABIC </w:instrText>
      </w:r>
      <w:r w:rsidRPr="003E270F">
        <w:rPr>
          <w:rFonts w:cstheme="minorHAnsi"/>
        </w:rPr>
        <w:fldChar w:fldCharType="separate"/>
      </w:r>
      <w:r w:rsidRPr="003E270F">
        <w:rPr>
          <w:rFonts w:cstheme="minorHAnsi"/>
        </w:rPr>
        <w:t>7</w:t>
      </w:r>
      <w:r w:rsidRPr="003E270F">
        <w:rPr>
          <w:rFonts w:cstheme="minorHAnsi"/>
        </w:rPr>
        <w:fldChar w:fldCharType="end"/>
      </w:r>
      <w:r w:rsidRPr="003E270F">
        <w:rPr>
          <w:rFonts w:cstheme="minorHAnsi"/>
        </w:rPr>
        <w:t>. Pre-Requisitos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3E270F" w14:paraId="3FD69F4D" w14:textId="77777777" w:rsidTr="004D36A0">
        <w:tc>
          <w:tcPr>
            <w:tcW w:w="2802" w:type="dxa"/>
          </w:tcPr>
          <w:p w14:paraId="70EDE29B" w14:textId="77777777" w:rsidR="00A550ED" w:rsidRPr="003E270F" w:rsidRDefault="00A550ED" w:rsidP="0010362C">
            <w:pPr>
              <w:jc w:val="center"/>
              <w:rPr>
                <w:rFonts w:asciiTheme="minorHAnsi" w:hAnsiTheme="minorHAnsi" w:cstheme="minorHAnsi"/>
                <w:b/>
              </w:rPr>
            </w:pPr>
            <w:r w:rsidRPr="003E270F">
              <w:rPr>
                <w:rFonts w:asciiTheme="minorHAnsi" w:hAnsiTheme="minorHAnsi" w:cstheme="minorHAnsi"/>
                <w:b/>
              </w:rPr>
              <w:t>Característica</w:t>
            </w:r>
          </w:p>
        </w:tc>
        <w:tc>
          <w:tcPr>
            <w:tcW w:w="6176" w:type="dxa"/>
          </w:tcPr>
          <w:p w14:paraId="711B4FF0" w14:textId="77777777" w:rsidR="00A550ED" w:rsidRPr="003E270F" w:rsidRDefault="00A550ED" w:rsidP="0010362C">
            <w:pPr>
              <w:jc w:val="center"/>
              <w:rPr>
                <w:rFonts w:asciiTheme="minorHAnsi" w:hAnsiTheme="minorHAnsi" w:cstheme="minorHAnsi"/>
                <w:b/>
              </w:rPr>
            </w:pPr>
            <w:r w:rsidRPr="003E270F">
              <w:rPr>
                <w:rFonts w:asciiTheme="minorHAnsi" w:hAnsiTheme="minorHAnsi" w:cstheme="minorHAnsi"/>
                <w:b/>
              </w:rPr>
              <w:t>Definición</w:t>
            </w:r>
          </w:p>
        </w:tc>
      </w:tr>
      <w:tr w:rsidR="00A550ED" w:rsidRPr="003E270F" w14:paraId="7110BB6F" w14:textId="77777777" w:rsidTr="004D36A0">
        <w:tc>
          <w:tcPr>
            <w:tcW w:w="2802" w:type="dxa"/>
          </w:tcPr>
          <w:p w14:paraId="27AA2338"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Dispositivo</w:t>
            </w:r>
          </w:p>
        </w:tc>
        <w:tc>
          <w:tcPr>
            <w:tcW w:w="6176" w:type="dxa"/>
          </w:tcPr>
          <w:p w14:paraId="4515D171" w14:textId="77777777" w:rsidR="00A550ED" w:rsidRPr="003E270F" w:rsidRDefault="00A550ED" w:rsidP="00A0012C">
            <w:pPr>
              <w:pStyle w:val="Prrafodelista"/>
              <w:numPr>
                <w:ilvl w:val="0"/>
                <w:numId w:val="7"/>
              </w:numPr>
              <w:spacing w:after="0"/>
              <w:rPr>
                <w:rFonts w:asciiTheme="minorHAnsi" w:hAnsiTheme="minorHAnsi" w:cstheme="minorHAnsi"/>
              </w:rPr>
            </w:pPr>
            <w:r w:rsidRPr="003E270F">
              <w:rPr>
                <w:rFonts w:asciiTheme="minorHAnsi" w:hAnsiTheme="minorHAnsi" w:cstheme="minorHAnsi"/>
              </w:rPr>
              <w:t>Computador personal (PC)</w:t>
            </w:r>
          </w:p>
        </w:tc>
      </w:tr>
      <w:tr w:rsidR="00A550ED" w:rsidRPr="003E270F" w14:paraId="5F896BFC" w14:textId="77777777" w:rsidTr="004D36A0">
        <w:tc>
          <w:tcPr>
            <w:tcW w:w="2802" w:type="dxa"/>
          </w:tcPr>
          <w:p w14:paraId="29F373EE"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Requerimientos de Máquina</w:t>
            </w:r>
          </w:p>
        </w:tc>
        <w:tc>
          <w:tcPr>
            <w:tcW w:w="6176" w:type="dxa"/>
          </w:tcPr>
          <w:p w14:paraId="7BB34CCC" w14:textId="77777777" w:rsidR="00A550ED" w:rsidRPr="003E270F" w:rsidRDefault="00A550ED" w:rsidP="00A0012C">
            <w:pPr>
              <w:pStyle w:val="Prrafodelista"/>
              <w:numPr>
                <w:ilvl w:val="0"/>
                <w:numId w:val="7"/>
              </w:numPr>
              <w:spacing w:after="0"/>
              <w:rPr>
                <w:rFonts w:asciiTheme="minorHAnsi" w:hAnsiTheme="minorHAnsi" w:cstheme="minorHAnsi"/>
              </w:rPr>
            </w:pPr>
            <w:r w:rsidRPr="003E270F">
              <w:rPr>
                <w:rFonts w:asciiTheme="minorHAnsi" w:hAnsiTheme="minorHAnsi" w:cstheme="minorHAnsi"/>
              </w:rPr>
              <w:t xml:space="preserve">Windows: </w:t>
            </w:r>
          </w:p>
          <w:p w14:paraId="2896180F" w14:textId="77777777" w:rsidR="00A550ED" w:rsidRPr="003E270F" w:rsidRDefault="00A550ED" w:rsidP="00A0012C">
            <w:pPr>
              <w:pStyle w:val="Prrafodelista"/>
              <w:numPr>
                <w:ilvl w:val="1"/>
                <w:numId w:val="7"/>
              </w:numPr>
              <w:spacing w:after="0"/>
              <w:rPr>
                <w:rFonts w:asciiTheme="minorHAnsi" w:hAnsiTheme="minorHAnsi" w:cstheme="minorHAnsi"/>
              </w:rPr>
            </w:pPr>
            <w:r w:rsidRPr="003E270F">
              <w:rPr>
                <w:rFonts w:asciiTheme="minorHAnsi" w:hAnsiTheme="minorHAnsi" w:cstheme="minorHAnsi"/>
              </w:rPr>
              <w:t>Windows XP o Superior.</w:t>
            </w:r>
          </w:p>
          <w:p w14:paraId="2125CB4C" w14:textId="77777777" w:rsidR="00A550ED" w:rsidRPr="003E270F" w:rsidRDefault="00A550ED" w:rsidP="00A0012C">
            <w:pPr>
              <w:pStyle w:val="Prrafodelista"/>
              <w:numPr>
                <w:ilvl w:val="1"/>
                <w:numId w:val="7"/>
              </w:numPr>
              <w:spacing w:after="0"/>
              <w:rPr>
                <w:rFonts w:asciiTheme="minorHAnsi" w:hAnsiTheme="minorHAnsi" w:cstheme="minorHAnsi"/>
              </w:rPr>
            </w:pPr>
            <w:r w:rsidRPr="003E270F">
              <w:rPr>
                <w:rFonts w:asciiTheme="minorHAnsi" w:hAnsiTheme="minorHAnsi" w:cstheme="minorHAnsi"/>
              </w:rPr>
              <w:t>Ubuntu 10.04 LTS o Superior</w:t>
            </w:r>
          </w:p>
          <w:p w14:paraId="41F4DFE7" w14:textId="77777777" w:rsidR="00A550ED" w:rsidRPr="003E270F" w:rsidRDefault="00A550ED" w:rsidP="00A0012C">
            <w:pPr>
              <w:pStyle w:val="Prrafodelista"/>
              <w:numPr>
                <w:ilvl w:val="1"/>
                <w:numId w:val="7"/>
              </w:numPr>
              <w:spacing w:after="0"/>
              <w:rPr>
                <w:rFonts w:asciiTheme="minorHAnsi" w:hAnsiTheme="minorHAnsi" w:cstheme="minorHAnsi"/>
              </w:rPr>
            </w:pPr>
            <w:r w:rsidRPr="003E270F">
              <w:rPr>
                <w:rFonts w:asciiTheme="minorHAnsi" w:hAnsiTheme="minorHAnsi" w:cstheme="minorHAnsi"/>
              </w:rPr>
              <w:t>Mac OS 10.7 o superior</w:t>
            </w:r>
          </w:p>
          <w:p w14:paraId="6A3E6AB8" w14:textId="77777777" w:rsidR="00A550ED" w:rsidRPr="003E270F" w:rsidRDefault="00A550ED" w:rsidP="00A0012C">
            <w:pPr>
              <w:pStyle w:val="Prrafodelista"/>
              <w:numPr>
                <w:ilvl w:val="0"/>
                <w:numId w:val="7"/>
              </w:numPr>
              <w:spacing w:after="0"/>
              <w:rPr>
                <w:rFonts w:asciiTheme="minorHAnsi" w:hAnsiTheme="minorHAnsi" w:cstheme="minorHAnsi"/>
              </w:rPr>
            </w:pPr>
            <w:r w:rsidRPr="003E270F">
              <w:rPr>
                <w:rFonts w:asciiTheme="minorHAnsi" w:hAnsiTheme="minorHAnsi" w:cstheme="minorHAnsi"/>
              </w:rPr>
              <w:t>Espacio de almacenamiento:</w:t>
            </w:r>
          </w:p>
          <w:p w14:paraId="779111D2" w14:textId="77777777" w:rsidR="00A550ED" w:rsidRPr="003E270F" w:rsidRDefault="00A550ED" w:rsidP="00A0012C">
            <w:pPr>
              <w:pStyle w:val="Prrafodelista"/>
              <w:numPr>
                <w:ilvl w:val="1"/>
                <w:numId w:val="7"/>
              </w:numPr>
              <w:spacing w:after="0"/>
              <w:rPr>
                <w:rFonts w:asciiTheme="minorHAnsi" w:hAnsiTheme="minorHAnsi" w:cstheme="minorHAnsi"/>
              </w:rPr>
            </w:pPr>
            <w:r w:rsidRPr="003E270F">
              <w:rPr>
                <w:rFonts w:asciiTheme="minorHAnsi" w:hAnsiTheme="minorHAnsi" w:cstheme="minorHAnsi"/>
              </w:rPr>
              <w:t>2 GB.</w:t>
            </w:r>
          </w:p>
          <w:p w14:paraId="1365A498" w14:textId="77777777" w:rsidR="00A550ED" w:rsidRPr="003E270F" w:rsidRDefault="00A550ED" w:rsidP="00A0012C">
            <w:pPr>
              <w:pStyle w:val="Prrafodelista"/>
              <w:numPr>
                <w:ilvl w:val="0"/>
                <w:numId w:val="7"/>
              </w:numPr>
              <w:spacing w:after="0"/>
              <w:rPr>
                <w:rFonts w:asciiTheme="minorHAnsi" w:hAnsiTheme="minorHAnsi" w:cstheme="minorHAnsi"/>
              </w:rPr>
            </w:pPr>
            <w:r w:rsidRPr="003E270F">
              <w:rPr>
                <w:rFonts w:asciiTheme="minorHAnsi" w:hAnsiTheme="minorHAnsi" w:cstheme="minorHAnsi"/>
              </w:rPr>
              <w:t>Memoria RAM:</w:t>
            </w:r>
          </w:p>
          <w:p w14:paraId="3D682613" w14:textId="77777777" w:rsidR="00A550ED" w:rsidRPr="003E270F" w:rsidRDefault="00A550ED" w:rsidP="00A0012C">
            <w:pPr>
              <w:pStyle w:val="Prrafodelista"/>
              <w:numPr>
                <w:ilvl w:val="1"/>
                <w:numId w:val="7"/>
              </w:numPr>
              <w:spacing w:after="0"/>
              <w:rPr>
                <w:rFonts w:asciiTheme="minorHAnsi" w:hAnsiTheme="minorHAnsi" w:cstheme="minorHAnsi"/>
              </w:rPr>
            </w:pPr>
            <w:r w:rsidRPr="003E270F">
              <w:rPr>
                <w:rFonts w:asciiTheme="minorHAnsi" w:hAnsiTheme="minorHAnsi" w:cstheme="minorHAnsi"/>
              </w:rPr>
              <w:t>1GB</w:t>
            </w:r>
          </w:p>
        </w:tc>
      </w:tr>
      <w:tr w:rsidR="00A550ED" w:rsidRPr="003E270F" w14:paraId="13786726" w14:textId="77777777" w:rsidTr="004D36A0">
        <w:tc>
          <w:tcPr>
            <w:tcW w:w="2802" w:type="dxa"/>
          </w:tcPr>
          <w:p w14:paraId="36008E85"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Repositorio</w:t>
            </w:r>
          </w:p>
        </w:tc>
        <w:tc>
          <w:tcPr>
            <w:tcW w:w="6176" w:type="dxa"/>
          </w:tcPr>
          <w:p w14:paraId="4E685457" w14:textId="77777777" w:rsidR="00A550ED" w:rsidRPr="003E270F" w:rsidRDefault="00A550ED" w:rsidP="00A0012C">
            <w:pPr>
              <w:pStyle w:val="Prrafodelista"/>
              <w:numPr>
                <w:ilvl w:val="0"/>
                <w:numId w:val="7"/>
              </w:numPr>
              <w:spacing w:after="0"/>
              <w:rPr>
                <w:rFonts w:asciiTheme="minorHAnsi" w:hAnsiTheme="minorHAnsi" w:cstheme="minorHAnsi"/>
              </w:rPr>
            </w:pPr>
            <w:r w:rsidRPr="003E270F">
              <w:rPr>
                <w:rFonts w:asciiTheme="minorHAnsi" w:hAnsiTheme="minorHAnsi" w:cstheme="minorHAnsi"/>
              </w:rPr>
              <w:t xml:space="preserve">Debe existir una cuenta en el repositorio online GitHub: </w:t>
            </w:r>
            <w:r w:rsidR="004813D1">
              <w:fldChar w:fldCharType="begin"/>
            </w:r>
            <w:r w:rsidR="004813D1">
              <w:instrText xml:space="preserve"> HYPERLINK "https://github.com/" </w:instrText>
            </w:r>
            <w:r w:rsidR="004813D1">
              <w:fldChar w:fldCharType="separate"/>
            </w:r>
            <w:r w:rsidRPr="003E270F">
              <w:rPr>
                <w:rStyle w:val="Hipervnculo"/>
                <w:rFonts w:asciiTheme="minorHAnsi" w:hAnsiTheme="minorHAnsi" w:cstheme="minorHAnsi"/>
                <w:color w:val="auto"/>
              </w:rPr>
              <w:t>https://github.com/</w:t>
            </w:r>
            <w:r w:rsidR="004813D1">
              <w:rPr>
                <w:rStyle w:val="Hipervnculo"/>
                <w:rFonts w:asciiTheme="minorHAnsi" w:hAnsiTheme="minorHAnsi" w:cstheme="minorHAnsi"/>
                <w:color w:val="auto"/>
              </w:rPr>
              <w:fldChar w:fldCharType="end"/>
            </w:r>
            <w:r w:rsidRPr="003E270F">
              <w:rPr>
                <w:rFonts w:asciiTheme="minorHAnsi" w:hAnsiTheme="minorHAnsi" w:cstheme="minorHAnsi"/>
              </w:rPr>
              <w:t>.</w:t>
            </w:r>
          </w:p>
        </w:tc>
      </w:tr>
      <w:tr w:rsidR="00A550ED" w:rsidRPr="0010362C" w14:paraId="561D1004" w14:textId="77777777" w:rsidTr="004D36A0">
        <w:tc>
          <w:tcPr>
            <w:tcW w:w="2802" w:type="dxa"/>
          </w:tcPr>
          <w:p w14:paraId="0D19D29B" w14:textId="77777777" w:rsidR="00A550ED" w:rsidRPr="003E270F" w:rsidRDefault="00A550ED" w:rsidP="0010362C">
            <w:pPr>
              <w:rPr>
                <w:rFonts w:asciiTheme="minorHAnsi" w:hAnsiTheme="minorHAnsi" w:cstheme="minorHAnsi"/>
                <w:b/>
              </w:rPr>
            </w:pPr>
            <w:r w:rsidRPr="003E270F">
              <w:rPr>
                <w:rFonts w:asciiTheme="minorHAnsi" w:hAnsiTheme="minorHAnsi" w:cstheme="minorHAnsi"/>
                <w:b/>
              </w:rPr>
              <w:t>Compilador</w:t>
            </w:r>
          </w:p>
        </w:tc>
        <w:tc>
          <w:tcPr>
            <w:tcW w:w="6176" w:type="dxa"/>
          </w:tcPr>
          <w:p w14:paraId="32B147D2" w14:textId="77777777" w:rsidR="00A550ED" w:rsidRPr="003E270F" w:rsidRDefault="00A550ED" w:rsidP="00EC2DDF">
            <w:pPr>
              <w:pStyle w:val="Prrafodelista"/>
              <w:numPr>
                <w:ilvl w:val="0"/>
                <w:numId w:val="7"/>
              </w:numPr>
              <w:spacing w:after="0"/>
              <w:rPr>
                <w:rFonts w:asciiTheme="minorHAnsi" w:hAnsiTheme="minorHAnsi" w:cstheme="minorHAnsi"/>
              </w:rPr>
            </w:pPr>
            <w:r w:rsidRPr="003E270F">
              <w:rPr>
                <w:rFonts w:asciiTheme="minorHAnsi" w:hAnsiTheme="minorHAnsi" w:cstheme="minorHAnsi"/>
              </w:rPr>
              <w:t>S</w:t>
            </w:r>
            <w:r w:rsidR="00EC2DDF" w:rsidRPr="003E270F">
              <w:rPr>
                <w:rFonts w:asciiTheme="minorHAnsi" w:hAnsiTheme="minorHAnsi" w:cstheme="minorHAnsi"/>
              </w:rPr>
              <w:t>e utiliza la herramienta xcode y eclipse con proyectos generados a partir de phonegap</w:t>
            </w:r>
          </w:p>
        </w:tc>
      </w:tr>
    </w:tbl>
    <w:p w14:paraId="33FC434B" w14:textId="77777777" w:rsidR="001748B2" w:rsidRDefault="001748B2" w:rsidP="001748B2">
      <w:pPr>
        <w:pStyle w:val="GELParrafo"/>
      </w:pPr>
      <w:bookmarkStart w:id="577" w:name="_Toc372210982"/>
      <w:bookmarkStart w:id="578" w:name="_Toc375236644"/>
      <w:bookmarkStart w:id="579" w:name="_Toc375237078"/>
      <w:bookmarkStart w:id="580" w:name="_Toc375316290"/>
      <w:bookmarkStart w:id="581" w:name="_Toc375316565"/>
      <w:bookmarkStart w:id="582" w:name="_Toc375326740"/>
    </w:p>
    <w:p w14:paraId="6FAE65EA" w14:textId="77777777" w:rsidR="001748B2" w:rsidRDefault="001748B2" w:rsidP="001748B2">
      <w:pPr>
        <w:pStyle w:val="GELParrafo"/>
      </w:pPr>
    </w:p>
    <w:p w14:paraId="1088C1C4" w14:textId="77777777" w:rsidR="00722DF5" w:rsidRDefault="00722DF5" w:rsidP="001748B2">
      <w:pPr>
        <w:pStyle w:val="GELParrafo"/>
      </w:pPr>
    </w:p>
    <w:p w14:paraId="697E2423" w14:textId="77777777" w:rsidR="00456B71" w:rsidRDefault="00456B71" w:rsidP="001748B2">
      <w:pPr>
        <w:pStyle w:val="GELParrafo"/>
      </w:pPr>
    </w:p>
    <w:p w14:paraId="273D4BCD" w14:textId="77777777" w:rsidR="00456B71" w:rsidRDefault="00456B71" w:rsidP="001748B2">
      <w:pPr>
        <w:pStyle w:val="GELParrafo"/>
      </w:pPr>
    </w:p>
    <w:p w14:paraId="7591BF53" w14:textId="77777777" w:rsidR="001748B2" w:rsidRDefault="001748B2" w:rsidP="001748B2">
      <w:pPr>
        <w:pStyle w:val="GELParrafo"/>
      </w:pPr>
    </w:p>
    <w:p w14:paraId="7365DAC5" w14:textId="77777777" w:rsidR="001748B2" w:rsidRDefault="001748B2" w:rsidP="001748B2">
      <w:pPr>
        <w:pStyle w:val="GELParrafo"/>
      </w:pPr>
    </w:p>
    <w:p w14:paraId="2586AF14" w14:textId="77777777" w:rsidR="001748B2" w:rsidRDefault="001748B2" w:rsidP="001748B2">
      <w:pPr>
        <w:pStyle w:val="GELParrafo"/>
      </w:pPr>
    </w:p>
    <w:p w14:paraId="3AF76151" w14:textId="77777777" w:rsidR="001748B2" w:rsidRDefault="001748B2" w:rsidP="001748B2">
      <w:pPr>
        <w:pStyle w:val="GELParrafo"/>
      </w:pPr>
    </w:p>
    <w:p w14:paraId="3F5D2C1B" w14:textId="77777777" w:rsidR="001748B2" w:rsidRDefault="001748B2" w:rsidP="001748B2">
      <w:pPr>
        <w:pStyle w:val="GELParrafo"/>
      </w:pPr>
    </w:p>
    <w:p w14:paraId="7471CCD1" w14:textId="77777777" w:rsidR="001748B2" w:rsidRPr="001748B2" w:rsidRDefault="001748B2" w:rsidP="001748B2">
      <w:pPr>
        <w:pStyle w:val="GELParrafo"/>
      </w:pPr>
    </w:p>
    <w:p w14:paraId="4CCB52EE" w14:textId="77777777" w:rsidR="00A550ED" w:rsidRPr="00456B71" w:rsidRDefault="00B71FC2" w:rsidP="00456B71">
      <w:pPr>
        <w:pStyle w:val="GELParrafo"/>
        <w:rPr>
          <w:b/>
        </w:rPr>
      </w:pPr>
      <w:r w:rsidRPr="00456B71">
        <w:rPr>
          <w:b/>
        </w:rPr>
        <w:lastRenderedPageBreak/>
        <w:t xml:space="preserve">27.2 </w:t>
      </w:r>
      <w:r w:rsidR="00A550ED" w:rsidRPr="00456B71">
        <w:rPr>
          <w:b/>
        </w:rPr>
        <w:t>AMBIENTE DE PRUEBAS</w:t>
      </w:r>
      <w:bookmarkEnd w:id="577"/>
      <w:bookmarkEnd w:id="578"/>
      <w:bookmarkEnd w:id="579"/>
      <w:bookmarkEnd w:id="580"/>
      <w:bookmarkEnd w:id="581"/>
      <w:bookmarkEnd w:id="582"/>
    </w:p>
    <w:p w14:paraId="2F39489B" w14:textId="77777777" w:rsidR="001D2C14" w:rsidRPr="001748B2" w:rsidRDefault="001D2C14" w:rsidP="001D2C14">
      <w:pPr>
        <w:pStyle w:val="Epgrafe"/>
        <w:spacing w:line="276" w:lineRule="auto"/>
        <w:rPr>
          <w:rFonts w:cstheme="minorHAnsi"/>
        </w:rPr>
      </w:pPr>
      <w:r w:rsidRPr="001748B2">
        <w:rPr>
          <w:rFonts w:cstheme="minorHAnsi"/>
        </w:rPr>
        <w:t xml:space="preserve">Tabla </w:t>
      </w:r>
      <w:r w:rsidRPr="001748B2">
        <w:rPr>
          <w:rFonts w:cstheme="minorHAnsi"/>
        </w:rPr>
        <w:fldChar w:fldCharType="begin"/>
      </w:r>
      <w:r w:rsidRPr="001748B2">
        <w:rPr>
          <w:rFonts w:cstheme="minorHAnsi"/>
        </w:rPr>
        <w:instrText xml:space="preserve"> SEQ Tabla \* ARABIC </w:instrText>
      </w:r>
      <w:r w:rsidRPr="001748B2">
        <w:rPr>
          <w:rFonts w:cstheme="minorHAnsi"/>
        </w:rPr>
        <w:fldChar w:fldCharType="separate"/>
      </w:r>
      <w:r w:rsidRPr="001748B2">
        <w:rPr>
          <w:rFonts w:cstheme="minorHAnsi"/>
        </w:rPr>
        <w:t>8</w:t>
      </w:r>
      <w:r w:rsidRPr="001748B2">
        <w:rPr>
          <w:rFonts w:cstheme="minorHAnsi"/>
        </w:rPr>
        <w:fldChar w:fldCharType="end"/>
      </w:r>
      <w:r w:rsidRPr="001748B2">
        <w:rPr>
          <w:rFonts w:cstheme="minorHAnsi"/>
        </w:rPr>
        <w:t>. Ambiente de pruebas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10362C" w14:paraId="32471BB2" w14:textId="77777777" w:rsidTr="004D36A0">
        <w:tc>
          <w:tcPr>
            <w:tcW w:w="2802" w:type="dxa"/>
          </w:tcPr>
          <w:p w14:paraId="43A33B79"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Característica</w:t>
            </w:r>
          </w:p>
        </w:tc>
        <w:tc>
          <w:tcPr>
            <w:tcW w:w="6176" w:type="dxa"/>
          </w:tcPr>
          <w:p w14:paraId="682D70A3"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Definición</w:t>
            </w:r>
          </w:p>
        </w:tc>
      </w:tr>
      <w:tr w:rsidR="00A550ED" w:rsidRPr="0010362C" w14:paraId="1BABC663" w14:textId="77777777" w:rsidTr="004D36A0">
        <w:tc>
          <w:tcPr>
            <w:tcW w:w="2802" w:type="dxa"/>
          </w:tcPr>
          <w:p w14:paraId="6CFE4684"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Dispositivos</w:t>
            </w:r>
          </w:p>
        </w:tc>
        <w:tc>
          <w:tcPr>
            <w:tcW w:w="6176" w:type="dxa"/>
          </w:tcPr>
          <w:p w14:paraId="71E42166"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Tablet.</w:t>
            </w:r>
          </w:p>
          <w:p w14:paraId="57E2322D"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Teléfono Móvil.</w:t>
            </w:r>
          </w:p>
        </w:tc>
      </w:tr>
      <w:tr w:rsidR="00A550ED" w:rsidRPr="0010362C" w14:paraId="7CDA0794" w14:textId="77777777" w:rsidTr="004D36A0">
        <w:tc>
          <w:tcPr>
            <w:tcW w:w="2802" w:type="dxa"/>
          </w:tcPr>
          <w:p w14:paraId="27E675DE"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Sistema Operativo:</w:t>
            </w:r>
          </w:p>
        </w:tc>
        <w:tc>
          <w:tcPr>
            <w:tcW w:w="6176" w:type="dxa"/>
          </w:tcPr>
          <w:p w14:paraId="4F449E70"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 xml:space="preserve">Android: </w:t>
            </w:r>
          </w:p>
          <w:p w14:paraId="167F11E5" w14:textId="77777777" w:rsidR="00A550ED" w:rsidRPr="0010362C" w:rsidRDefault="00A550ED" w:rsidP="00A0012C">
            <w:pPr>
              <w:pStyle w:val="Prrafodelista"/>
              <w:numPr>
                <w:ilvl w:val="1"/>
                <w:numId w:val="7"/>
              </w:numPr>
              <w:spacing w:after="0"/>
              <w:rPr>
                <w:rFonts w:asciiTheme="minorHAnsi" w:hAnsiTheme="minorHAnsi" w:cstheme="minorHAnsi"/>
              </w:rPr>
            </w:pPr>
            <w:r w:rsidRPr="0010362C">
              <w:rPr>
                <w:rFonts w:asciiTheme="minorHAnsi" w:hAnsiTheme="minorHAnsi" w:cstheme="minorHAnsi"/>
              </w:rPr>
              <w:t>Android 2.3 o Superior.</w:t>
            </w:r>
          </w:p>
          <w:p w14:paraId="23DE448D"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iOS:</w:t>
            </w:r>
          </w:p>
          <w:p w14:paraId="20F89E34" w14:textId="77777777" w:rsidR="00A550ED" w:rsidRPr="0010362C" w:rsidRDefault="00A550ED" w:rsidP="00A0012C">
            <w:pPr>
              <w:pStyle w:val="Prrafodelista"/>
              <w:numPr>
                <w:ilvl w:val="1"/>
                <w:numId w:val="7"/>
              </w:numPr>
              <w:spacing w:after="0"/>
              <w:rPr>
                <w:rFonts w:asciiTheme="minorHAnsi" w:hAnsiTheme="minorHAnsi" w:cstheme="minorHAnsi"/>
              </w:rPr>
            </w:pPr>
            <w:r w:rsidRPr="0010362C">
              <w:rPr>
                <w:rFonts w:asciiTheme="minorHAnsi" w:hAnsiTheme="minorHAnsi" w:cstheme="minorHAnsi"/>
              </w:rPr>
              <w:t>iOS 5.0 o superior.</w:t>
            </w:r>
          </w:p>
        </w:tc>
      </w:tr>
      <w:tr w:rsidR="00A550ED" w:rsidRPr="0010362C" w14:paraId="306D60BD" w14:textId="77777777" w:rsidTr="004D36A0">
        <w:tc>
          <w:tcPr>
            <w:tcW w:w="2802" w:type="dxa"/>
          </w:tcPr>
          <w:p w14:paraId="5361BF09"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Software</w:t>
            </w:r>
          </w:p>
        </w:tc>
        <w:tc>
          <w:tcPr>
            <w:tcW w:w="6176" w:type="dxa"/>
          </w:tcPr>
          <w:p w14:paraId="67EAA94A"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Para las aplicaciones de iOS se requiere tener instado iTunes en un computador personal.</w:t>
            </w:r>
          </w:p>
        </w:tc>
      </w:tr>
      <w:tr w:rsidR="00A550ED" w:rsidRPr="0010362C" w14:paraId="6110650C" w14:textId="77777777" w:rsidTr="004D36A0">
        <w:tc>
          <w:tcPr>
            <w:tcW w:w="2802" w:type="dxa"/>
          </w:tcPr>
          <w:p w14:paraId="6F24F8DE"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Ambiente de Pruebas</w:t>
            </w:r>
          </w:p>
        </w:tc>
        <w:tc>
          <w:tcPr>
            <w:tcW w:w="6176" w:type="dxa"/>
          </w:tcPr>
          <w:p w14:paraId="786C3E0D"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Se debe contar con una cuenta en Test Flight.</w:t>
            </w:r>
          </w:p>
          <w:p w14:paraId="6B957E05"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Se debe contar con una cuenta de Apple Developer activa.</w:t>
            </w:r>
          </w:p>
        </w:tc>
      </w:tr>
    </w:tbl>
    <w:p w14:paraId="4D017877" w14:textId="77777777" w:rsidR="001D2C14" w:rsidRDefault="001D2C14" w:rsidP="001D2C14">
      <w:pPr>
        <w:pStyle w:val="GELParrafo"/>
      </w:pPr>
      <w:bookmarkStart w:id="583" w:name="_Toc372210983"/>
      <w:bookmarkStart w:id="584" w:name="_Toc375236645"/>
      <w:bookmarkStart w:id="585" w:name="_Toc375237079"/>
      <w:bookmarkStart w:id="586" w:name="_Toc375316291"/>
      <w:bookmarkStart w:id="587" w:name="_Toc375316566"/>
      <w:bookmarkStart w:id="588" w:name="_Toc375326741"/>
    </w:p>
    <w:p w14:paraId="4C7757C7" w14:textId="77777777" w:rsidR="00A550ED" w:rsidRDefault="00A550ED" w:rsidP="004C57AD">
      <w:pPr>
        <w:pStyle w:val="GELParrafo"/>
        <w:numPr>
          <w:ilvl w:val="1"/>
          <w:numId w:val="67"/>
        </w:numPr>
      </w:pPr>
      <w:r w:rsidRPr="00456B71">
        <w:t>AMBIENTE DE PRODUCCIÓN</w:t>
      </w:r>
      <w:bookmarkEnd w:id="583"/>
      <w:bookmarkEnd w:id="584"/>
      <w:bookmarkEnd w:id="585"/>
      <w:bookmarkEnd w:id="586"/>
      <w:bookmarkEnd w:id="587"/>
      <w:bookmarkEnd w:id="588"/>
    </w:p>
    <w:p w14:paraId="196F5260" w14:textId="77777777" w:rsidR="00456B71" w:rsidRPr="00456B71" w:rsidRDefault="00456B71" w:rsidP="00456B71">
      <w:pPr>
        <w:pStyle w:val="GELParrafo"/>
        <w:ind w:left="540"/>
      </w:pPr>
    </w:p>
    <w:p w14:paraId="5EB7E19F" w14:textId="77777777" w:rsidR="001D2C14" w:rsidRPr="001748B2" w:rsidRDefault="001D2C14" w:rsidP="001D2C14">
      <w:pPr>
        <w:pStyle w:val="Epgrafe"/>
        <w:spacing w:line="276" w:lineRule="auto"/>
        <w:rPr>
          <w:rFonts w:cstheme="majorHAnsi"/>
        </w:rPr>
      </w:pPr>
      <w:r w:rsidRPr="001748B2">
        <w:rPr>
          <w:rFonts w:cstheme="majorHAnsi"/>
        </w:rPr>
        <w:t xml:space="preserve">Tabla </w:t>
      </w:r>
      <w:r w:rsidRPr="001748B2">
        <w:rPr>
          <w:rFonts w:cstheme="majorHAnsi"/>
        </w:rPr>
        <w:fldChar w:fldCharType="begin"/>
      </w:r>
      <w:r w:rsidRPr="001748B2">
        <w:rPr>
          <w:rFonts w:cstheme="majorHAnsi"/>
        </w:rPr>
        <w:instrText xml:space="preserve"> SEQ Tabla \* ARABIC </w:instrText>
      </w:r>
      <w:r w:rsidRPr="001748B2">
        <w:rPr>
          <w:rFonts w:cstheme="majorHAnsi"/>
        </w:rPr>
        <w:fldChar w:fldCharType="separate"/>
      </w:r>
      <w:r w:rsidRPr="001748B2">
        <w:rPr>
          <w:rFonts w:cstheme="majorHAnsi"/>
        </w:rPr>
        <w:t>9</w:t>
      </w:r>
      <w:r w:rsidRPr="001748B2">
        <w:rPr>
          <w:rFonts w:cstheme="majorHAnsi"/>
        </w:rPr>
        <w:fldChar w:fldCharType="end"/>
      </w:r>
      <w:r w:rsidRPr="001748B2">
        <w:rPr>
          <w:rFonts w:cstheme="majorHAnsi"/>
        </w:rPr>
        <w:t>. Ambiente de Producción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10362C" w14:paraId="314A40CE" w14:textId="77777777" w:rsidTr="00F75AC3">
        <w:tc>
          <w:tcPr>
            <w:tcW w:w="2802" w:type="dxa"/>
          </w:tcPr>
          <w:p w14:paraId="4F578C2B"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Característica</w:t>
            </w:r>
          </w:p>
        </w:tc>
        <w:tc>
          <w:tcPr>
            <w:tcW w:w="6176" w:type="dxa"/>
          </w:tcPr>
          <w:p w14:paraId="6CA92DAD"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Definición</w:t>
            </w:r>
          </w:p>
        </w:tc>
      </w:tr>
      <w:tr w:rsidR="00A550ED" w:rsidRPr="0010362C" w14:paraId="739826AE" w14:textId="77777777" w:rsidTr="00F75AC3">
        <w:tc>
          <w:tcPr>
            <w:tcW w:w="2802" w:type="dxa"/>
          </w:tcPr>
          <w:p w14:paraId="08A4FB87"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Dispositivos</w:t>
            </w:r>
          </w:p>
        </w:tc>
        <w:tc>
          <w:tcPr>
            <w:tcW w:w="6176" w:type="dxa"/>
          </w:tcPr>
          <w:p w14:paraId="3C52119B"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Tablet</w:t>
            </w:r>
          </w:p>
          <w:p w14:paraId="337A3D8D"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Teléfono Móvil.</w:t>
            </w:r>
          </w:p>
        </w:tc>
      </w:tr>
      <w:tr w:rsidR="00A550ED" w:rsidRPr="0010362C" w14:paraId="69C2AA95" w14:textId="77777777" w:rsidTr="00F75AC3">
        <w:tc>
          <w:tcPr>
            <w:tcW w:w="2802" w:type="dxa"/>
          </w:tcPr>
          <w:p w14:paraId="2F10E6F6"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Sistema Operativo:</w:t>
            </w:r>
          </w:p>
        </w:tc>
        <w:tc>
          <w:tcPr>
            <w:tcW w:w="6176" w:type="dxa"/>
          </w:tcPr>
          <w:p w14:paraId="367927AF"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 xml:space="preserve">Android: </w:t>
            </w:r>
          </w:p>
          <w:p w14:paraId="60F446E1" w14:textId="77777777" w:rsidR="00A550ED" w:rsidRPr="0010362C" w:rsidRDefault="00A550ED" w:rsidP="00A0012C">
            <w:pPr>
              <w:pStyle w:val="Prrafodelista"/>
              <w:numPr>
                <w:ilvl w:val="1"/>
                <w:numId w:val="7"/>
              </w:numPr>
              <w:spacing w:after="0"/>
              <w:rPr>
                <w:rFonts w:asciiTheme="minorHAnsi" w:hAnsiTheme="minorHAnsi" w:cstheme="minorHAnsi"/>
              </w:rPr>
            </w:pPr>
            <w:r w:rsidRPr="0010362C">
              <w:rPr>
                <w:rFonts w:asciiTheme="minorHAnsi" w:hAnsiTheme="minorHAnsi" w:cstheme="minorHAnsi"/>
              </w:rPr>
              <w:t>Android 2.3 o Superior.</w:t>
            </w:r>
          </w:p>
          <w:p w14:paraId="16500B92" w14:textId="77777777" w:rsidR="00A550ED" w:rsidRPr="0010362C" w:rsidRDefault="00A550ED" w:rsidP="00A0012C">
            <w:pPr>
              <w:pStyle w:val="Prrafodelista"/>
              <w:numPr>
                <w:ilvl w:val="0"/>
                <w:numId w:val="7"/>
              </w:numPr>
              <w:spacing w:after="0"/>
              <w:rPr>
                <w:rFonts w:asciiTheme="minorHAnsi" w:hAnsiTheme="minorHAnsi" w:cstheme="minorHAnsi"/>
              </w:rPr>
            </w:pPr>
            <w:r w:rsidRPr="0010362C">
              <w:rPr>
                <w:rFonts w:asciiTheme="minorHAnsi" w:hAnsiTheme="minorHAnsi" w:cstheme="minorHAnsi"/>
              </w:rPr>
              <w:t>iOS:</w:t>
            </w:r>
          </w:p>
          <w:p w14:paraId="17D88DC0" w14:textId="77777777" w:rsidR="00A550ED" w:rsidRPr="0010362C" w:rsidRDefault="00A550ED" w:rsidP="00A0012C">
            <w:pPr>
              <w:pStyle w:val="Prrafodelista"/>
              <w:numPr>
                <w:ilvl w:val="1"/>
                <w:numId w:val="7"/>
              </w:numPr>
              <w:spacing w:after="0"/>
              <w:rPr>
                <w:rFonts w:asciiTheme="minorHAnsi" w:hAnsiTheme="minorHAnsi" w:cstheme="minorHAnsi"/>
              </w:rPr>
            </w:pPr>
            <w:r w:rsidRPr="0010362C">
              <w:rPr>
                <w:rFonts w:asciiTheme="minorHAnsi" w:hAnsiTheme="minorHAnsi" w:cstheme="minorHAnsi"/>
              </w:rPr>
              <w:t>iOS 5.0 o superior.</w:t>
            </w:r>
          </w:p>
        </w:tc>
      </w:tr>
      <w:tr w:rsidR="00A550ED" w:rsidRPr="0010362C" w14:paraId="4F9E1220" w14:textId="77777777" w:rsidTr="00F75AC3">
        <w:tc>
          <w:tcPr>
            <w:tcW w:w="2802" w:type="dxa"/>
          </w:tcPr>
          <w:p w14:paraId="6C16F9EE"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Espacio Disponible</w:t>
            </w:r>
          </w:p>
        </w:tc>
        <w:tc>
          <w:tcPr>
            <w:tcW w:w="6176" w:type="dxa"/>
          </w:tcPr>
          <w:p w14:paraId="487F1D91"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6Mb</w:t>
            </w:r>
          </w:p>
        </w:tc>
      </w:tr>
    </w:tbl>
    <w:p w14:paraId="7E2A3647" w14:textId="77777777" w:rsidR="001D2C14" w:rsidRDefault="001D2C14" w:rsidP="001D2C14">
      <w:pPr>
        <w:pStyle w:val="GELParrafo"/>
      </w:pPr>
      <w:bookmarkStart w:id="589" w:name="_Toc375237080"/>
      <w:bookmarkStart w:id="590" w:name="_Toc375237081"/>
      <w:bookmarkStart w:id="591" w:name="_Toc375237082"/>
      <w:bookmarkStart w:id="592" w:name="_Toc375237083"/>
      <w:bookmarkStart w:id="593" w:name="_Toc375237084"/>
      <w:bookmarkStart w:id="594" w:name="_Toc372210984"/>
      <w:bookmarkStart w:id="595" w:name="_Toc375236651"/>
      <w:bookmarkStart w:id="596" w:name="_Toc375237085"/>
      <w:bookmarkStart w:id="597" w:name="_Toc375316292"/>
      <w:bookmarkStart w:id="598" w:name="_Toc375316567"/>
      <w:bookmarkStart w:id="599" w:name="_Toc375326742"/>
    </w:p>
    <w:p w14:paraId="34714E22" w14:textId="77777777" w:rsidR="001D2C14" w:rsidRDefault="00A550ED" w:rsidP="004C57AD">
      <w:pPr>
        <w:pStyle w:val="GELParrafo"/>
        <w:numPr>
          <w:ilvl w:val="1"/>
          <w:numId w:val="67"/>
        </w:numPr>
        <w:rPr>
          <w:b/>
        </w:rPr>
      </w:pPr>
      <w:r w:rsidRPr="00456B71">
        <w:rPr>
          <w:b/>
        </w:rPr>
        <w:t>P</w:t>
      </w:r>
      <w:bookmarkEnd w:id="589"/>
      <w:bookmarkEnd w:id="590"/>
      <w:bookmarkEnd w:id="591"/>
      <w:bookmarkEnd w:id="592"/>
      <w:bookmarkEnd w:id="593"/>
      <w:r w:rsidRPr="00456B71">
        <w:rPr>
          <w:b/>
        </w:rPr>
        <w:t>RE-REQUISITOS ADICIONALES</w:t>
      </w:r>
      <w:bookmarkEnd w:id="594"/>
      <w:bookmarkEnd w:id="595"/>
      <w:bookmarkEnd w:id="596"/>
      <w:bookmarkEnd w:id="597"/>
      <w:bookmarkEnd w:id="598"/>
      <w:bookmarkEnd w:id="599"/>
    </w:p>
    <w:p w14:paraId="79CF506E" w14:textId="77777777" w:rsidR="00456B71" w:rsidRPr="00456B71" w:rsidRDefault="00456B71" w:rsidP="00456B71">
      <w:pPr>
        <w:pStyle w:val="GELParrafo"/>
        <w:ind w:left="540"/>
        <w:rPr>
          <w:b/>
        </w:rPr>
      </w:pPr>
    </w:p>
    <w:p w14:paraId="214D8340" w14:textId="77777777" w:rsidR="00A550ED" w:rsidRPr="001748B2" w:rsidRDefault="001D2C14" w:rsidP="001748B2">
      <w:pPr>
        <w:pStyle w:val="Epgrafe"/>
      </w:pPr>
      <w:r w:rsidRPr="001748B2">
        <w:t xml:space="preserve">Tabla </w:t>
      </w:r>
      <w:r w:rsidR="004813D1">
        <w:fldChar w:fldCharType="begin"/>
      </w:r>
      <w:r w:rsidR="004813D1">
        <w:instrText xml:space="preserve"> SEQ Tabla \* ARABIC </w:instrText>
      </w:r>
      <w:r w:rsidR="004813D1">
        <w:fldChar w:fldCharType="separate"/>
      </w:r>
      <w:r w:rsidRPr="001748B2">
        <w:t>10</w:t>
      </w:r>
      <w:r w:rsidR="004813D1">
        <w:fldChar w:fldCharType="end"/>
      </w:r>
      <w:r w:rsidRPr="001748B2">
        <w:t>. Pre-requisitos adicionales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2"/>
        <w:gridCol w:w="6176"/>
      </w:tblGrid>
      <w:tr w:rsidR="00A550ED" w:rsidRPr="0010362C" w14:paraId="0856804C" w14:textId="77777777" w:rsidTr="00F75AC3">
        <w:tc>
          <w:tcPr>
            <w:tcW w:w="2802" w:type="dxa"/>
          </w:tcPr>
          <w:p w14:paraId="35B0E852"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Característica</w:t>
            </w:r>
          </w:p>
        </w:tc>
        <w:tc>
          <w:tcPr>
            <w:tcW w:w="6176" w:type="dxa"/>
          </w:tcPr>
          <w:p w14:paraId="5ECD62DC" w14:textId="77777777" w:rsidR="00A550ED" w:rsidRPr="0010362C" w:rsidRDefault="00A550ED" w:rsidP="0010362C">
            <w:pPr>
              <w:jc w:val="center"/>
              <w:rPr>
                <w:rFonts w:asciiTheme="minorHAnsi" w:hAnsiTheme="minorHAnsi" w:cstheme="minorHAnsi"/>
                <w:b/>
              </w:rPr>
            </w:pPr>
            <w:r w:rsidRPr="0010362C">
              <w:rPr>
                <w:rFonts w:asciiTheme="minorHAnsi" w:hAnsiTheme="minorHAnsi" w:cstheme="minorHAnsi"/>
                <w:b/>
              </w:rPr>
              <w:t>Definición</w:t>
            </w:r>
          </w:p>
        </w:tc>
      </w:tr>
      <w:tr w:rsidR="00A550ED" w:rsidRPr="0010362C" w14:paraId="0174860C" w14:textId="77777777" w:rsidTr="00F75AC3">
        <w:tc>
          <w:tcPr>
            <w:tcW w:w="2802" w:type="dxa"/>
          </w:tcPr>
          <w:p w14:paraId="79848613"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Acceso a Internet</w:t>
            </w:r>
          </w:p>
        </w:tc>
        <w:tc>
          <w:tcPr>
            <w:tcW w:w="6176" w:type="dxa"/>
          </w:tcPr>
          <w:p w14:paraId="6C187605"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 xml:space="preserve">El dispositivo móvil debe contar con un plan de datos para poder conectarse a internet o en su defecto tener acceso a </w:t>
            </w:r>
            <w:r w:rsidRPr="0010362C">
              <w:rPr>
                <w:rFonts w:asciiTheme="minorHAnsi" w:hAnsiTheme="minorHAnsi" w:cstheme="minorHAnsi"/>
              </w:rPr>
              <w:lastRenderedPageBreak/>
              <w:t>una red wifi que le permita conectarse a Internet.</w:t>
            </w:r>
          </w:p>
        </w:tc>
      </w:tr>
      <w:tr w:rsidR="00A550ED" w:rsidRPr="0010362C" w14:paraId="41E96E3E" w14:textId="77777777" w:rsidTr="00F75AC3">
        <w:tc>
          <w:tcPr>
            <w:tcW w:w="2802" w:type="dxa"/>
          </w:tcPr>
          <w:p w14:paraId="6E4720F2"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lastRenderedPageBreak/>
              <w:t>Entrada Táctil</w:t>
            </w:r>
          </w:p>
        </w:tc>
        <w:tc>
          <w:tcPr>
            <w:tcW w:w="6176" w:type="dxa"/>
          </w:tcPr>
          <w:p w14:paraId="39C7D2A9"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El dispositivo móvil debe tener activada y funcionando su interfaz táctil.</w:t>
            </w:r>
          </w:p>
        </w:tc>
      </w:tr>
      <w:tr w:rsidR="00A550ED" w:rsidRPr="0010362C" w14:paraId="0F91D771" w14:textId="77777777" w:rsidTr="00F75AC3">
        <w:tc>
          <w:tcPr>
            <w:tcW w:w="2802" w:type="dxa"/>
          </w:tcPr>
          <w:p w14:paraId="333719FD" w14:textId="77777777" w:rsidR="00A550ED" w:rsidRPr="0010362C" w:rsidRDefault="00A550ED" w:rsidP="0010362C">
            <w:pPr>
              <w:rPr>
                <w:rFonts w:asciiTheme="minorHAnsi" w:hAnsiTheme="minorHAnsi" w:cstheme="minorHAnsi"/>
                <w:b/>
              </w:rPr>
            </w:pPr>
            <w:r w:rsidRPr="0010362C">
              <w:rPr>
                <w:rFonts w:asciiTheme="minorHAnsi" w:hAnsiTheme="minorHAnsi" w:cstheme="minorHAnsi"/>
                <w:b/>
              </w:rPr>
              <w:t>Disponibilidad de servicios web.</w:t>
            </w:r>
          </w:p>
        </w:tc>
        <w:tc>
          <w:tcPr>
            <w:tcW w:w="6176" w:type="dxa"/>
          </w:tcPr>
          <w:p w14:paraId="63ECD41A" w14:textId="77777777" w:rsidR="00A550ED" w:rsidRPr="0010362C" w:rsidRDefault="00A550ED" w:rsidP="0010362C">
            <w:pPr>
              <w:rPr>
                <w:rFonts w:asciiTheme="minorHAnsi" w:hAnsiTheme="minorHAnsi" w:cstheme="minorHAnsi"/>
              </w:rPr>
            </w:pPr>
            <w:r w:rsidRPr="0010362C">
              <w:rPr>
                <w:rFonts w:asciiTheme="minorHAnsi" w:hAnsiTheme="minorHAnsi" w:cstheme="minorHAnsi"/>
              </w:rPr>
              <w:t>El servicio web que consume la aplicación, debe mantenerse activo permanentemente.</w:t>
            </w:r>
          </w:p>
        </w:tc>
      </w:tr>
    </w:tbl>
    <w:p w14:paraId="6902D667" w14:textId="77777777" w:rsidR="00577EE7" w:rsidRPr="00EF4C52" w:rsidRDefault="00577EE7" w:rsidP="00577EE7">
      <w:pPr>
        <w:rPr>
          <w:lang w:val="es-ES"/>
        </w:rPr>
      </w:pPr>
    </w:p>
    <w:p w14:paraId="2CE80AC8" w14:textId="77777777" w:rsidR="00577EE7" w:rsidRPr="003E270F" w:rsidRDefault="002D5E31" w:rsidP="004C57AD">
      <w:pPr>
        <w:pStyle w:val="GELTtulo1"/>
        <w:numPr>
          <w:ilvl w:val="0"/>
          <w:numId w:val="67"/>
        </w:numPr>
        <w:ind w:left="284" w:hanging="142"/>
        <w:jc w:val="both"/>
      </w:pPr>
      <w:bookmarkStart w:id="600" w:name="_Toc374010407"/>
      <w:bookmarkStart w:id="601" w:name="_Toc375236652"/>
      <w:bookmarkStart w:id="602" w:name="_Toc375237086"/>
      <w:bookmarkStart w:id="603" w:name="_Toc375316293"/>
      <w:bookmarkStart w:id="604" w:name="_Toc375316568"/>
      <w:bookmarkStart w:id="605" w:name="_Toc375326743"/>
      <w:r w:rsidRPr="00AC7002">
        <w:rPr>
          <w:rFonts w:asciiTheme="minorHAnsi" w:hAnsiTheme="minorHAnsi" w:cstheme="minorHAnsi"/>
        </w:rPr>
        <w:lastRenderedPageBreak/>
        <w:t xml:space="preserve"> </w:t>
      </w:r>
      <w:bookmarkStart w:id="606" w:name="_Toc404244673"/>
      <w:r w:rsidR="00C84C9D" w:rsidRPr="00834431">
        <w:rPr>
          <w:rFonts w:asciiTheme="minorHAnsi" w:hAnsiTheme="minorHAnsi" w:cstheme="minorHAnsi"/>
          <w:highlight w:val="yellow"/>
        </w:rPr>
        <w:t>MI -</w:t>
      </w:r>
      <w:r w:rsidR="00C84C9D" w:rsidRPr="00834431">
        <w:rPr>
          <w:highlight w:val="yellow"/>
        </w:rPr>
        <w:t xml:space="preserve"> </w:t>
      </w:r>
      <w:r w:rsidR="00577EE7" w:rsidRPr="00834431">
        <w:rPr>
          <w:rFonts w:asciiTheme="minorHAnsi" w:hAnsiTheme="minorHAnsi" w:cstheme="minorHAnsi"/>
          <w:caps w:val="0"/>
          <w:highlight w:val="yellow"/>
        </w:rPr>
        <w:t xml:space="preserve">PREPARACIÓN DE </w:t>
      </w:r>
      <w:r w:rsidR="00A21343" w:rsidRPr="00834431">
        <w:rPr>
          <w:rFonts w:asciiTheme="minorHAnsi" w:hAnsiTheme="minorHAnsi" w:cstheme="minorHAnsi"/>
          <w:caps w:val="0"/>
          <w:highlight w:val="yellow"/>
        </w:rPr>
        <w:t>ADMINISTRADORES DE LA APLICACIÓN</w:t>
      </w:r>
      <w:r w:rsidR="00577EE7" w:rsidRPr="00834431">
        <w:rPr>
          <w:rFonts w:asciiTheme="minorHAnsi" w:hAnsiTheme="minorHAnsi" w:cstheme="minorHAnsi"/>
          <w:caps w:val="0"/>
          <w:highlight w:val="yellow"/>
        </w:rPr>
        <w:t xml:space="preserve"> Y ARCHIVOS DE INSTALACIÓN</w:t>
      </w:r>
      <w:bookmarkEnd w:id="600"/>
      <w:bookmarkEnd w:id="601"/>
      <w:bookmarkEnd w:id="602"/>
      <w:bookmarkEnd w:id="603"/>
      <w:bookmarkEnd w:id="604"/>
      <w:bookmarkEnd w:id="605"/>
      <w:bookmarkEnd w:id="606"/>
    </w:p>
    <w:p w14:paraId="5CF25A92" w14:textId="77777777" w:rsidR="0073122C" w:rsidRDefault="0073122C" w:rsidP="004C57AD">
      <w:pPr>
        <w:pStyle w:val="GELParrafo"/>
        <w:numPr>
          <w:ilvl w:val="1"/>
          <w:numId w:val="67"/>
        </w:numPr>
        <w:rPr>
          <w:b/>
        </w:rPr>
      </w:pPr>
      <w:bookmarkStart w:id="607" w:name="_Toc374010408"/>
      <w:bookmarkStart w:id="608" w:name="_Toc375236653"/>
      <w:bookmarkStart w:id="609" w:name="_Toc375237087"/>
      <w:bookmarkStart w:id="610" w:name="_Toc375316294"/>
      <w:bookmarkStart w:id="611" w:name="_Toc375316569"/>
      <w:bookmarkStart w:id="612" w:name="_Toc375326744"/>
      <w:bookmarkStart w:id="613" w:name="_Toc380428273"/>
      <w:bookmarkStart w:id="614" w:name="_Toc374010413"/>
      <w:bookmarkStart w:id="615" w:name="_Toc375236658"/>
      <w:bookmarkStart w:id="616" w:name="_Toc375237092"/>
      <w:bookmarkStart w:id="617" w:name="_Toc375316298"/>
      <w:bookmarkStart w:id="618" w:name="_Toc375316573"/>
      <w:bookmarkStart w:id="619" w:name="_Toc375326748"/>
      <w:r w:rsidRPr="00456B71">
        <w:rPr>
          <w:b/>
        </w:rPr>
        <w:t>PREPAPARACIÓN DE ADMINISTRADORES DE LA APLICACIÓN</w:t>
      </w:r>
      <w:bookmarkEnd w:id="607"/>
      <w:bookmarkEnd w:id="608"/>
      <w:bookmarkEnd w:id="609"/>
      <w:bookmarkEnd w:id="610"/>
      <w:bookmarkEnd w:id="611"/>
      <w:bookmarkEnd w:id="612"/>
      <w:bookmarkEnd w:id="613"/>
    </w:p>
    <w:p w14:paraId="58896A8E" w14:textId="77777777" w:rsidR="00456B71" w:rsidRPr="00456B71" w:rsidRDefault="00456B71" w:rsidP="00456B71">
      <w:pPr>
        <w:pStyle w:val="GELParrafo"/>
        <w:ind w:left="540"/>
        <w:rPr>
          <w:b/>
        </w:rPr>
      </w:pPr>
    </w:p>
    <w:p w14:paraId="2AC9A96C" w14:textId="77777777" w:rsidR="0073122C" w:rsidRPr="009C74E9" w:rsidRDefault="0073122C" w:rsidP="0073122C">
      <w:pPr>
        <w:pStyle w:val="GELParrafo"/>
        <w:spacing w:line="360" w:lineRule="auto"/>
      </w:pPr>
      <w:r w:rsidRPr="009C74E9">
        <w:t>El consorcio realizará una capacitación técnica de las aplicacio</w:t>
      </w:r>
      <w:r>
        <w:t>nes móviles al personal que la e</w:t>
      </w:r>
      <w:r w:rsidRPr="009C74E9">
        <w:t>ntidad asigne, con el objetivo que la entidad administre de manera propia la aplicación</w:t>
      </w:r>
      <w:r>
        <w:t>.</w:t>
      </w:r>
    </w:p>
    <w:p w14:paraId="157553ED" w14:textId="77777777" w:rsidR="0073122C" w:rsidRPr="009C74E9" w:rsidRDefault="0073122C" w:rsidP="0073122C">
      <w:pPr>
        <w:pStyle w:val="GELParrafo"/>
        <w:spacing w:line="360" w:lineRule="auto"/>
        <w:ind w:left="360"/>
        <w:jc w:val="center"/>
      </w:pPr>
    </w:p>
    <w:p w14:paraId="51216DB5" w14:textId="77777777" w:rsidR="0073122C" w:rsidRDefault="0073122C" w:rsidP="004C57AD">
      <w:pPr>
        <w:pStyle w:val="GELParrafo"/>
        <w:numPr>
          <w:ilvl w:val="1"/>
          <w:numId w:val="67"/>
        </w:numPr>
        <w:rPr>
          <w:b/>
        </w:rPr>
      </w:pPr>
      <w:bookmarkStart w:id="620" w:name="_Toc375236654"/>
      <w:bookmarkStart w:id="621" w:name="_Toc375237088"/>
      <w:bookmarkStart w:id="622" w:name="_Toc375236655"/>
      <w:bookmarkStart w:id="623" w:name="_Toc375237089"/>
      <w:bookmarkStart w:id="624" w:name="_Toc375237090"/>
      <w:bookmarkStart w:id="625" w:name="_Toc372210988"/>
      <w:bookmarkStart w:id="626" w:name="_Toc375316295"/>
      <w:bookmarkStart w:id="627" w:name="_Toc375316570"/>
      <w:bookmarkStart w:id="628" w:name="_Toc375326745"/>
      <w:bookmarkStart w:id="629" w:name="_Toc380428274"/>
      <w:r w:rsidRPr="00456B71">
        <w:rPr>
          <w:b/>
        </w:rPr>
        <w:t>A</w:t>
      </w:r>
      <w:bookmarkEnd w:id="620"/>
      <w:bookmarkEnd w:id="621"/>
      <w:bookmarkEnd w:id="622"/>
      <w:bookmarkEnd w:id="623"/>
      <w:bookmarkEnd w:id="624"/>
      <w:r w:rsidRPr="00456B71">
        <w:rPr>
          <w:b/>
        </w:rPr>
        <w:t>MBIENTE DE DESARROLLO</w:t>
      </w:r>
      <w:bookmarkEnd w:id="625"/>
      <w:bookmarkEnd w:id="626"/>
      <w:bookmarkEnd w:id="627"/>
      <w:bookmarkEnd w:id="628"/>
      <w:bookmarkEnd w:id="629"/>
    </w:p>
    <w:p w14:paraId="0A7AA4F4" w14:textId="77777777" w:rsidR="00456B71" w:rsidRPr="00456B71" w:rsidRDefault="00456B71" w:rsidP="00456B71">
      <w:pPr>
        <w:pStyle w:val="GELParrafo"/>
        <w:ind w:left="540"/>
        <w:rPr>
          <w:b/>
        </w:rPr>
      </w:pPr>
    </w:p>
    <w:p w14:paraId="1E16E335" w14:textId="77777777" w:rsidR="0073122C" w:rsidRPr="009C74E9" w:rsidRDefault="0073122C" w:rsidP="0073122C">
      <w:pPr>
        <w:pStyle w:val="GELParrafo"/>
        <w:spacing w:line="360" w:lineRule="auto"/>
      </w:pPr>
      <w:r w:rsidRPr="009C74E9">
        <w:t>Esta aplicación se desarrolló en lenguaje HTM</w:t>
      </w:r>
      <w:r w:rsidR="00EC2DDF">
        <w:t xml:space="preserve">L5, </w:t>
      </w:r>
      <w:proofErr w:type="spellStart"/>
      <w:r w:rsidR="00EC2DDF">
        <w:t>Css</w:t>
      </w:r>
      <w:proofErr w:type="spellEnd"/>
      <w:r w:rsidR="00EC2DDF">
        <w:t xml:space="preserve"> y </w:t>
      </w:r>
      <w:proofErr w:type="spellStart"/>
      <w:r w:rsidR="00EC2DDF">
        <w:t>javascript</w:t>
      </w:r>
      <w:proofErr w:type="spellEnd"/>
      <w:r w:rsidRPr="009C74E9">
        <w:t xml:space="preserve">; por tanto, se requiere de un editor de HTML. Inicialmente la aplicación se desarrolla como si se tratara de un sitio web, utilizando un archivo en formato </w:t>
      </w:r>
      <w:proofErr w:type="spellStart"/>
      <w:r w:rsidRPr="009C74E9">
        <w:t>html</w:t>
      </w:r>
      <w:proofErr w:type="spellEnd"/>
      <w:r w:rsidRPr="009C74E9">
        <w:t xml:space="preserve"> denominado </w:t>
      </w:r>
      <w:proofErr w:type="spellStart"/>
      <w:r w:rsidRPr="009C74E9">
        <w:t>index</w:t>
      </w:r>
      <w:proofErr w:type="spellEnd"/>
      <w:r w:rsidRPr="009C74E9">
        <w:t>, el cual hace el papel de página principal o home de la aplicación.</w:t>
      </w:r>
    </w:p>
    <w:p w14:paraId="6F17356D" w14:textId="77777777" w:rsidR="0073122C" w:rsidRPr="009C74E9" w:rsidRDefault="0073122C" w:rsidP="0073122C">
      <w:pPr>
        <w:pStyle w:val="GELParrafo"/>
        <w:spacing w:line="360" w:lineRule="auto"/>
        <w:ind w:left="709" w:hanging="709"/>
      </w:pPr>
    </w:p>
    <w:p w14:paraId="68699A3F" w14:textId="77777777" w:rsidR="0073122C" w:rsidRDefault="0073122C" w:rsidP="004C57AD">
      <w:pPr>
        <w:pStyle w:val="GELParrafo"/>
        <w:numPr>
          <w:ilvl w:val="1"/>
          <w:numId w:val="67"/>
        </w:numPr>
        <w:rPr>
          <w:b/>
        </w:rPr>
      </w:pPr>
      <w:bookmarkStart w:id="630" w:name="_Toc380428275"/>
      <w:r w:rsidRPr="00456B71">
        <w:rPr>
          <w:b/>
        </w:rPr>
        <w:t>ESTRUCTURA DE CARPETAS</w:t>
      </w:r>
      <w:bookmarkEnd w:id="630"/>
    </w:p>
    <w:p w14:paraId="364F4245" w14:textId="77777777" w:rsidR="00456B71" w:rsidRPr="00456B71" w:rsidRDefault="00456B71" w:rsidP="00456B71">
      <w:pPr>
        <w:pStyle w:val="GELParrafo"/>
        <w:ind w:left="540"/>
        <w:rPr>
          <w:b/>
        </w:rPr>
      </w:pPr>
    </w:p>
    <w:p w14:paraId="19AE33AD" w14:textId="77777777" w:rsidR="0073122C" w:rsidRPr="009C74E9" w:rsidRDefault="0073122C" w:rsidP="0073122C">
      <w:pPr>
        <w:pStyle w:val="GELParrafo"/>
        <w:spacing w:line="360" w:lineRule="auto"/>
      </w:pPr>
      <w:r w:rsidRPr="009C74E9">
        <w:t>La estructura de carpetas del sitio para el desarrollo de la aplicación se describe a continuación:</w:t>
      </w:r>
    </w:p>
    <w:p w14:paraId="4B0128D2" w14:textId="77777777" w:rsidR="0073122C" w:rsidRPr="009C74E9" w:rsidRDefault="0073122C" w:rsidP="0073122C">
      <w:pPr>
        <w:pStyle w:val="GELParrafo"/>
        <w:spacing w:line="360" w:lineRule="auto"/>
      </w:pPr>
    </w:p>
    <w:p w14:paraId="0687EA3E" w14:textId="348241A5" w:rsidR="0073122C" w:rsidRPr="009C74E9" w:rsidRDefault="0073122C" w:rsidP="0073122C">
      <w:pPr>
        <w:pStyle w:val="GELParrafo"/>
        <w:spacing w:line="360" w:lineRule="auto"/>
      </w:pPr>
      <w:r w:rsidRPr="009C74E9">
        <w:t xml:space="preserve">El desarrollo se encuentra publicado en </w:t>
      </w:r>
      <w:proofErr w:type="spellStart"/>
      <w:r w:rsidRPr="009C74E9">
        <w:t>GitHub</w:t>
      </w:r>
      <w:proofErr w:type="spellEnd"/>
      <w:r w:rsidRPr="009C74E9">
        <w:t xml:space="preserve"> en la siguiente dirección: </w:t>
      </w:r>
      <w:r w:rsidR="00162101" w:rsidRPr="00162101">
        <w:t>https://github.com/cristian4063/EmpleoMovil</w:t>
      </w:r>
      <w:bookmarkStart w:id="631" w:name="_GoBack"/>
      <w:bookmarkEnd w:id="631"/>
    </w:p>
    <w:p w14:paraId="2731F9DB" w14:textId="77777777" w:rsidR="0073122C" w:rsidRPr="009C74E9" w:rsidRDefault="0073122C" w:rsidP="0073122C">
      <w:pPr>
        <w:pStyle w:val="GELParrafo"/>
        <w:spacing w:line="360" w:lineRule="auto"/>
        <w:ind w:left="709" w:hanging="709"/>
      </w:pPr>
    </w:p>
    <w:p w14:paraId="434B1C47" w14:textId="77777777" w:rsidR="0073122C" w:rsidRPr="009C74E9" w:rsidRDefault="0073122C" w:rsidP="0073122C">
      <w:pPr>
        <w:pStyle w:val="GELParrafo"/>
        <w:spacing w:line="360" w:lineRule="auto"/>
        <w:ind w:left="709" w:hanging="709"/>
      </w:pPr>
      <w:r w:rsidRPr="009C74E9">
        <w:t xml:space="preserve">Dentro de la subcarpeta </w:t>
      </w:r>
      <w:proofErr w:type="spellStart"/>
      <w:r w:rsidR="000E6D1C">
        <w:t>code</w:t>
      </w:r>
      <w:proofErr w:type="spellEnd"/>
      <w:r w:rsidRPr="009C74E9">
        <w:t xml:space="preserve"> se encuentran alojadas las siguientes carpetas:</w:t>
      </w:r>
    </w:p>
    <w:p w14:paraId="3388A1D7" w14:textId="77777777" w:rsidR="0073122C" w:rsidRPr="009C74E9" w:rsidRDefault="0073122C" w:rsidP="0073122C">
      <w:pPr>
        <w:pStyle w:val="GELParrafo"/>
        <w:spacing w:line="360" w:lineRule="auto"/>
        <w:ind w:left="709" w:hanging="709"/>
      </w:pPr>
    </w:p>
    <w:p w14:paraId="1BB58AFA" w14:textId="77777777" w:rsidR="000E6D1C" w:rsidRPr="000E6D1C" w:rsidRDefault="0073122C" w:rsidP="004C57AD">
      <w:pPr>
        <w:pStyle w:val="GELParrafo"/>
        <w:numPr>
          <w:ilvl w:val="0"/>
          <w:numId w:val="37"/>
        </w:numPr>
        <w:spacing w:line="360" w:lineRule="auto"/>
        <w:rPr>
          <w:b/>
        </w:rPr>
      </w:pPr>
      <w:proofErr w:type="spellStart"/>
      <w:r w:rsidRPr="000E6D1C">
        <w:rPr>
          <w:b/>
        </w:rPr>
        <w:lastRenderedPageBreak/>
        <w:t>styles</w:t>
      </w:r>
      <w:proofErr w:type="spellEnd"/>
      <w:r w:rsidRPr="000E6D1C">
        <w:rPr>
          <w:b/>
        </w:rPr>
        <w:t xml:space="preserve">: </w:t>
      </w:r>
      <w:r w:rsidRPr="009C74E9">
        <w:t xml:space="preserve">En la carpeta </w:t>
      </w:r>
      <w:proofErr w:type="spellStart"/>
      <w:r>
        <w:t>styles</w:t>
      </w:r>
      <w:proofErr w:type="spellEnd"/>
      <w:r w:rsidRPr="009C74E9">
        <w:t xml:space="preserve"> se encuentran guardados los archivos de estilos </w:t>
      </w:r>
      <w:proofErr w:type="spellStart"/>
      <w:r w:rsidRPr="009C74E9">
        <w:t>css</w:t>
      </w:r>
      <w:proofErr w:type="spellEnd"/>
      <w:r w:rsidRPr="009C74E9">
        <w:t xml:space="preserve"> que utiliza la aplicación</w:t>
      </w:r>
    </w:p>
    <w:p w14:paraId="1EA15271" w14:textId="77777777" w:rsidR="0073122C" w:rsidRPr="000E6D1C" w:rsidRDefault="000E6D1C" w:rsidP="004C57AD">
      <w:pPr>
        <w:pStyle w:val="GELParrafo"/>
        <w:numPr>
          <w:ilvl w:val="0"/>
          <w:numId w:val="37"/>
        </w:numPr>
        <w:spacing w:line="360" w:lineRule="auto"/>
        <w:rPr>
          <w:b/>
        </w:rPr>
      </w:pPr>
      <w:proofErr w:type="spellStart"/>
      <w:r>
        <w:rPr>
          <w:b/>
        </w:rPr>
        <w:t>i</w:t>
      </w:r>
      <w:r w:rsidR="0073122C" w:rsidRPr="000E6D1C">
        <w:rPr>
          <w:b/>
        </w:rPr>
        <w:t>m</w:t>
      </w:r>
      <w:r>
        <w:rPr>
          <w:b/>
        </w:rPr>
        <w:t>a</w:t>
      </w:r>
      <w:r w:rsidR="0073122C" w:rsidRPr="000E6D1C">
        <w:rPr>
          <w:b/>
        </w:rPr>
        <w:t>g</w:t>
      </w:r>
      <w:r>
        <w:rPr>
          <w:b/>
        </w:rPr>
        <w:t>es</w:t>
      </w:r>
      <w:proofErr w:type="spellEnd"/>
      <w:r w:rsidR="0073122C" w:rsidRPr="000E6D1C">
        <w:rPr>
          <w:b/>
        </w:rPr>
        <w:t xml:space="preserve">: </w:t>
      </w:r>
      <w:r w:rsidR="0073122C" w:rsidRPr="009C74E9">
        <w:t>En esta carpeta se almacenan todas las imágenes que se utilizan en las interfaces y el contenido de la aplicación.</w:t>
      </w:r>
    </w:p>
    <w:p w14:paraId="2DE486AE" w14:textId="77777777" w:rsidR="0073122C" w:rsidRPr="000E6D1C" w:rsidRDefault="000E6D1C" w:rsidP="004C57AD">
      <w:pPr>
        <w:pStyle w:val="GELParrafo"/>
        <w:numPr>
          <w:ilvl w:val="0"/>
          <w:numId w:val="37"/>
        </w:numPr>
        <w:spacing w:line="360" w:lineRule="auto"/>
        <w:rPr>
          <w:b/>
        </w:rPr>
      </w:pPr>
      <w:r>
        <w:rPr>
          <w:b/>
        </w:rPr>
        <w:t>scripts</w:t>
      </w:r>
      <w:r w:rsidR="0073122C" w:rsidRPr="009C74E9">
        <w:rPr>
          <w:b/>
        </w:rPr>
        <w:t xml:space="preserve">: </w:t>
      </w:r>
      <w:r w:rsidR="0073122C" w:rsidRPr="009C74E9">
        <w:t xml:space="preserve">En esta carpeta se almacenan los archivos de </w:t>
      </w:r>
      <w:proofErr w:type="spellStart"/>
      <w:r w:rsidR="0073122C" w:rsidRPr="009C74E9">
        <w:t>javascript</w:t>
      </w:r>
      <w:proofErr w:type="spellEnd"/>
      <w:r w:rsidR="0073122C" w:rsidRPr="009C74E9">
        <w:t xml:space="preserve"> mediante los cuales se manejan los eventos en la aplicación tales como animaciones y comunicación con servicios web</w:t>
      </w:r>
      <w:r>
        <w:t>.</w:t>
      </w:r>
    </w:p>
    <w:p w14:paraId="1B226412" w14:textId="77777777" w:rsidR="0073122C" w:rsidRDefault="0073122C" w:rsidP="0073122C">
      <w:pPr>
        <w:pStyle w:val="GELParrafo"/>
        <w:spacing w:line="360" w:lineRule="auto"/>
        <w:ind w:left="709" w:hanging="709"/>
      </w:pPr>
    </w:p>
    <w:p w14:paraId="1165BDEA" w14:textId="77777777" w:rsidR="00256179" w:rsidRDefault="00256179" w:rsidP="0073122C">
      <w:pPr>
        <w:pStyle w:val="GELParrafo"/>
        <w:spacing w:line="360" w:lineRule="auto"/>
        <w:ind w:left="709" w:hanging="709"/>
      </w:pPr>
    </w:p>
    <w:p w14:paraId="07337667" w14:textId="77777777" w:rsidR="00256179" w:rsidRPr="009C74E9" w:rsidRDefault="00256179" w:rsidP="0073122C">
      <w:pPr>
        <w:pStyle w:val="GELParrafo"/>
        <w:spacing w:line="360" w:lineRule="auto"/>
        <w:ind w:left="709" w:hanging="709"/>
      </w:pPr>
    </w:p>
    <w:p w14:paraId="5C521054" w14:textId="77777777" w:rsidR="0073122C" w:rsidRDefault="0073122C" w:rsidP="004C57AD">
      <w:pPr>
        <w:pStyle w:val="GELParrafo"/>
        <w:numPr>
          <w:ilvl w:val="1"/>
          <w:numId w:val="67"/>
        </w:numPr>
        <w:rPr>
          <w:b/>
        </w:rPr>
      </w:pPr>
      <w:bookmarkStart w:id="632" w:name="_Toc372210989"/>
      <w:bookmarkStart w:id="633" w:name="_Toc375316296"/>
      <w:bookmarkStart w:id="634" w:name="_Toc375316571"/>
      <w:bookmarkStart w:id="635" w:name="_Toc375326746"/>
      <w:bookmarkStart w:id="636" w:name="_Toc380428276"/>
      <w:r w:rsidRPr="00456B71">
        <w:rPr>
          <w:b/>
        </w:rPr>
        <w:t>CARGUE DE LA APLICACIÓN EN GITHUB.</w:t>
      </w:r>
      <w:bookmarkEnd w:id="632"/>
      <w:bookmarkEnd w:id="633"/>
      <w:bookmarkEnd w:id="634"/>
      <w:bookmarkEnd w:id="635"/>
      <w:bookmarkEnd w:id="636"/>
    </w:p>
    <w:p w14:paraId="53494839" w14:textId="77777777" w:rsidR="00456B71" w:rsidRPr="00456B71" w:rsidRDefault="00456B71" w:rsidP="00456B71">
      <w:pPr>
        <w:pStyle w:val="GELParrafo"/>
        <w:ind w:left="540"/>
        <w:rPr>
          <w:b/>
        </w:rPr>
      </w:pPr>
    </w:p>
    <w:p w14:paraId="3D648727" w14:textId="77777777" w:rsidR="0073122C" w:rsidRPr="009C74E9" w:rsidRDefault="0073122C" w:rsidP="004C57AD">
      <w:pPr>
        <w:pStyle w:val="GELParrafo"/>
        <w:numPr>
          <w:ilvl w:val="0"/>
          <w:numId w:val="15"/>
        </w:numPr>
        <w:spacing w:line="360" w:lineRule="auto"/>
        <w:ind w:left="709" w:hanging="709"/>
      </w:pPr>
      <w:r w:rsidRPr="009C74E9">
        <w:t xml:space="preserve">Ingrese a su cuenta de </w:t>
      </w:r>
      <w:proofErr w:type="spellStart"/>
      <w:r w:rsidRPr="009C74E9">
        <w:t>GitHub</w:t>
      </w:r>
      <w:proofErr w:type="spellEnd"/>
      <w:r w:rsidRPr="009C74E9">
        <w:t xml:space="preserve"> con su usuario y clave.</w:t>
      </w:r>
    </w:p>
    <w:p w14:paraId="54A1B1D7" w14:textId="77777777" w:rsidR="0073122C" w:rsidRPr="009C74E9" w:rsidRDefault="0073122C" w:rsidP="004C57AD">
      <w:pPr>
        <w:pStyle w:val="GELParrafo"/>
        <w:numPr>
          <w:ilvl w:val="0"/>
          <w:numId w:val="15"/>
        </w:numPr>
        <w:spacing w:line="360" w:lineRule="auto"/>
        <w:ind w:left="709" w:hanging="709"/>
      </w:pPr>
      <w:r w:rsidRPr="009C74E9">
        <w:t xml:space="preserve">Descargue e instale la aplicación </w:t>
      </w:r>
      <w:proofErr w:type="spellStart"/>
      <w:r w:rsidRPr="009C74E9">
        <w:t>GitHub</w:t>
      </w:r>
      <w:proofErr w:type="spellEnd"/>
      <w:r w:rsidRPr="009C74E9">
        <w:t xml:space="preserve"> para Windows desde: </w:t>
      </w:r>
      <w:hyperlink r:id="rId26" w:history="1">
        <w:r w:rsidRPr="009C74E9">
          <w:rPr>
            <w:rStyle w:val="Hipervnculo"/>
            <w:color w:val="auto"/>
          </w:rPr>
          <w:t>https://help.github.com/articles/set-up-git</w:t>
        </w:r>
      </w:hyperlink>
      <w:r w:rsidRPr="009C74E9">
        <w:t>.</w:t>
      </w:r>
    </w:p>
    <w:p w14:paraId="5A307AAB" w14:textId="77777777" w:rsidR="0073122C" w:rsidRPr="009C74E9" w:rsidRDefault="0073122C" w:rsidP="0073122C">
      <w:pPr>
        <w:pStyle w:val="GELParrafo"/>
        <w:spacing w:line="360" w:lineRule="auto"/>
        <w:ind w:left="709" w:hanging="709"/>
      </w:pPr>
    </w:p>
    <w:p w14:paraId="10DECBBD" w14:textId="77777777" w:rsidR="00E651F1" w:rsidRDefault="0073122C" w:rsidP="00E651F1">
      <w:pPr>
        <w:pStyle w:val="GELParrafo"/>
        <w:keepNext/>
        <w:spacing w:line="360" w:lineRule="auto"/>
        <w:ind w:left="709" w:hanging="709"/>
        <w:jc w:val="center"/>
      </w:pPr>
      <w:r w:rsidRPr="009C74E9">
        <w:rPr>
          <w:noProof/>
          <w:lang w:eastAsia="es-ES"/>
        </w:rPr>
        <w:lastRenderedPageBreak/>
        <w:drawing>
          <wp:inline distT="0" distB="0" distL="0" distR="0" wp14:anchorId="53B13AD8" wp14:editId="512B47E9">
            <wp:extent cx="5326911" cy="3137199"/>
            <wp:effectExtent l="0" t="0" r="762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25146" cy="3136160"/>
                    </a:xfrm>
                    <a:prstGeom prst="rect">
                      <a:avLst/>
                    </a:prstGeom>
                  </pic:spPr>
                </pic:pic>
              </a:graphicData>
            </a:graphic>
          </wp:inline>
        </w:drawing>
      </w:r>
    </w:p>
    <w:p w14:paraId="4E3ACE6D" w14:textId="77777777" w:rsidR="0073122C" w:rsidRPr="009C74E9" w:rsidRDefault="00E651F1" w:rsidP="00E651F1">
      <w:pPr>
        <w:pStyle w:val="Epgrafe"/>
      </w:pPr>
      <w:bookmarkStart w:id="637" w:name="_Toc397959775"/>
      <w:r>
        <w:t xml:space="preserve">Ilustración </w:t>
      </w:r>
      <w:r w:rsidR="004813D1">
        <w:fldChar w:fldCharType="begin"/>
      </w:r>
      <w:r w:rsidR="004813D1">
        <w:instrText xml:space="preserve"> SEQ Ilustración \* ARABIC </w:instrText>
      </w:r>
      <w:r w:rsidR="004813D1">
        <w:fldChar w:fldCharType="separate"/>
      </w:r>
      <w:r w:rsidR="005B1A73">
        <w:rPr>
          <w:noProof/>
        </w:rPr>
        <w:t>10</w:t>
      </w:r>
      <w:r w:rsidR="004813D1">
        <w:rPr>
          <w:noProof/>
        </w:rPr>
        <w:fldChar w:fldCharType="end"/>
      </w:r>
      <w:r>
        <w:t xml:space="preserve">. </w:t>
      </w:r>
      <w:r w:rsidRPr="00813BF2">
        <w:t>Descargar Github for Windows</w:t>
      </w:r>
      <w:bookmarkEnd w:id="637"/>
    </w:p>
    <w:p w14:paraId="410E115A" w14:textId="77777777" w:rsidR="0073122C" w:rsidRPr="009C74E9" w:rsidRDefault="0073122C" w:rsidP="0073122C">
      <w:pPr>
        <w:pStyle w:val="GELParrafo"/>
        <w:spacing w:line="360" w:lineRule="auto"/>
        <w:ind w:left="709" w:hanging="709"/>
      </w:pPr>
    </w:p>
    <w:p w14:paraId="53BC76CC" w14:textId="77777777" w:rsidR="0073122C" w:rsidRPr="009C74E9" w:rsidRDefault="0073122C" w:rsidP="004C57AD">
      <w:pPr>
        <w:pStyle w:val="GELParrafo"/>
        <w:numPr>
          <w:ilvl w:val="0"/>
          <w:numId w:val="15"/>
        </w:numPr>
        <w:spacing w:line="360" w:lineRule="auto"/>
        <w:ind w:left="709" w:hanging="709"/>
      </w:pPr>
      <w:r w:rsidRPr="009C74E9">
        <w:t xml:space="preserve">Ejecute la aplicación </w:t>
      </w:r>
      <w:proofErr w:type="spellStart"/>
      <w:r w:rsidRPr="009C74E9">
        <w:t>github</w:t>
      </w:r>
      <w:proofErr w:type="spellEnd"/>
      <w:r w:rsidRPr="009C74E9">
        <w:t xml:space="preserve"> y regístrese con su usuario y clave de </w:t>
      </w:r>
      <w:proofErr w:type="spellStart"/>
      <w:r w:rsidRPr="009C74E9">
        <w:t>github</w:t>
      </w:r>
      <w:proofErr w:type="spellEnd"/>
      <w:r w:rsidRPr="009C74E9">
        <w:t>. Después de esto, ubíquese en la sección izquierda de la ventana y seleccione la opción “</w:t>
      </w:r>
      <w:proofErr w:type="spellStart"/>
      <w:r w:rsidRPr="009C74E9">
        <w:t>repositories</w:t>
      </w:r>
      <w:proofErr w:type="spellEnd"/>
      <w:r w:rsidRPr="009C74E9">
        <w:t xml:space="preserve">” bajo el título </w:t>
      </w:r>
      <w:r w:rsidRPr="009C74E9">
        <w:rPr>
          <w:b/>
        </w:rPr>
        <w:t>local</w:t>
      </w:r>
      <w:r w:rsidRPr="009C74E9">
        <w:t>.</w:t>
      </w:r>
    </w:p>
    <w:p w14:paraId="0026466E" w14:textId="77777777" w:rsidR="0073122C" w:rsidRPr="009C74E9" w:rsidRDefault="0073122C" w:rsidP="0073122C">
      <w:pPr>
        <w:pStyle w:val="GELParrafo"/>
        <w:spacing w:line="360" w:lineRule="auto"/>
        <w:ind w:left="709" w:hanging="709"/>
      </w:pPr>
    </w:p>
    <w:p w14:paraId="5768A707" w14:textId="77777777" w:rsidR="005B4DC1" w:rsidRDefault="0073122C" w:rsidP="005B4DC1">
      <w:pPr>
        <w:pStyle w:val="GELParrafo"/>
        <w:keepNext/>
        <w:spacing w:line="360" w:lineRule="auto"/>
        <w:ind w:left="709" w:hanging="709"/>
        <w:jc w:val="center"/>
      </w:pPr>
      <w:r w:rsidRPr="009C74E9">
        <w:rPr>
          <w:noProof/>
          <w:lang w:eastAsia="es-ES"/>
        </w:rPr>
        <w:lastRenderedPageBreak/>
        <w:drawing>
          <wp:inline distT="0" distB="0" distL="0" distR="0" wp14:anchorId="04728E83" wp14:editId="39D1FB67">
            <wp:extent cx="4051005" cy="2223974"/>
            <wp:effectExtent l="171450" t="171450" r="387985" b="36703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49662" cy="2223237"/>
                    </a:xfrm>
                    <a:prstGeom prst="rect">
                      <a:avLst/>
                    </a:prstGeom>
                    <a:ln>
                      <a:noFill/>
                    </a:ln>
                    <a:effectLst>
                      <a:outerShdw blurRad="292100" dist="139700" dir="2700000" algn="tl" rotWithShape="0">
                        <a:srgbClr val="333333">
                          <a:alpha val="65000"/>
                        </a:srgbClr>
                      </a:outerShdw>
                    </a:effectLst>
                  </pic:spPr>
                </pic:pic>
              </a:graphicData>
            </a:graphic>
          </wp:inline>
        </w:drawing>
      </w:r>
    </w:p>
    <w:p w14:paraId="64DC92CE" w14:textId="77777777" w:rsidR="0073122C" w:rsidRPr="009C74E9" w:rsidRDefault="005B4DC1" w:rsidP="005B4DC1">
      <w:pPr>
        <w:pStyle w:val="Epgrafe"/>
      </w:pPr>
      <w:bookmarkStart w:id="638" w:name="_Toc397959776"/>
      <w:r>
        <w:t xml:space="preserve">Ilustración </w:t>
      </w:r>
      <w:r w:rsidR="004813D1">
        <w:fldChar w:fldCharType="begin"/>
      </w:r>
      <w:r w:rsidR="004813D1">
        <w:instrText xml:space="preserve"> SEQ Ilustración \* ARABIC </w:instrText>
      </w:r>
      <w:r w:rsidR="004813D1">
        <w:fldChar w:fldCharType="separate"/>
      </w:r>
      <w:r w:rsidR="005B1A73">
        <w:rPr>
          <w:noProof/>
        </w:rPr>
        <w:t>11</w:t>
      </w:r>
      <w:r w:rsidR="004813D1">
        <w:rPr>
          <w:noProof/>
        </w:rPr>
        <w:fldChar w:fldCharType="end"/>
      </w:r>
      <w:r>
        <w:t>.</w:t>
      </w:r>
      <w:r w:rsidRPr="00CE5FF2">
        <w:t>Repositorio local GitHub</w:t>
      </w:r>
      <w:bookmarkEnd w:id="638"/>
    </w:p>
    <w:p w14:paraId="7CF8DA33" w14:textId="77777777" w:rsidR="0073122C" w:rsidRPr="009C74E9" w:rsidRDefault="0073122C" w:rsidP="0073122C">
      <w:pPr>
        <w:pStyle w:val="GELParrafo"/>
        <w:spacing w:line="360" w:lineRule="auto"/>
        <w:ind w:left="709" w:hanging="709"/>
      </w:pPr>
    </w:p>
    <w:p w14:paraId="71D7CFE9" w14:textId="77777777" w:rsidR="0073122C" w:rsidRPr="009C74E9" w:rsidRDefault="0073122C" w:rsidP="004C57AD">
      <w:pPr>
        <w:pStyle w:val="GELParrafo"/>
        <w:numPr>
          <w:ilvl w:val="0"/>
          <w:numId w:val="15"/>
        </w:numPr>
        <w:spacing w:line="360" w:lineRule="auto"/>
        <w:ind w:left="709" w:hanging="709"/>
      </w:pPr>
      <w:r w:rsidRPr="009C74E9">
        <w:t>De clic sobre la opción “</w:t>
      </w:r>
      <w:proofErr w:type="spellStart"/>
      <w:r w:rsidRPr="009C74E9">
        <w:t>Create</w:t>
      </w:r>
      <w:proofErr w:type="spellEnd"/>
      <w:r w:rsidRPr="009C74E9">
        <w:t>” para crear un nuevo repositorio local. Diligencie el formulario teniendo en cuenta las siguientes indicaciones.</w:t>
      </w:r>
    </w:p>
    <w:p w14:paraId="7F50015F" w14:textId="77777777" w:rsidR="0073122C" w:rsidRPr="009C74E9" w:rsidRDefault="0073122C" w:rsidP="004C57AD">
      <w:pPr>
        <w:pStyle w:val="GELParrafo"/>
        <w:numPr>
          <w:ilvl w:val="2"/>
          <w:numId w:val="63"/>
        </w:numPr>
        <w:spacing w:line="360" w:lineRule="auto"/>
      </w:pPr>
      <w:r w:rsidRPr="009C74E9">
        <w:t>Al repositorio se le debe dar el mismo nombre de la carpeta que contiene los archivos de la aplicación.</w:t>
      </w:r>
    </w:p>
    <w:p w14:paraId="3B5190B9" w14:textId="77777777" w:rsidR="0073122C" w:rsidRPr="009C74E9" w:rsidRDefault="0073122C" w:rsidP="004C57AD">
      <w:pPr>
        <w:pStyle w:val="GELParrafo"/>
        <w:numPr>
          <w:ilvl w:val="2"/>
          <w:numId w:val="63"/>
        </w:numPr>
        <w:spacing w:line="360" w:lineRule="auto"/>
      </w:pPr>
      <w:r w:rsidRPr="009C74E9">
        <w:t>En el campo No. 2 va la descripción del contenido del repositorio.</w:t>
      </w:r>
    </w:p>
    <w:p w14:paraId="4329E2BF" w14:textId="77777777" w:rsidR="0073122C" w:rsidRPr="009C74E9" w:rsidRDefault="0073122C" w:rsidP="004C57AD">
      <w:pPr>
        <w:pStyle w:val="GELParrafo"/>
        <w:numPr>
          <w:ilvl w:val="2"/>
          <w:numId w:val="63"/>
        </w:numPr>
        <w:spacing w:line="360" w:lineRule="auto"/>
      </w:pPr>
      <w:r w:rsidRPr="009C74E9">
        <w:t>En el campo número 3 va la ruta a la carpeta que contiene la aplicación.</w:t>
      </w:r>
    </w:p>
    <w:p w14:paraId="38EC958D" w14:textId="77777777" w:rsidR="0073122C" w:rsidRPr="009C74E9" w:rsidRDefault="0073122C" w:rsidP="004C57AD">
      <w:pPr>
        <w:pStyle w:val="GELParrafo"/>
        <w:numPr>
          <w:ilvl w:val="2"/>
          <w:numId w:val="63"/>
        </w:numPr>
        <w:spacing w:line="360" w:lineRule="auto"/>
      </w:pPr>
      <w:r w:rsidRPr="009C74E9">
        <w:t xml:space="preserve">Marque el </w:t>
      </w:r>
      <w:proofErr w:type="spellStart"/>
      <w:r w:rsidRPr="009C74E9">
        <w:t>check</w:t>
      </w:r>
      <w:proofErr w:type="spellEnd"/>
      <w:r w:rsidRPr="009C74E9">
        <w:t xml:space="preserve"> “putt o </w:t>
      </w:r>
      <w:proofErr w:type="spellStart"/>
      <w:r w:rsidRPr="009C74E9">
        <w:t>gitHub</w:t>
      </w:r>
      <w:proofErr w:type="spellEnd"/>
      <w:r w:rsidRPr="009C74E9">
        <w:t xml:space="preserve">” para que el repositorio se cree en la nube de </w:t>
      </w:r>
      <w:proofErr w:type="spellStart"/>
      <w:r w:rsidRPr="009C74E9">
        <w:t>Github</w:t>
      </w:r>
      <w:proofErr w:type="spellEnd"/>
      <w:r w:rsidRPr="009C74E9">
        <w:t>.</w:t>
      </w:r>
    </w:p>
    <w:p w14:paraId="673205BB" w14:textId="77777777" w:rsidR="0073122C" w:rsidRPr="009C74E9" w:rsidRDefault="0073122C" w:rsidP="004C57AD">
      <w:pPr>
        <w:pStyle w:val="GELParrafo"/>
        <w:numPr>
          <w:ilvl w:val="2"/>
          <w:numId w:val="63"/>
        </w:numPr>
        <w:spacing w:line="360" w:lineRule="auto"/>
      </w:pPr>
      <w:r w:rsidRPr="009C74E9">
        <w:t>La opción “</w:t>
      </w:r>
      <w:proofErr w:type="spellStart"/>
      <w:r w:rsidRPr="009C74E9">
        <w:t>keep</w:t>
      </w:r>
      <w:proofErr w:type="spellEnd"/>
      <w:r w:rsidRPr="009C74E9">
        <w:t xml:space="preserve"> </w:t>
      </w:r>
      <w:proofErr w:type="spellStart"/>
      <w:r w:rsidRPr="009C74E9">
        <w:t>this</w:t>
      </w:r>
      <w:proofErr w:type="spellEnd"/>
      <w:r w:rsidRPr="009C74E9">
        <w:t xml:space="preserve"> </w:t>
      </w:r>
      <w:proofErr w:type="spellStart"/>
      <w:r w:rsidRPr="009C74E9">
        <w:t>code</w:t>
      </w:r>
      <w:proofErr w:type="spellEnd"/>
      <w:r w:rsidRPr="009C74E9">
        <w:t xml:space="preserve"> </w:t>
      </w:r>
      <w:proofErr w:type="spellStart"/>
      <w:r w:rsidRPr="009C74E9">
        <w:t>private</w:t>
      </w:r>
      <w:proofErr w:type="spellEnd"/>
      <w:r w:rsidRPr="009C74E9">
        <w:t xml:space="preserve">” permite que el código que se carga en </w:t>
      </w:r>
      <w:proofErr w:type="spellStart"/>
      <w:r w:rsidRPr="009C74E9">
        <w:t>gitHub</w:t>
      </w:r>
      <w:proofErr w:type="spellEnd"/>
      <w:r w:rsidRPr="009C74E9">
        <w:t xml:space="preserve"> permanezca privado. Esta opción solo está disponible para cuentas con plan de pago.</w:t>
      </w:r>
    </w:p>
    <w:p w14:paraId="0512CA07" w14:textId="77777777" w:rsidR="0073122C" w:rsidRPr="009C74E9" w:rsidRDefault="0073122C" w:rsidP="0073122C">
      <w:pPr>
        <w:pStyle w:val="GELParrafo"/>
        <w:spacing w:line="360" w:lineRule="auto"/>
        <w:ind w:left="709" w:hanging="709"/>
      </w:pPr>
    </w:p>
    <w:p w14:paraId="3CDD2205" w14:textId="77777777" w:rsidR="0073122C" w:rsidRPr="009C74E9" w:rsidRDefault="0073122C" w:rsidP="004C57AD">
      <w:pPr>
        <w:pStyle w:val="GELParrafo"/>
        <w:numPr>
          <w:ilvl w:val="0"/>
          <w:numId w:val="15"/>
        </w:numPr>
        <w:spacing w:line="360" w:lineRule="auto"/>
      </w:pPr>
      <w:r w:rsidRPr="009C74E9">
        <w:t>Después de haber diligenciado el formulario, de clic en el botón crear.</w:t>
      </w:r>
    </w:p>
    <w:p w14:paraId="0A6EEB7E" w14:textId="77777777" w:rsidR="0073122C" w:rsidRPr="009C74E9" w:rsidRDefault="0073122C" w:rsidP="0073122C">
      <w:pPr>
        <w:pStyle w:val="GELParrafo"/>
        <w:spacing w:line="360" w:lineRule="auto"/>
        <w:ind w:left="709" w:hanging="709"/>
      </w:pPr>
    </w:p>
    <w:p w14:paraId="5C4CF3CC" w14:textId="77777777" w:rsidR="005B4DC1" w:rsidRDefault="0073122C" w:rsidP="005B4DC1">
      <w:pPr>
        <w:pStyle w:val="GELParrafo"/>
        <w:keepNext/>
        <w:spacing w:line="360" w:lineRule="auto"/>
        <w:ind w:left="709" w:hanging="709"/>
        <w:jc w:val="center"/>
      </w:pPr>
      <w:r w:rsidRPr="009C74E9">
        <w:rPr>
          <w:noProof/>
          <w:lang w:eastAsia="es-ES"/>
        </w:rPr>
        <w:drawing>
          <wp:inline distT="0" distB="0" distL="0" distR="0" wp14:anchorId="47A660A8" wp14:editId="54D6D663">
            <wp:extent cx="5326912" cy="2924438"/>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5146" cy="2923469"/>
                    </a:xfrm>
                    <a:prstGeom prst="rect">
                      <a:avLst/>
                    </a:prstGeom>
                  </pic:spPr>
                </pic:pic>
              </a:graphicData>
            </a:graphic>
          </wp:inline>
        </w:drawing>
      </w:r>
    </w:p>
    <w:p w14:paraId="0F31CDB3" w14:textId="77777777" w:rsidR="0073122C" w:rsidRPr="009C74E9" w:rsidRDefault="005B4DC1" w:rsidP="005B4DC1">
      <w:pPr>
        <w:pStyle w:val="Epgrafe"/>
      </w:pPr>
      <w:bookmarkStart w:id="639" w:name="_Toc397959777"/>
      <w:r>
        <w:t xml:space="preserve">Ilustración </w:t>
      </w:r>
      <w:r w:rsidR="004813D1">
        <w:fldChar w:fldCharType="begin"/>
      </w:r>
      <w:r w:rsidR="004813D1">
        <w:instrText xml:space="preserve"> SEQ Ilustración \* ARABIC </w:instrText>
      </w:r>
      <w:r w:rsidR="004813D1">
        <w:fldChar w:fldCharType="separate"/>
      </w:r>
      <w:r w:rsidR="005B1A73">
        <w:rPr>
          <w:noProof/>
        </w:rPr>
        <w:t>12</w:t>
      </w:r>
      <w:r w:rsidR="004813D1">
        <w:rPr>
          <w:noProof/>
        </w:rPr>
        <w:fldChar w:fldCharType="end"/>
      </w:r>
      <w:r>
        <w:t xml:space="preserve">. </w:t>
      </w:r>
      <w:r w:rsidRPr="008762EB">
        <w:t>Formulario de creación de repositorio</w:t>
      </w:r>
      <w:r>
        <w:t>.</w:t>
      </w:r>
      <w:bookmarkEnd w:id="639"/>
    </w:p>
    <w:p w14:paraId="04AD17C9" w14:textId="77777777" w:rsidR="0073122C" w:rsidRPr="009C74E9" w:rsidRDefault="0073122C" w:rsidP="0073122C">
      <w:pPr>
        <w:spacing w:line="360" w:lineRule="auto"/>
        <w:ind w:left="709" w:hanging="709"/>
      </w:pPr>
      <w:r w:rsidRPr="009C74E9">
        <w:tab/>
      </w:r>
    </w:p>
    <w:p w14:paraId="7F761FA1" w14:textId="77777777" w:rsidR="0073122C" w:rsidRPr="009C74E9" w:rsidRDefault="0073122C" w:rsidP="004C57AD">
      <w:pPr>
        <w:pStyle w:val="GELParrafo"/>
        <w:numPr>
          <w:ilvl w:val="0"/>
          <w:numId w:val="15"/>
        </w:numPr>
        <w:spacing w:line="360" w:lineRule="auto"/>
        <w:ind w:left="709" w:hanging="709"/>
      </w:pPr>
      <w:r w:rsidRPr="009C74E9">
        <w:t>En pantalla aparece el nuevo repositorio creado.</w:t>
      </w:r>
    </w:p>
    <w:p w14:paraId="71A86ABB" w14:textId="77777777" w:rsidR="0073122C" w:rsidRPr="009C74E9" w:rsidRDefault="0073122C" w:rsidP="0073122C">
      <w:pPr>
        <w:pStyle w:val="GELParrafo"/>
        <w:spacing w:line="360" w:lineRule="auto"/>
        <w:ind w:left="709" w:hanging="709"/>
      </w:pPr>
    </w:p>
    <w:p w14:paraId="651382E4" w14:textId="77777777" w:rsidR="005B4DC1" w:rsidRDefault="0073122C" w:rsidP="005B4DC1">
      <w:pPr>
        <w:pStyle w:val="GELParrafo"/>
        <w:keepNext/>
        <w:spacing w:line="360" w:lineRule="auto"/>
        <w:ind w:left="709" w:hanging="709"/>
        <w:jc w:val="center"/>
      </w:pPr>
      <w:r w:rsidRPr="009C74E9">
        <w:rPr>
          <w:noProof/>
          <w:lang w:eastAsia="es-ES"/>
        </w:rPr>
        <w:lastRenderedPageBreak/>
        <w:drawing>
          <wp:inline distT="0" distB="0" distL="0" distR="0" wp14:anchorId="50EB6722" wp14:editId="71E07504">
            <wp:extent cx="4518838" cy="2480811"/>
            <wp:effectExtent l="171450" t="171450" r="377190" b="3581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17340" cy="2479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14184" w14:textId="77777777" w:rsidR="0073122C" w:rsidRPr="009C74E9" w:rsidRDefault="005B4DC1" w:rsidP="005B4DC1">
      <w:pPr>
        <w:pStyle w:val="Epgrafe"/>
      </w:pPr>
      <w:bookmarkStart w:id="640" w:name="_Toc397959778"/>
      <w:r>
        <w:t xml:space="preserve">Ilustración </w:t>
      </w:r>
      <w:r w:rsidR="004813D1">
        <w:fldChar w:fldCharType="begin"/>
      </w:r>
      <w:r w:rsidR="004813D1">
        <w:instrText xml:space="preserve"> SEQ Ilustración \* ARABIC </w:instrText>
      </w:r>
      <w:r w:rsidR="004813D1">
        <w:fldChar w:fldCharType="separate"/>
      </w:r>
      <w:r w:rsidR="005B1A73">
        <w:rPr>
          <w:noProof/>
        </w:rPr>
        <w:t>13</w:t>
      </w:r>
      <w:r w:rsidR="004813D1">
        <w:rPr>
          <w:noProof/>
        </w:rPr>
        <w:fldChar w:fldCharType="end"/>
      </w:r>
      <w:r>
        <w:t xml:space="preserve">. </w:t>
      </w:r>
      <w:r w:rsidRPr="007C4324">
        <w:t>Nuevo repositorio creado</w:t>
      </w:r>
      <w:bookmarkEnd w:id="640"/>
    </w:p>
    <w:p w14:paraId="378B32E1" w14:textId="77777777" w:rsidR="0073122C" w:rsidRPr="009C74E9" w:rsidRDefault="0073122C" w:rsidP="0073122C">
      <w:pPr>
        <w:pStyle w:val="Epgrafe"/>
        <w:spacing w:line="360" w:lineRule="auto"/>
      </w:pPr>
    </w:p>
    <w:p w14:paraId="722BB7FA" w14:textId="77777777" w:rsidR="0073122C" w:rsidRPr="009C74E9" w:rsidRDefault="0073122C" w:rsidP="004C57AD">
      <w:pPr>
        <w:pStyle w:val="GELParrafo"/>
        <w:numPr>
          <w:ilvl w:val="0"/>
          <w:numId w:val="15"/>
        </w:numPr>
        <w:spacing w:line="360" w:lineRule="auto"/>
        <w:ind w:left="709" w:hanging="709"/>
      </w:pPr>
      <w:r w:rsidRPr="009C74E9">
        <w:t xml:space="preserve">De clic sobre el ícono </w:t>
      </w:r>
      <w:r w:rsidRPr="009C74E9">
        <w:rPr>
          <w:noProof/>
          <w:lang w:eastAsia="es-ES"/>
        </w:rPr>
        <w:drawing>
          <wp:inline distT="0" distB="0" distL="0" distR="0" wp14:anchorId="4AF60959" wp14:editId="5BD16E93">
            <wp:extent cx="114286" cy="95238"/>
            <wp:effectExtent l="0" t="0" r="635"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14286" cy="95238"/>
                    </a:xfrm>
                    <a:prstGeom prst="rect">
                      <a:avLst/>
                    </a:prstGeom>
                  </pic:spPr>
                </pic:pic>
              </a:graphicData>
            </a:graphic>
          </wp:inline>
        </w:drawing>
      </w:r>
      <w:r w:rsidRPr="009C74E9">
        <w:t xml:space="preserve"> que se encuentra al lado del nombre del nuevo repositorio para conocer su contenido. La carga de esta información puede tomar unos minutos.</w:t>
      </w:r>
    </w:p>
    <w:p w14:paraId="123DF4A6" w14:textId="77777777" w:rsidR="0073122C" w:rsidRPr="009C74E9" w:rsidRDefault="0073122C" w:rsidP="0073122C">
      <w:pPr>
        <w:pStyle w:val="GELParrafo"/>
        <w:spacing w:line="360" w:lineRule="auto"/>
        <w:ind w:left="709" w:hanging="709"/>
      </w:pPr>
    </w:p>
    <w:p w14:paraId="6DDF3D79" w14:textId="77777777" w:rsidR="0073122C" w:rsidRPr="009C74E9" w:rsidRDefault="0073122C" w:rsidP="004C57AD">
      <w:pPr>
        <w:pStyle w:val="GELParrafo"/>
        <w:numPr>
          <w:ilvl w:val="0"/>
          <w:numId w:val="15"/>
        </w:numPr>
        <w:spacing w:line="360" w:lineRule="auto"/>
        <w:ind w:left="709" w:hanging="709"/>
      </w:pPr>
      <w:r w:rsidRPr="009C74E9">
        <w:t>En pantalla aparece el listado de archivos de la aplicación desarrollada en html5.</w:t>
      </w:r>
    </w:p>
    <w:p w14:paraId="28463B80" w14:textId="77777777" w:rsidR="00235895" w:rsidRDefault="0073122C" w:rsidP="00235895">
      <w:pPr>
        <w:pStyle w:val="GELParrafo"/>
        <w:keepNext/>
        <w:spacing w:line="360" w:lineRule="auto"/>
        <w:ind w:left="709" w:hanging="709"/>
        <w:jc w:val="center"/>
      </w:pPr>
      <w:r w:rsidRPr="009C74E9">
        <w:rPr>
          <w:noProof/>
          <w:lang w:eastAsia="es-ES"/>
        </w:rPr>
        <w:lastRenderedPageBreak/>
        <w:drawing>
          <wp:inline distT="0" distB="0" distL="0" distR="0" wp14:anchorId="0C8BF60A" wp14:editId="706AA20A">
            <wp:extent cx="5612130" cy="3081020"/>
            <wp:effectExtent l="0" t="0" r="7620"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081020"/>
                    </a:xfrm>
                    <a:prstGeom prst="rect">
                      <a:avLst/>
                    </a:prstGeom>
                  </pic:spPr>
                </pic:pic>
              </a:graphicData>
            </a:graphic>
          </wp:inline>
        </w:drawing>
      </w:r>
    </w:p>
    <w:p w14:paraId="296570BF" w14:textId="77777777" w:rsidR="0073122C" w:rsidRPr="009C74E9" w:rsidRDefault="00235895" w:rsidP="00235895">
      <w:pPr>
        <w:pStyle w:val="Epgrafe"/>
      </w:pPr>
      <w:bookmarkStart w:id="641" w:name="_Toc397959779"/>
      <w:r>
        <w:t xml:space="preserve">Ilustración </w:t>
      </w:r>
      <w:r w:rsidR="004813D1">
        <w:fldChar w:fldCharType="begin"/>
      </w:r>
      <w:r w:rsidR="004813D1">
        <w:instrText xml:space="preserve"> SEQ Ilustración \* ARABIC </w:instrText>
      </w:r>
      <w:r w:rsidR="004813D1">
        <w:fldChar w:fldCharType="separate"/>
      </w:r>
      <w:r w:rsidR="005B1A73">
        <w:rPr>
          <w:noProof/>
        </w:rPr>
        <w:t>14</w:t>
      </w:r>
      <w:r w:rsidR="004813D1">
        <w:rPr>
          <w:noProof/>
        </w:rPr>
        <w:fldChar w:fldCharType="end"/>
      </w:r>
      <w:r>
        <w:t>. Lista de archivos para cargar en el repositorio.</w:t>
      </w:r>
      <w:bookmarkEnd w:id="641"/>
    </w:p>
    <w:p w14:paraId="33A321A9" w14:textId="77777777" w:rsidR="0073122C" w:rsidRPr="009C74E9" w:rsidRDefault="0073122C" w:rsidP="0073122C">
      <w:pPr>
        <w:spacing w:line="360" w:lineRule="auto"/>
        <w:ind w:left="709" w:hanging="709"/>
      </w:pPr>
    </w:p>
    <w:p w14:paraId="144F14CF" w14:textId="77777777" w:rsidR="0073122C" w:rsidRPr="009C74E9" w:rsidRDefault="0073122C" w:rsidP="004C57AD">
      <w:pPr>
        <w:pStyle w:val="GELParrafo"/>
        <w:numPr>
          <w:ilvl w:val="0"/>
          <w:numId w:val="15"/>
        </w:numPr>
        <w:spacing w:line="360" w:lineRule="auto"/>
        <w:ind w:left="709" w:hanging="709"/>
      </w:pPr>
      <w:r w:rsidRPr="009C74E9">
        <w:t>Diligencie el formulario que aparece resaltado en color amarillo en la parte superior derecha de su pantalla. En este formulario deberá especificar los cambios que se están cargando en el repositorio indicando un título en el primer campo y una descripción extendida.</w:t>
      </w:r>
    </w:p>
    <w:p w14:paraId="38DDF675" w14:textId="77777777" w:rsidR="0073122C" w:rsidRPr="009C74E9" w:rsidRDefault="0073122C" w:rsidP="0073122C">
      <w:pPr>
        <w:pStyle w:val="GELParrafo"/>
        <w:spacing w:line="360" w:lineRule="auto"/>
        <w:ind w:left="709" w:hanging="709"/>
      </w:pPr>
    </w:p>
    <w:p w14:paraId="3644B541" w14:textId="77777777" w:rsidR="0073122C" w:rsidRPr="009C74E9" w:rsidRDefault="0073122C" w:rsidP="004C57AD">
      <w:pPr>
        <w:pStyle w:val="GELParrafo"/>
        <w:numPr>
          <w:ilvl w:val="0"/>
          <w:numId w:val="15"/>
        </w:numPr>
        <w:spacing w:line="360" w:lineRule="auto"/>
        <w:ind w:left="709" w:hanging="709"/>
      </w:pPr>
      <w:r w:rsidRPr="009C74E9">
        <w:t xml:space="preserve">De clic en el botón “COMMIT” para cargar los archivos que se van a actualizar en el repositorio </w:t>
      </w:r>
      <w:proofErr w:type="spellStart"/>
      <w:r w:rsidRPr="009C74E9">
        <w:t>GitHub</w:t>
      </w:r>
      <w:proofErr w:type="spellEnd"/>
      <w:r w:rsidRPr="009C74E9">
        <w:t xml:space="preserve"> en la nube.</w:t>
      </w:r>
    </w:p>
    <w:p w14:paraId="04EA54C9" w14:textId="77777777" w:rsidR="0073122C" w:rsidRPr="009C74E9" w:rsidRDefault="0073122C" w:rsidP="0073122C">
      <w:pPr>
        <w:pStyle w:val="Prrafodelista"/>
        <w:spacing w:line="360" w:lineRule="auto"/>
        <w:ind w:left="709" w:hanging="709"/>
      </w:pPr>
    </w:p>
    <w:p w14:paraId="2CC35227" w14:textId="77777777" w:rsidR="0073122C" w:rsidRPr="009C74E9" w:rsidRDefault="0073122C" w:rsidP="004C57AD">
      <w:pPr>
        <w:pStyle w:val="GELParrafo"/>
        <w:numPr>
          <w:ilvl w:val="0"/>
          <w:numId w:val="15"/>
        </w:numPr>
        <w:spacing w:line="360" w:lineRule="auto"/>
        <w:ind w:left="709" w:hanging="709"/>
      </w:pPr>
      <w:r w:rsidRPr="009C74E9">
        <w:t>Finalmente de clic en la opción “</w:t>
      </w:r>
      <w:proofErr w:type="spellStart"/>
      <w:r w:rsidRPr="009C74E9">
        <w:t>publish</w:t>
      </w:r>
      <w:proofErr w:type="spellEnd"/>
      <w:r w:rsidRPr="009C74E9">
        <w:t xml:space="preserve">” para cargar los archivos de la aplicación en el repositorio </w:t>
      </w:r>
      <w:proofErr w:type="spellStart"/>
      <w:r w:rsidRPr="009C74E9">
        <w:t>GitHub</w:t>
      </w:r>
      <w:proofErr w:type="spellEnd"/>
      <w:r w:rsidRPr="009C74E9">
        <w:t>.</w:t>
      </w:r>
    </w:p>
    <w:p w14:paraId="5C335F4F" w14:textId="77777777" w:rsidR="0073122C" w:rsidRPr="009C74E9" w:rsidRDefault="0073122C" w:rsidP="0073122C">
      <w:pPr>
        <w:pStyle w:val="GELParrafo"/>
        <w:spacing w:line="360" w:lineRule="auto"/>
        <w:ind w:left="709" w:hanging="709"/>
      </w:pPr>
    </w:p>
    <w:p w14:paraId="39DC3BEE" w14:textId="77777777" w:rsidR="0073122C" w:rsidRPr="009C74E9" w:rsidRDefault="0073122C" w:rsidP="0073122C">
      <w:pPr>
        <w:pStyle w:val="GELParrafo"/>
        <w:spacing w:line="360" w:lineRule="auto"/>
      </w:pPr>
    </w:p>
    <w:p w14:paraId="50F3F852" w14:textId="77777777" w:rsidR="0073122C" w:rsidRPr="009C74E9" w:rsidRDefault="0073122C" w:rsidP="0073122C">
      <w:pPr>
        <w:pStyle w:val="GELParrafo"/>
        <w:spacing w:line="360" w:lineRule="auto"/>
      </w:pPr>
    </w:p>
    <w:p w14:paraId="3A8A39FB" w14:textId="77777777" w:rsidR="0073122C" w:rsidRDefault="0073122C" w:rsidP="004C57AD">
      <w:pPr>
        <w:pStyle w:val="GELParrafo"/>
        <w:numPr>
          <w:ilvl w:val="1"/>
          <w:numId w:val="67"/>
        </w:numPr>
        <w:rPr>
          <w:b/>
        </w:rPr>
      </w:pPr>
      <w:bookmarkStart w:id="642" w:name="_Toc374010412"/>
      <w:bookmarkStart w:id="643" w:name="_Toc375236657"/>
      <w:bookmarkStart w:id="644" w:name="_Toc375237091"/>
      <w:bookmarkStart w:id="645" w:name="_Toc375316297"/>
      <w:bookmarkStart w:id="646" w:name="_Toc375316572"/>
      <w:bookmarkStart w:id="647" w:name="_Toc375326747"/>
      <w:bookmarkStart w:id="648" w:name="_Toc380428277"/>
      <w:r w:rsidRPr="00456B71">
        <w:rPr>
          <w:b/>
        </w:rPr>
        <w:t>REGISTRAR UDID DE DISPOSITIVOS APPLE.</w:t>
      </w:r>
      <w:bookmarkEnd w:id="642"/>
      <w:bookmarkEnd w:id="643"/>
      <w:bookmarkEnd w:id="644"/>
      <w:bookmarkEnd w:id="645"/>
      <w:bookmarkEnd w:id="646"/>
      <w:bookmarkEnd w:id="647"/>
      <w:bookmarkEnd w:id="648"/>
    </w:p>
    <w:p w14:paraId="63DF2401" w14:textId="77777777" w:rsidR="00456B71" w:rsidRPr="00456B71" w:rsidRDefault="00456B71" w:rsidP="00456B71">
      <w:pPr>
        <w:pStyle w:val="GELParrafo"/>
        <w:ind w:left="540"/>
        <w:rPr>
          <w:b/>
        </w:rPr>
      </w:pPr>
    </w:p>
    <w:p w14:paraId="027521B2" w14:textId="77777777" w:rsidR="0073122C" w:rsidRPr="009C74E9" w:rsidRDefault="0073122C" w:rsidP="0073122C">
      <w:pPr>
        <w:pStyle w:val="GELParrafo"/>
        <w:spacing w:line="360" w:lineRule="auto"/>
      </w:pPr>
      <w:r w:rsidRPr="009C74E9">
        <w:t xml:space="preserve">Para poder realizar pruebas sobre una aplicación de </w:t>
      </w:r>
      <w:proofErr w:type="spellStart"/>
      <w:r w:rsidRPr="009C74E9">
        <w:t>iOS</w:t>
      </w:r>
      <w:proofErr w:type="spellEnd"/>
      <w:r w:rsidRPr="009C74E9">
        <w:t xml:space="preserve"> que no ha sido publicada, es necesario tener una suscripción a Apple como </w:t>
      </w:r>
      <w:proofErr w:type="spellStart"/>
      <w:r w:rsidRPr="009C74E9">
        <w:t>iOS</w:t>
      </w:r>
      <w:proofErr w:type="spellEnd"/>
      <w:r w:rsidRPr="009C74E9">
        <w:t xml:space="preserve"> </w:t>
      </w:r>
      <w:proofErr w:type="spellStart"/>
      <w:r w:rsidRPr="009C74E9">
        <w:t>developer</w:t>
      </w:r>
      <w:proofErr w:type="spellEnd"/>
      <w:r w:rsidRPr="009C74E9">
        <w:t>. Para registrar el UDID de un dispositivo Apple de pruebas, realice el siguiente procedimiento:</w:t>
      </w:r>
    </w:p>
    <w:p w14:paraId="629A4948" w14:textId="77777777" w:rsidR="0073122C" w:rsidRPr="009C74E9" w:rsidRDefault="0073122C" w:rsidP="0073122C">
      <w:pPr>
        <w:pStyle w:val="GELParrafo"/>
        <w:spacing w:line="360" w:lineRule="auto"/>
      </w:pPr>
    </w:p>
    <w:p w14:paraId="53FA4206" w14:textId="77777777" w:rsidR="0073122C" w:rsidRPr="009C74E9" w:rsidRDefault="0073122C" w:rsidP="00A0012C">
      <w:pPr>
        <w:pStyle w:val="GELParrafo"/>
        <w:numPr>
          <w:ilvl w:val="0"/>
          <w:numId w:val="11"/>
        </w:numPr>
        <w:spacing w:line="360" w:lineRule="auto"/>
      </w:pPr>
      <w:r w:rsidRPr="009C74E9">
        <w:t xml:space="preserve">Regístrese con su usuario y clave de Apple </w:t>
      </w:r>
      <w:proofErr w:type="spellStart"/>
      <w:r w:rsidRPr="009C74E9">
        <w:t>developer</w:t>
      </w:r>
      <w:proofErr w:type="spellEnd"/>
      <w:r w:rsidRPr="009C74E9">
        <w:t xml:space="preserve"> en: </w:t>
      </w:r>
      <w:hyperlink r:id="rId33" w:history="1">
        <w:r w:rsidRPr="009C74E9">
          <w:rPr>
            <w:rStyle w:val="Hipervnculo"/>
            <w:color w:val="auto"/>
          </w:rPr>
          <w:t>https://developer.apple.com</w:t>
        </w:r>
      </w:hyperlink>
      <w:r w:rsidRPr="009C74E9">
        <w:t>.</w:t>
      </w:r>
    </w:p>
    <w:p w14:paraId="42C3BC1E" w14:textId="77777777" w:rsidR="0073122C" w:rsidRPr="009C74E9" w:rsidRDefault="0073122C" w:rsidP="00A0012C">
      <w:pPr>
        <w:pStyle w:val="GELParrafo"/>
        <w:numPr>
          <w:ilvl w:val="0"/>
          <w:numId w:val="11"/>
        </w:numPr>
        <w:spacing w:line="360" w:lineRule="auto"/>
      </w:pPr>
      <w:r w:rsidRPr="009C74E9">
        <w:t xml:space="preserve">En la pantalla inicial, seleccione la opción </w:t>
      </w:r>
      <w:r w:rsidRPr="009C74E9">
        <w:rPr>
          <w:b/>
        </w:rPr>
        <w:t>“</w:t>
      </w:r>
      <w:proofErr w:type="spellStart"/>
      <w:r w:rsidRPr="009C74E9">
        <w:rPr>
          <w:b/>
        </w:rPr>
        <w:t>Certificates</w:t>
      </w:r>
      <w:proofErr w:type="spellEnd"/>
      <w:r w:rsidRPr="009C74E9">
        <w:rPr>
          <w:b/>
        </w:rPr>
        <w:t xml:space="preserve">, </w:t>
      </w:r>
      <w:proofErr w:type="spellStart"/>
      <w:r w:rsidRPr="009C74E9">
        <w:rPr>
          <w:b/>
        </w:rPr>
        <w:t>Identifiers</w:t>
      </w:r>
      <w:proofErr w:type="spellEnd"/>
      <w:r w:rsidRPr="009C74E9">
        <w:rPr>
          <w:b/>
        </w:rPr>
        <w:t xml:space="preserve"> &amp; </w:t>
      </w:r>
      <w:proofErr w:type="spellStart"/>
      <w:r w:rsidRPr="009C74E9">
        <w:rPr>
          <w:b/>
        </w:rPr>
        <w:t>Profiles</w:t>
      </w:r>
      <w:proofErr w:type="spellEnd"/>
      <w:r w:rsidRPr="009C74E9">
        <w:rPr>
          <w:b/>
        </w:rPr>
        <w:t>”</w:t>
      </w:r>
      <w:r w:rsidRPr="009C74E9">
        <w:t>.</w:t>
      </w:r>
    </w:p>
    <w:p w14:paraId="6A149FDD" w14:textId="77777777" w:rsidR="0073122C" w:rsidRPr="009C74E9" w:rsidRDefault="0073122C" w:rsidP="0073122C">
      <w:pPr>
        <w:pStyle w:val="GELParrafo"/>
        <w:spacing w:line="360" w:lineRule="auto"/>
        <w:ind w:left="720"/>
      </w:pPr>
    </w:p>
    <w:p w14:paraId="3445E0BD" w14:textId="77777777" w:rsidR="00235895" w:rsidRDefault="0073122C" w:rsidP="00235895">
      <w:pPr>
        <w:pStyle w:val="GELParrafo"/>
        <w:keepNext/>
        <w:spacing w:line="360" w:lineRule="auto"/>
      </w:pPr>
      <w:r w:rsidRPr="009C74E9">
        <w:rPr>
          <w:noProof/>
          <w:lang w:eastAsia="es-ES"/>
        </w:rPr>
        <w:drawing>
          <wp:inline distT="0" distB="0" distL="0" distR="0" wp14:anchorId="45D7539E" wp14:editId="70AFA325">
            <wp:extent cx="5220586" cy="2586075"/>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18855" cy="2585218"/>
                    </a:xfrm>
                    <a:prstGeom prst="rect">
                      <a:avLst/>
                    </a:prstGeom>
                  </pic:spPr>
                </pic:pic>
              </a:graphicData>
            </a:graphic>
          </wp:inline>
        </w:drawing>
      </w:r>
    </w:p>
    <w:p w14:paraId="77CB8B5F" w14:textId="77777777" w:rsidR="0073122C" w:rsidRPr="009C74E9" w:rsidRDefault="00235895" w:rsidP="00235895">
      <w:pPr>
        <w:pStyle w:val="Epgrafe"/>
      </w:pPr>
      <w:bookmarkStart w:id="649" w:name="_Toc397959780"/>
      <w:r>
        <w:t xml:space="preserve">Ilustración </w:t>
      </w:r>
      <w:r w:rsidR="004813D1">
        <w:fldChar w:fldCharType="begin"/>
      </w:r>
      <w:r w:rsidR="004813D1">
        <w:instrText xml:space="preserve"> SEQ Ilustración \* ARABIC </w:instrText>
      </w:r>
      <w:r w:rsidR="004813D1">
        <w:fldChar w:fldCharType="separate"/>
      </w:r>
      <w:r w:rsidR="005B1A73">
        <w:rPr>
          <w:noProof/>
        </w:rPr>
        <w:t>15</w:t>
      </w:r>
      <w:r w:rsidR="004813D1">
        <w:rPr>
          <w:noProof/>
        </w:rPr>
        <w:fldChar w:fldCharType="end"/>
      </w:r>
      <w:r>
        <w:t>. Certificados  identificadores y perfiles.</w:t>
      </w:r>
      <w:bookmarkEnd w:id="649"/>
    </w:p>
    <w:p w14:paraId="56AEBE1C" w14:textId="77777777" w:rsidR="0073122C" w:rsidRPr="009C74E9" w:rsidRDefault="0073122C" w:rsidP="0073122C">
      <w:pPr>
        <w:pStyle w:val="GELParrafo"/>
        <w:spacing w:line="360" w:lineRule="auto"/>
      </w:pPr>
    </w:p>
    <w:p w14:paraId="08C02918" w14:textId="77777777" w:rsidR="0073122C" w:rsidRPr="009C74E9" w:rsidRDefault="0073122C" w:rsidP="00A0012C">
      <w:pPr>
        <w:pStyle w:val="GELParrafo"/>
        <w:numPr>
          <w:ilvl w:val="0"/>
          <w:numId w:val="11"/>
        </w:numPr>
        <w:spacing w:line="360" w:lineRule="auto"/>
      </w:pPr>
      <w:r w:rsidRPr="009C74E9">
        <w:t xml:space="preserve">En la pantalla que le muestra el sistema, identifique el apartado de </w:t>
      </w:r>
      <w:proofErr w:type="spellStart"/>
      <w:r w:rsidRPr="009C74E9">
        <w:t>iOS</w:t>
      </w:r>
      <w:proofErr w:type="spellEnd"/>
      <w:r w:rsidRPr="009C74E9">
        <w:t xml:space="preserve"> Apps y en este, seleccione la opción </w:t>
      </w:r>
      <w:proofErr w:type="spellStart"/>
      <w:r w:rsidRPr="009C74E9">
        <w:t>Devices</w:t>
      </w:r>
      <w:proofErr w:type="spellEnd"/>
      <w:r w:rsidRPr="009C74E9">
        <w:t xml:space="preserve">. </w:t>
      </w:r>
    </w:p>
    <w:p w14:paraId="4EF526EE" w14:textId="77777777" w:rsidR="0073122C" w:rsidRPr="009C74E9" w:rsidRDefault="0073122C" w:rsidP="0073122C">
      <w:pPr>
        <w:pStyle w:val="GELParrafo"/>
        <w:spacing w:line="360" w:lineRule="auto"/>
      </w:pPr>
    </w:p>
    <w:p w14:paraId="2DE34E8E" w14:textId="77777777" w:rsidR="00F72594" w:rsidRDefault="0073122C" w:rsidP="00F72594">
      <w:pPr>
        <w:pStyle w:val="GELParrafo"/>
        <w:keepNext/>
        <w:spacing w:line="360" w:lineRule="auto"/>
      </w:pPr>
      <w:r w:rsidRPr="009C74E9">
        <w:rPr>
          <w:noProof/>
          <w:lang w:eastAsia="es-ES"/>
        </w:rPr>
        <w:lastRenderedPageBreak/>
        <w:drawing>
          <wp:inline distT="0" distB="0" distL="0" distR="0" wp14:anchorId="1D12BEFA" wp14:editId="73352C19">
            <wp:extent cx="5220586" cy="2586075"/>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18855" cy="2585218"/>
                    </a:xfrm>
                    <a:prstGeom prst="rect">
                      <a:avLst/>
                    </a:prstGeom>
                  </pic:spPr>
                </pic:pic>
              </a:graphicData>
            </a:graphic>
          </wp:inline>
        </w:drawing>
      </w:r>
    </w:p>
    <w:p w14:paraId="04496C1D" w14:textId="77777777" w:rsidR="0073122C" w:rsidRPr="009C74E9" w:rsidRDefault="00F72594" w:rsidP="00F72594">
      <w:pPr>
        <w:pStyle w:val="Epgrafe"/>
      </w:pPr>
      <w:bookmarkStart w:id="650" w:name="_Toc397959781"/>
      <w:r>
        <w:t xml:space="preserve">Ilustración </w:t>
      </w:r>
      <w:r w:rsidR="004813D1">
        <w:fldChar w:fldCharType="begin"/>
      </w:r>
      <w:r w:rsidR="004813D1">
        <w:instrText xml:space="preserve"> SEQ Ilustración \* ARABIC </w:instrText>
      </w:r>
      <w:r w:rsidR="004813D1">
        <w:fldChar w:fldCharType="separate"/>
      </w:r>
      <w:r w:rsidR="005B1A73">
        <w:rPr>
          <w:noProof/>
        </w:rPr>
        <w:t>16</w:t>
      </w:r>
      <w:r w:rsidR="004813D1">
        <w:rPr>
          <w:noProof/>
        </w:rPr>
        <w:fldChar w:fldCharType="end"/>
      </w:r>
      <w:r>
        <w:t>. IOS Apps</w:t>
      </w:r>
      <w:bookmarkEnd w:id="650"/>
    </w:p>
    <w:p w14:paraId="0FC555CD" w14:textId="77777777" w:rsidR="0073122C" w:rsidRPr="009C74E9" w:rsidRDefault="0073122C" w:rsidP="00A0012C">
      <w:pPr>
        <w:pStyle w:val="GELParrafo"/>
        <w:numPr>
          <w:ilvl w:val="0"/>
          <w:numId w:val="11"/>
        </w:numPr>
        <w:spacing w:line="360" w:lineRule="auto"/>
      </w:pPr>
      <w:r w:rsidRPr="009C74E9">
        <w:t>Apple le muestra una pantalla en la cual aparece la interfaz para el registro de nuevos dispositivos UDID.</w:t>
      </w:r>
    </w:p>
    <w:p w14:paraId="207954F8" w14:textId="77777777" w:rsidR="0073122C" w:rsidRPr="009C74E9" w:rsidRDefault="0073122C" w:rsidP="00A0012C">
      <w:pPr>
        <w:pStyle w:val="GELParrafo"/>
        <w:numPr>
          <w:ilvl w:val="0"/>
          <w:numId w:val="11"/>
        </w:numPr>
        <w:spacing w:line="360" w:lineRule="auto"/>
      </w:pPr>
      <w:r w:rsidRPr="009C74E9">
        <w:t>Haga clic en el botón + para adicionar un dispositivo.</w:t>
      </w:r>
    </w:p>
    <w:p w14:paraId="69BD6A1C" w14:textId="77777777" w:rsidR="0073122C" w:rsidRPr="009C74E9" w:rsidRDefault="0073122C" w:rsidP="0073122C">
      <w:pPr>
        <w:pStyle w:val="GELParrafo"/>
        <w:keepNext/>
        <w:spacing w:line="360" w:lineRule="auto"/>
      </w:pPr>
    </w:p>
    <w:p w14:paraId="229CA0F8" w14:textId="77777777" w:rsidR="00F72594" w:rsidRDefault="0073122C" w:rsidP="00F72594">
      <w:pPr>
        <w:pStyle w:val="GELParrafo"/>
        <w:keepNext/>
        <w:spacing w:line="360" w:lineRule="auto"/>
      </w:pPr>
      <w:r w:rsidRPr="009C74E9">
        <w:rPr>
          <w:noProof/>
          <w:lang w:eastAsia="es-ES"/>
        </w:rPr>
        <w:drawing>
          <wp:inline distT="0" distB="0" distL="0" distR="0" wp14:anchorId="59E9AC86" wp14:editId="748C6AD1">
            <wp:extent cx="5612130" cy="278003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780030"/>
                    </a:xfrm>
                    <a:prstGeom prst="rect">
                      <a:avLst/>
                    </a:prstGeom>
                  </pic:spPr>
                </pic:pic>
              </a:graphicData>
            </a:graphic>
          </wp:inline>
        </w:drawing>
      </w:r>
    </w:p>
    <w:p w14:paraId="6DD81A0A" w14:textId="77777777" w:rsidR="0073122C" w:rsidRPr="009C74E9" w:rsidRDefault="00F72594" w:rsidP="00F72594">
      <w:pPr>
        <w:pStyle w:val="Epgrafe"/>
      </w:pPr>
      <w:bookmarkStart w:id="651" w:name="_Toc397959782"/>
      <w:r>
        <w:t xml:space="preserve">Ilustración </w:t>
      </w:r>
      <w:r w:rsidR="004813D1">
        <w:fldChar w:fldCharType="begin"/>
      </w:r>
      <w:r w:rsidR="004813D1">
        <w:instrText xml:space="preserve"> SEQ Ilustración \* ARABIC </w:instrText>
      </w:r>
      <w:r w:rsidR="004813D1">
        <w:fldChar w:fldCharType="separate"/>
      </w:r>
      <w:r w:rsidR="005B1A73">
        <w:rPr>
          <w:noProof/>
        </w:rPr>
        <w:t>17</w:t>
      </w:r>
      <w:r w:rsidR="004813D1">
        <w:rPr>
          <w:noProof/>
        </w:rPr>
        <w:fldChar w:fldCharType="end"/>
      </w:r>
      <w:r>
        <w:t>. Registrar UDID de dispositivos IOS</w:t>
      </w:r>
      <w:bookmarkEnd w:id="651"/>
    </w:p>
    <w:p w14:paraId="166BEA92" w14:textId="77777777" w:rsidR="0073122C" w:rsidRPr="009C74E9" w:rsidRDefault="0073122C" w:rsidP="0073122C">
      <w:pPr>
        <w:pStyle w:val="Epgrafe"/>
        <w:spacing w:line="360" w:lineRule="auto"/>
      </w:pPr>
    </w:p>
    <w:p w14:paraId="45129D1C" w14:textId="77777777" w:rsidR="0073122C" w:rsidRPr="009C74E9" w:rsidRDefault="0073122C" w:rsidP="0073122C">
      <w:pPr>
        <w:pStyle w:val="GELParrafo"/>
        <w:spacing w:line="360" w:lineRule="auto"/>
      </w:pPr>
    </w:p>
    <w:p w14:paraId="76220C3E" w14:textId="77777777" w:rsidR="0073122C" w:rsidRPr="009C74E9" w:rsidRDefault="0073122C" w:rsidP="00A0012C">
      <w:pPr>
        <w:pStyle w:val="GELParrafo"/>
        <w:numPr>
          <w:ilvl w:val="0"/>
          <w:numId w:val="11"/>
        </w:numPr>
        <w:spacing w:line="360" w:lineRule="auto"/>
      </w:pPr>
      <w:r w:rsidRPr="009C74E9">
        <w:t xml:space="preserve">Aparece un formulario en el cual Ud. Debe diligenciar el nombre del dispositivo y el UDID. </w:t>
      </w:r>
    </w:p>
    <w:p w14:paraId="133C94E5" w14:textId="77777777" w:rsidR="0073122C" w:rsidRPr="009C74E9" w:rsidRDefault="0073122C" w:rsidP="0073122C">
      <w:pPr>
        <w:pStyle w:val="GELParrafo"/>
        <w:spacing w:line="360" w:lineRule="auto"/>
      </w:pPr>
    </w:p>
    <w:p w14:paraId="1628DE19" w14:textId="77777777" w:rsidR="00F72594" w:rsidRDefault="0073122C" w:rsidP="00F72594">
      <w:pPr>
        <w:pStyle w:val="GELParrafo"/>
        <w:keepNext/>
        <w:spacing w:line="360" w:lineRule="auto"/>
        <w:jc w:val="center"/>
      </w:pPr>
      <w:r w:rsidRPr="009C74E9">
        <w:rPr>
          <w:noProof/>
          <w:lang w:eastAsia="es-ES"/>
        </w:rPr>
        <w:drawing>
          <wp:inline distT="0" distB="0" distL="0" distR="0" wp14:anchorId="49EAC178" wp14:editId="4E0D0803">
            <wp:extent cx="5613991" cy="2249324"/>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19117"/>
                    <a:stretch/>
                  </pic:blipFill>
                  <pic:spPr bwMode="auto">
                    <a:xfrm>
                      <a:off x="0" y="0"/>
                      <a:ext cx="5612130" cy="2248578"/>
                    </a:xfrm>
                    <a:prstGeom prst="rect">
                      <a:avLst/>
                    </a:prstGeom>
                    <a:ln>
                      <a:noFill/>
                    </a:ln>
                    <a:extLst>
                      <a:ext uri="{53640926-AAD7-44d8-BBD7-CCE9431645EC}">
                        <a14:shadowObscured xmlns:a14="http://schemas.microsoft.com/office/drawing/2010/main"/>
                      </a:ext>
                    </a:extLst>
                  </pic:spPr>
                </pic:pic>
              </a:graphicData>
            </a:graphic>
          </wp:inline>
        </w:drawing>
      </w:r>
    </w:p>
    <w:p w14:paraId="38DD34CE" w14:textId="77777777" w:rsidR="0073122C" w:rsidRPr="009C74E9" w:rsidRDefault="00F72594" w:rsidP="00F72594">
      <w:pPr>
        <w:pStyle w:val="Epgrafe"/>
      </w:pPr>
      <w:bookmarkStart w:id="652" w:name="_Toc397959783"/>
      <w:r>
        <w:t xml:space="preserve">Ilustración </w:t>
      </w:r>
      <w:r w:rsidR="004813D1">
        <w:fldChar w:fldCharType="begin"/>
      </w:r>
      <w:r w:rsidR="004813D1">
        <w:instrText xml:space="preserve"> SEQ Ilustración \* ARABIC </w:instrText>
      </w:r>
      <w:r w:rsidR="004813D1">
        <w:fldChar w:fldCharType="separate"/>
      </w:r>
      <w:r w:rsidR="005B1A73">
        <w:rPr>
          <w:noProof/>
        </w:rPr>
        <w:t>18</w:t>
      </w:r>
      <w:r w:rsidR="004813D1">
        <w:rPr>
          <w:noProof/>
        </w:rPr>
        <w:fldChar w:fldCharType="end"/>
      </w:r>
      <w:r>
        <w:t>. Formulario de registro -Nuevo UDID</w:t>
      </w:r>
      <w:bookmarkEnd w:id="652"/>
    </w:p>
    <w:p w14:paraId="193FA6DE" w14:textId="77777777" w:rsidR="0073122C" w:rsidRPr="009C74E9" w:rsidRDefault="0073122C" w:rsidP="0073122C">
      <w:pPr>
        <w:pStyle w:val="GELParrafo"/>
        <w:spacing w:line="360" w:lineRule="auto"/>
      </w:pPr>
    </w:p>
    <w:p w14:paraId="39F158EF" w14:textId="77777777" w:rsidR="0073122C" w:rsidRPr="009C74E9" w:rsidRDefault="0073122C" w:rsidP="00A0012C">
      <w:pPr>
        <w:pStyle w:val="GELParrafo"/>
        <w:numPr>
          <w:ilvl w:val="0"/>
          <w:numId w:val="11"/>
        </w:numPr>
        <w:spacing w:line="360" w:lineRule="auto"/>
      </w:pPr>
      <w:r w:rsidRPr="009C74E9">
        <w:t xml:space="preserve">En el campo </w:t>
      </w:r>
      <w:proofErr w:type="spellStart"/>
      <w:r w:rsidRPr="009C74E9">
        <w:t>Name</w:t>
      </w:r>
      <w:proofErr w:type="spellEnd"/>
      <w:r w:rsidRPr="009C74E9">
        <w:t>, diligencie el nombre que quiere asignar al dispositivo. En el campo UDID diligencie el código UDID del dispositivo que va a registrar. Luego de clic en el botón “</w:t>
      </w:r>
      <w:proofErr w:type="spellStart"/>
      <w:r w:rsidRPr="009C74E9">
        <w:rPr>
          <w:b/>
        </w:rPr>
        <w:t>Continue</w:t>
      </w:r>
      <w:proofErr w:type="spellEnd"/>
      <w:r w:rsidRPr="009C74E9">
        <w:t xml:space="preserve">”. </w:t>
      </w:r>
    </w:p>
    <w:p w14:paraId="7AED8AD5" w14:textId="77777777" w:rsidR="0073122C" w:rsidRPr="009C74E9" w:rsidRDefault="0073122C" w:rsidP="00A0012C">
      <w:pPr>
        <w:pStyle w:val="GELParrafo"/>
        <w:numPr>
          <w:ilvl w:val="0"/>
          <w:numId w:val="11"/>
        </w:numPr>
        <w:spacing w:line="360" w:lineRule="auto"/>
      </w:pPr>
      <w:r w:rsidRPr="009C74E9">
        <w:t>En pantalla aparece la información del nuevo dispositivo. De clic en el botón “</w:t>
      </w:r>
      <w:proofErr w:type="spellStart"/>
      <w:r w:rsidRPr="009C74E9">
        <w:rPr>
          <w:b/>
        </w:rPr>
        <w:t>Register</w:t>
      </w:r>
      <w:proofErr w:type="spellEnd"/>
      <w:r w:rsidRPr="009C74E9">
        <w:t xml:space="preserve">” para terminar el registro. </w:t>
      </w:r>
    </w:p>
    <w:p w14:paraId="05F40E8F" w14:textId="77777777" w:rsidR="0073122C" w:rsidRPr="009C74E9" w:rsidRDefault="0073122C" w:rsidP="0073122C">
      <w:pPr>
        <w:pStyle w:val="GELParrafo"/>
        <w:spacing w:line="360" w:lineRule="auto"/>
      </w:pPr>
    </w:p>
    <w:p w14:paraId="7EDF3D1E" w14:textId="77777777" w:rsidR="00F72594" w:rsidRDefault="0073122C" w:rsidP="00F72594">
      <w:pPr>
        <w:pStyle w:val="GELParrafo"/>
        <w:keepNext/>
        <w:spacing w:line="360" w:lineRule="auto"/>
      </w:pPr>
      <w:r w:rsidRPr="009C74E9">
        <w:rPr>
          <w:noProof/>
          <w:lang w:eastAsia="es-ES"/>
        </w:rPr>
        <w:lastRenderedPageBreak/>
        <w:drawing>
          <wp:inline distT="0" distB="0" distL="0" distR="0" wp14:anchorId="64F938C0" wp14:editId="4802F989">
            <wp:extent cx="5613400" cy="2782733"/>
            <wp:effectExtent l="0" t="0" r="0" b="0"/>
            <wp:docPr id="39" name="Imagen 39" descr="C:\Users\STITC_~1\AppData\Local\Temp\SNAGHTML679d0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TC_~1\AppData\Local\Temp\SNAGHTML679d0b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2782733"/>
                    </a:xfrm>
                    <a:prstGeom prst="rect">
                      <a:avLst/>
                    </a:prstGeom>
                    <a:noFill/>
                    <a:ln>
                      <a:noFill/>
                    </a:ln>
                  </pic:spPr>
                </pic:pic>
              </a:graphicData>
            </a:graphic>
          </wp:inline>
        </w:drawing>
      </w:r>
    </w:p>
    <w:p w14:paraId="55389871" w14:textId="77777777" w:rsidR="0073122C" w:rsidRPr="009C74E9" w:rsidRDefault="00F72594" w:rsidP="00F72594">
      <w:pPr>
        <w:pStyle w:val="Epgrafe"/>
      </w:pPr>
      <w:bookmarkStart w:id="653" w:name="_Toc397959784"/>
      <w:r>
        <w:t xml:space="preserve">Ilustración </w:t>
      </w:r>
      <w:r w:rsidR="004813D1">
        <w:fldChar w:fldCharType="begin"/>
      </w:r>
      <w:r w:rsidR="004813D1">
        <w:instrText xml:space="preserve"> SEQ Ilustración \* ARABIC </w:instrText>
      </w:r>
      <w:r w:rsidR="004813D1">
        <w:fldChar w:fldCharType="separate"/>
      </w:r>
      <w:r w:rsidR="005B1A73">
        <w:rPr>
          <w:noProof/>
        </w:rPr>
        <w:t>19</w:t>
      </w:r>
      <w:r w:rsidR="004813D1">
        <w:rPr>
          <w:noProof/>
        </w:rPr>
        <w:fldChar w:fldCharType="end"/>
      </w:r>
      <w:r>
        <w:t>.</w:t>
      </w:r>
      <w:r w:rsidRPr="00664526">
        <w:t>Información del dispositivo</w:t>
      </w:r>
      <w:bookmarkEnd w:id="653"/>
    </w:p>
    <w:p w14:paraId="773CFA4B" w14:textId="77777777" w:rsidR="0073122C" w:rsidRPr="009C74E9" w:rsidRDefault="0073122C" w:rsidP="0073122C">
      <w:pPr>
        <w:spacing w:line="360" w:lineRule="auto"/>
      </w:pPr>
    </w:p>
    <w:p w14:paraId="795B07E1" w14:textId="77777777" w:rsidR="0073122C" w:rsidRPr="009C74E9" w:rsidRDefault="0073122C" w:rsidP="00A0012C">
      <w:pPr>
        <w:pStyle w:val="GELParrafo"/>
        <w:numPr>
          <w:ilvl w:val="0"/>
          <w:numId w:val="11"/>
        </w:numPr>
        <w:spacing w:line="360" w:lineRule="auto"/>
      </w:pPr>
      <w:r w:rsidRPr="009C74E9">
        <w:t>Aparece en pantalla un mensaje que indica que el registro se completó. De clic en “</w:t>
      </w:r>
      <w:r w:rsidRPr="009C74E9">
        <w:rPr>
          <w:b/>
        </w:rPr>
        <w:t>Done”</w:t>
      </w:r>
      <w:r w:rsidRPr="009C74E9">
        <w:t>.</w:t>
      </w:r>
    </w:p>
    <w:p w14:paraId="344A2DA9" w14:textId="77777777" w:rsidR="00F72594" w:rsidRDefault="0073122C" w:rsidP="00F72594">
      <w:pPr>
        <w:pStyle w:val="GELParrafo"/>
        <w:keepNext/>
        <w:spacing w:line="360" w:lineRule="auto"/>
      </w:pPr>
      <w:r w:rsidRPr="009C74E9">
        <w:rPr>
          <w:noProof/>
          <w:lang w:eastAsia="es-ES"/>
        </w:rPr>
        <w:drawing>
          <wp:inline distT="0" distB="0" distL="0" distR="0" wp14:anchorId="352BEA2A" wp14:editId="70C32E96">
            <wp:extent cx="5613991" cy="2169042"/>
            <wp:effectExtent l="0" t="0" r="635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6500" b="15504"/>
                    <a:stretch/>
                  </pic:blipFill>
                  <pic:spPr bwMode="auto">
                    <a:xfrm>
                      <a:off x="0" y="0"/>
                      <a:ext cx="5612130" cy="2168323"/>
                    </a:xfrm>
                    <a:prstGeom prst="rect">
                      <a:avLst/>
                    </a:prstGeom>
                    <a:ln>
                      <a:noFill/>
                    </a:ln>
                    <a:extLst>
                      <a:ext uri="{53640926-AAD7-44d8-BBD7-CCE9431645EC}">
                        <a14:shadowObscured xmlns:a14="http://schemas.microsoft.com/office/drawing/2010/main"/>
                      </a:ext>
                    </a:extLst>
                  </pic:spPr>
                </pic:pic>
              </a:graphicData>
            </a:graphic>
          </wp:inline>
        </w:drawing>
      </w:r>
    </w:p>
    <w:p w14:paraId="1CC68E07" w14:textId="77777777" w:rsidR="0073122C" w:rsidRPr="009C74E9" w:rsidRDefault="00F72594" w:rsidP="00F72594">
      <w:pPr>
        <w:pStyle w:val="Epgrafe"/>
      </w:pPr>
      <w:bookmarkStart w:id="654" w:name="_Toc397959785"/>
      <w:r>
        <w:t xml:space="preserve">Ilustración </w:t>
      </w:r>
      <w:r w:rsidR="004813D1">
        <w:fldChar w:fldCharType="begin"/>
      </w:r>
      <w:r w:rsidR="004813D1">
        <w:instrText xml:space="preserve"> SEQ Ilustración \* ARABIC </w:instrText>
      </w:r>
      <w:r w:rsidR="004813D1">
        <w:fldChar w:fldCharType="separate"/>
      </w:r>
      <w:r w:rsidR="005B1A73">
        <w:rPr>
          <w:noProof/>
        </w:rPr>
        <w:t>20</w:t>
      </w:r>
      <w:r w:rsidR="004813D1">
        <w:rPr>
          <w:noProof/>
        </w:rPr>
        <w:fldChar w:fldCharType="end"/>
      </w:r>
      <w:r>
        <w:t xml:space="preserve">. </w:t>
      </w:r>
      <w:r w:rsidRPr="007B286B">
        <w:t>Registro completo</w:t>
      </w:r>
      <w:bookmarkEnd w:id="654"/>
    </w:p>
    <w:p w14:paraId="08437006" w14:textId="77777777" w:rsidR="0073122C" w:rsidRPr="009C74E9" w:rsidRDefault="0073122C" w:rsidP="0073122C">
      <w:pPr>
        <w:pStyle w:val="GELParrafo"/>
        <w:spacing w:line="360" w:lineRule="auto"/>
      </w:pPr>
    </w:p>
    <w:p w14:paraId="1E2D429D" w14:textId="77777777" w:rsidR="0073122C" w:rsidRPr="009C74E9" w:rsidRDefault="0073122C" w:rsidP="0073122C">
      <w:pPr>
        <w:pStyle w:val="GELParrafo"/>
        <w:spacing w:line="360" w:lineRule="auto"/>
      </w:pPr>
      <w:r w:rsidRPr="009C74E9">
        <w:lastRenderedPageBreak/>
        <w:t xml:space="preserve"> El UDID del nuevo dispositivo aparecerá en la lista de dispositivos asociados a su cuenta.</w:t>
      </w:r>
    </w:p>
    <w:p w14:paraId="49614FDC" w14:textId="77777777" w:rsidR="002D5E31" w:rsidRPr="00AC7002" w:rsidRDefault="002D5E31" w:rsidP="0073122C">
      <w:pPr>
        <w:pStyle w:val="GELParrafo"/>
        <w:spacing w:line="360" w:lineRule="auto"/>
        <w:rPr>
          <w:rFonts w:asciiTheme="minorHAnsi" w:hAnsiTheme="minorHAnsi" w:cstheme="minorHAnsi"/>
          <w:highlight w:val="yellow"/>
        </w:rPr>
      </w:pPr>
    </w:p>
    <w:p w14:paraId="3541880F" w14:textId="77777777" w:rsidR="00577EE7" w:rsidRPr="00834431" w:rsidRDefault="00C84C9D" w:rsidP="004C57AD">
      <w:pPr>
        <w:pStyle w:val="GELTtulo1"/>
        <w:numPr>
          <w:ilvl w:val="0"/>
          <w:numId w:val="67"/>
        </w:numPr>
        <w:tabs>
          <w:tab w:val="left" w:pos="426"/>
          <w:tab w:val="left" w:pos="1134"/>
        </w:tabs>
        <w:spacing w:line="276" w:lineRule="auto"/>
        <w:ind w:left="2694" w:hanging="2694"/>
        <w:rPr>
          <w:rFonts w:asciiTheme="majorHAnsi" w:hAnsiTheme="majorHAnsi" w:cstheme="majorHAnsi"/>
          <w:highlight w:val="yellow"/>
          <w:lang w:val="es-VE"/>
        </w:rPr>
      </w:pPr>
      <w:bookmarkStart w:id="655" w:name="_Toc404244674"/>
      <w:r w:rsidRPr="00834431">
        <w:rPr>
          <w:rFonts w:asciiTheme="majorHAnsi" w:eastAsiaTheme="minorHAnsi" w:hAnsiTheme="majorHAnsi" w:cstheme="majorHAnsi"/>
          <w:highlight w:val="yellow"/>
          <w:lang w:val="es-VE"/>
        </w:rPr>
        <w:lastRenderedPageBreak/>
        <w:t xml:space="preserve">MI - </w:t>
      </w:r>
      <w:r w:rsidR="00577EE7" w:rsidRPr="00834431">
        <w:rPr>
          <w:rFonts w:asciiTheme="majorHAnsi" w:hAnsiTheme="majorHAnsi" w:cstheme="majorHAnsi"/>
          <w:highlight w:val="yellow"/>
          <w:lang w:val="es-VE"/>
        </w:rPr>
        <w:t>PROCESO DE CREACIÓN Y CONFIGURACIÓN DE BASE DE DATOS</w:t>
      </w:r>
      <w:bookmarkEnd w:id="614"/>
      <w:bookmarkEnd w:id="615"/>
      <w:bookmarkEnd w:id="616"/>
      <w:bookmarkEnd w:id="617"/>
      <w:bookmarkEnd w:id="618"/>
      <w:bookmarkEnd w:id="619"/>
      <w:bookmarkEnd w:id="655"/>
    </w:p>
    <w:p w14:paraId="2E0D78D3" w14:textId="0DAF07DE" w:rsidR="00A41880" w:rsidRDefault="001A6D13" w:rsidP="00A41880">
      <w:pPr>
        <w:pStyle w:val="GELParrafo"/>
      </w:pPr>
      <w:r w:rsidRPr="001A6D13">
        <w:rPr>
          <w:sz w:val="96"/>
          <w:szCs w:val="96"/>
        </w:rPr>
        <w:t>E</w:t>
      </w:r>
      <w:r w:rsidR="00E82814" w:rsidRPr="009C74E9">
        <w:t xml:space="preserve">l desarrollo móvil </w:t>
      </w:r>
      <w:r w:rsidR="003F47AF">
        <w:t xml:space="preserve">y el sitio web </w:t>
      </w:r>
      <w:r w:rsidR="00E82814" w:rsidRPr="009C74E9">
        <w:t>utilizado para la Aplicación</w:t>
      </w:r>
      <w:r w:rsidR="00363ECC">
        <w:t xml:space="preserve"> </w:t>
      </w:r>
      <w:r w:rsidR="003F47AF">
        <w:t>Servicio de empleo móvil</w:t>
      </w:r>
      <w:r w:rsidR="00915AA0">
        <w:t xml:space="preserve"> </w:t>
      </w:r>
      <w:r w:rsidR="00E82814">
        <w:t xml:space="preserve">requiere la  creación y </w:t>
      </w:r>
      <w:r w:rsidR="00E82814" w:rsidRPr="009C74E9">
        <w:t xml:space="preserve">configuración de </w:t>
      </w:r>
      <w:r w:rsidR="00E82814" w:rsidRPr="00106327">
        <w:t>bases de datos</w:t>
      </w:r>
      <w:r w:rsidR="00E82814">
        <w:t xml:space="preserve"> de la siguiente </w:t>
      </w:r>
    </w:p>
    <w:p w14:paraId="55E0F42B" w14:textId="77777777" w:rsidR="00A41880" w:rsidRDefault="00A41880" w:rsidP="00A41880">
      <w:pPr>
        <w:pStyle w:val="GELParrafo"/>
      </w:pPr>
    </w:p>
    <w:p w14:paraId="5CC12B22" w14:textId="390BD26B" w:rsidR="00E82814" w:rsidRDefault="00915AA0" w:rsidP="005500EB">
      <w:pPr>
        <w:pStyle w:val="GELParrafo"/>
      </w:pPr>
      <w:r>
        <w:t>Manera</w:t>
      </w:r>
      <w:r w:rsidR="00E82814" w:rsidRPr="00106327">
        <w:t>.</w:t>
      </w:r>
    </w:p>
    <w:p w14:paraId="159426B8" w14:textId="77777777" w:rsidR="005500EB" w:rsidRDefault="005500EB" w:rsidP="005500EB">
      <w:pPr>
        <w:pStyle w:val="GELParrafo"/>
      </w:pPr>
    </w:p>
    <w:p w14:paraId="1CF3FC4D" w14:textId="1F3DA8E1" w:rsidR="00106C3F" w:rsidRPr="00834431" w:rsidRDefault="005500EB" w:rsidP="005500EB">
      <w:pPr>
        <w:pStyle w:val="GELParrafo"/>
        <w:shd w:val="clear" w:color="auto" w:fill="FFFFFF" w:themeFill="background1"/>
        <w:spacing w:line="360" w:lineRule="auto"/>
        <w:jc w:val="center"/>
      </w:pPr>
      <w:r>
        <w:rPr>
          <w:noProof/>
          <w:lang w:eastAsia="es-ES"/>
        </w:rPr>
        <w:drawing>
          <wp:inline distT="0" distB="0" distL="0" distR="0" wp14:anchorId="1B847457" wp14:editId="4698E60A">
            <wp:extent cx="2666728" cy="3614173"/>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BD.png"/>
                    <pic:cNvPicPr/>
                  </pic:nvPicPr>
                  <pic:blipFill>
                    <a:blip r:embed="rId20">
                      <a:extLst>
                        <a:ext uri="{28A0092B-C50C-407E-A947-70E740481C1C}">
                          <a14:useLocalDpi xmlns:a14="http://schemas.microsoft.com/office/drawing/2010/main" val="0"/>
                        </a:ext>
                      </a:extLst>
                    </a:blip>
                    <a:stretch>
                      <a:fillRect/>
                    </a:stretch>
                  </pic:blipFill>
                  <pic:spPr>
                    <a:xfrm>
                      <a:off x="0" y="0"/>
                      <a:ext cx="2667961" cy="3615844"/>
                    </a:xfrm>
                    <a:prstGeom prst="rect">
                      <a:avLst/>
                    </a:prstGeom>
                  </pic:spPr>
                </pic:pic>
              </a:graphicData>
            </a:graphic>
          </wp:inline>
        </w:drawing>
      </w:r>
    </w:p>
    <w:p w14:paraId="76D76736" w14:textId="77777777" w:rsidR="00973B31" w:rsidRPr="003E270F" w:rsidRDefault="00973B31" w:rsidP="00973B31">
      <w:pPr>
        <w:spacing w:after="0" w:line="240" w:lineRule="auto"/>
        <w:jc w:val="both"/>
        <w:rPr>
          <w:rFonts w:asciiTheme="minorHAnsi" w:eastAsia="Times New Roman" w:hAnsiTheme="minorHAnsi" w:cstheme="minorHAnsi"/>
          <w:vanish/>
          <w:sz w:val="20"/>
          <w:szCs w:val="20"/>
          <w:lang w:eastAsia="es-CO"/>
        </w:rPr>
      </w:pPr>
    </w:p>
    <w:p w14:paraId="425F4D5C" w14:textId="77777777" w:rsidR="00E82814" w:rsidRPr="009C74E9" w:rsidRDefault="00E82814" w:rsidP="00E82814">
      <w:pPr>
        <w:spacing w:line="360" w:lineRule="auto"/>
        <w:jc w:val="both"/>
        <w:rPr>
          <w:rFonts w:ascii="Arial" w:eastAsiaTheme="minorHAnsi" w:hAnsi="Arial" w:cs="Arial"/>
          <w:lang w:val="es-ES"/>
        </w:rPr>
      </w:pPr>
      <w:r w:rsidRPr="009C74E9">
        <w:rPr>
          <w:rFonts w:cs="Arial"/>
        </w:rPr>
        <w:br w:type="page"/>
      </w:r>
    </w:p>
    <w:p w14:paraId="5D27972A" w14:textId="77777777" w:rsidR="00577EE7" w:rsidRPr="00834431" w:rsidRDefault="00C84C9D" w:rsidP="004C57AD">
      <w:pPr>
        <w:pStyle w:val="GELTtulo1"/>
        <w:numPr>
          <w:ilvl w:val="0"/>
          <w:numId w:val="67"/>
        </w:numPr>
        <w:shd w:val="clear" w:color="auto" w:fill="FFFFFF" w:themeFill="background1"/>
        <w:tabs>
          <w:tab w:val="left" w:pos="851"/>
        </w:tabs>
        <w:spacing w:line="276" w:lineRule="auto"/>
        <w:ind w:left="2835" w:hanging="2835"/>
        <w:rPr>
          <w:rFonts w:asciiTheme="majorHAnsi" w:hAnsiTheme="majorHAnsi" w:cstheme="majorHAnsi"/>
          <w:color w:val="000000" w:themeColor="text1"/>
          <w:highlight w:val="yellow"/>
          <w:lang w:val="es-VE"/>
        </w:rPr>
      </w:pPr>
      <w:bookmarkStart w:id="656" w:name="_Toc374010414"/>
      <w:bookmarkStart w:id="657" w:name="_Toc375236659"/>
      <w:bookmarkStart w:id="658" w:name="_Toc375237093"/>
      <w:bookmarkStart w:id="659" w:name="_Toc375316299"/>
      <w:bookmarkStart w:id="660" w:name="_Toc375316574"/>
      <w:bookmarkStart w:id="661" w:name="_Toc375326749"/>
      <w:bookmarkStart w:id="662" w:name="_Toc404244675"/>
      <w:r w:rsidRPr="00834431">
        <w:rPr>
          <w:rFonts w:asciiTheme="majorHAnsi" w:eastAsiaTheme="minorHAnsi" w:hAnsiTheme="majorHAnsi" w:cstheme="majorHAnsi"/>
          <w:color w:val="000000" w:themeColor="text1"/>
          <w:highlight w:val="yellow"/>
          <w:lang w:val="es-VE"/>
        </w:rPr>
        <w:lastRenderedPageBreak/>
        <w:t xml:space="preserve">MI - </w:t>
      </w:r>
      <w:r w:rsidR="00577EE7" w:rsidRPr="00834431">
        <w:rPr>
          <w:rFonts w:asciiTheme="majorHAnsi" w:hAnsiTheme="majorHAnsi" w:cstheme="majorHAnsi"/>
          <w:color w:val="000000" w:themeColor="text1"/>
          <w:highlight w:val="yellow"/>
          <w:lang w:val="es-VE"/>
        </w:rPr>
        <w:t>INSTALACIÓN DE LA APLICACIÓN</w:t>
      </w:r>
      <w:bookmarkEnd w:id="656"/>
      <w:bookmarkEnd w:id="657"/>
      <w:bookmarkEnd w:id="658"/>
      <w:bookmarkEnd w:id="659"/>
      <w:bookmarkEnd w:id="660"/>
      <w:bookmarkEnd w:id="661"/>
      <w:bookmarkEnd w:id="662"/>
    </w:p>
    <w:p w14:paraId="52DF10CE" w14:textId="77777777" w:rsidR="008E794F" w:rsidRDefault="003A4D95" w:rsidP="004C57AD">
      <w:pPr>
        <w:pStyle w:val="GELParrafo"/>
        <w:numPr>
          <w:ilvl w:val="1"/>
          <w:numId w:val="67"/>
        </w:numPr>
        <w:rPr>
          <w:b/>
        </w:rPr>
      </w:pPr>
      <w:bookmarkStart w:id="663" w:name="_Toc374010415"/>
      <w:bookmarkStart w:id="664" w:name="_Toc375236660"/>
      <w:bookmarkStart w:id="665" w:name="_Toc375237094"/>
      <w:bookmarkStart w:id="666" w:name="_Toc375316300"/>
      <w:bookmarkStart w:id="667" w:name="_Toc375316575"/>
      <w:bookmarkStart w:id="668" w:name="_Toc375326750"/>
      <w:r w:rsidRPr="00456B71">
        <w:rPr>
          <w:b/>
        </w:rPr>
        <w:t xml:space="preserve">AMBIENTE  </w:t>
      </w:r>
      <w:bookmarkStart w:id="669" w:name="_Toc380428280"/>
      <w:bookmarkEnd w:id="663"/>
      <w:bookmarkEnd w:id="664"/>
      <w:bookmarkEnd w:id="665"/>
      <w:bookmarkEnd w:id="666"/>
      <w:bookmarkEnd w:id="667"/>
      <w:bookmarkEnd w:id="668"/>
      <w:r w:rsidR="008E794F" w:rsidRPr="00456B71">
        <w:rPr>
          <w:b/>
        </w:rPr>
        <w:t>DE PRUEBAS</w:t>
      </w:r>
      <w:bookmarkEnd w:id="669"/>
      <w:r w:rsidR="00456B71">
        <w:rPr>
          <w:b/>
        </w:rPr>
        <w:t xml:space="preserve"> </w:t>
      </w:r>
    </w:p>
    <w:p w14:paraId="529493EA" w14:textId="77777777" w:rsidR="00456B71" w:rsidRPr="00456B71" w:rsidRDefault="00456B71" w:rsidP="00456B71">
      <w:pPr>
        <w:pStyle w:val="GELParrafo"/>
        <w:ind w:left="540"/>
        <w:rPr>
          <w:b/>
        </w:rPr>
      </w:pPr>
    </w:p>
    <w:p w14:paraId="28FB531F" w14:textId="77777777" w:rsidR="008E794F" w:rsidRDefault="008E794F" w:rsidP="004C57AD">
      <w:pPr>
        <w:pStyle w:val="GELParrafo"/>
        <w:numPr>
          <w:ilvl w:val="1"/>
          <w:numId w:val="67"/>
        </w:numPr>
        <w:rPr>
          <w:b/>
        </w:rPr>
      </w:pPr>
      <w:bookmarkStart w:id="670" w:name="_Toc374010416"/>
      <w:bookmarkStart w:id="671" w:name="_Toc375236661"/>
      <w:bookmarkStart w:id="672" w:name="_Toc375237095"/>
      <w:bookmarkStart w:id="673" w:name="_Toc375316301"/>
      <w:bookmarkStart w:id="674" w:name="_Toc375316576"/>
      <w:bookmarkStart w:id="675" w:name="_Toc375326751"/>
      <w:bookmarkStart w:id="676" w:name="_Toc380428281"/>
      <w:r w:rsidRPr="00456B71">
        <w:rPr>
          <w:b/>
        </w:rPr>
        <w:t>INSTALACIÓN DE LA APLICACIÓN ANDROID EN AMBIENTE DE PRUEBAS</w:t>
      </w:r>
      <w:bookmarkEnd w:id="670"/>
      <w:bookmarkEnd w:id="671"/>
      <w:bookmarkEnd w:id="672"/>
      <w:bookmarkEnd w:id="673"/>
      <w:bookmarkEnd w:id="674"/>
      <w:bookmarkEnd w:id="675"/>
      <w:bookmarkEnd w:id="676"/>
      <w:r w:rsidRPr="00456B71">
        <w:rPr>
          <w:b/>
        </w:rPr>
        <w:t xml:space="preserve"> </w:t>
      </w:r>
    </w:p>
    <w:p w14:paraId="4CB0A14E" w14:textId="77777777" w:rsidR="00456B71" w:rsidRDefault="00456B71" w:rsidP="00456B71">
      <w:pPr>
        <w:pStyle w:val="Prrafodelista"/>
        <w:rPr>
          <w:b/>
        </w:rPr>
      </w:pPr>
    </w:p>
    <w:p w14:paraId="2F290D65" w14:textId="77777777" w:rsidR="008E794F" w:rsidRPr="009C74E9" w:rsidRDefault="008E794F" w:rsidP="00A0012C">
      <w:pPr>
        <w:pStyle w:val="GELParrafo"/>
        <w:numPr>
          <w:ilvl w:val="0"/>
          <w:numId w:val="8"/>
        </w:numPr>
        <w:spacing w:line="360" w:lineRule="auto"/>
      </w:pPr>
      <w:r w:rsidRPr="009C74E9">
        <w:t>El desarrollador compila la aplicación y genera un archivo con extensión .</w:t>
      </w:r>
      <w:proofErr w:type="spellStart"/>
      <w:r w:rsidRPr="009C74E9">
        <w:t>apk</w:t>
      </w:r>
      <w:proofErr w:type="spellEnd"/>
      <w:r w:rsidRPr="009C74E9">
        <w:t>.</w:t>
      </w:r>
    </w:p>
    <w:p w14:paraId="54F3B049" w14:textId="77777777" w:rsidR="008E794F" w:rsidRPr="009C74E9" w:rsidRDefault="008E794F" w:rsidP="008E794F">
      <w:pPr>
        <w:pStyle w:val="GELParrafo"/>
        <w:spacing w:line="360" w:lineRule="auto"/>
        <w:ind w:left="720"/>
      </w:pPr>
    </w:p>
    <w:p w14:paraId="23BEBD22" w14:textId="77777777" w:rsidR="008E794F" w:rsidRPr="009C74E9" w:rsidRDefault="008E794F" w:rsidP="00A0012C">
      <w:pPr>
        <w:pStyle w:val="GELParrafo"/>
        <w:numPr>
          <w:ilvl w:val="0"/>
          <w:numId w:val="8"/>
        </w:numPr>
        <w:spacing w:line="360" w:lineRule="auto"/>
      </w:pPr>
      <w:r w:rsidRPr="009C74E9">
        <w:t xml:space="preserve">Descargue el archivo en un dispositivo </w:t>
      </w:r>
      <w:proofErr w:type="spellStart"/>
      <w:r w:rsidRPr="009C74E9">
        <w:t>Android</w:t>
      </w:r>
      <w:proofErr w:type="spellEnd"/>
      <w:r w:rsidRPr="009C74E9">
        <w:t>.</w:t>
      </w:r>
    </w:p>
    <w:p w14:paraId="676A884E" w14:textId="77777777" w:rsidR="008E794F" w:rsidRPr="009C74E9" w:rsidRDefault="008E794F" w:rsidP="008E794F">
      <w:pPr>
        <w:pStyle w:val="GELParrafo"/>
        <w:spacing w:line="360" w:lineRule="auto"/>
        <w:jc w:val="center"/>
      </w:pPr>
    </w:p>
    <w:p w14:paraId="7CFC190F" w14:textId="77777777" w:rsidR="00430DED" w:rsidRDefault="008E794F" w:rsidP="00430DED">
      <w:pPr>
        <w:pStyle w:val="GELParrafo"/>
        <w:keepNext/>
        <w:spacing w:line="360" w:lineRule="auto"/>
        <w:jc w:val="center"/>
      </w:pPr>
      <w:r w:rsidRPr="009C74E9">
        <w:rPr>
          <w:noProof/>
          <w:lang w:eastAsia="es-ES"/>
        </w:rPr>
        <w:drawing>
          <wp:inline distT="0" distB="0" distL="0" distR="0" wp14:anchorId="0ADF2ED3" wp14:editId="2F1411B8">
            <wp:extent cx="1704975" cy="28860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04975" cy="2886075"/>
                    </a:xfrm>
                    <a:prstGeom prst="rect">
                      <a:avLst/>
                    </a:prstGeom>
                    <a:noFill/>
                    <a:ln>
                      <a:noFill/>
                    </a:ln>
                  </pic:spPr>
                </pic:pic>
              </a:graphicData>
            </a:graphic>
          </wp:inline>
        </w:drawing>
      </w:r>
    </w:p>
    <w:p w14:paraId="6E5A56E6" w14:textId="77777777" w:rsidR="008E794F" w:rsidRPr="009C74E9" w:rsidRDefault="00430DED" w:rsidP="00430DED">
      <w:pPr>
        <w:pStyle w:val="Epgrafe"/>
      </w:pPr>
      <w:bookmarkStart w:id="677" w:name="_Toc397959786"/>
      <w:r>
        <w:t xml:space="preserve">Ilustración </w:t>
      </w:r>
      <w:r w:rsidR="004813D1">
        <w:fldChar w:fldCharType="begin"/>
      </w:r>
      <w:r w:rsidR="004813D1">
        <w:instrText xml:space="preserve"> SEQ Ilustración \* ARABIC </w:instrText>
      </w:r>
      <w:r w:rsidR="004813D1">
        <w:fldChar w:fldCharType="separate"/>
      </w:r>
      <w:r w:rsidR="005B1A73">
        <w:rPr>
          <w:noProof/>
        </w:rPr>
        <w:t>21</w:t>
      </w:r>
      <w:r w:rsidR="004813D1">
        <w:rPr>
          <w:noProof/>
        </w:rPr>
        <w:fldChar w:fldCharType="end"/>
      </w:r>
      <w:r>
        <w:t>.</w:t>
      </w:r>
      <w:r w:rsidRPr="00E45BD8">
        <w:t>Descarga del aplicativo</w:t>
      </w:r>
      <w:bookmarkEnd w:id="677"/>
    </w:p>
    <w:p w14:paraId="1AC4988A" w14:textId="77777777" w:rsidR="008E794F" w:rsidRPr="009C74E9" w:rsidRDefault="008E794F" w:rsidP="00A0012C">
      <w:pPr>
        <w:pStyle w:val="GELParrafo"/>
        <w:numPr>
          <w:ilvl w:val="0"/>
          <w:numId w:val="8"/>
        </w:numPr>
        <w:spacing w:line="360" w:lineRule="auto"/>
      </w:pPr>
      <w:r w:rsidRPr="009C74E9">
        <w:lastRenderedPageBreak/>
        <w:t>El dispositivo reconoce el archivo como aplicación y muestra las opciones para su instalación.</w:t>
      </w:r>
    </w:p>
    <w:p w14:paraId="031C97AA" w14:textId="77777777" w:rsidR="008E794F" w:rsidRPr="009C74E9" w:rsidRDefault="008E794F" w:rsidP="008E794F">
      <w:pPr>
        <w:pStyle w:val="GELParrafo"/>
        <w:spacing w:line="360" w:lineRule="auto"/>
        <w:ind w:left="720"/>
      </w:pPr>
    </w:p>
    <w:p w14:paraId="7AF30AB4" w14:textId="77777777" w:rsidR="005B1A73" w:rsidRDefault="008E794F" w:rsidP="005B1A73">
      <w:pPr>
        <w:pStyle w:val="GELParrafo"/>
        <w:keepNext/>
        <w:spacing w:line="360" w:lineRule="auto"/>
        <w:jc w:val="center"/>
      </w:pPr>
      <w:r w:rsidRPr="009C74E9">
        <w:rPr>
          <w:noProof/>
          <w:lang w:eastAsia="es-ES"/>
        </w:rPr>
        <w:drawing>
          <wp:inline distT="0" distB="0" distL="0" distR="0" wp14:anchorId="2FF89B1C" wp14:editId="6F633DC9">
            <wp:extent cx="1704975" cy="288607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1">
                      <a:extLst>
                        <a:ext uri="{28A0092B-C50C-407E-A947-70E740481C1C}">
                          <a14:useLocalDpi xmlns:a14="http://schemas.microsoft.com/office/drawing/2010/main" val="0"/>
                        </a:ext>
                      </a:extLst>
                    </a:blip>
                    <a:srcRect l="6913" t="5698" r="10599" b="7977"/>
                    <a:stretch/>
                  </pic:blipFill>
                  <pic:spPr bwMode="auto">
                    <a:xfrm>
                      <a:off x="0" y="0"/>
                      <a:ext cx="17049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58EE9334" w14:textId="77777777" w:rsidR="00430DED" w:rsidRDefault="005B1A73" w:rsidP="005B1A73">
      <w:pPr>
        <w:pStyle w:val="Epgrafe"/>
      </w:pPr>
      <w:bookmarkStart w:id="678" w:name="_Toc397959787"/>
      <w:r>
        <w:t xml:space="preserve">Ilustración </w:t>
      </w:r>
      <w:r w:rsidR="004813D1">
        <w:fldChar w:fldCharType="begin"/>
      </w:r>
      <w:r w:rsidR="004813D1">
        <w:instrText xml:space="preserve"> SEQ Ilustración \* ARABIC </w:instrText>
      </w:r>
      <w:r w:rsidR="004813D1">
        <w:fldChar w:fldCharType="separate"/>
      </w:r>
      <w:r>
        <w:rPr>
          <w:noProof/>
        </w:rPr>
        <w:t>22</w:t>
      </w:r>
      <w:r w:rsidR="004813D1">
        <w:rPr>
          <w:noProof/>
        </w:rPr>
        <w:fldChar w:fldCharType="end"/>
      </w:r>
      <w:r>
        <w:t>. Pantalla de instalación del aplicativo.</w:t>
      </w:r>
      <w:bookmarkEnd w:id="678"/>
    </w:p>
    <w:p w14:paraId="53920D61" w14:textId="77777777" w:rsidR="008E794F" w:rsidRPr="009C74E9" w:rsidRDefault="008E794F" w:rsidP="00A0012C">
      <w:pPr>
        <w:pStyle w:val="GELParrafo"/>
        <w:numPr>
          <w:ilvl w:val="0"/>
          <w:numId w:val="8"/>
        </w:numPr>
        <w:spacing w:line="360" w:lineRule="auto"/>
      </w:pPr>
      <w:r w:rsidRPr="009C74E9">
        <w:t>Seleccione la opción Instalar.</w:t>
      </w:r>
    </w:p>
    <w:p w14:paraId="251813C3" w14:textId="77777777" w:rsidR="008E794F" w:rsidRPr="009C74E9" w:rsidRDefault="008E794F" w:rsidP="00A0012C">
      <w:pPr>
        <w:pStyle w:val="GELParrafo"/>
        <w:numPr>
          <w:ilvl w:val="0"/>
          <w:numId w:val="8"/>
        </w:numPr>
        <w:spacing w:line="360" w:lineRule="auto"/>
      </w:pPr>
      <w:r w:rsidRPr="009C74E9">
        <w:t>La aplicación se instala en el dispositivo móvil.</w:t>
      </w:r>
    </w:p>
    <w:p w14:paraId="27BAEB4B" w14:textId="77777777" w:rsidR="005B1A73" w:rsidRDefault="008E794F" w:rsidP="005B1A73">
      <w:pPr>
        <w:pStyle w:val="GELParrafo"/>
        <w:keepNext/>
        <w:spacing w:line="360" w:lineRule="auto"/>
        <w:jc w:val="center"/>
      </w:pPr>
      <w:r w:rsidRPr="009C74E9">
        <w:rPr>
          <w:noProof/>
          <w:lang w:eastAsia="es-ES"/>
        </w:rPr>
        <w:lastRenderedPageBreak/>
        <w:drawing>
          <wp:inline distT="0" distB="0" distL="0" distR="0" wp14:anchorId="4D464633" wp14:editId="1BFFE7E0">
            <wp:extent cx="1685925" cy="287655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a:extLst>
                        <a:ext uri="{28A0092B-C50C-407E-A947-70E740481C1C}">
                          <a14:useLocalDpi xmlns:a14="http://schemas.microsoft.com/office/drawing/2010/main" val="0"/>
                        </a:ext>
                      </a:extLst>
                    </a:blip>
                    <a:srcRect l="5189" t="3303" r="11266" b="5723"/>
                    <a:stretch/>
                  </pic:blipFill>
                  <pic:spPr bwMode="auto">
                    <a:xfrm>
                      <a:off x="0" y="0"/>
                      <a:ext cx="1692870" cy="2888400"/>
                    </a:xfrm>
                    <a:prstGeom prst="rect">
                      <a:avLst/>
                    </a:prstGeom>
                    <a:noFill/>
                    <a:ln>
                      <a:noFill/>
                    </a:ln>
                    <a:extLst>
                      <a:ext uri="{53640926-AAD7-44d8-BBD7-CCE9431645EC}">
                        <a14:shadowObscured xmlns:a14="http://schemas.microsoft.com/office/drawing/2010/main"/>
                      </a:ext>
                    </a:extLst>
                  </pic:spPr>
                </pic:pic>
              </a:graphicData>
            </a:graphic>
          </wp:inline>
        </w:drawing>
      </w:r>
    </w:p>
    <w:p w14:paraId="48E172B7" w14:textId="77777777" w:rsidR="008E794F" w:rsidRPr="009C74E9" w:rsidRDefault="005B1A73" w:rsidP="005B1A73">
      <w:pPr>
        <w:pStyle w:val="Epgrafe"/>
        <w:rPr>
          <w:noProof/>
          <w:lang w:eastAsia="es-CO"/>
        </w:rPr>
      </w:pPr>
      <w:bookmarkStart w:id="679" w:name="_Toc397959788"/>
      <w:r>
        <w:t xml:space="preserve">Ilustración </w:t>
      </w:r>
      <w:r w:rsidR="004813D1">
        <w:fldChar w:fldCharType="begin"/>
      </w:r>
      <w:r w:rsidR="004813D1">
        <w:instrText xml:space="preserve"> SEQ Ilustración \* ARABIC </w:instrText>
      </w:r>
      <w:r w:rsidR="004813D1">
        <w:fldChar w:fldCharType="separate"/>
      </w:r>
      <w:r>
        <w:rPr>
          <w:noProof/>
        </w:rPr>
        <w:t>23</w:t>
      </w:r>
      <w:r w:rsidR="004813D1">
        <w:rPr>
          <w:noProof/>
        </w:rPr>
        <w:fldChar w:fldCharType="end"/>
      </w:r>
      <w:r>
        <w:t xml:space="preserve">. </w:t>
      </w:r>
      <w:r w:rsidRPr="00417A61">
        <w:t>Mensaje de aplicación instalada</w:t>
      </w:r>
      <w:bookmarkEnd w:id="679"/>
    </w:p>
    <w:p w14:paraId="0BFAA17D" w14:textId="77777777" w:rsidR="008E794F" w:rsidRPr="009C74E9" w:rsidRDefault="008E794F" w:rsidP="008E794F">
      <w:pPr>
        <w:spacing w:line="360" w:lineRule="auto"/>
      </w:pPr>
    </w:p>
    <w:p w14:paraId="2911E512" w14:textId="77777777" w:rsidR="008E794F" w:rsidRDefault="008E794F" w:rsidP="004C57AD">
      <w:pPr>
        <w:pStyle w:val="GELParrafo"/>
        <w:numPr>
          <w:ilvl w:val="1"/>
          <w:numId w:val="67"/>
        </w:numPr>
        <w:rPr>
          <w:b/>
        </w:rPr>
      </w:pPr>
      <w:bookmarkStart w:id="680" w:name="_Toc374010417"/>
      <w:bookmarkStart w:id="681" w:name="_Toc375236662"/>
      <w:bookmarkStart w:id="682" w:name="_Toc375237096"/>
      <w:bookmarkStart w:id="683" w:name="_Toc375316302"/>
      <w:bookmarkStart w:id="684" w:name="_Toc375316577"/>
      <w:bookmarkStart w:id="685" w:name="_Toc375326752"/>
      <w:bookmarkStart w:id="686" w:name="_Toc380428282"/>
      <w:r w:rsidRPr="00456B71">
        <w:rPr>
          <w:b/>
        </w:rPr>
        <w:t xml:space="preserve">INSTALACIÓN DE LA APLICACIÓN </w:t>
      </w:r>
      <w:proofErr w:type="spellStart"/>
      <w:r w:rsidRPr="00456B71">
        <w:rPr>
          <w:b/>
        </w:rPr>
        <w:t>iOS</w:t>
      </w:r>
      <w:proofErr w:type="spellEnd"/>
      <w:r w:rsidRPr="00456B71">
        <w:rPr>
          <w:b/>
        </w:rPr>
        <w:t xml:space="preserve"> EN AMBIENTE DE PRUEBAS</w:t>
      </w:r>
      <w:bookmarkEnd w:id="680"/>
      <w:bookmarkEnd w:id="681"/>
      <w:bookmarkEnd w:id="682"/>
      <w:bookmarkEnd w:id="683"/>
      <w:bookmarkEnd w:id="684"/>
      <w:bookmarkEnd w:id="685"/>
      <w:bookmarkEnd w:id="686"/>
    </w:p>
    <w:p w14:paraId="2E8DA0E8" w14:textId="77777777" w:rsidR="00456B71" w:rsidRPr="00456B71" w:rsidRDefault="00456B71" w:rsidP="00456B71">
      <w:pPr>
        <w:pStyle w:val="GELParrafo"/>
        <w:ind w:left="540"/>
        <w:rPr>
          <w:b/>
        </w:rPr>
      </w:pPr>
    </w:p>
    <w:p w14:paraId="0A62B50F" w14:textId="77777777" w:rsidR="008E794F" w:rsidRPr="009C74E9" w:rsidRDefault="008E794F" w:rsidP="00A0012C">
      <w:pPr>
        <w:pStyle w:val="GELParrafo"/>
        <w:numPr>
          <w:ilvl w:val="0"/>
          <w:numId w:val="14"/>
        </w:numPr>
        <w:spacing w:line="360" w:lineRule="auto"/>
      </w:pPr>
      <w:r w:rsidRPr="009C74E9">
        <w:t>El desarrollador compila la aplicación y genera un archivo con extensión .</w:t>
      </w:r>
      <w:proofErr w:type="spellStart"/>
      <w:r w:rsidRPr="009C74E9">
        <w:t>ipa</w:t>
      </w:r>
      <w:proofErr w:type="spellEnd"/>
      <w:r w:rsidRPr="009C74E9">
        <w:t>.</w:t>
      </w:r>
    </w:p>
    <w:p w14:paraId="07C8AC96" w14:textId="77777777" w:rsidR="008E794F" w:rsidRPr="009C74E9" w:rsidRDefault="008E794F" w:rsidP="008E794F">
      <w:pPr>
        <w:pStyle w:val="GELParrafo"/>
        <w:spacing w:line="360" w:lineRule="auto"/>
        <w:ind w:left="720"/>
      </w:pPr>
    </w:p>
    <w:p w14:paraId="3891A972" w14:textId="77777777" w:rsidR="008E794F" w:rsidRPr="009C74E9" w:rsidRDefault="008E794F" w:rsidP="00A0012C">
      <w:pPr>
        <w:pStyle w:val="GELParrafo"/>
        <w:numPr>
          <w:ilvl w:val="0"/>
          <w:numId w:val="14"/>
        </w:numPr>
        <w:spacing w:line="360" w:lineRule="auto"/>
      </w:pPr>
      <w:r w:rsidRPr="009C74E9">
        <w:t>Descargue el archivo en el disco de su computador personal.</w:t>
      </w:r>
    </w:p>
    <w:p w14:paraId="471E41AC" w14:textId="77777777" w:rsidR="008E794F" w:rsidRPr="009C74E9" w:rsidRDefault="008E794F" w:rsidP="008E794F">
      <w:pPr>
        <w:pStyle w:val="GELParrafo"/>
        <w:spacing w:line="360" w:lineRule="auto"/>
      </w:pPr>
    </w:p>
    <w:p w14:paraId="6ECA335B" w14:textId="77777777" w:rsidR="008E794F" w:rsidRPr="009C74E9" w:rsidRDefault="008E794F" w:rsidP="00A0012C">
      <w:pPr>
        <w:pStyle w:val="GELParrafo"/>
        <w:numPr>
          <w:ilvl w:val="0"/>
          <w:numId w:val="14"/>
        </w:numPr>
        <w:spacing w:line="360" w:lineRule="auto"/>
      </w:pPr>
      <w:r w:rsidRPr="009C74E9">
        <w:t>Ejecute la aplicación iTunes en su computador personal.</w:t>
      </w:r>
    </w:p>
    <w:p w14:paraId="5E211C06" w14:textId="77777777" w:rsidR="008E794F" w:rsidRPr="009C74E9" w:rsidRDefault="008E794F" w:rsidP="008E794F">
      <w:pPr>
        <w:pStyle w:val="GELParrafo"/>
        <w:spacing w:line="360" w:lineRule="auto"/>
      </w:pPr>
    </w:p>
    <w:p w14:paraId="373CF6A9" w14:textId="77777777" w:rsidR="008E794F" w:rsidRPr="009C74E9" w:rsidRDefault="008E794F" w:rsidP="00A0012C">
      <w:pPr>
        <w:pStyle w:val="GELParrafo"/>
        <w:numPr>
          <w:ilvl w:val="0"/>
          <w:numId w:val="14"/>
        </w:numPr>
        <w:spacing w:line="360" w:lineRule="auto"/>
      </w:pPr>
      <w:r w:rsidRPr="009C74E9">
        <w:t>Seleccione el archivo .</w:t>
      </w:r>
      <w:proofErr w:type="spellStart"/>
      <w:r w:rsidRPr="009C74E9">
        <w:t>ipa</w:t>
      </w:r>
      <w:proofErr w:type="spellEnd"/>
      <w:r w:rsidRPr="009C74E9">
        <w:t xml:space="preserve"> de su sistema de carpetas y arrástrelo hacia el panel principal de iTunes. </w:t>
      </w:r>
    </w:p>
    <w:p w14:paraId="38CF7B20" w14:textId="77777777" w:rsidR="008E794F" w:rsidRPr="009C74E9" w:rsidRDefault="008E794F" w:rsidP="008E794F">
      <w:pPr>
        <w:pStyle w:val="GELParrafo"/>
        <w:spacing w:line="360" w:lineRule="auto"/>
      </w:pPr>
    </w:p>
    <w:p w14:paraId="0AB34A47" w14:textId="77777777" w:rsidR="005B1A73" w:rsidRDefault="008E794F" w:rsidP="005B1A73">
      <w:pPr>
        <w:pStyle w:val="GELParrafo"/>
        <w:keepNext/>
        <w:spacing w:line="360" w:lineRule="auto"/>
      </w:pPr>
      <w:r w:rsidRPr="009C74E9">
        <w:rPr>
          <w:rFonts w:cs="Arial"/>
          <w:noProof/>
          <w:lang w:eastAsia="es-ES"/>
        </w:rPr>
        <w:lastRenderedPageBreak/>
        <w:drawing>
          <wp:inline distT="0" distB="0" distL="0" distR="0" wp14:anchorId="436F2B94" wp14:editId="1AE7B73E">
            <wp:extent cx="5613400" cy="3291926"/>
            <wp:effectExtent l="0" t="0" r="6350" b="381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3291926"/>
                    </a:xfrm>
                    <a:prstGeom prst="rect">
                      <a:avLst/>
                    </a:prstGeom>
                    <a:noFill/>
                    <a:ln>
                      <a:noFill/>
                    </a:ln>
                  </pic:spPr>
                </pic:pic>
              </a:graphicData>
            </a:graphic>
          </wp:inline>
        </w:drawing>
      </w:r>
    </w:p>
    <w:p w14:paraId="1B353C7E" w14:textId="77777777" w:rsidR="008E794F" w:rsidRPr="009C74E9" w:rsidRDefault="005B1A73" w:rsidP="005B1A73">
      <w:pPr>
        <w:pStyle w:val="Epgrafe"/>
      </w:pPr>
      <w:bookmarkStart w:id="687" w:name="_Toc397959789"/>
      <w:r>
        <w:t xml:space="preserve">Ilustración </w:t>
      </w:r>
      <w:r w:rsidR="004813D1">
        <w:fldChar w:fldCharType="begin"/>
      </w:r>
      <w:r w:rsidR="004813D1">
        <w:instrText xml:space="preserve"> SEQ Ilustración \* ARABIC </w:instrText>
      </w:r>
      <w:r w:rsidR="004813D1">
        <w:fldChar w:fldCharType="separate"/>
      </w:r>
      <w:r>
        <w:rPr>
          <w:noProof/>
        </w:rPr>
        <w:t>24</w:t>
      </w:r>
      <w:r w:rsidR="004813D1">
        <w:rPr>
          <w:noProof/>
        </w:rPr>
        <w:fldChar w:fldCharType="end"/>
      </w:r>
      <w:r>
        <w:t xml:space="preserve">. </w:t>
      </w:r>
      <w:r w:rsidRPr="00CB524F">
        <w:t>Arrastrar archivo .ipa a iTunes</w:t>
      </w:r>
      <w:bookmarkEnd w:id="687"/>
    </w:p>
    <w:p w14:paraId="645E782D" w14:textId="77777777" w:rsidR="008E794F" w:rsidRPr="009C74E9" w:rsidRDefault="008E794F" w:rsidP="008E794F">
      <w:pPr>
        <w:spacing w:line="360" w:lineRule="auto"/>
      </w:pPr>
    </w:p>
    <w:p w14:paraId="17353E5A" w14:textId="77777777" w:rsidR="008E794F" w:rsidRPr="009C74E9" w:rsidRDefault="008E794F" w:rsidP="00A0012C">
      <w:pPr>
        <w:pStyle w:val="GELParrafo"/>
        <w:numPr>
          <w:ilvl w:val="0"/>
          <w:numId w:val="14"/>
        </w:numPr>
        <w:spacing w:line="360" w:lineRule="auto"/>
      </w:pPr>
      <w:r w:rsidRPr="009C74E9">
        <w:t>Conecte el dispositivo Móvil y espere a que se sincronice con iTunes.</w:t>
      </w:r>
    </w:p>
    <w:p w14:paraId="70A5BAAA" w14:textId="77777777" w:rsidR="008E794F" w:rsidRPr="009C74E9" w:rsidRDefault="008E794F" w:rsidP="008E794F">
      <w:pPr>
        <w:pStyle w:val="GELParrafo"/>
        <w:spacing w:line="360" w:lineRule="auto"/>
        <w:ind w:left="720"/>
      </w:pPr>
    </w:p>
    <w:p w14:paraId="20F6FFE6" w14:textId="77777777" w:rsidR="008E794F" w:rsidRPr="009C74E9" w:rsidRDefault="008E794F" w:rsidP="00A0012C">
      <w:pPr>
        <w:pStyle w:val="GELParrafo"/>
        <w:numPr>
          <w:ilvl w:val="0"/>
          <w:numId w:val="14"/>
        </w:numPr>
        <w:spacing w:line="360" w:lineRule="auto"/>
      </w:pPr>
      <w:r w:rsidRPr="009C74E9">
        <w:t>Cuando termine la sincronización, de clic en el botón con el nombre de su dispositivo (</w:t>
      </w:r>
      <w:proofErr w:type="spellStart"/>
      <w:r w:rsidRPr="009C74E9">
        <w:t>iPad</w:t>
      </w:r>
      <w:proofErr w:type="spellEnd"/>
      <w:r w:rsidRPr="009C74E9">
        <w:t xml:space="preserve">, iPhone o iPod) </w:t>
      </w:r>
    </w:p>
    <w:p w14:paraId="3EC3E303" w14:textId="77777777" w:rsidR="005B1A73" w:rsidRDefault="008E794F" w:rsidP="005B1A73">
      <w:pPr>
        <w:pStyle w:val="GELParrafo"/>
        <w:keepNext/>
        <w:spacing w:line="360" w:lineRule="auto"/>
        <w:ind w:left="720" w:hanging="720"/>
      </w:pPr>
      <w:r w:rsidRPr="009C74E9">
        <w:rPr>
          <w:noProof/>
          <w:lang w:eastAsia="es-ES"/>
        </w:rPr>
        <w:drawing>
          <wp:inline distT="0" distB="0" distL="0" distR="0" wp14:anchorId="466D7D45" wp14:editId="716B9F4C">
            <wp:extent cx="5613400" cy="1236851"/>
            <wp:effectExtent l="0" t="0" r="635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1236851"/>
                    </a:xfrm>
                    <a:prstGeom prst="rect">
                      <a:avLst/>
                    </a:prstGeom>
                    <a:noFill/>
                    <a:ln>
                      <a:noFill/>
                    </a:ln>
                  </pic:spPr>
                </pic:pic>
              </a:graphicData>
            </a:graphic>
          </wp:inline>
        </w:drawing>
      </w:r>
    </w:p>
    <w:p w14:paraId="7BE8B65D" w14:textId="77777777" w:rsidR="008E794F" w:rsidRPr="009C74E9" w:rsidRDefault="005B1A73" w:rsidP="005B1A73">
      <w:pPr>
        <w:pStyle w:val="Epgrafe"/>
      </w:pPr>
      <w:bookmarkStart w:id="688" w:name="_Toc397959790"/>
      <w:r>
        <w:t xml:space="preserve">Ilustración </w:t>
      </w:r>
      <w:r w:rsidR="004813D1">
        <w:fldChar w:fldCharType="begin"/>
      </w:r>
      <w:r w:rsidR="004813D1">
        <w:instrText xml:space="preserve"> SEQ Ilustración \* ARABIC </w:instrText>
      </w:r>
      <w:r w:rsidR="004813D1">
        <w:fldChar w:fldCharType="separate"/>
      </w:r>
      <w:r>
        <w:rPr>
          <w:noProof/>
        </w:rPr>
        <w:t>25</w:t>
      </w:r>
      <w:r w:rsidR="004813D1">
        <w:rPr>
          <w:noProof/>
        </w:rPr>
        <w:fldChar w:fldCharType="end"/>
      </w:r>
      <w:r>
        <w:t xml:space="preserve">. </w:t>
      </w:r>
      <w:r w:rsidRPr="004E2337">
        <w:t>Ver información del dispositivo</w:t>
      </w:r>
      <w:bookmarkEnd w:id="688"/>
    </w:p>
    <w:p w14:paraId="29A90A8B" w14:textId="77777777" w:rsidR="008E794F" w:rsidRPr="009C74E9" w:rsidRDefault="008E794F" w:rsidP="008E794F">
      <w:pPr>
        <w:pStyle w:val="GELParrafo"/>
        <w:keepNext/>
        <w:spacing w:line="360" w:lineRule="auto"/>
      </w:pPr>
    </w:p>
    <w:p w14:paraId="55063A9B" w14:textId="77777777" w:rsidR="008E794F" w:rsidRPr="009C74E9" w:rsidRDefault="008E794F" w:rsidP="008E794F">
      <w:pPr>
        <w:spacing w:line="360" w:lineRule="auto"/>
      </w:pPr>
    </w:p>
    <w:p w14:paraId="6B032A6B" w14:textId="77777777" w:rsidR="008E794F" w:rsidRPr="009C74E9" w:rsidRDefault="008E794F" w:rsidP="00A0012C">
      <w:pPr>
        <w:pStyle w:val="GELParrafo"/>
        <w:numPr>
          <w:ilvl w:val="0"/>
          <w:numId w:val="14"/>
        </w:numPr>
        <w:spacing w:line="360" w:lineRule="auto"/>
      </w:pPr>
      <w:r w:rsidRPr="009C74E9">
        <w:lastRenderedPageBreak/>
        <w:t xml:space="preserve">En la ventana que se despliega, seleccione la opción Aplicaciones en el panel de menú. </w:t>
      </w:r>
    </w:p>
    <w:p w14:paraId="737F2A1A" w14:textId="77777777" w:rsidR="008E794F" w:rsidRPr="009C74E9" w:rsidRDefault="008E794F" w:rsidP="008E794F">
      <w:pPr>
        <w:pStyle w:val="GELParrafo"/>
        <w:spacing w:line="360" w:lineRule="auto"/>
        <w:ind w:left="720"/>
      </w:pPr>
    </w:p>
    <w:p w14:paraId="707F228D" w14:textId="77777777" w:rsidR="008E794F" w:rsidRPr="009C74E9" w:rsidRDefault="008E794F" w:rsidP="00A0012C">
      <w:pPr>
        <w:pStyle w:val="GELParrafo"/>
        <w:numPr>
          <w:ilvl w:val="0"/>
          <w:numId w:val="14"/>
        </w:numPr>
        <w:spacing w:line="360" w:lineRule="auto"/>
      </w:pPr>
      <w:r w:rsidRPr="009C74E9">
        <w:t xml:space="preserve">Se despliega la lista de aplicaciones que están instaladas o pendientes pon instalar. Busque la aplicación que se adicionó previamente a </w:t>
      </w:r>
      <w:proofErr w:type="spellStart"/>
      <w:r w:rsidRPr="009C74E9">
        <w:t>itunes</w:t>
      </w:r>
      <w:proofErr w:type="spellEnd"/>
      <w:r w:rsidRPr="009C74E9">
        <w:t xml:space="preserve"> en dicha lista. </w:t>
      </w:r>
    </w:p>
    <w:p w14:paraId="585D65D8" w14:textId="77777777" w:rsidR="008E794F" w:rsidRPr="009C74E9" w:rsidRDefault="008E794F" w:rsidP="008E794F">
      <w:pPr>
        <w:pStyle w:val="GELParrafo"/>
        <w:spacing w:line="360" w:lineRule="auto"/>
      </w:pPr>
    </w:p>
    <w:p w14:paraId="1218FB98" w14:textId="77777777" w:rsidR="008E794F" w:rsidRPr="009C74E9" w:rsidRDefault="008E794F" w:rsidP="00A0012C">
      <w:pPr>
        <w:pStyle w:val="GELParrafo"/>
        <w:numPr>
          <w:ilvl w:val="0"/>
          <w:numId w:val="14"/>
        </w:numPr>
        <w:spacing w:line="360" w:lineRule="auto"/>
      </w:pPr>
      <w:r w:rsidRPr="009C74E9">
        <w:t>De clic en el botón instalar de la aplicación que se adicionó previamente en iTunes.</w:t>
      </w:r>
    </w:p>
    <w:p w14:paraId="6378ADD0" w14:textId="77777777" w:rsidR="008E794F" w:rsidRPr="009C74E9" w:rsidRDefault="008E794F" w:rsidP="008E794F">
      <w:pPr>
        <w:pStyle w:val="GELParrafo"/>
        <w:spacing w:line="360" w:lineRule="auto"/>
      </w:pPr>
    </w:p>
    <w:p w14:paraId="27B0FC3A" w14:textId="77777777" w:rsidR="008E794F" w:rsidRPr="009C74E9" w:rsidRDefault="008E794F" w:rsidP="00A0012C">
      <w:pPr>
        <w:pStyle w:val="GELParrafo"/>
        <w:numPr>
          <w:ilvl w:val="0"/>
          <w:numId w:val="14"/>
        </w:numPr>
        <w:spacing w:line="360" w:lineRule="auto"/>
      </w:pPr>
      <w:r w:rsidRPr="009C74E9">
        <w:t>Finalmente de clic en el botón Sincronizar de iTunes. La aplicación se instala en el dispositivo móvil.</w:t>
      </w:r>
    </w:p>
    <w:p w14:paraId="4BC8F39E" w14:textId="77777777" w:rsidR="008E794F" w:rsidRPr="009C74E9" w:rsidRDefault="008E794F" w:rsidP="008E794F">
      <w:pPr>
        <w:pStyle w:val="GELParrafo"/>
        <w:spacing w:line="360" w:lineRule="auto"/>
        <w:ind w:left="360"/>
      </w:pPr>
    </w:p>
    <w:p w14:paraId="7736D73A" w14:textId="77777777" w:rsidR="005B1A73" w:rsidRDefault="008E794F" w:rsidP="005B1A73">
      <w:pPr>
        <w:pStyle w:val="GELParrafo"/>
        <w:keepNext/>
        <w:spacing w:line="360" w:lineRule="auto"/>
      </w:pPr>
      <w:r w:rsidRPr="009C74E9">
        <w:rPr>
          <w:noProof/>
          <w:lang w:eastAsia="es-ES"/>
        </w:rPr>
        <w:drawing>
          <wp:inline distT="0" distB="0" distL="0" distR="0" wp14:anchorId="48CB21A4" wp14:editId="33D6744F">
            <wp:extent cx="5613400" cy="3216268"/>
            <wp:effectExtent l="0" t="0" r="6350" b="381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3216268"/>
                    </a:xfrm>
                    <a:prstGeom prst="rect">
                      <a:avLst/>
                    </a:prstGeom>
                    <a:noFill/>
                    <a:ln>
                      <a:noFill/>
                    </a:ln>
                  </pic:spPr>
                </pic:pic>
              </a:graphicData>
            </a:graphic>
          </wp:inline>
        </w:drawing>
      </w:r>
    </w:p>
    <w:p w14:paraId="0DEBBC51" w14:textId="77777777" w:rsidR="008E794F" w:rsidRPr="009C74E9" w:rsidRDefault="005B1A73" w:rsidP="005B1A73">
      <w:pPr>
        <w:pStyle w:val="Epgrafe"/>
      </w:pPr>
      <w:bookmarkStart w:id="689" w:name="_Toc397959791"/>
      <w:r>
        <w:t xml:space="preserve">Ilustración </w:t>
      </w:r>
      <w:r w:rsidR="004813D1">
        <w:fldChar w:fldCharType="begin"/>
      </w:r>
      <w:r w:rsidR="004813D1">
        <w:instrText xml:space="preserve"> SEQ Ilustración \* ARABIC </w:instrText>
      </w:r>
      <w:r w:rsidR="004813D1">
        <w:fldChar w:fldCharType="separate"/>
      </w:r>
      <w:r>
        <w:rPr>
          <w:noProof/>
        </w:rPr>
        <w:t>26</w:t>
      </w:r>
      <w:r w:rsidR="004813D1">
        <w:rPr>
          <w:noProof/>
        </w:rPr>
        <w:fldChar w:fldCharType="end"/>
      </w:r>
      <w:r>
        <w:t>.</w:t>
      </w:r>
      <w:r w:rsidRPr="00186742">
        <w:t>. Instalar aplicación desde iTunes</w:t>
      </w:r>
      <w:bookmarkEnd w:id="689"/>
    </w:p>
    <w:p w14:paraId="27A426CD" w14:textId="77777777" w:rsidR="008E794F" w:rsidRPr="009C74E9" w:rsidRDefault="008E794F" w:rsidP="008E794F">
      <w:pPr>
        <w:spacing w:line="360" w:lineRule="auto"/>
      </w:pPr>
    </w:p>
    <w:p w14:paraId="5F7142DD" w14:textId="77777777" w:rsidR="008E794F" w:rsidRPr="009C74E9" w:rsidRDefault="008E794F" w:rsidP="008E794F">
      <w:pPr>
        <w:spacing w:line="360" w:lineRule="auto"/>
        <w:rPr>
          <w:rFonts w:ascii="Arial" w:hAnsi="Arial" w:cs="Arial"/>
        </w:rPr>
      </w:pPr>
      <w:r w:rsidRPr="009C74E9">
        <w:rPr>
          <w:rFonts w:ascii="Arial" w:hAnsi="Arial" w:cs="Arial"/>
          <w:b/>
        </w:rPr>
        <w:lastRenderedPageBreak/>
        <w:t>Nota:</w:t>
      </w:r>
      <w:r w:rsidRPr="009C74E9">
        <w:rPr>
          <w:rFonts w:ascii="Arial" w:hAnsi="Arial" w:cs="Arial"/>
        </w:rPr>
        <w:t xml:space="preserve"> Recuerde que para poder instalar la aplicación correctamente, el UDID del equipo en el que se está instalando la aplicación debe estar registrado en la cuenta del desarrollador.</w:t>
      </w:r>
    </w:p>
    <w:p w14:paraId="171F0190" w14:textId="77777777" w:rsidR="008E794F" w:rsidRPr="009C74E9" w:rsidRDefault="008E794F" w:rsidP="008E794F">
      <w:pPr>
        <w:spacing w:line="360" w:lineRule="auto"/>
        <w:rPr>
          <w:rFonts w:ascii="Arial" w:hAnsi="Arial" w:cs="Arial"/>
        </w:rPr>
      </w:pPr>
    </w:p>
    <w:p w14:paraId="1B8BACA9" w14:textId="77777777" w:rsidR="008E794F" w:rsidRDefault="008E794F" w:rsidP="004C57AD">
      <w:pPr>
        <w:pStyle w:val="GELParrafo"/>
        <w:numPr>
          <w:ilvl w:val="1"/>
          <w:numId w:val="67"/>
        </w:numPr>
        <w:rPr>
          <w:b/>
        </w:rPr>
      </w:pPr>
      <w:bookmarkStart w:id="690" w:name="_Toc374010418"/>
      <w:bookmarkStart w:id="691" w:name="_Toc375236663"/>
      <w:bookmarkStart w:id="692" w:name="_Toc375237097"/>
      <w:bookmarkStart w:id="693" w:name="_Toc375316303"/>
      <w:bookmarkStart w:id="694" w:name="_Toc375316578"/>
      <w:bookmarkStart w:id="695" w:name="_Toc375326753"/>
      <w:bookmarkStart w:id="696" w:name="_Toc380428283"/>
      <w:r w:rsidRPr="00456B71">
        <w:rPr>
          <w:b/>
        </w:rPr>
        <w:t>AMBIENTE  DE PRODUCCIÓN</w:t>
      </w:r>
      <w:bookmarkEnd w:id="690"/>
      <w:bookmarkEnd w:id="691"/>
      <w:bookmarkEnd w:id="692"/>
      <w:bookmarkEnd w:id="693"/>
      <w:bookmarkEnd w:id="694"/>
      <w:bookmarkEnd w:id="695"/>
      <w:bookmarkEnd w:id="696"/>
    </w:p>
    <w:p w14:paraId="586B7D79" w14:textId="77777777" w:rsidR="00456B71" w:rsidRPr="00456B71" w:rsidRDefault="00456B71" w:rsidP="00456B71">
      <w:pPr>
        <w:pStyle w:val="GELParrafo"/>
        <w:ind w:left="540"/>
        <w:rPr>
          <w:b/>
        </w:rPr>
      </w:pPr>
    </w:p>
    <w:p w14:paraId="2EB97FFF" w14:textId="77777777" w:rsidR="008E794F" w:rsidRPr="00456B71" w:rsidRDefault="00BD21D9" w:rsidP="00456B71">
      <w:pPr>
        <w:pStyle w:val="GELParrafo"/>
        <w:rPr>
          <w:b/>
        </w:rPr>
      </w:pPr>
      <w:bookmarkStart w:id="697" w:name="_Toc372210998"/>
      <w:bookmarkStart w:id="698" w:name="_Toc374010419"/>
      <w:bookmarkStart w:id="699" w:name="_Toc375236664"/>
      <w:bookmarkStart w:id="700" w:name="_Toc375237098"/>
      <w:bookmarkStart w:id="701" w:name="_Toc375316304"/>
      <w:bookmarkStart w:id="702" w:name="_Toc375316579"/>
      <w:bookmarkStart w:id="703" w:name="_Toc375326754"/>
      <w:bookmarkStart w:id="704" w:name="_Toc380428284"/>
      <w:r w:rsidRPr="00456B71">
        <w:rPr>
          <w:b/>
        </w:rPr>
        <w:t xml:space="preserve">30.5 </w:t>
      </w:r>
      <w:r w:rsidR="008E794F" w:rsidRPr="00456B71">
        <w:rPr>
          <w:b/>
        </w:rPr>
        <w:t>INSTALACIÓN DE LA APLICACIÓN ANDROID EN AMBIENTE DE PRODUCCIÓN</w:t>
      </w:r>
      <w:bookmarkEnd w:id="697"/>
      <w:bookmarkEnd w:id="698"/>
      <w:bookmarkEnd w:id="699"/>
      <w:bookmarkEnd w:id="700"/>
      <w:bookmarkEnd w:id="701"/>
      <w:bookmarkEnd w:id="702"/>
      <w:bookmarkEnd w:id="703"/>
      <w:bookmarkEnd w:id="704"/>
      <w:r w:rsidR="008E794F" w:rsidRPr="00456B71">
        <w:rPr>
          <w:b/>
        </w:rPr>
        <w:t xml:space="preserve"> </w:t>
      </w:r>
    </w:p>
    <w:p w14:paraId="1D7028D7" w14:textId="77777777" w:rsidR="008E794F" w:rsidRPr="009C74E9" w:rsidRDefault="008E794F" w:rsidP="00A0012C">
      <w:pPr>
        <w:pStyle w:val="Prrafodelista"/>
        <w:numPr>
          <w:ilvl w:val="0"/>
          <w:numId w:val="12"/>
        </w:numPr>
        <w:spacing w:after="75" w:line="360" w:lineRule="auto"/>
        <w:rPr>
          <w:rFonts w:ascii="Arial" w:hAnsi="Arial" w:cs="Arial"/>
        </w:rPr>
      </w:pPr>
      <w:r w:rsidRPr="009C74E9">
        <w:rPr>
          <w:rFonts w:ascii="Arial" w:hAnsi="Arial" w:cs="Arial"/>
        </w:rPr>
        <w:t xml:space="preserve">Desde su dispositivo Android, seleccione la aplicación </w:t>
      </w:r>
      <w:r w:rsidRPr="009C74E9">
        <w:rPr>
          <w:rFonts w:ascii="Arial" w:hAnsi="Arial" w:cs="Arial"/>
          <w:b/>
        </w:rPr>
        <w:t>Google Play.</w:t>
      </w:r>
    </w:p>
    <w:p w14:paraId="72DB735B" w14:textId="77777777" w:rsidR="008E794F" w:rsidRPr="009C74E9" w:rsidRDefault="008E794F" w:rsidP="008E794F">
      <w:pPr>
        <w:spacing w:after="75" w:line="360" w:lineRule="auto"/>
        <w:ind w:left="360"/>
        <w:jc w:val="center"/>
        <w:rPr>
          <w:rFonts w:ascii="Arial" w:hAnsi="Arial" w:cs="Arial"/>
        </w:rPr>
      </w:pPr>
      <w:r w:rsidRPr="009C74E9">
        <w:rPr>
          <w:noProof/>
          <w:lang w:val="es-ES" w:eastAsia="es-ES"/>
        </w:rPr>
        <w:drawing>
          <wp:inline distT="0" distB="0" distL="0" distR="0" wp14:anchorId="4538CB79" wp14:editId="2EE2B374">
            <wp:extent cx="1148080" cy="850900"/>
            <wp:effectExtent l="0" t="0" r="0" b="6350"/>
            <wp:docPr id="45" name="Imagen 45" descr="http://www.entermedia.mx/wp-content/uploads/2013/05/goo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descr="http://www.entermedia.mx/wp-content/uploads/2013/05/googl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8080" cy="850900"/>
                    </a:xfrm>
                    <a:prstGeom prst="rect">
                      <a:avLst/>
                    </a:prstGeom>
                    <a:noFill/>
                    <a:ln>
                      <a:noFill/>
                    </a:ln>
                  </pic:spPr>
                </pic:pic>
              </a:graphicData>
            </a:graphic>
          </wp:inline>
        </w:drawing>
      </w:r>
    </w:p>
    <w:p w14:paraId="67E54D30" w14:textId="77777777" w:rsidR="008E794F" w:rsidRPr="009C74E9" w:rsidRDefault="008E794F" w:rsidP="008E794F">
      <w:pPr>
        <w:spacing w:after="75" w:line="360" w:lineRule="auto"/>
        <w:ind w:left="360"/>
        <w:jc w:val="center"/>
        <w:rPr>
          <w:rFonts w:ascii="Arial" w:hAnsi="Arial" w:cs="Arial"/>
        </w:rPr>
      </w:pPr>
    </w:p>
    <w:p w14:paraId="62CF1043" w14:textId="77777777" w:rsidR="008E794F" w:rsidRPr="009C74E9" w:rsidRDefault="008E794F" w:rsidP="00A0012C">
      <w:pPr>
        <w:pStyle w:val="Prrafodelista"/>
        <w:numPr>
          <w:ilvl w:val="0"/>
          <w:numId w:val="12"/>
        </w:numPr>
        <w:spacing w:after="75" w:line="360" w:lineRule="auto"/>
        <w:jc w:val="both"/>
        <w:rPr>
          <w:rFonts w:ascii="Arial" w:hAnsi="Arial" w:cs="Arial"/>
        </w:rPr>
      </w:pPr>
      <w:r w:rsidRPr="009C74E9">
        <w:rPr>
          <w:rFonts w:ascii="Arial" w:hAnsi="Arial" w:cs="Arial"/>
        </w:rPr>
        <w:t>Seleccione el botón de buscar y escriba el nombre de la aplicación.</w:t>
      </w:r>
    </w:p>
    <w:p w14:paraId="3CAFD4C6" w14:textId="77777777" w:rsidR="008E794F" w:rsidRPr="009C74E9" w:rsidRDefault="008E794F" w:rsidP="00A0012C">
      <w:pPr>
        <w:pStyle w:val="Prrafodelista"/>
        <w:numPr>
          <w:ilvl w:val="0"/>
          <w:numId w:val="12"/>
        </w:numPr>
        <w:spacing w:after="75" w:line="360" w:lineRule="auto"/>
        <w:jc w:val="both"/>
        <w:rPr>
          <w:rFonts w:ascii="Arial" w:hAnsi="Arial" w:cs="Arial"/>
        </w:rPr>
      </w:pPr>
      <w:r w:rsidRPr="009C74E9">
        <w:rPr>
          <w:rFonts w:ascii="Arial" w:hAnsi="Arial" w:cs="Arial"/>
        </w:rPr>
        <w:t>Aparece en pantalla un listado con las aplicaciones que corresponden con el nombre buscado.</w:t>
      </w:r>
    </w:p>
    <w:p w14:paraId="40828220" w14:textId="77777777" w:rsidR="008E794F" w:rsidRPr="009C74E9" w:rsidRDefault="008E794F" w:rsidP="00A0012C">
      <w:pPr>
        <w:pStyle w:val="Prrafodelista"/>
        <w:numPr>
          <w:ilvl w:val="0"/>
          <w:numId w:val="12"/>
        </w:numPr>
        <w:spacing w:after="75" w:line="360" w:lineRule="auto"/>
        <w:jc w:val="both"/>
        <w:rPr>
          <w:rFonts w:ascii="Arial" w:hAnsi="Arial" w:cs="Arial"/>
        </w:rPr>
      </w:pPr>
      <w:r w:rsidRPr="009C74E9">
        <w:rPr>
          <w:rFonts w:ascii="Arial" w:hAnsi="Arial" w:cs="Arial"/>
        </w:rPr>
        <w:t>Seleccione la aplicación. En pantalla aparece la descripción de la aplicación y la opción instalar.</w:t>
      </w:r>
    </w:p>
    <w:p w14:paraId="69C6E96D" w14:textId="77777777" w:rsidR="008E794F" w:rsidRPr="009C74E9" w:rsidRDefault="008E794F" w:rsidP="00A0012C">
      <w:pPr>
        <w:pStyle w:val="GELParrafo"/>
        <w:numPr>
          <w:ilvl w:val="0"/>
          <w:numId w:val="12"/>
        </w:numPr>
        <w:spacing w:line="360" w:lineRule="auto"/>
      </w:pPr>
      <w:r w:rsidRPr="009C74E9">
        <w:t>De clic en el botón instalar. La aplicación se descarga y se instala en el dispositivo automáticamente.</w:t>
      </w:r>
    </w:p>
    <w:p w14:paraId="0EF5F8B5" w14:textId="77777777" w:rsidR="008E794F" w:rsidRPr="009C74E9" w:rsidRDefault="008E794F" w:rsidP="008E794F">
      <w:pPr>
        <w:pStyle w:val="GELParrafo"/>
        <w:spacing w:line="360" w:lineRule="auto"/>
      </w:pPr>
    </w:p>
    <w:p w14:paraId="0D52DFC5" w14:textId="77777777" w:rsidR="00BD21D9" w:rsidRDefault="00BD21D9" w:rsidP="00BD21D9">
      <w:pPr>
        <w:pStyle w:val="GELParrafo"/>
      </w:pPr>
      <w:bookmarkStart w:id="705" w:name="_Toc372210999"/>
      <w:bookmarkStart w:id="706" w:name="_Toc374010420"/>
      <w:bookmarkStart w:id="707" w:name="_Toc375236665"/>
      <w:bookmarkStart w:id="708" w:name="_Toc375237099"/>
      <w:bookmarkStart w:id="709" w:name="_Toc375316305"/>
      <w:bookmarkStart w:id="710" w:name="_Toc375316580"/>
      <w:bookmarkStart w:id="711" w:name="_Toc375326755"/>
      <w:bookmarkStart w:id="712" w:name="_Toc380428285"/>
    </w:p>
    <w:p w14:paraId="3F5F3BE5" w14:textId="77777777" w:rsidR="008E794F" w:rsidRDefault="008E794F" w:rsidP="004C57AD">
      <w:pPr>
        <w:pStyle w:val="GELParrafo"/>
        <w:numPr>
          <w:ilvl w:val="1"/>
          <w:numId w:val="67"/>
        </w:numPr>
        <w:rPr>
          <w:b/>
        </w:rPr>
      </w:pPr>
      <w:r w:rsidRPr="00456B71">
        <w:rPr>
          <w:b/>
        </w:rPr>
        <w:t xml:space="preserve">INSTALACIÓN DE LA APLICACIÓN </w:t>
      </w:r>
      <w:proofErr w:type="spellStart"/>
      <w:r w:rsidRPr="00456B71">
        <w:rPr>
          <w:b/>
        </w:rPr>
        <w:t>iOS</w:t>
      </w:r>
      <w:proofErr w:type="spellEnd"/>
      <w:r w:rsidRPr="00456B71">
        <w:rPr>
          <w:b/>
        </w:rPr>
        <w:t xml:space="preserve"> EN AMBIENTE DE PRODUCCIÓN</w:t>
      </w:r>
      <w:bookmarkEnd w:id="705"/>
      <w:bookmarkEnd w:id="706"/>
      <w:bookmarkEnd w:id="707"/>
      <w:bookmarkEnd w:id="708"/>
      <w:bookmarkEnd w:id="709"/>
      <w:bookmarkEnd w:id="710"/>
      <w:bookmarkEnd w:id="711"/>
      <w:bookmarkEnd w:id="712"/>
    </w:p>
    <w:p w14:paraId="438983ED" w14:textId="77777777" w:rsidR="00456B71" w:rsidRPr="00456B71" w:rsidRDefault="00456B71" w:rsidP="00456B71">
      <w:pPr>
        <w:pStyle w:val="GELParrafo"/>
        <w:ind w:left="540"/>
        <w:rPr>
          <w:b/>
        </w:rPr>
      </w:pPr>
    </w:p>
    <w:p w14:paraId="0D96FCBC" w14:textId="77777777" w:rsidR="008E794F" w:rsidRPr="009C74E9" w:rsidRDefault="008E794F" w:rsidP="00A0012C">
      <w:pPr>
        <w:pStyle w:val="GELParrafo"/>
        <w:numPr>
          <w:ilvl w:val="0"/>
          <w:numId w:val="13"/>
        </w:numPr>
        <w:spacing w:line="360" w:lineRule="auto"/>
      </w:pPr>
      <w:r w:rsidRPr="009C74E9">
        <w:t xml:space="preserve">Ingrese al </w:t>
      </w:r>
      <w:proofErr w:type="spellStart"/>
      <w:r w:rsidRPr="009C74E9">
        <w:t>AppStore</w:t>
      </w:r>
      <w:proofErr w:type="spellEnd"/>
      <w:r w:rsidRPr="009C74E9">
        <w:t xml:space="preserve"> de Apple.</w:t>
      </w:r>
    </w:p>
    <w:p w14:paraId="746A5F68" w14:textId="77777777" w:rsidR="008E794F" w:rsidRPr="009C74E9" w:rsidRDefault="008E794F" w:rsidP="00A0012C">
      <w:pPr>
        <w:pStyle w:val="GELParrafo"/>
        <w:numPr>
          <w:ilvl w:val="0"/>
          <w:numId w:val="13"/>
        </w:numPr>
        <w:spacing w:line="360" w:lineRule="auto"/>
      </w:pPr>
      <w:r w:rsidRPr="009C74E9">
        <w:t>Busque la aplicación utilizando la opción “Buscar”.</w:t>
      </w:r>
    </w:p>
    <w:p w14:paraId="2FDB11F1" w14:textId="77777777" w:rsidR="008E794F" w:rsidRPr="009C74E9" w:rsidRDefault="008E794F" w:rsidP="00A0012C">
      <w:pPr>
        <w:pStyle w:val="GELParrafo"/>
        <w:numPr>
          <w:ilvl w:val="0"/>
          <w:numId w:val="13"/>
        </w:numPr>
        <w:spacing w:line="360" w:lineRule="auto"/>
      </w:pPr>
      <w:r w:rsidRPr="009C74E9">
        <w:t>Seleccione el botón Free de la aplicación.</w:t>
      </w:r>
    </w:p>
    <w:p w14:paraId="024C1974" w14:textId="77777777" w:rsidR="008E794F" w:rsidRPr="009C74E9" w:rsidRDefault="008E794F" w:rsidP="00A0012C">
      <w:pPr>
        <w:pStyle w:val="GELParrafo"/>
        <w:numPr>
          <w:ilvl w:val="0"/>
          <w:numId w:val="13"/>
        </w:numPr>
        <w:spacing w:line="360" w:lineRule="auto"/>
      </w:pPr>
      <w:r w:rsidRPr="009C74E9">
        <w:t>Seleccione el botón “</w:t>
      </w:r>
      <w:proofErr w:type="spellStart"/>
      <w:r w:rsidRPr="009C74E9">
        <w:t>Install</w:t>
      </w:r>
      <w:proofErr w:type="spellEnd"/>
      <w:r w:rsidRPr="009C74E9">
        <w:t xml:space="preserve"> App”.</w:t>
      </w:r>
    </w:p>
    <w:p w14:paraId="3C7934E2" w14:textId="77777777" w:rsidR="008E794F" w:rsidRPr="009C74E9" w:rsidRDefault="008E794F" w:rsidP="008E794F">
      <w:pPr>
        <w:pStyle w:val="GELParrafo"/>
        <w:numPr>
          <w:ilvl w:val="0"/>
          <w:numId w:val="13"/>
        </w:numPr>
        <w:spacing w:line="360" w:lineRule="auto"/>
        <w:jc w:val="center"/>
      </w:pPr>
      <w:r w:rsidRPr="009C74E9">
        <w:t>La aplicación se descarga y se instala automáticamente en su dispositivo.</w:t>
      </w:r>
      <w:r w:rsidR="00456B71">
        <w:t xml:space="preserve"> </w:t>
      </w:r>
    </w:p>
    <w:p w14:paraId="10EE8F5C" w14:textId="77777777" w:rsidR="002C5D19" w:rsidRPr="004C7362" w:rsidRDefault="00643507" w:rsidP="004C57AD">
      <w:pPr>
        <w:pStyle w:val="GELTtulo1"/>
        <w:numPr>
          <w:ilvl w:val="0"/>
          <w:numId w:val="67"/>
        </w:numPr>
        <w:tabs>
          <w:tab w:val="left" w:pos="851"/>
        </w:tabs>
        <w:spacing w:line="276" w:lineRule="auto"/>
        <w:ind w:left="2835" w:hanging="2835"/>
        <w:rPr>
          <w:rFonts w:asciiTheme="majorHAnsi" w:eastAsiaTheme="minorHAnsi" w:hAnsiTheme="majorHAnsi" w:cstheme="majorHAnsi"/>
          <w:color w:val="000000" w:themeColor="text1"/>
          <w:lang w:val="es-VE"/>
        </w:rPr>
      </w:pPr>
      <w:bookmarkStart w:id="713" w:name="_Toc374010421"/>
      <w:bookmarkStart w:id="714" w:name="_Toc375236666"/>
      <w:bookmarkStart w:id="715" w:name="_Toc375237100"/>
      <w:bookmarkStart w:id="716" w:name="_Toc375316306"/>
      <w:bookmarkStart w:id="717" w:name="_Toc375316581"/>
      <w:bookmarkStart w:id="718" w:name="_Toc375326756"/>
      <w:r w:rsidRPr="002C5D19">
        <w:rPr>
          <w:rFonts w:asciiTheme="majorHAnsi" w:eastAsiaTheme="minorHAnsi" w:hAnsiTheme="majorHAnsi" w:cstheme="majorHAnsi"/>
          <w:color w:val="000000" w:themeColor="text1"/>
          <w:lang w:val="es-VE"/>
        </w:rPr>
        <w:lastRenderedPageBreak/>
        <w:t xml:space="preserve">  </w:t>
      </w:r>
      <w:bookmarkStart w:id="719" w:name="_Toc404244676"/>
      <w:r w:rsidR="00C84C9D" w:rsidRPr="004C7362">
        <w:rPr>
          <w:rFonts w:asciiTheme="majorHAnsi" w:eastAsiaTheme="minorHAnsi" w:hAnsiTheme="majorHAnsi" w:cstheme="majorHAnsi"/>
          <w:color w:val="000000" w:themeColor="text1"/>
          <w:lang w:val="es-VE"/>
        </w:rPr>
        <w:t xml:space="preserve">MI - </w:t>
      </w:r>
      <w:r w:rsidR="00577EE7" w:rsidRPr="004C7362">
        <w:rPr>
          <w:rFonts w:asciiTheme="majorHAnsi" w:eastAsiaTheme="minorHAnsi" w:hAnsiTheme="majorHAnsi" w:cstheme="majorHAnsi"/>
          <w:color w:val="000000" w:themeColor="text1"/>
          <w:lang w:val="es-VE"/>
        </w:rPr>
        <w:t>VERIFICAR INSTALACIÓN</w:t>
      </w:r>
      <w:bookmarkStart w:id="720" w:name="_Toc374010422"/>
      <w:bookmarkStart w:id="721" w:name="_Toc375236667"/>
      <w:bookmarkStart w:id="722" w:name="_Toc375237101"/>
      <w:bookmarkStart w:id="723" w:name="_Toc375316307"/>
      <w:bookmarkStart w:id="724" w:name="_Toc375316582"/>
      <w:bookmarkStart w:id="725" w:name="_Toc375326757"/>
      <w:bookmarkStart w:id="726" w:name="_Toc372211003"/>
      <w:bookmarkStart w:id="727" w:name="_Toc374010424"/>
      <w:bookmarkStart w:id="728" w:name="_Toc375236669"/>
      <w:bookmarkStart w:id="729" w:name="_Toc375237103"/>
      <w:bookmarkStart w:id="730" w:name="_Toc375316309"/>
      <w:bookmarkStart w:id="731" w:name="_Toc375316584"/>
      <w:bookmarkStart w:id="732" w:name="_Toc375326759"/>
      <w:bookmarkStart w:id="733" w:name="_Toc340050816"/>
      <w:bookmarkEnd w:id="713"/>
      <w:bookmarkEnd w:id="714"/>
      <w:bookmarkEnd w:id="715"/>
      <w:bookmarkEnd w:id="716"/>
      <w:bookmarkEnd w:id="717"/>
      <w:bookmarkEnd w:id="718"/>
      <w:bookmarkEnd w:id="719"/>
    </w:p>
    <w:p w14:paraId="2AFE6AF4" w14:textId="77777777" w:rsidR="00E71E4A" w:rsidRPr="002C5D19" w:rsidRDefault="002C5D19" w:rsidP="0010362C">
      <w:pPr>
        <w:pStyle w:val="Epgrafe"/>
        <w:spacing w:line="276" w:lineRule="auto"/>
        <w:jc w:val="left"/>
        <w:rPr>
          <w:rFonts w:asciiTheme="minorHAnsi" w:hAnsiTheme="minorHAnsi" w:cstheme="minorHAnsi"/>
          <w:sz w:val="24"/>
          <w:szCs w:val="24"/>
        </w:rPr>
      </w:pPr>
      <w:r w:rsidRPr="002C5D19">
        <w:rPr>
          <w:rFonts w:asciiTheme="minorHAnsi" w:hAnsiTheme="minorHAnsi" w:cstheme="minorHAnsi"/>
          <w:sz w:val="24"/>
          <w:szCs w:val="24"/>
        </w:rPr>
        <w:t xml:space="preserve">31.1 </w:t>
      </w:r>
      <w:r w:rsidR="00E71E4A" w:rsidRPr="002C5D19">
        <w:rPr>
          <w:rFonts w:asciiTheme="minorHAnsi" w:hAnsiTheme="minorHAnsi" w:cstheme="minorHAnsi"/>
          <w:sz w:val="24"/>
          <w:szCs w:val="24"/>
        </w:rPr>
        <w:t>VERIFICAR INSTALACIÓN ANDROID</w:t>
      </w:r>
      <w:bookmarkEnd w:id="720"/>
      <w:bookmarkEnd w:id="721"/>
      <w:bookmarkEnd w:id="722"/>
      <w:bookmarkEnd w:id="723"/>
      <w:bookmarkEnd w:id="724"/>
      <w:bookmarkEnd w:id="725"/>
    </w:p>
    <w:p w14:paraId="7D59E4C2" w14:textId="77777777" w:rsidR="002C5D19" w:rsidRPr="006639F3" w:rsidRDefault="002C5D19" w:rsidP="0010362C">
      <w:pPr>
        <w:pStyle w:val="GELParrafo"/>
        <w:spacing w:line="276" w:lineRule="auto"/>
      </w:pPr>
    </w:p>
    <w:p w14:paraId="7CA9E9AC" w14:textId="77777777"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 xml:space="preserve">Después de instalar la aplicación, en su dispositivo </w:t>
      </w:r>
      <w:proofErr w:type="spellStart"/>
      <w:r w:rsidRPr="006639F3">
        <w:rPr>
          <w:rFonts w:asciiTheme="majorHAnsi" w:hAnsiTheme="majorHAnsi" w:cstheme="majorHAnsi"/>
        </w:rPr>
        <w:t>Android</w:t>
      </w:r>
      <w:proofErr w:type="spellEnd"/>
      <w:r w:rsidRPr="006639F3">
        <w:rPr>
          <w:rFonts w:asciiTheme="majorHAnsi" w:hAnsiTheme="majorHAnsi" w:cstheme="majorHAnsi"/>
        </w:rPr>
        <w:t xml:space="preserve"> seleccione el botón de Aplicaciones.</w:t>
      </w:r>
    </w:p>
    <w:p w14:paraId="1D766DCA" w14:textId="00904D3F"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 xml:space="preserve">Busque la Aplicación </w:t>
      </w:r>
      <w:r w:rsidR="003F47AF">
        <w:rPr>
          <w:rFonts w:asciiTheme="majorHAnsi" w:hAnsiTheme="majorHAnsi" w:cstheme="majorHAnsi"/>
        </w:rPr>
        <w:t>Servicio de empleo</w:t>
      </w:r>
      <w:r w:rsidRPr="006639F3">
        <w:rPr>
          <w:rFonts w:asciiTheme="majorHAnsi" w:hAnsiTheme="majorHAnsi" w:cstheme="majorHAnsi"/>
        </w:rPr>
        <w:t xml:space="preserve"> y ejecútela.</w:t>
      </w:r>
    </w:p>
    <w:p w14:paraId="635E8D10" w14:textId="77777777"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 xml:space="preserve">Al iniciar la aplicación, debe aparecer un </w:t>
      </w:r>
      <w:proofErr w:type="spellStart"/>
      <w:r w:rsidRPr="006639F3">
        <w:rPr>
          <w:rFonts w:asciiTheme="majorHAnsi" w:hAnsiTheme="majorHAnsi" w:cstheme="majorHAnsi"/>
        </w:rPr>
        <w:t>splash</w:t>
      </w:r>
      <w:proofErr w:type="spellEnd"/>
      <w:r w:rsidRPr="006639F3">
        <w:rPr>
          <w:rFonts w:asciiTheme="majorHAnsi" w:hAnsiTheme="majorHAnsi" w:cstheme="majorHAnsi"/>
        </w:rPr>
        <w:t xml:space="preserve"> que muestra el logo de la entidad y el nombre de la aplicación mientras esta se carga.</w:t>
      </w:r>
    </w:p>
    <w:p w14:paraId="3D567EDF" w14:textId="77777777" w:rsidR="00E71E4A" w:rsidRPr="006639F3" w:rsidRDefault="00E71E4A" w:rsidP="00A0012C">
      <w:pPr>
        <w:pStyle w:val="GELParrafo"/>
        <w:numPr>
          <w:ilvl w:val="0"/>
          <w:numId w:val="9"/>
        </w:numPr>
        <w:spacing w:line="276" w:lineRule="auto"/>
        <w:rPr>
          <w:rFonts w:asciiTheme="majorHAnsi" w:hAnsiTheme="majorHAnsi" w:cstheme="majorHAnsi"/>
        </w:rPr>
      </w:pPr>
      <w:r w:rsidRPr="006639F3">
        <w:rPr>
          <w:rFonts w:asciiTheme="majorHAnsi" w:hAnsiTheme="majorHAnsi" w:cstheme="majorHAnsi"/>
        </w:rPr>
        <w:t xml:space="preserve">Cuando se carga la aplicación, debe aparecer en pantalla el home donde se </w:t>
      </w:r>
      <w:r w:rsidR="00A65334">
        <w:rPr>
          <w:rFonts w:asciiTheme="majorHAnsi" w:hAnsiTheme="majorHAnsi" w:cstheme="majorHAnsi"/>
        </w:rPr>
        <w:t>muestra el menú principal</w:t>
      </w:r>
      <w:r w:rsidRPr="006639F3">
        <w:rPr>
          <w:rFonts w:asciiTheme="majorHAnsi" w:hAnsiTheme="majorHAnsi" w:cstheme="majorHAnsi"/>
        </w:rPr>
        <w:t>.</w:t>
      </w:r>
    </w:p>
    <w:p w14:paraId="3A4E059B" w14:textId="77777777" w:rsidR="00E71E4A" w:rsidRPr="006639F3" w:rsidRDefault="00E71E4A" w:rsidP="0010362C">
      <w:pPr>
        <w:pStyle w:val="GELParrafo"/>
        <w:spacing w:line="276" w:lineRule="auto"/>
        <w:rPr>
          <w:rFonts w:asciiTheme="majorHAnsi" w:hAnsiTheme="majorHAnsi" w:cstheme="majorHAnsi"/>
        </w:rPr>
      </w:pPr>
    </w:p>
    <w:p w14:paraId="5E39E7EB" w14:textId="77777777" w:rsidR="00E71E4A" w:rsidRDefault="002C5D19" w:rsidP="00456B71">
      <w:pPr>
        <w:pStyle w:val="GELParrafo"/>
        <w:rPr>
          <w:b/>
        </w:rPr>
      </w:pPr>
      <w:bookmarkStart w:id="734" w:name="_Toc374010423"/>
      <w:bookmarkStart w:id="735" w:name="_Toc375236668"/>
      <w:bookmarkStart w:id="736" w:name="_Toc375237102"/>
      <w:bookmarkStart w:id="737" w:name="_Toc375316308"/>
      <w:bookmarkStart w:id="738" w:name="_Toc375316583"/>
      <w:bookmarkStart w:id="739" w:name="_Toc375326758"/>
      <w:r w:rsidRPr="00456B71">
        <w:rPr>
          <w:b/>
        </w:rPr>
        <w:t xml:space="preserve">31.2 </w:t>
      </w:r>
      <w:r w:rsidR="00E71E4A" w:rsidRPr="00456B71">
        <w:rPr>
          <w:b/>
        </w:rPr>
        <w:t xml:space="preserve">VERIFICAR INSTALACIÓN </w:t>
      </w:r>
      <w:proofErr w:type="spellStart"/>
      <w:r w:rsidR="00E71E4A" w:rsidRPr="00456B71">
        <w:rPr>
          <w:b/>
        </w:rPr>
        <w:t>iOS</w:t>
      </w:r>
      <w:bookmarkEnd w:id="734"/>
      <w:bookmarkEnd w:id="735"/>
      <w:bookmarkEnd w:id="736"/>
      <w:bookmarkEnd w:id="737"/>
      <w:bookmarkEnd w:id="738"/>
      <w:bookmarkEnd w:id="739"/>
      <w:proofErr w:type="spellEnd"/>
    </w:p>
    <w:p w14:paraId="6E830FB0" w14:textId="77777777" w:rsidR="00456B71" w:rsidRPr="00456B71" w:rsidRDefault="00456B71" w:rsidP="00456B71">
      <w:pPr>
        <w:pStyle w:val="GELParrafo"/>
        <w:rPr>
          <w:b/>
        </w:rPr>
      </w:pPr>
    </w:p>
    <w:p w14:paraId="34FDD3AA" w14:textId="28049397" w:rsidR="00E71E4A" w:rsidRPr="006639F3" w:rsidRDefault="00E71E4A" w:rsidP="00A0012C">
      <w:pPr>
        <w:pStyle w:val="GELParrafo"/>
        <w:numPr>
          <w:ilvl w:val="0"/>
          <w:numId w:val="10"/>
        </w:numPr>
        <w:spacing w:line="276" w:lineRule="auto"/>
        <w:rPr>
          <w:rFonts w:asciiTheme="majorHAnsi" w:hAnsiTheme="majorHAnsi" w:cstheme="majorHAnsi"/>
        </w:rPr>
      </w:pPr>
      <w:r w:rsidRPr="006639F3">
        <w:rPr>
          <w:rFonts w:asciiTheme="majorHAnsi" w:hAnsiTheme="majorHAnsi" w:cstheme="majorHAnsi"/>
        </w:rPr>
        <w:t xml:space="preserve">Después de instalar la aplicación, en su dispositivo </w:t>
      </w:r>
      <w:proofErr w:type="spellStart"/>
      <w:r w:rsidRPr="006639F3">
        <w:rPr>
          <w:rFonts w:asciiTheme="majorHAnsi" w:hAnsiTheme="majorHAnsi" w:cstheme="majorHAnsi"/>
        </w:rPr>
        <w:t>iOS</w:t>
      </w:r>
      <w:proofErr w:type="spellEnd"/>
      <w:r w:rsidRPr="006639F3">
        <w:rPr>
          <w:rFonts w:asciiTheme="majorHAnsi" w:hAnsiTheme="majorHAnsi" w:cstheme="majorHAnsi"/>
        </w:rPr>
        <w:t xml:space="preserve">, busque la Aplicación </w:t>
      </w:r>
      <w:r w:rsidR="003F47AF">
        <w:rPr>
          <w:rFonts w:asciiTheme="majorHAnsi" w:hAnsiTheme="majorHAnsi" w:cstheme="majorHAnsi"/>
        </w:rPr>
        <w:t>Servicio de empleo móvil</w:t>
      </w:r>
      <w:r w:rsidRPr="006639F3">
        <w:rPr>
          <w:rFonts w:asciiTheme="majorHAnsi" w:hAnsiTheme="majorHAnsi" w:cstheme="majorHAnsi"/>
        </w:rPr>
        <w:t xml:space="preserve"> y ejecútela.</w:t>
      </w:r>
    </w:p>
    <w:p w14:paraId="08ADFD00" w14:textId="77777777" w:rsidR="00E71E4A" w:rsidRPr="006639F3" w:rsidRDefault="00E71E4A" w:rsidP="00A0012C">
      <w:pPr>
        <w:pStyle w:val="GELParrafo"/>
        <w:numPr>
          <w:ilvl w:val="0"/>
          <w:numId w:val="10"/>
        </w:numPr>
        <w:spacing w:line="276" w:lineRule="auto"/>
        <w:rPr>
          <w:rFonts w:asciiTheme="majorHAnsi" w:hAnsiTheme="majorHAnsi" w:cstheme="majorHAnsi"/>
        </w:rPr>
      </w:pPr>
      <w:r w:rsidRPr="006639F3">
        <w:rPr>
          <w:rFonts w:asciiTheme="majorHAnsi" w:hAnsiTheme="majorHAnsi" w:cstheme="majorHAnsi"/>
        </w:rPr>
        <w:t xml:space="preserve">Al iniciar la aplicación, debe aparecer un </w:t>
      </w:r>
      <w:proofErr w:type="spellStart"/>
      <w:r w:rsidRPr="006639F3">
        <w:rPr>
          <w:rFonts w:asciiTheme="majorHAnsi" w:hAnsiTheme="majorHAnsi" w:cstheme="majorHAnsi"/>
        </w:rPr>
        <w:t>splash</w:t>
      </w:r>
      <w:proofErr w:type="spellEnd"/>
      <w:r w:rsidRPr="006639F3">
        <w:rPr>
          <w:rFonts w:asciiTheme="majorHAnsi" w:hAnsiTheme="majorHAnsi" w:cstheme="majorHAnsi"/>
        </w:rPr>
        <w:t xml:space="preserve"> que muestra el logo de la entidad y el nombre de la aplicación mientras esta se carga.</w:t>
      </w:r>
    </w:p>
    <w:p w14:paraId="15CF8D1E" w14:textId="77777777" w:rsidR="00E71E4A" w:rsidRDefault="00E71E4A" w:rsidP="00A0012C">
      <w:pPr>
        <w:pStyle w:val="GELParrafo"/>
        <w:numPr>
          <w:ilvl w:val="0"/>
          <w:numId w:val="10"/>
        </w:numPr>
        <w:spacing w:line="276" w:lineRule="auto"/>
      </w:pPr>
      <w:r w:rsidRPr="006639F3">
        <w:rPr>
          <w:rFonts w:asciiTheme="majorHAnsi" w:hAnsiTheme="majorHAnsi" w:cstheme="majorHAnsi"/>
        </w:rPr>
        <w:t xml:space="preserve">Cuando se carga la aplicación, debe aparecer en pantalla el home donde se muestra </w:t>
      </w:r>
      <w:r w:rsidR="00A65334">
        <w:rPr>
          <w:rFonts w:asciiTheme="majorHAnsi" w:hAnsiTheme="majorHAnsi" w:cstheme="majorHAnsi"/>
        </w:rPr>
        <w:t>el menú principal</w:t>
      </w:r>
      <w:r w:rsidR="00A65334" w:rsidRPr="006639F3">
        <w:rPr>
          <w:rFonts w:asciiTheme="majorHAnsi" w:hAnsiTheme="majorHAnsi" w:cstheme="majorHAnsi"/>
        </w:rPr>
        <w:t>.</w:t>
      </w:r>
    </w:p>
    <w:p w14:paraId="56658081" w14:textId="77777777" w:rsidR="00892A37" w:rsidRPr="004C7362" w:rsidRDefault="00892A37" w:rsidP="004C57AD">
      <w:pPr>
        <w:pStyle w:val="GELTtulo1"/>
        <w:numPr>
          <w:ilvl w:val="0"/>
          <w:numId w:val="67"/>
        </w:numPr>
        <w:shd w:val="clear" w:color="auto" w:fill="FFFFFF" w:themeFill="background1"/>
        <w:tabs>
          <w:tab w:val="left" w:pos="851"/>
        </w:tabs>
        <w:spacing w:line="276" w:lineRule="auto"/>
        <w:ind w:left="2835" w:hanging="2835"/>
        <w:rPr>
          <w:rFonts w:asciiTheme="majorHAnsi" w:eastAsiaTheme="minorHAnsi" w:hAnsiTheme="majorHAnsi" w:cstheme="majorHAnsi"/>
          <w:color w:val="000000" w:themeColor="text1"/>
          <w:lang w:val="es-VE"/>
        </w:rPr>
      </w:pPr>
      <w:bookmarkStart w:id="740" w:name="_Toc404244677"/>
      <w:bookmarkStart w:id="741" w:name="_Toc374010427"/>
      <w:bookmarkStart w:id="742" w:name="_Toc375236672"/>
      <w:bookmarkStart w:id="743" w:name="_Toc375237106"/>
      <w:bookmarkStart w:id="744" w:name="_Toc375316312"/>
      <w:bookmarkStart w:id="745" w:name="_Toc375316587"/>
      <w:bookmarkStart w:id="746" w:name="_Toc375326762"/>
      <w:bookmarkEnd w:id="726"/>
      <w:bookmarkEnd w:id="727"/>
      <w:bookmarkEnd w:id="728"/>
      <w:bookmarkEnd w:id="729"/>
      <w:bookmarkEnd w:id="730"/>
      <w:bookmarkEnd w:id="731"/>
      <w:bookmarkEnd w:id="732"/>
      <w:bookmarkEnd w:id="733"/>
      <w:r w:rsidRPr="004C7362">
        <w:rPr>
          <w:rFonts w:asciiTheme="majorHAnsi" w:eastAsiaTheme="minorHAnsi" w:hAnsiTheme="majorHAnsi" w:cstheme="majorHAnsi"/>
          <w:color w:val="000000" w:themeColor="text1"/>
          <w:lang w:val="es-VE"/>
        </w:rPr>
        <w:lastRenderedPageBreak/>
        <w:t>MI - PROBLEMAS FRECUENTES</w:t>
      </w:r>
      <w:bookmarkEnd w:id="740"/>
    </w:p>
    <w:p w14:paraId="0EFFAF15" w14:textId="77777777" w:rsidR="00892A37" w:rsidRDefault="00892A37" w:rsidP="004C57AD">
      <w:pPr>
        <w:pStyle w:val="GELParrafo"/>
        <w:numPr>
          <w:ilvl w:val="1"/>
          <w:numId w:val="67"/>
        </w:numPr>
        <w:rPr>
          <w:b/>
        </w:rPr>
      </w:pPr>
      <w:bookmarkStart w:id="747" w:name="_Toc372211005"/>
      <w:bookmarkStart w:id="748" w:name="_Toc374010426"/>
      <w:bookmarkStart w:id="749" w:name="_Toc375236671"/>
      <w:bookmarkStart w:id="750" w:name="_Toc375237105"/>
      <w:bookmarkStart w:id="751" w:name="_Toc375316311"/>
      <w:bookmarkStart w:id="752" w:name="_Toc375316586"/>
      <w:bookmarkStart w:id="753" w:name="_Toc375326761"/>
      <w:bookmarkStart w:id="754" w:name="_Toc380428291"/>
      <w:r w:rsidRPr="00456B71">
        <w:rPr>
          <w:b/>
        </w:rPr>
        <w:t>PROBLEMAS DEL DISPOSITIVO MÓVIL</w:t>
      </w:r>
      <w:bookmarkEnd w:id="747"/>
      <w:bookmarkEnd w:id="748"/>
      <w:bookmarkEnd w:id="749"/>
      <w:bookmarkEnd w:id="750"/>
      <w:bookmarkEnd w:id="751"/>
      <w:bookmarkEnd w:id="752"/>
      <w:bookmarkEnd w:id="753"/>
      <w:bookmarkEnd w:id="754"/>
    </w:p>
    <w:p w14:paraId="01EC606C" w14:textId="77777777" w:rsidR="00892A37" w:rsidRPr="00456B71" w:rsidRDefault="00892A37" w:rsidP="00892A37">
      <w:pPr>
        <w:pStyle w:val="GELParrafo"/>
        <w:ind w:left="540"/>
        <w:rPr>
          <w:b/>
        </w:rPr>
      </w:pPr>
    </w:p>
    <w:p w14:paraId="643BADA7" w14:textId="77777777" w:rsidR="00892A37" w:rsidRPr="009C74E9" w:rsidRDefault="00892A37" w:rsidP="004C57AD">
      <w:pPr>
        <w:pStyle w:val="GELParrafo"/>
        <w:numPr>
          <w:ilvl w:val="0"/>
          <w:numId w:val="62"/>
        </w:numPr>
        <w:spacing w:line="360" w:lineRule="auto"/>
      </w:pPr>
      <w:r w:rsidRPr="009C74E9">
        <w:t>El dispositivo móvil no cuenta con espacio suficiente para instalar la aplicación.</w:t>
      </w:r>
    </w:p>
    <w:p w14:paraId="6081D621" w14:textId="77777777" w:rsidR="00892A37" w:rsidRPr="009C74E9" w:rsidRDefault="00892A37" w:rsidP="00892A37">
      <w:pPr>
        <w:pStyle w:val="GELParrafo"/>
        <w:spacing w:line="360" w:lineRule="auto"/>
        <w:ind w:left="720"/>
      </w:pPr>
    </w:p>
    <w:p w14:paraId="7000A77F" w14:textId="77777777" w:rsidR="00892A37" w:rsidRPr="009C74E9" w:rsidRDefault="00892A37" w:rsidP="00892A37">
      <w:pPr>
        <w:pStyle w:val="GELParrafo"/>
        <w:spacing w:line="360" w:lineRule="auto"/>
        <w:rPr>
          <w:b/>
        </w:rPr>
      </w:pPr>
      <w:r>
        <w:rPr>
          <w:b/>
        </w:rPr>
        <w:t xml:space="preserve">     </w:t>
      </w:r>
      <w:r w:rsidRPr="009C74E9">
        <w:rPr>
          <w:b/>
        </w:rPr>
        <w:t>Solución:</w:t>
      </w:r>
    </w:p>
    <w:p w14:paraId="6426A879" w14:textId="77777777" w:rsidR="00892A37" w:rsidRDefault="00892A37" w:rsidP="00892A37">
      <w:pPr>
        <w:pStyle w:val="GELParrafo"/>
        <w:spacing w:line="360" w:lineRule="auto"/>
        <w:ind w:left="708"/>
      </w:pPr>
    </w:p>
    <w:p w14:paraId="3A1A152E" w14:textId="77777777" w:rsidR="00892A37" w:rsidRDefault="00892A37" w:rsidP="00892A37">
      <w:pPr>
        <w:pStyle w:val="GELParrafo"/>
        <w:spacing w:line="360" w:lineRule="auto"/>
        <w:ind w:left="708"/>
      </w:pPr>
      <w:r w:rsidRPr="009C74E9">
        <w:t>Desinstale alguna de las aplicaciones que ya no use antes de instalar la nueva aplicación.</w:t>
      </w:r>
    </w:p>
    <w:p w14:paraId="15AB5CC8" w14:textId="77777777" w:rsidR="00577EE7" w:rsidRPr="004C7362" w:rsidRDefault="00C84C9D" w:rsidP="004C57AD">
      <w:pPr>
        <w:pStyle w:val="GELTtulo1"/>
        <w:numPr>
          <w:ilvl w:val="0"/>
          <w:numId w:val="67"/>
        </w:numPr>
        <w:tabs>
          <w:tab w:val="left" w:pos="851"/>
        </w:tabs>
        <w:spacing w:line="276" w:lineRule="auto"/>
        <w:ind w:left="2835" w:hanging="2835"/>
        <w:rPr>
          <w:lang w:val="es-VE"/>
        </w:rPr>
      </w:pPr>
      <w:bookmarkStart w:id="755" w:name="_Toc404244678"/>
      <w:r w:rsidRPr="004C7362">
        <w:rPr>
          <w:rFonts w:asciiTheme="majorHAnsi" w:eastAsiaTheme="minorHAnsi" w:hAnsiTheme="majorHAnsi" w:cstheme="majorHAnsi"/>
          <w:color w:val="000000" w:themeColor="text1"/>
          <w:lang w:val="es-VE"/>
        </w:rPr>
        <w:lastRenderedPageBreak/>
        <w:t xml:space="preserve">MI - </w:t>
      </w:r>
      <w:r w:rsidR="00577EE7" w:rsidRPr="004C7362">
        <w:rPr>
          <w:rFonts w:asciiTheme="majorHAnsi" w:eastAsiaTheme="minorHAnsi" w:hAnsiTheme="majorHAnsi" w:cstheme="majorHAnsi"/>
          <w:color w:val="000000" w:themeColor="text1"/>
          <w:lang w:val="es-VE"/>
        </w:rPr>
        <w:t>INSTALADORES</w:t>
      </w:r>
      <w:bookmarkEnd w:id="741"/>
      <w:bookmarkEnd w:id="742"/>
      <w:bookmarkEnd w:id="743"/>
      <w:bookmarkEnd w:id="744"/>
      <w:bookmarkEnd w:id="745"/>
      <w:bookmarkEnd w:id="746"/>
      <w:bookmarkEnd w:id="755"/>
    </w:p>
    <w:p w14:paraId="6A131AAD" w14:textId="331F0A56" w:rsidR="00821DCA" w:rsidRDefault="00821DCA" w:rsidP="004C57AD">
      <w:pPr>
        <w:pStyle w:val="GELParrafo"/>
        <w:numPr>
          <w:ilvl w:val="1"/>
          <w:numId w:val="67"/>
        </w:numPr>
        <w:rPr>
          <w:b/>
        </w:rPr>
      </w:pPr>
      <w:bookmarkStart w:id="756" w:name="_Toc372211007"/>
      <w:bookmarkStart w:id="757" w:name="_Toc374010428"/>
      <w:bookmarkStart w:id="758" w:name="_Toc375236673"/>
      <w:bookmarkStart w:id="759" w:name="_Toc375237107"/>
      <w:bookmarkStart w:id="760" w:name="_Toc375316313"/>
      <w:bookmarkStart w:id="761" w:name="_Toc375316588"/>
      <w:bookmarkStart w:id="762" w:name="_Toc375326763"/>
      <w:bookmarkStart w:id="763" w:name="_Toc388970703"/>
      <w:bookmarkStart w:id="764" w:name="_Toc375236675"/>
      <w:bookmarkStart w:id="765" w:name="_Toc375237109"/>
      <w:bookmarkStart w:id="766" w:name="_Toc315033088"/>
      <w:bookmarkStart w:id="767" w:name="_Toc315801669"/>
      <w:bookmarkStart w:id="768" w:name="_Toc318750318"/>
      <w:bookmarkStart w:id="769" w:name="_Toc346626867"/>
      <w:bookmarkStart w:id="770" w:name="_Toc226422638"/>
      <w:bookmarkStart w:id="771" w:name="_Toc355768395"/>
      <w:r w:rsidRPr="00456B71">
        <w:rPr>
          <w:b/>
        </w:rPr>
        <w:t>INSTALADOR DE LA APLICACIÓN EN TIENDA ANDROID.</w:t>
      </w:r>
      <w:bookmarkEnd w:id="756"/>
      <w:bookmarkEnd w:id="757"/>
      <w:bookmarkEnd w:id="758"/>
      <w:bookmarkEnd w:id="759"/>
      <w:bookmarkEnd w:id="760"/>
      <w:bookmarkEnd w:id="761"/>
      <w:bookmarkEnd w:id="762"/>
      <w:bookmarkEnd w:id="763"/>
    </w:p>
    <w:p w14:paraId="79F35DA0" w14:textId="77777777" w:rsidR="00456B71" w:rsidRPr="00456B71" w:rsidRDefault="00456B71" w:rsidP="00456B71">
      <w:pPr>
        <w:pStyle w:val="GELParrafo"/>
        <w:ind w:left="540"/>
        <w:rPr>
          <w:b/>
        </w:rPr>
      </w:pPr>
    </w:p>
    <w:p w14:paraId="085BA9DB" w14:textId="315CBCD5" w:rsidR="00821DCA" w:rsidRDefault="00821DCA" w:rsidP="00821DCA">
      <w:pPr>
        <w:pStyle w:val="GELParrafo"/>
        <w:spacing w:line="360" w:lineRule="auto"/>
      </w:pPr>
      <w:r>
        <w:t xml:space="preserve">La versión </w:t>
      </w:r>
      <w:proofErr w:type="spellStart"/>
      <w:r>
        <w:t>android</w:t>
      </w:r>
      <w:proofErr w:type="spellEnd"/>
      <w:r>
        <w:t xml:space="preserve"> de la aplicación para el reto </w:t>
      </w:r>
      <w:r w:rsidR="00C45DE0">
        <w:t>I</w:t>
      </w:r>
      <w:r w:rsidR="003356F8">
        <w:t>n</w:t>
      </w:r>
      <w:r w:rsidR="00C45DE0">
        <w:t>sumos Agropecuarios</w:t>
      </w:r>
      <w:r>
        <w:t xml:space="preserve"> se identifica como “</w:t>
      </w:r>
      <w:proofErr w:type="spellStart"/>
      <w:r w:rsidR="003F47AF">
        <w:t>empleo</w:t>
      </w:r>
      <w:r w:rsidRPr="00106327">
        <w:t>.apk</w:t>
      </w:r>
      <w:proofErr w:type="spellEnd"/>
      <w:r w:rsidRPr="00106327">
        <w:t>”</w:t>
      </w:r>
      <w:r>
        <w:t xml:space="preserve"> la cual se puede descargar desde la tienda de aplicaciones de </w:t>
      </w:r>
      <w:proofErr w:type="spellStart"/>
      <w:r>
        <w:t>google</w:t>
      </w:r>
      <w:proofErr w:type="spellEnd"/>
      <w:r>
        <w:t xml:space="preserve">, identificada como Play </w:t>
      </w:r>
      <w:proofErr w:type="spellStart"/>
      <w:r>
        <w:t>Store</w:t>
      </w:r>
      <w:proofErr w:type="spellEnd"/>
      <w:r>
        <w:t>. La instalación debe hacerse en dispositivos móvile</w:t>
      </w:r>
      <w:r w:rsidR="00275B70">
        <w:t xml:space="preserve">s con sistema operativo </w:t>
      </w:r>
      <w:proofErr w:type="spellStart"/>
      <w:r w:rsidR="00275B70">
        <w:t>Android</w:t>
      </w:r>
      <w:proofErr w:type="spellEnd"/>
      <w:r>
        <w:t>.</w:t>
      </w:r>
    </w:p>
    <w:p w14:paraId="3F8FEB3C" w14:textId="77777777" w:rsidR="00821DCA" w:rsidRDefault="00821DCA" w:rsidP="00821DCA">
      <w:pPr>
        <w:pStyle w:val="GELParrafo"/>
        <w:spacing w:line="360" w:lineRule="auto"/>
      </w:pPr>
    </w:p>
    <w:p w14:paraId="0F402AE0" w14:textId="77777777" w:rsidR="00821DCA" w:rsidRDefault="00821DCA" w:rsidP="00821DCA">
      <w:pPr>
        <w:pStyle w:val="GELParrafo"/>
        <w:spacing w:line="360" w:lineRule="auto"/>
      </w:pPr>
      <w:r>
        <w:t>El usuario debe tener una cuenta en la tienda de aplicaciones para que pueda realizar el descargue de la aplicación.</w:t>
      </w:r>
    </w:p>
    <w:p w14:paraId="2BB99131" w14:textId="77777777" w:rsidR="00821DCA" w:rsidRDefault="00821DCA" w:rsidP="00821DCA">
      <w:pPr>
        <w:spacing w:line="360" w:lineRule="auto"/>
        <w:rPr>
          <w:rFonts w:ascii="Arial" w:eastAsiaTheme="minorHAnsi" w:hAnsi="Arial" w:cstheme="minorBidi"/>
          <w:lang w:val="es-ES"/>
        </w:rPr>
      </w:pPr>
    </w:p>
    <w:p w14:paraId="0903D906" w14:textId="77777777" w:rsidR="00821DCA" w:rsidRDefault="00821DCA" w:rsidP="004C57AD">
      <w:pPr>
        <w:pStyle w:val="GELParrafo"/>
        <w:numPr>
          <w:ilvl w:val="1"/>
          <w:numId w:val="67"/>
        </w:numPr>
        <w:rPr>
          <w:b/>
        </w:rPr>
      </w:pPr>
      <w:bookmarkStart w:id="772" w:name="_Toc372210794"/>
      <w:bookmarkStart w:id="773" w:name="_Toc372210834"/>
      <w:bookmarkStart w:id="774" w:name="_Toc372210871"/>
      <w:bookmarkStart w:id="775" w:name="_Toc372211008"/>
      <w:bookmarkStart w:id="776" w:name="_Toc372211009"/>
      <w:bookmarkStart w:id="777" w:name="_Toc374010429"/>
      <w:bookmarkStart w:id="778" w:name="_Toc375236674"/>
      <w:bookmarkStart w:id="779" w:name="_Toc375237108"/>
      <w:bookmarkStart w:id="780" w:name="_Toc375316314"/>
      <w:bookmarkStart w:id="781" w:name="_Toc375316589"/>
      <w:bookmarkStart w:id="782" w:name="_Toc375326764"/>
      <w:bookmarkStart w:id="783" w:name="_Toc388970704"/>
      <w:bookmarkEnd w:id="772"/>
      <w:bookmarkEnd w:id="773"/>
      <w:bookmarkEnd w:id="774"/>
      <w:bookmarkEnd w:id="775"/>
      <w:r w:rsidRPr="0070622D">
        <w:rPr>
          <w:rStyle w:val="GELParrafoCar"/>
          <w:b/>
        </w:rPr>
        <w:t>INSTALADOR DE LA APLICACIÓN EN TIENDA IOS</w:t>
      </w:r>
      <w:r w:rsidRPr="0070622D">
        <w:rPr>
          <w:b/>
        </w:rPr>
        <w:t>.</w:t>
      </w:r>
      <w:bookmarkEnd w:id="776"/>
      <w:bookmarkEnd w:id="777"/>
      <w:bookmarkEnd w:id="778"/>
      <w:bookmarkEnd w:id="779"/>
      <w:bookmarkEnd w:id="780"/>
      <w:bookmarkEnd w:id="781"/>
      <w:bookmarkEnd w:id="782"/>
      <w:bookmarkEnd w:id="783"/>
    </w:p>
    <w:p w14:paraId="73A974F2" w14:textId="77777777" w:rsidR="0070622D" w:rsidRPr="0070622D" w:rsidRDefault="0070622D" w:rsidP="0070622D">
      <w:pPr>
        <w:pStyle w:val="GELParrafo"/>
        <w:ind w:left="540"/>
        <w:rPr>
          <w:b/>
        </w:rPr>
      </w:pPr>
    </w:p>
    <w:p w14:paraId="46F869D7" w14:textId="1B1B8F90" w:rsidR="00821DCA" w:rsidRDefault="00821DCA" w:rsidP="00821DCA">
      <w:pPr>
        <w:pStyle w:val="GELParrafo"/>
        <w:spacing w:line="360" w:lineRule="auto"/>
      </w:pPr>
      <w:r>
        <w:t xml:space="preserve">La versión </w:t>
      </w:r>
      <w:proofErr w:type="spellStart"/>
      <w:r>
        <w:t>iOS</w:t>
      </w:r>
      <w:proofErr w:type="spellEnd"/>
      <w:r>
        <w:t xml:space="preserve"> de la aplicación para el reto </w:t>
      </w:r>
      <w:proofErr w:type="spellStart"/>
      <w:r w:rsidR="00C45DE0">
        <w:t>Isumos</w:t>
      </w:r>
      <w:proofErr w:type="spellEnd"/>
      <w:r w:rsidR="00C45DE0">
        <w:t xml:space="preserve"> Agropecuarios</w:t>
      </w:r>
      <w:r w:rsidRPr="009C74E9">
        <w:t xml:space="preserve"> </w:t>
      </w:r>
      <w:r>
        <w:t>se identifica como “</w:t>
      </w:r>
      <w:proofErr w:type="spellStart"/>
      <w:r w:rsidR="003F47AF">
        <w:t>empleo</w:t>
      </w:r>
      <w:r>
        <w:t>.ipa</w:t>
      </w:r>
      <w:proofErr w:type="spellEnd"/>
      <w:r>
        <w:t xml:space="preserve">” la cual se puede descargar desde la tienda de aplicaciones App </w:t>
      </w:r>
      <w:proofErr w:type="spellStart"/>
      <w:r>
        <w:t>Store</w:t>
      </w:r>
      <w:proofErr w:type="spellEnd"/>
      <w:r>
        <w:t xml:space="preserve">.  La instalación debe hacerse en dispositivos móviles con sistema operativo </w:t>
      </w:r>
      <w:proofErr w:type="spellStart"/>
      <w:r>
        <w:t>iOS</w:t>
      </w:r>
      <w:proofErr w:type="spellEnd"/>
      <w:r>
        <w:t>.</w:t>
      </w:r>
    </w:p>
    <w:p w14:paraId="430135BF" w14:textId="77777777" w:rsidR="00821DCA" w:rsidRDefault="00821DCA" w:rsidP="00821DCA">
      <w:pPr>
        <w:pStyle w:val="GELParrafo"/>
        <w:spacing w:line="360" w:lineRule="auto"/>
      </w:pPr>
    </w:p>
    <w:p w14:paraId="2077B5A8" w14:textId="77777777" w:rsidR="00821DCA" w:rsidRDefault="00821DCA" w:rsidP="00821DCA">
      <w:pPr>
        <w:spacing w:line="360" w:lineRule="auto"/>
        <w:jc w:val="both"/>
        <w:rPr>
          <w:rFonts w:ascii="Arial" w:hAnsi="Arial"/>
          <w:sz w:val="24"/>
          <w:lang w:val="es-ES"/>
        </w:rPr>
      </w:pPr>
      <w:r w:rsidRPr="00F2493D">
        <w:rPr>
          <w:rFonts w:ascii="Arial" w:hAnsi="Arial"/>
          <w:sz w:val="24"/>
          <w:lang w:val="es-ES"/>
        </w:rPr>
        <w:t xml:space="preserve">El usuario debe tener una cuenta en la tienda de aplicaciones para que pueda realizar el descargue de la aplicación. </w:t>
      </w:r>
    </w:p>
    <w:p w14:paraId="2B80BCA2" w14:textId="77777777" w:rsidR="006C2120" w:rsidRDefault="006C2120" w:rsidP="00821DCA">
      <w:pPr>
        <w:spacing w:line="360" w:lineRule="auto"/>
        <w:jc w:val="both"/>
      </w:pPr>
    </w:p>
    <w:p w14:paraId="04D15B16" w14:textId="77777777" w:rsidR="00A31E85" w:rsidRDefault="00A31E85" w:rsidP="00821DCA">
      <w:pPr>
        <w:spacing w:line="360" w:lineRule="auto"/>
        <w:jc w:val="both"/>
      </w:pPr>
    </w:p>
    <w:p w14:paraId="6EA0125D" w14:textId="77777777" w:rsidR="006C2120" w:rsidRDefault="006C2120" w:rsidP="0010362C">
      <w:pPr>
        <w:pStyle w:val="GELTtulo0"/>
        <w:spacing w:line="276" w:lineRule="auto"/>
      </w:pPr>
    </w:p>
    <w:p w14:paraId="0DED5C8B" w14:textId="77777777" w:rsidR="006C2120" w:rsidRDefault="006C2120" w:rsidP="0010362C">
      <w:pPr>
        <w:pStyle w:val="GELTtulo0"/>
        <w:spacing w:line="276" w:lineRule="auto"/>
      </w:pPr>
    </w:p>
    <w:bookmarkEnd w:id="764"/>
    <w:bookmarkEnd w:id="765"/>
    <w:p w14:paraId="6604038E" w14:textId="77777777" w:rsidR="000E406A" w:rsidRDefault="006C2120" w:rsidP="0010362C">
      <w:pPr>
        <w:pStyle w:val="GELTtulo0"/>
        <w:spacing w:line="276" w:lineRule="auto"/>
      </w:pPr>
      <w:r w:rsidRPr="004C7362">
        <w:t>MANUAL DE USO Y OPERACIÓN</w:t>
      </w:r>
    </w:p>
    <w:p w14:paraId="43094E3B" w14:textId="77777777" w:rsidR="0070622D" w:rsidRDefault="0070622D" w:rsidP="0010362C">
      <w:pPr>
        <w:pStyle w:val="GELTtulo0"/>
        <w:spacing w:line="276" w:lineRule="auto"/>
      </w:pPr>
    </w:p>
    <w:p w14:paraId="570AF9A2" w14:textId="77777777" w:rsidR="0070622D" w:rsidRDefault="0070622D" w:rsidP="0010362C">
      <w:pPr>
        <w:pStyle w:val="GELTtulo0"/>
        <w:spacing w:line="276" w:lineRule="auto"/>
      </w:pPr>
    </w:p>
    <w:p w14:paraId="5B17B1A3" w14:textId="77777777" w:rsidR="0070622D" w:rsidRDefault="0070622D" w:rsidP="0010362C">
      <w:pPr>
        <w:pStyle w:val="GELTtulo0"/>
        <w:spacing w:line="276" w:lineRule="auto"/>
      </w:pPr>
    </w:p>
    <w:p w14:paraId="3706A8BC" w14:textId="77777777" w:rsidR="0070622D" w:rsidRDefault="0070622D" w:rsidP="0010362C">
      <w:pPr>
        <w:pStyle w:val="GELTtulo0"/>
        <w:spacing w:line="276" w:lineRule="auto"/>
      </w:pPr>
    </w:p>
    <w:p w14:paraId="15840B11" w14:textId="77777777" w:rsidR="00821DCA" w:rsidRPr="00821DCA" w:rsidRDefault="00670F79" w:rsidP="00821DCA">
      <w:pPr>
        <w:pageBreakBefore/>
        <w:widowControl w:val="0"/>
        <w:pBdr>
          <w:bottom w:val="single" w:sz="18" w:space="1" w:color="auto"/>
        </w:pBdr>
        <w:spacing w:before="1200" w:after="480" w:line="240" w:lineRule="auto"/>
        <w:jc w:val="right"/>
        <w:outlineLvl w:val="0"/>
        <w:rPr>
          <w:rFonts w:ascii="Tahoma" w:eastAsiaTheme="majorEastAsia" w:hAnsi="Tahoma" w:cstheme="majorBidi"/>
          <w:bCs/>
          <w:caps/>
          <w:color w:val="000000" w:themeColor="text1"/>
          <w:sz w:val="32"/>
          <w:szCs w:val="28"/>
          <w:lang w:val="es-ES"/>
        </w:rPr>
      </w:pPr>
      <w:bookmarkStart w:id="784" w:name="_Toc375316315"/>
      <w:bookmarkStart w:id="785" w:name="_Toc375316590"/>
      <w:bookmarkStart w:id="786" w:name="_Toc375326765"/>
      <w:bookmarkStart w:id="787" w:name="_Toc380428295"/>
      <w:bookmarkStart w:id="788" w:name="_Toc404244679"/>
      <w:r w:rsidRPr="004C7362">
        <w:rPr>
          <w:rFonts w:ascii="Tahoma" w:eastAsiaTheme="majorEastAsia" w:hAnsi="Tahoma" w:cstheme="majorBidi"/>
          <w:bCs/>
          <w:color w:val="000000" w:themeColor="text1"/>
          <w:sz w:val="32"/>
          <w:szCs w:val="28"/>
          <w:lang w:val="es-ES"/>
        </w:rPr>
        <w:lastRenderedPageBreak/>
        <w:t xml:space="preserve">34.  </w:t>
      </w:r>
      <w:r w:rsidR="00821DCA" w:rsidRPr="004C7362">
        <w:rPr>
          <w:rFonts w:ascii="Tahoma" w:eastAsiaTheme="majorEastAsia" w:hAnsi="Tahoma" w:cstheme="majorBidi"/>
          <w:bCs/>
          <w:color w:val="000000" w:themeColor="text1"/>
          <w:sz w:val="32"/>
          <w:szCs w:val="28"/>
          <w:lang w:val="es-ES"/>
        </w:rPr>
        <w:t>MU - OBJETIVOS DEL SISTEMA</w:t>
      </w:r>
      <w:bookmarkEnd w:id="784"/>
      <w:bookmarkEnd w:id="785"/>
      <w:bookmarkEnd w:id="786"/>
      <w:bookmarkEnd w:id="787"/>
      <w:bookmarkEnd w:id="788"/>
    </w:p>
    <w:p w14:paraId="05A94BB1" w14:textId="77777777" w:rsidR="00821DCA" w:rsidRPr="00821DCA" w:rsidRDefault="00275B70" w:rsidP="00845011">
      <w:pPr>
        <w:spacing w:after="120" w:line="360" w:lineRule="auto"/>
        <w:contextualSpacing/>
        <w:jc w:val="both"/>
        <w:rPr>
          <w:rFonts w:ascii="Arial" w:hAnsi="Arial"/>
          <w:sz w:val="24"/>
          <w:lang w:val="es-ES"/>
        </w:rPr>
      </w:pPr>
      <w:r>
        <w:rPr>
          <w:rFonts w:ascii="Arial" w:hAnsi="Arial"/>
          <w:lang w:val="es-ES"/>
        </w:rPr>
        <w:t>Permitir a los ciudadanos comparar, analizar y reportar los precios de los insumos agropecuarios de Colombia, dándoles la posibilidad de obtener un precio justo y ayudar a ejercer control en los puntos de venta que no cumplen las regulaciones de precios, a través de herramientas móviles usando</w:t>
      </w:r>
      <w:r>
        <w:rPr>
          <w:rFonts w:ascii="Arial" w:hAnsi="Arial"/>
          <w:sz w:val="24"/>
          <w:lang w:val="es-ES"/>
        </w:rPr>
        <w:t xml:space="preserve"> las plataformas de mayor penetración en el mercado como lo son IOS y </w:t>
      </w:r>
      <w:proofErr w:type="spellStart"/>
      <w:r>
        <w:rPr>
          <w:rFonts w:ascii="Arial" w:hAnsi="Arial"/>
          <w:sz w:val="24"/>
          <w:lang w:val="es-ES"/>
        </w:rPr>
        <w:t>Android</w:t>
      </w:r>
      <w:proofErr w:type="spellEnd"/>
    </w:p>
    <w:p w14:paraId="4AC987D6" w14:textId="77777777" w:rsidR="00821DCA" w:rsidRPr="00821DCA" w:rsidRDefault="00821DCA" w:rsidP="00821DCA">
      <w:pPr>
        <w:spacing w:after="120" w:line="240" w:lineRule="auto"/>
        <w:contextualSpacing/>
        <w:jc w:val="both"/>
        <w:rPr>
          <w:rFonts w:ascii="Arial" w:hAnsi="Arial"/>
          <w:sz w:val="24"/>
          <w:lang w:val="es-ES"/>
        </w:rPr>
      </w:pPr>
    </w:p>
    <w:p w14:paraId="306D01F9" w14:textId="77777777" w:rsidR="00821DCA" w:rsidRPr="00821DCA" w:rsidRDefault="000E128B" w:rsidP="0063098A">
      <w:pPr>
        <w:pageBreakBefore/>
        <w:widowControl w:val="0"/>
        <w:pBdr>
          <w:bottom w:val="single" w:sz="18" w:space="1" w:color="auto"/>
        </w:pBdr>
        <w:spacing w:before="1200" w:after="480" w:line="360" w:lineRule="auto"/>
        <w:jc w:val="right"/>
        <w:outlineLvl w:val="0"/>
        <w:rPr>
          <w:rFonts w:ascii="Tahoma" w:eastAsiaTheme="majorEastAsia" w:hAnsi="Tahoma" w:cstheme="majorBidi"/>
          <w:bCs/>
          <w:caps/>
          <w:sz w:val="32"/>
          <w:szCs w:val="28"/>
          <w:lang w:val="es-ES"/>
        </w:rPr>
      </w:pPr>
      <w:bookmarkStart w:id="789" w:name="_Toc404244680"/>
      <w:r w:rsidRPr="004C7362">
        <w:rPr>
          <w:rFonts w:ascii="Tahoma" w:eastAsiaTheme="majorEastAsia" w:hAnsi="Tahoma" w:cstheme="majorBidi"/>
          <w:bCs/>
          <w:sz w:val="32"/>
          <w:szCs w:val="28"/>
          <w:lang w:val="es-ES"/>
        </w:rPr>
        <w:lastRenderedPageBreak/>
        <w:t xml:space="preserve">35. </w:t>
      </w:r>
      <w:bookmarkStart w:id="790" w:name="_Toc375316316"/>
      <w:bookmarkStart w:id="791" w:name="_Toc375316591"/>
      <w:bookmarkStart w:id="792" w:name="_Toc375326766"/>
      <w:bookmarkStart w:id="793" w:name="_Toc380428296"/>
      <w:r w:rsidR="00821DCA" w:rsidRPr="004C7362">
        <w:rPr>
          <w:rFonts w:ascii="Tahoma" w:eastAsiaTheme="majorEastAsia" w:hAnsi="Tahoma" w:cstheme="majorBidi"/>
          <w:bCs/>
          <w:sz w:val="32"/>
          <w:szCs w:val="28"/>
          <w:lang w:val="es-ES"/>
        </w:rPr>
        <w:t>MU - REQUISITOS DEL SISTEMA</w:t>
      </w:r>
      <w:bookmarkEnd w:id="789"/>
      <w:bookmarkEnd w:id="790"/>
      <w:bookmarkEnd w:id="791"/>
      <w:bookmarkEnd w:id="792"/>
      <w:bookmarkEnd w:id="793"/>
    </w:p>
    <w:p w14:paraId="60F17024" w14:textId="77777777" w:rsidR="00821DCA" w:rsidRPr="00821DCA" w:rsidRDefault="00A41880" w:rsidP="00A41880">
      <w:pPr>
        <w:spacing w:after="120" w:line="240" w:lineRule="auto"/>
        <w:contextualSpacing/>
        <w:jc w:val="both"/>
        <w:rPr>
          <w:rFonts w:ascii="Arial" w:hAnsi="Arial"/>
          <w:sz w:val="24"/>
          <w:lang w:val="es-ES"/>
        </w:rPr>
      </w:pPr>
      <w:r>
        <w:rPr>
          <w:rFonts w:ascii="Arial" w:hAnsi="Arial"/>
          <w:sz w:val="96"/>
          <w:szCs w:val="96"/>
          <w:lang w:val="es-ES"/>
        </w:rPr>
        <w:t>D</w:t>
      </w:r>
      <w:r w:rsidR="00821DCA" w:rsidRPr="00821DCA">
        <w:rPr>
          <w:rFonts w:ascii="Arial" w:hAnsi="Arial"/>
          <w:sz w:val="24"/>
          <w:lang w:val="es-ES"/>
        </w:rPr>
        <w:t>ispositivo móvil con siste</w:t>
      </w:r>
      <w:r w:rsidR="00DC1796">
        <w:rPr>
          <w:rFonts w:ascii="Arial" w:hAnsi="Arial"/>
          <w:sz w:val="24"/>
          <w:lang w:val="es-ES"/>
        </w:rPr>
        <w:t xml:space="preserve">ma operativo </w:t>
      </w:r>
      <w:proofErr w:type="spellStart"/>
      <w:r w:rsidR="00DC1796">
        <w:rPr>
          <w:rFonts w:ascii="Arial" w:hAnsi="Arial"/>
          <w:sz w:val="24"/>
          <w:lang w:val="es-ES"/>
        </w:rPr>
        <w:t>Android</w:t>
      </w:r>
      <w:proofErr w:type="spellEnd"/>
      <w:r w:rsidR="00DC1796">
        <w:rPr>
          <w:rFonts w:ascii="Arial" w:hAnsi="Arial"/>
          <w:sz w:val="24"/>
          <w:lang w:val="es-ES"/>
        </w:rPr>
        <w:t xml:space="preserve"> versión 2.3</w:t>
      </w:r>
      <w:r w:rsidR="00821DCA" w:rsidRPr="00821DCA">
        <w:rPr>
          <w:rFonts w:ascii="Arial" w:hAnsi="Arial"/>
          <w:sz w:val="24"/>
          <w:lang w:val="es-ES"/>
        </w:rPr>
        <w:t xml:space="preserve"> o superior y con conexión a internet.</w:t>
      </w:r>
    </w:p>
    <w:p w14:paraId="2968083F" w14:textId="77777777" w:rsidR="00821DCA" w:rsidRPr="00821DCA" w:rsidRDefault="00821DCA" w:rsidP="0063098A">
      <w:pPr>
        <w:spacing w:after="120" w:line="360" w:lineRule="auto"/>
        <w:contextualSpacing/>
        <w:jc w:val="both"/>
        <w:rPr>
          <w:rFonts w:ascii="Arial" w:hAnsi="Arial"/>
          <w:sz w:val="24"/>
          <w:lang w:val="es-ES"/>
        </w:rPr>
      </w:pPr>
    </w:p>
    <w:p w14:paraId="17111355" w14:textId="77777777" w:rsidR="00821DCA" w:rsidRPr="00821DCA" w:rsidRDefault="00821DCA" w:rsidP="0063098A">
      <w:pPr>
        <w:spacing w:after="120" w:line="360" w:lineRule="auto"/>
        <w:contextualSpacing/>
        <w:jc w:val="both"/>
        <w:rPr>
          <w:rFonts w:ascii="Arial" w:hAnsi="Arial"/>
          <w:sz w:val="24"/>
          <w:lang w:val="es-ES"/>
        </w:rPr>
      </w:pPr>
      <w:r w:rsidRPr="00821DCA">
        <w:rPr>
          <w:rFonts w:ascii="Arial" w:hAnsi="Arial"/>
          <w:sz w:val="24"/>
          <w:lang w:val="es-ES"/>
        </w:rPr>
        <w:t xml:space="preserve">Dispositivo móvil con sistema operativo </w:t>
      </w:r>
      <w:proofErr w:type="spellStart"/>
      <w:r w:rsidRPr="00821DCA">
        <w:rPr>
          <w:rFonts w:ascii="Arial" w:hAnsi="Arial"/>
          <w:sz w:val="24"/>
          <w:lang w:val="es-ES"/>
        </w:rPr>
        <w:t>iOS</w:t>
      </w:r>
      <w:proofErr w:type="spellEnd"/>
      <w:r w:rsidRPr="00821DCA">
        <w:rPr>
          <w:rFonts w:ascii="Arial" w:hAnsi="Arial"/>
          <w:sz w:val="24"/>
          <w:lang w:val="es-ES"/>
        </w:rPr>
        <w:t xml:space="preserve"> (</w:t>
      </w:r>
      <w:proofErr w:type="spellStart"/>
      <w:r w:rsidRPr="00821DCA">
        <w:rPr>
          <w:rFonts w:ascii="Arial" w:hAnsi="Arial"/>
          <w:sz w:val="24"/>
          <w:lang w:val="es-ES"/>
        </w:rPr>
        <w:t>iPad</w:t>
      </w:r>
      <w:proofErr w:type="spellEnd"/>
      <w:r w:rsidRPr="00821DCA">
        <w:rPr>
          <w:rFonts w:ascii="Arial" w:hAnsi="Arial"/>
          <w:sz w:val="24"/>
          <w:lang w:val="es-ES"/>
        </w:rPr>
        <w:t>/iPhone), co</w:t>
      </w:r>
      <w:r w:rsidR="00DC1796">
        <w:rPr>
          <w:rFonts w:ascii="Arial" w:hAnsi="Arial"/>
          <w:sz w:val="24"/>
          <w:lang w:val="es-ES"/>
        </w:rPr>
        <w:t xml:space="preserve">n versión </w:t>
      </w:r>
      <w:proofErr w:type="spellStart"/>
      <w:r w:rsidR="00DC1796">
        <w:rPr>
          <w:rFonts w:ascii="Arial" w:hAnsi="Arial"/>
          <w:sz w:val="24"/>
          <w:lang w:val="es-ES"/>
        </w:rPr>
        <w:t>iOS</w:t>
      </w:r>
      <w:proofErr w:type="spellEnd"/>
      <w:r w:rsidR="00DC1796">
        <w:rPr>
          <w:rFonts w:ascii="Arial" w:hAnsi="Arial"/>
          <w:sz w:val="24"/>
          <w:lang w:val="es-ES"/>
        </w:rPr>
        <w:t xml:space="preserve"> 6</w:t>
      </w:r>
      <w:r w:rsidRPr="00821DCA">
        <w:rPr>
          <w:rFonts w:ascii="Arial" w:hAnsi="Arial"/>
          <w:sz w:val="24"/>
          <w:lang w:val="es-ES"/>
        </w:rPr>
        <w:t>.X o superior y con conexión a internet.</w:t>
      </w:r>
    </w:p>
    <w:p w14:paraId="051F716F" w14:textId="77777777" w:rsidR="00821DCA" w:rsidRPr="00821DCA" w:rsidRDefault="00821DCA" w:rsidP="0063098A">
      <w:pPr>
        <w:spacing w:after="0" w:line="360" w:lineRule="auto"/>
        <w:rPr>
          <w:rFonts w:ascii="Arial" w:hAnsi="Arial"/>
          <w:sz w:val="24"/>
          <w:lang w:val="es-ES"/>
        </w:rPr>
      </w:pPr>
      <w:r w:rsidRPr="00821DCA">
        <w:br w:type="page"/>
      </w:r>
    </w:p>
    <w:p w14:paraId="224F62BA" w14:textId="77777777" w:rsidR="00845011" w:rsidRDefault="000E128B" w:rsidP="000E128B">
      <w:pPr>
        <w:pStyle w:val="GELTtulo1"/>
        <w:rPr>
          <w:color w:val="000000" w:themeColor="text1"/>
        </w:rPr>
      </w:pPr>
      <w:bookmarkStart w:id="794" w:name="_Toc375316317"/>
      <w:bookmarkStart w:id="795" w:name="_Toc375316592"/>
      <w:bookmarkStart w:id="796" w:name="_Toc375326767"/>
      <w:bookmarkStart w:id="797" w:name="_Toc375487047"/>
      <w:bookmarkStart w:id="798" w:name="_Toc380428297"/>
      <w:bookmarkStart w:id="799" w:name="_Toc404244681"/>
      <w:r w:rsidRPr="004C7362">
        <w:rPr>
          <w:bCs w:val="0"/>
        </w:rPr>
        <w:lastRenderedPageBreak/>
        <w:t xml:space="preserve">36. </w:t>
      </w:r>
      <w:r w:rsidR="00821DCA" w:rsidRPr="004C7362">
        <w:rPr>
          <w:bCs w:val="0"/>
        </w:rPr>
        <w:t xml:space="preserve"> </w:t>
      </w:r>
      <w:bookmarkEnd w:id="794"/>
      <w:bookmarkEnd w:id="795"/>
      <w:bookmarkEnd w:id="796"/>
      <w:bookmarkEnd w:id="797"/>
      <w:bookmarkEnd w:id="798"/>
      <w:r w:rsidR="00845011" w:rsidRPr="004C7362">
        <w:rPr>
          <w:caps w:val="0"/>
          <w:color w:val="000000" w:themeColor="text1"/>
        </w:rPr>
        <w:t xml:space="preserve">MU </w:t>
      </w:r>
      <w:r w:rsidR="00845011" w:rsidRPr="00834431">
        <w:rPr>
          <w:caps w:val="0"/>
          <w:color w:val="000000" w:themeColor="text1"/>
          <w:highlight w:val="yellow"/>
        </w:rPr>
        <w:t>- DESCRIPCIÓN DEL SISTEMA</w:t>
      </w:r>
      <w:bookmarkEnd w:id="799"/>
    </w:p>
    <w:p w14:paraId="5A8B4446" w14:textId="77777777" w:rsidR="00821DCA" w:rsidRPr="00821DCA" w:rsidRDefault="000E128B" w:rsidP="00845011">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00" w:name="_Toc404244682"/>
      <w:r>
        <w:rPr>
          <w:rFonts w:ascii="Arial" w:eastAsiaTheme="majorEastAsia" w:hAnsi="Arial" w:cstheme="majorBidi"/>
          <w:b/>
          <w:bCs/>
          <w:caps/>
          <w:sz w:val="24"/>
          <w:szCs w:val="28"/>
          <w:lang w:val="es-ES"/>
        </w:rPr>
        <w:t>36</w:t>
      </w:r>
      <w:r w:rsidR="0026229F">
        <w:rPr>
          <w:rFonts w:ascii="Arial" w:eastAsiaTheme="majorEastAsia" w:hAnsi="Arial" w:cstheme="majorBidi"/>
          <w:b/>
          <w:bCs/>
          <w:caps/>
          <w:sz w:val="24"/>
          <w:szCs w:val="28"/>
          <w:lang w:val="es-ES"/>
        </w:rPr>
        <w:t>.</w:t>
      </w:r>
      <w:bookmarkStart w:id="801" w:name="_Toc375316318"/>
      <w:bookmarkStart w:id="802" w:name="_Toc375316593"/>
      <w:bookmarkStart w:id="803" w:name="_Toc375326768"/>
      <w:bookmarkStart w:id="804" w:name="_Toc375487048"/>
      <w:bookmarkStart w:id="805" w:name="_Toc380428298"/>
      <w:r w:rsidR="0026229F">
        <w:rPr>
          <w:rFonts w:ascii="Arial" w:eastAsiaTheme="majorEastAsia" w:hAnsi="Arial" w:cstheme="majorBidi"/>
          <w:b/>
          <w:bCs/>
          <w:caps/>
          <w:sz w:val="24"/>
          <w:szCs w:val="28"/>
          <w:lang w:val="es-ES"/>
        </w:rPr>
        <w:t xml:space="preserve">1 </w:t>
      </w:r>
      <w:r w:rsidR="00821DCA" w:rsidRPr="00821DCA">
        <w:rPr>
          <w:rFonts w:ascii="Arial" w:eastAsiaTheme="majorEastAsia" w:hAnsi="Arial" w:cstheme="majorBidi"/>
          <w:b/>
          <w:bCs/>
          <w:caps/>
          <w:sz w:val="24"/>
          <w:szCs w:val="28"/>
          <w:lang w:val="es-ES"/>
        </w:rPr>
        <w:t>ADMINISTRADOR</w:t>
      </w:r>
      <w:bookmarkEnd w:id="800"/>
      <w:bookmarkEnd w:id="801"/>
      <w:bookmarkEnd w:id="802"/>
      <w:bookmarkEnd w:id="803"/>
      <w:bookmarkEnd w:id="804"/>
      <w:bookmarkEnd w:id="805"/>
    </w:p>
    <w:p w14:paraId="2BC70EF1" w14:textId="77777777" w:rsidR="00821DCA" w:rsidRPr="00821DCA" w:rsidRDefault="00821DCA" w:rsidP="0063098A">
      <w:pPr>
        <w:spacing w:after="120" w:line="360" w:lineRule="auto"/>
        <w:contextualSpacing/>
        <w:jc w:val="both"/>
        <w:rPr>
          <w:rFonts w:ascii="Arial" w:hAnsi="Arial"/>
          <w:sz w:val="24"/>
          <w:lang w:val="es-ES"/>
        </w:rPr>
      </w:pPr>
      <w:r w:rsidRPr="00821DCA">
        <w:rPr>
          <w:rFonts w:ascii="Arial" w:hAnsi="Arial"/>
          <w:sz w:val="24"/>
          <w:lang w:val="es-ES"/>
        </w:rPr>
        <w:t xml:space="preserve">El administrador estará encargado de realizar el mantenimiento de los datos que provee la aplicación móvil, en la base de datos que alimenta el servicio web que consume la aplicación. </w:t>
      </w:r>
    </w:p>
    <w:p w14:paraId="0E950168" w14:textId="77777777" w:rsidR="00821DCA" w:rsidRPr="00821DCA" w:rsidRDefault="00821DCA" w:rsidP="0063098A">
      <w:pPr>
        <w:spacing w:after="120" w:line="360" w:lineRule="auto"/>
        <w:contextualSpacing/>
        <w:jc w:val="both"/>
        <w:rPr>
          <w:rFonts w:ascii="Arial" w:hAnsi="Arial"/>
          <w:sz w:val="24"/>
          <w:lang w:val="es-ES"/>
        </w:rPr>
      </w:pPr>
    </w:p>
    <w:p w14:paraId="05639BB2" w14:textId="77777777" w:rsidR="00821DCA" w:rsidRPr="00821DCA" w:rsidRDefault="000E128B" w:rsidP="0026229F">
      <w:pPr>
        <w:widowControl w:val="0"/>
        <w:numPr>
          <w:ilvl w:val="1"/>
          <w:numId w:val="0"/>
        </w:numPr>
        <w:spacing w:after="480" w:line="360" w:lineRule="auto"/>
        <w:outlineLvl w:val="0"/>
        <w:rPr>
          <w:rFonts w:asciiTheme="majorHAnsi" w:eastAsiaTheme="majorEastAsia" w:hAnsiTheme="majorHAnsi" w:cstheme="majorHAnsi"/>
          <w:b/>
          <w:bCs/>
          <w:caps/>
          <w:sz w:val="24"/>
          <w:szCs w:val="24"/>
          <w:lang w:val="es-ES"/>
        </w:rPr>
      </w:pPr>
      <w:bookmarkStart w:id="806" w:name="_Toc375316319"/>
      <w:bookmarkStart w:id="807" w:name="_Toc375316594"/>
      <w:bookmarkStart w:id="808" w:name="_Toc375326769"/>
      <w:bookmarkStart w:id="809" w:name="_Toc375487049"/>
      <w:bookmarkStart w:id="810" w:name="_Toc380428299"/>
      <w:bookmarkStart w:id="811" w:name="_Toc404244683"/>
      <w:r>
        <w:rPr>
          <w:rFonts w:ascii="Arial" w:eastAsiaTheme="majorEastAsia" w:hAnsi="Arial" w:cstheme="majorBidi"/>
          <w:b/>
          <w:bCs/>
          <w:caps/>
          <w:sz w:val="24"/>
          <w:szCs w:val="28"/>
          <w:lang w:val="es-ES"/>
        </w:rPr>
        <w:t>36</w:t>
      </w:r>
      <w:r w:rsidR="0026229F">
        <w:rPr>
          <w:rFonts w:ascii="Arial" w:eastAsiaTheme="majorEastAsia" w:hAnsi="Arial" w:cstheme="majorBidi"/>
          <w:b/>
          <w:bCs/>
          <w:caps/>
          <w:sz w:val="24"/>
          <w:szCs w:val="28"/>
          <w:lang w:val="es-ES"/>
        </w:rPr>
        <w:t xml:space="preserve">.2 </w:t>
      </w:r>
      <w:r w:rsidR="00821DCA" w:rsidRPr="00821DCA">
        <w:rPr>
          <w:rFonts w:ascii="Arial" w:eastAsiaTheme="majorEastAsia" w:hAnsi="Arial" w:cstheme="majorBidi"/>
          <w:b/>
          <w:bCs/>
          <w:caps/>
          <w:sz w:val="24"/>
          <w:szCs w:val="28"/>
          <w:lang w:val="es-ES"/>
        </w:rPr>
        <w:t xml:space="preserve">USUARIO </w:t>
      </w:r>
      <w:r w:rsidR="00821DCA" w:rsidRPr="00821DCA">
        <w:rPr>
          <w:rFonts w:asciiTheme="majorHAnsi" w:eastAsiaTheme="majorEastAsia" w:hAnsiTheme="majorHAnsi" w:cstheme="majorHAnsi"/>
          <w:b/>
          <w:bCs/>
          <w:caps/>
          <w:sz w:val="24"/>
          <w:szCs w:val="24"/>
          <w:lang w:val="es-ES"/>
        </w:rPr>
        <w:t>FINAL</w:t>
      </w:r>
      <w:bookmarkEnd w:id="806"/>
      <w:bookmarkEnd w:id="807"/>
      <w:bookmarkEnd w:id="808"/>
      <w:bookmarkEnd w:id="809"/>
      <w:bookmarkEnd w:id="810"/>
      <w:bookmarkEnd w:id="811"/>
    </w:p>
    <w:p w14:paraId="5958B5E2" w14:textId="32B082E8" w:rsidR="00821DCA" w:rsidRPr="00821DCA" w:rsidRDefault="00821DCA" w:rsidP="0063098A">
      <w:pPr>
        <w:spacing w:line="360" w:lineRule="auto"/>
        <w:jc w:val="both"/>
        <w:rPr>
          <w:rFonts w:ascii="Arial" w:hAnsi="Arial"/>
          <w:sz w:val="24"/>
        </w:rPr>
      </w:pPr>
      <w:r w:rsidRPr="00821DCA">
        <w:rPr>
          <w:rFonts w:asciiTheme="majorHAnsi" w:hAnsiTheme="majorHAnsi" w:cstheme="majorHAnsi"/>
          <w:sz w:val="24"/>
          <w:szCs w:val="24"/>
        </w:rPr>
        <w:t xml:space="preserve">El usuario tendrá en la Aplicación </w:t>
      </w:r>
      <w:r w:rsidR="003F47AF">
        <w:rPr>
          <w:rFonts w:asciiTheme="majorHAnsi" w:hAnsiTheme="majorHAnsi" w:cstheme="majorHAnsi"/>
          <w:sz w:val="24"/>
          <w:szCs w:val="24"/>
        </w:rPr>
        <w:t>Servicio de Empleo móvil</w:t>
      </w:r>
      <w:r w:rsidRPr="00821DCA">
        <w:rPr>
          <w:rFonts w:ascii="Arial" w:hAnsi="Arial" w:cs="Arial"/>
          <w:sz w:val="24"/>
          <w:szCs w:val="24"/>
        </w:rPr>
        <w:t>,</w:t>
      </w:r>
      <w:r w:rsidRPr="00821DCA">
        <w:rPr>
          <w:rFonts w:ascii="Arial" w:hAnsi="Arial"/>
          <w:sz w:val="24"/>
        </w:rPr>
        <w:t xml:space="preserve"> una </w:t>
      </w:r>
      <w:r w:rsidRPr="00821DCA">
        <w:rPr>
          <w:rFonts w:ascii="Arial" w:hAnsi="Arial" w:cs="Arial"/>
          <w:sz w:val="24"/>
          <w:szCs w:val="24"/>
        </w:rPr>
        <w:t>herramienta</w:t>
      </w:r>
      <w:r w:rsidRPr="00821DCA">
        <w:rPr>
          <w:rFonts w:ascii="Arial" w:hAnsi="Arial"/>
          <w:sz w:val="24"/>
        </w:rPr>
        <w:t xml:space="preserve"> que le </w:t>
      </w:r>
      <w:r w:rsidRPr="00821DCA">
        <w:rPr>
          <w:rFonts w:ascii="Arial" w:hAnsi="Arial" w:cs="Arial"/>
          <w:sz w:val="24"/>
          <w:szCs w:val="24"/>
        </w:rPr>
        <w:t>permitirá</w:t>
      </w:r>
      <w:r w:rsidRPr="00821DCA">
        <w:rPr>
          <w:rFonts w:ascii="Arial" w:hAnsi="Arial"/>
          <w:sz w:val="24"/>
        </w:rPr>
        <w:t xml:space="preserve"> </w:t>
      </w:r>
      <w:r w:rsidR="00FD3A40">
        <w:rPr>
          <w:rFonts w:ascii="Arial" w:hAnsi="Arial"/>
          <w:sz w:val="24"/>
        </w:rPr>
        <w:t xml:space="preserve">consultar </w:t>
      </w:r>
      <w:r w:rsidR="003F47AF">
        <w:rPr>
          <w:rFonts w:ascii="Arial" w:hAnsi="Arial"/>
          <w:sz w:val="24"/>
        </w:rPr>
        <w:t>las oportunidades de empleo, en caso de empleador podrá registrar y modificar diferentes ofertas de empleo.</w:t>
      </w:r>
    </w:p>
    <w:p w14:paraId="5A4F786B" w14:textId="0FF9A9AC" w:rsidR="00CA618F" w:rsidRPr="00253A5B" w:rsidRDefault="000E128B" w:rsidP="00253A5B">
      <w:pPr>
        <w:pStyle w:val="GELTtulo1"/>
        <w:rPr>
          <w:color w:val="000000" w:themeColor="text1"/>
        </w:rPr>
      </w:pPr>
      <w:bookmarkStart w:id="812" w:name="_Toc375316320"/>
      <w:bookmarkStart w:id="813" w:name="_Toc375316595"/>
      <w:bookmarkStart w:id="814" w:name="_Toc375326770"/>
      <w:bookmarkStart w:id="815" w:name="_Toc375487050"/>
      <w:bookmarkStart w:id="816" w:name="_Toc380428300"/>
      <w:bookmarkStart w:id="817" w:name="_Toc404244684"/>
      <w:bookmarkStart w:id="818" w:name="_Toc375316321"/>
      <w:bookmarkStart w:id="819" w:name="_Toc375316596"/>
      <w:bookmarkStart w:id="820" w:name="_Toc375326771"/>
      <w:bookmarkStart w:id="821" w:name="_Toc375487051"/>
      <w:bookmarkStart w:id="822" w:name="_Toc380428301"/>
      <w:r w:rsidRPr="00892A37">
        <w:rPr>
          <w:color w:val="000000" w:themeColor="text1"/>
          <w:highlight w:val="yellow"/>
        </w:rPr>
        <w:lastRenderedPageBreak/>
        <w:t xml:space="preserve">37. </w:t>
      </w:r>
      <w:r w:rsidR="00845011" w:rsidRPr="00892A37">
        <w:rPr>
          <w:color w:val="000000" w:themeColor="text1"/>
          <w:highlight w:val="yellow"/>
        </w:rPr>
        <w:t>MU - MANUAL DE USO</w:t>
      </w:r>
      <w:bookmarkStart w:id="823" w:name="_Toc375316323"/>
      <w:bookmarkStart w:id="824" w:name="_Toc375316598"/>
      <w:bookmarkStart w:id="825" w:name="_Toc375326773"/>
      <w:bookmarkStart w:id="826" w:name="_Toc375487053"/>
      <w:bookmarkStart w:id="827" w:name="_Toc380428303"/>
      <w:bookmarkEnd w:id="812"/>
      <w:bookmarkEnd w:id="813"/>
      <w:bookmarkEnd w:id="814"/>
      <w:bookmarkEnd w:id="815"/>
      <w:bookmarkEnd w:id="816"/>
      <w:bookmarkEnd w:id="817"/>
      <w:bookmarkEnd w:id="818"/>
      <w:bookmarkEnd w:id="819"/>
      <w:bookmarkEnd w:id="820"/>
      <w:bookmarkEnd w:id="821"/>
      <w:bookmarkEnd w:id="822"/>
    </w:p>
    <w:p w14:paraId="4B6EA0CD" w14:textId="20EF606C" w:rsidR="00821DCA" w:rsidRPr="00821DCA" w:rsidRDefault="000E128B" w:rsidP="0026229F">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28" w:name="_Toc404244686"/>
      <w:r>
        <w:rPr>
          <w:rFonts w:ascii="Arial" w:eastAsiaTheme="majorEastAsia" w:hAnsi="Arial" w:cstheme="majorBidi"/>
          <w:b/>
          <w:bCs/>
          <w:caps/>
          <w:sz w:val="24"/>
          <w:szCs w:val="28"/>
          <w:lang w:val="es-ES"/>
        </w:rPr>
        <w:t>37</w:t>
      </w:r>
      <w:r w:rsidR="00253A5B">
        <w:rPr>
          <w:rFonts w:ascii="Arial" w:eastAsiaTheme="majorEastAsia" w:hAnsi="Arial" w:cstheme="majorBidi"/>
          <w:b/>
          <w:bCs/>
          <w:caps/>
          <w:sz w:val="24"/>
          <w:szCs w:val="28"/>
          <w:lang w:val="es-ES"/>
        </w:rPr>
        <w:t>.1</w:t>
      </w:r>
      <w:r w:rsidR="0026229F">
        <w:rPr>
          <w:rFonts w:ascii="Arial" w:eastAsiaTheme="majorEastAsia" w:hAnsi="Arial" w:cstheme="majorBidi"/>
          <w:b/>
          <w:bCs/>
          <w:caps/>
          <w:sz w:val="24"/>
          <w:szCs w:val="28"/>
          <w:lang w:val="es-ES"/>
        </w:rPr>
        <w:t xml:space="preserve"> </w:t>
      </w:r>
      <w:bookmarkEnd w:id="823"/>
      <w:bookmarkEnd w:id="824"/>
      <w:bookmarkEnd w:id="825"/>
      <w:bookmarkEnd w:id="826"/>
      <w:bookmarkEnd w:id="827"/>
      <w:r w:rsidR="00DB78A1" w:rsidRPr="00DB78A1">
        <w:rPr>
          <w:rFonts w:ascii="Arial" w:eastAsiaTheme="majorEastAsia" w:hAnsi="Arial" w:cstheme="majorBidi"/>
          <w:b/>
          <w:bCs/>
          <w:caps/>
          <w:sz w:val="24"/>
          <w:szCs w:val="28"/>
          <w:lang w:val="es-ES"/>
        </w:rPr>
        <w:t>MENÚ PRINCIPAL</w:t>
      </w:r>
      <w:bookmarkEnd w:id="828"/>
    </w:p>
    <w:p w14:paraId="6E1BAE1D" w14:textId="6E672A52" w:rsidR="00821DCA" w:rsidRDefault="00821DCA" w:rsidP="00FE0460">
      <w:pPr>
        <w:spacing w:after="120" w:line="360" w:lineRule="auto"/>
        <w:contextualSpacing/>
        <w:jc w:val="both"/>
        <w:rPr>
          <w:rFonts w:ascii="Arial" w:hAnsi="Arial"/>
          <w:sz w:val="24"/>
          <w:lang w:val="es-ES"/>
        </w:rPr>
      </w:pPr>
      <w:r w:rsidRPr="00821DCA">
        <w:rPr>
          <w:rFonts w:ascii="Arial" w:hAnsi="Arial"/>
          <w:sz w:val="24"/>
          <w:lang w:val="es-ES"/>
        </w:rPr>
        <w:t>La Aplicación</w:t>
      </w:r>
      <w:r w:rsidR="00253A5B">
        <w:rPr>
          <w:rFonts w:ascii="Arial" w:hAnsi="Arial"/>
          <w:sz w:val="24"/>
          <w:lang w:val="es-ES"/>
        </w:rPr>
        <w:t xml:space="preserve"> cuenta con un </w:t>
      </w:r>
      <w:r w:rsidR="00DB78A1">
        <w:rPr>
          <w:rFonts w:ascii="Arial" w:hAnsi="Arial"/>
          <w:sz w:val="24"/>
          <w:lang w:val="es-ES"/>
        </w:rPr>
        <w:t xml:space="preserve">menú de navegación para acceder a todas las opciones de la aplicación </w:t>
      </w:r>
    </w:p>
    <w:p w14:paraId="0EFE90B3" w14:textId="4FB48F0E" w:rsidR="00DB78A1" w:rsidRDefault="00017DA1" w:rsidP="00FE0460">
      <w:pPr>
        <w:spacing w:after="120" w:line="360" w:lineRule="auto"/>
        <w:contextualSpacing/>
        <w:jc w:val="both"/>
        <w:rPr>
          <w:rFonts w:ascii="Arial" w:hAnsi="Arial"/>
          <w:sz w:val="24"/>
          <w:lang w:val="es-ES"/>
        </w:rPr>
      </w:pPr>
      <w:r>
        <w:rPr>
          <w:rFonts w:ascii="Arial" w:hAnsi="Arial"/>
          <w:noProof/>
          <w:sz w:val="24"/>
          <w:lang w:val="es-ES" w:eastAsia="es-ES"/>
        </w:rPr>
        <w:drawing>
          <wp:inline distT="0" distB="0" distL="0" distR="0" wp14:anchorId="1972EA47" wp14:editId="14381763">
            <wp:extent cx="2470200" cy="4794159"/>
            <wp:effectExtent l="0" t="0" r="0" b="6985"/>
            <wp:docPr id="301" name="Picture 9" descr="DD MBP:Users:andresfelipe:Desktop:Captura de pantalla 2014-11-23 a las 11.46.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 MBP:Users:andresfelipe:Desktop:Captura de pantalla 2014-11-23 a las 11.46.38 a.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70200" cy="4794159"/>
                    </a:xfrm>
                    <a:prstGeom prst="rect">
                      <a:avLst/>
                    </a:prstGeom>
                    <a:noFill/>
                    <a:ln>
                      <a:noFill/>
                    </a:ln>
                  </pic:spPr>
                </pic:pic>
              </a:graphicData>
            </a:graphic>
          </wp:inline>
        </w:drawing>
      </w:r>
    </w:p>
    <w:p w14:paraId="679C8DC5" w14:textId="77777777" w:rsidR="00B828B8" w:rsidRDefault="00B828B8" w:rsidP="00DB78A1">
      <w:pPr>
        <w:tabs>
          <w:tab w:val="left" w:pos="1466"/>
        </w:tabs>
        <w:rPr>
          <w:rFonts w:ascii="Arial" w:hAnsi="Arial"/>
          <w:sz w:val="24"/>
          <w:lang w:val="es-ES"/>
        </w:rPr>
      </w:pPr>
    </w:p>
    <w:p w14:paraId="595E72FC" w14:textId="7F08F73C" w:rsidR="00CA618F" w:rsidRPr="00821DCA" w:rsidRDefault="00CA618F" w:rsidP="00CA618F">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29" w:name="_Toc404244687"/>
      <w:r>
        <w:rPr>
          <w:rFonts w:ascii="Arial" w:eastAsiaTheme="majorEastAsia" w:hAnsi="Arial" w:cstheme="majorBidi"/>
          <w:b/>
          <w:bCs/>
          <w:caps/>
          <w:sz w:val="24"/>
          <w:szCs w:val="28"/>
          <w:lang w:val="es-ES"/>
        </w:rPr>
        <w:lastRenderedPageBreak/>
        <w:t xml:space="preserve">37.3 </w:t>
      </w:r>
      <w:bookmarkEnd w:id="829"/>
      <w:r w:rsidR="00017DA1">
        <w:rPr>
          <w:rFonts w:ascii="Arial" w:eastAsiaTheme="majorEastAsia" w:hAnsi="Arial" w:cstheme="majorBidi"/>
          <w:b/>
          <w:bCs/>
          <w:caps/>
          <w:sz w:val="24"/>
          <w:szCs w:val="28"/>
          <w:lang w:val="es-ES"/>
        </w:rPr>
        <w:t>Oportunidades de empleo</w:t>
      </w:r>
    </w:p>
    <w:p w14:paraId="1DCF7BDF" w14:textId="1AA67CD2" w:rsidR="00CA618F" w:rsidRDefault="00017DA1" w:rsidP="00DB78A1">
      <w:pPr>
        <w:tabs>
          <w:tab w:val="left" w:pos="1466"/>
        </w:tabs>
        <w:rPr>
          <w:rFonts w:ascii="Arial" w:hAnsi="Arial"/>
          <w:sz w:val="24"/>
          <w:lang w:val="es-ES"/>
        </w:rPr>
      </w:pPr>
      <w:r>
        <w:rPr>
          <w:rFonts w:ascii="Arial" w:hAnsi="Arial"/>
          <w:noProof/>
          <w:sz w:val="24"/>
          <w:lang w:val="es-ES" w:eastAsia="es-ES"/>
        </w:rPr>
        <w:drawing>
          <wp:inline distT="0" distB="0" distL="0" distR="0" wp14:anchorId="46CFF5F4" wp14:editId="12C498DB">
            <wp:extent cx="3556861" cy="4002224"/>
            <wp:effectExtent l="0" t="0" r="0" b="11430"/>
            <wp:docPr id="302" name="Picture 10" descr="DD MBP:Users:andresfelipe:Desktop:Captura de pantalla 2014-11-23 a las 11.48.2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 MBP:Users:andresfelipe:Desktop:Captura de pantalla 2014-11-23 a las 11.48.21 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6861" cy="4002224"/>
                    </a:xfrm>
                    <a:prstGeom prst="rect">
                      <a:avLst/>
                    </a:prstGeom>
                    <a:noFill/>
                    <a:ln>
                      <a:noFill/>
                    </a:ln>
                  </pic:spPr>
                </pic:pic>
              </a:graphicData>
            </a:graphic>
          </wp:inline>
        </w:drawing>
      </w:r>
    </w:p>
    <w:p w14:paraId="3BCFE517" w14:textId="77777777" w:rsidR="00CA618F" w:rsidRDefault="00CA618F" w:rsidP="00DB78A1">
      <w:pPr>
        <w:tabs>
          <w:tab w:val="left" w:pos="1466"/>
        </w:tabs>
        <w:rPr>
          <w:rFonts w:ascii="Arial" w:hAnsi="Arial"/>
          <w:sz w:val="24"/>
          <w:lang w:val="es-ES"/>
        </w:rPr>
      </w:pPr>
    </w:p>
    <w:p w14:paraId="31947D58" w14:textId="77777777" w:rsidR="00CA618F" w:rsidRDefault="00CA618F" w:rsidP="00DB78A1">
      <w:pPr>
        <w:tabs>
          <w:tab w:val="left" w:pos="1466"/>
        </w:tabs>
        <w:rPr>
          <w:rFonts w:ascii="Arial" w:hAnsi="Arial"/>
          <w:sz w:val="24"/>
          <w:lang w:val="es-ES"/>
        </w:rPr>
      </w:pPr>
    </w:p>
    <w:p w14:paraId="28997894" w14:textId="77777777" w:rsidR="00CA618F" w:rsidRDefault="00CA618F" w:rsidP="00DB78A1">
      <w:pPr>
        <w:tabs>
          <w:tab w:val="left" w:pos="1466"/>
        </w:tabs>
        <w:rPr>
          <w:rFonts w:ascii="Arial" w:hAnsi="Arial"/>
          <w:sz w:val="24"/>
          <w:lang w:val="es-ES"/>
        </w:rPr>
      </w:pPr>
    </w:p>
    <w:p w14:paraId="22B396EA" w14:textId="77777777" w:rsidR="00CA618F" w:rsidRDefault="00CA618F" w:rsidP="00DB78A1">
      <w:pPr>
        <w:tabs>
          <w:tab w:val="left" w:pos="1466"/>
        </w:tabs>
        <w:rPr>
          <w:rFonts w:ascii="Arial" w:hAnsi="Arial"/>
          <w:sz w:val="24"/>
          <w:lang w:val="es-ES"/>
        </w:rPr>
      </w:pPr>
    </w:p>
    <w:p w14:paraId="5EB15DFB" w14:textId="310600A2" w:rsidR="00CA618F" w:rsidRDefault="00CA618F" w:rsidP="00DB78A1">
      <w:pPr>
        <w:tabs>
          <w:tab w:val="left" w:pos="1466"/>
        </w:tabs>
        <w:rPr>
          <w:rFonts w:ascii="Arial" w:hAnsi="Arial"/>
          <w:sz w:val="24"/>
          <w:lang w:val="es-ES"/>
        </w:rPr>
      </w:pPr>
    </w:p>
    <w:p w14:paraId="673CD8D6" w14:textId="77777777" w:rsidR="003941CE" w:rsidRDefault="003941CE" w:rsidP="00DB78A1">
      <w:pPr>
        <w:tabs>
          <w:tab w:val="left" w:pos="1466"/>
        </w:tabs>
        <w:rPr>
          <w:rFonts w:ascii="Arial" w:hAnsi="Arial"/>
          <w:sz w:val="24"/>
          <w:lang w:val="es-ES"/>
        </w:rPr>
      </w:pPr>
    </w:p>
    <w:p w14:paraId="055E534B" w14:textId="77777777" w:rsidR="003D2D68" w:rsidRDefault="003D2D68" w:rsidP="00DB78A1">
      <w:pPr>
        <w:tabs>
          <w:tab w:val="left" w:pos="1466"/>
        </w:tabs>
        <w:rPr>
          <w:rFonts w:ascii="Arial" w:hAnsi="Arial"/>
          <w:sz w:val="24"/>
          <w:lang w:val="es-ES"/>
        </w:rPr>
      </w:pPr>
    </w:p>
    <w:p w14:paraId="0EAE1C5F" w14:textId="77777777" w:rsidR="003D2D68" w:rsidRDefault="003D2D68" w:rsidP="00DB78A1">
      <w:pPr>
        <w:tabs>
          <w:tab w:val="left" w:pos="1466"/>
        </w:tabs>
        <w:rPr>
          <w:rFonts w:ascii="Arial" w:hAnsi="Arial"/>
          <w:sz w:val="24"/>
          <w:lang w:val="es-ES"/>
        </w:rPr>
      </w:pPr>
    </w:p>
    <w:p w14:paraId="691D6759" w14:textId="2E9EEE21" w:rsidR="003D2D68" w:rsidRPr="00017DA1" w:rsidRDefault="003D2D68" w:rsidP="00017DA1">
      <w:pPr>
        <w:widowControl w:val="0"/>
        <w:numPr>
          <w:ilvl w:val="1"/>
          <w:numId w:val="0"/>
        </w:numPr>
        <w:spacing w:after="480" w:line="360" w:lineRule="auto"/>
        <w:outlineLvl w:val="0"/>
        <w:rPr>
          <w:rFonts w:ascii="Arial" w:eastAsiaTheme="majorEastAsia" w:hAnsi="Arial" w:cstheme="majorBidi"/>
          <w:b/>
          <w:bCs/>
          <w:caps/>
          <w:sz w:val="24"/>
          <w:szCs w:val="28"/>
          <w:lang w:val="es-ES"/>
        </w:rPr>
      </w:pPr>
      <w:bookmarkStart w:id="830" w:name="_Toc404244688"/>
      <w:r>
        <w:rPr>
          <w:rFonts w:ascii="Arial" w:eastAsiaTheme="majorEastAsia" w:hAnsi="Arial" w:cstheme="majorBidi"/>
          <w:b/>
          <w:bCs/>
          <w:caps/>
          <w:sz w:val="24"/>
          <w:szCs w:val="28"/>
          <w:lang w:val="es-ES"/>
        </w:rPr>
        <w:lastRenderedPageBreak/>
        <w:t xml:space="preserve">37.4 </w:t>
      </w:r>
      <w:bookmarkEnd w:id="830"/>
      <w:r w:rsidR="00017DA1">
        <w:rPr>
          <w:rFonts w:ascii="Arial" w:eastAsiaTheme="majorEastAsia" w:hAnsi="Arial" w:cstheme="majorBidi"/>
          <w:b/>
          <w:bCs/>
          <w:caps/>
          <w:sz w:val="24"/>
          <w:szCs w:val="28"/>
          <w:lang w:val="es-ES"/>
        </w:rPr>
        <w:t>preguntas frecuentes</w:t>
      </w:r>
    </w:p>
    <w:p w14:paraId="2812A6C9" w14:textId="22222834" w:rsidR="003D2D68" w:rsidRDefault="00017DA1" w:rsidP="00DB78A1">
      <w:pPr>
        <w:tabs>
          <w:tab w:val="left" w:pos="1466"/>
        </w:tabs>
        <w:rPr>
          <w:rFonts w:ascii="Arial" w:hAnsi="Arial"/>
          <w:sz w:val="24"/>
          <w:lang w:val="es-ES"/>
        </w:rPr>
      </w:pPr>
      <w:r>
        <w:rPr>
          <w:rFonts w:ascii="Arial" w:eastAsiaTheme="majorEastAsia" w:hAnsi="Arial" w:cstheme="majorBidi"/>
          <w:b/>
          <w:bCs/>
          <w:caps/>
          <w:noProof/>
          <w:sz w:val="24"/>
          <w:szCs w:val="28"/>
          <w:lang w:val="es-ES" w:eastAsia="es-ES"/>
        </w:rPr>
        <w:drawing>
          <wp:inline distT="0" distB="0" distL="0" distR="0" wp14:anchorId="136D1FEC" wp14:editId="4FBCEBC4">
            <wp:extent cx="3424743" cy="4127681"/>
            <wp:effectExtent l="0" t="0" r="4445" b="0"/>
            <wp:docPr id="303" name="Picture 11" descr="DD MBP:Users:andresfelipe:Desktop:Captura de pantalla 2014-11-23 a las 11.49.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 MBP:Users:andresfelipe:Desktop:Captura de pantalla 2014-11-23 a las 11.49.25 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24869" cy="4127833"/>
                    </a:xfrm>
                    <a:prstGeom prst="rect">
                      <a:avLst/>
                    </a:prstGeom>
                    <a:noFill/>
                    <a:ln>
                      <a:noFill/>
                    </a:ln>
                  </pic:spPr>
                </pic:pic>
              </a:graphicData>
            </a:graphic>
          </wp:inline>
        </w:drawing>
      </w:r>
    </w:p>
    <w:p w14:paraId="6E95449C" w14:textId="77777777" w:rsidR="003D2D68" w:rsidRDefault="003D2D68" w:rsidP="00DB78A1">
      <w:pPr>
        <w:tabs>
          <w:tab w:val="left" w:pos="1466"/>
        </w:tabs>
        <w:rPr>
          <w:rFonts w:ascii="Arial" w:hAnsi="Arial"/>
          <w:sz w:val="24"/>
          <w:lang w:val="es-ES"/>
        </w:rPr>
      </w:pPr>
    </w:p>
    <w:p w14:paraId="6F75FB79" w14:textId="13D66EB7" w:rsidR="003D2D68" w:rsidRDefault="003D2D68" w:rsidP="00DB78A1">
      <w:pPr>
        <w:tabs>
          <w:tab w:val="left" w:pos="1466"/>
        </w:tabs>
        <w:rPr>
          <w:rFonts w:ascii="Arial" w:hAnsi="Arial"/>
          <w:sz w:val="24"/>
          <w:lang w:val="es-ES"/>
        </w:rPr>
      </w:pPr>
    </w:p>
    <w:p w14:paraId="1C3D32E4" w14:textId="77777777" w:rsidR="003D2D68" w:rsidRDefault="003D2D68" w:rsidP="00DB78A1">
      <w:pPr>
        <w:tabs>
          <w:tab w:val="left" w:pos="1466"/>
        </w:tabs>
        <w:rPr>
          <w:rFonts w:ascii="Arial" w:hAnsi="Arial"/>
          <w:sz w:val="24"/>
          <w:lang w:val="es-ES"/>
        </w:rPr>
      </w:pPr>
    </w:p>
    <w:p w14:paraId="2A76F5A0" w14:textId="77777777" w:rsidR="003D2D68" w:rsidRDefault="003D2D68" w:rsidP="00DB78A1">
      <w:pPr>
        <w:tabs>
          <w:tab w:val="left" w:pos="1466"/>
        </w:tabs>
        <w:rPr>
          <w:rFonts w:ascii="Arial" w:hAnsi="Arial"/>
          <w:sz w:val="24"/>
          <w:lang w:val="es-ES"/>
        </w:rPr>
      </w:pPr>
    </w:p>
    <w:p w14:paraId="7369724D" w14:textId="77777777" w:rsidR="003D2D68" w:rsidRDefault="003D2D68" w:rsidP="00DB78A1">
      <w:pPr>
        <w:tabs>
          <w:tab w:val="left" w:pos="1466"/>
        </w:tabs>
        <w:rPr>
          <w:rFonts w:ascii="Arial" w:hAnsi="Arial"/>
          <w:sz w:val="24"/>
          <w:lang w:val="es-ES"/>
        </w:rPr>
      </w:pPr>
    </w:p>
    <w:p w14:paraId="2F52F321" w14:textId="77777777" w:rsidR="003D2D68" w:rsidRDefault="003D2D68" w:rsidP="00DB78A1">
      <w:pPr>
        <w:tabs>
          <w:tab w:val="left" w:pos="1466"/>
        </w:tabs>
        <w:rPr>
          <w:rFonts w:ascii="Arial" w:hAnsi="Arial"/>
          <w:sz w:val="24"/>
          <w:lang w:val="es-ES"/>
        </w:rPr>
      </w:pPr>
    </w:p>
    <w:p w14:paraId="1C45F5E8" w14:textId="296050FC" w:rsidR="003D2D68" w:rsidRDefault="003D2D68" w:rsidP="00DB78A1">
      <w:pPr>
        <w:tabs>
          <w:tab w:val="left" w:pos="1466"/>
        </w:tabs>
        <w:rPr>
          <w:rFonts w:ascii="Arial" w:hAnsi="Arial"/>
          <w:sz w:val="24"/>
          <w:lang w:val="es-ES"/>
        </w:rPr>
      </w:pPr>
    </w:p>
    <w:p w14:paraId="420DB444" w14:textId="77777777" w:rsidR="003D2D68" w:rsidRDefault="003D2D68" w:rsidP="00DB78A1">
      <w:pPr>
        <w:tabs>
          <w:tab w:val="left" w:pos="1466"/>
        </w:tabs>
        <w:rPr>
          <w:rFonts w:ascii="Arial" w:hAnsi="Arial"/>
          <w:sz w:val="24"/>
          <w:lang w:val="es-ES"/>
        </w:rPr>
      </w:pPr>
    </w:p>
    <w:p w14:paraId="36F37FFA" w14:textId="15363BA1" w:rsidR="00545B65" w:rsidRPr="005353FB" w:rsidRDefault="005E061C" w:rsidP="004C57AD">
      <w:pPr>
        <w:pStyle w:val="GELTtulo1"/>
        <w:numPr>
          <w:ilvl w:val="0"/>
          <w:numId w:val="64"/>
        </w:numPr>
        <w:spacing w:line="276" w:lineRule="auto"/>
        <w:rPr>
          <w:rFonts w:asciiTheme="majorHAnsi" w:hAnsiTheme="majorHAnsi" w:cstheme="majorHAnsi"/>
          <w:color w:val="000000" w:themeColor="text1"/>
        </w:rPr>
      </w:pPr>
      <w:bookmarkStart w:id="831" w:name="_Toc375316325"/>
      <w:bookmarkStart w:id="832" w:name="_Toc375316600"/>
      <w:bookmarkStart w:id="833" w:name="_Toc375326775"/>
      <w:bookmarkStart w:id="834" w:name="_Toc404244694"/>
      <w:bookmarkStart w:id="835" w:name="_Toc375236676"/>
      <w:bookmarkStart w:id="836" w:name="_Toc375237110"/>
      <w:r w:rsidRPr="005353FB">
        <w:rPr>
          <w:rFonts w:asciiTheme="majorHAnsi" w:hAnsiTheme="majorHAnsi" w:cstheme="majorHAnsi"/>
          <w:caps w:val="0"/>
          <w:color w:val="000000" w:themeColor="text1"/>
        </w:rPr>
        <w:lastRenderedPageBreak/>
        <w:t xml:space="preserve">MU - </w:t>
      </w:r>
      <w:r w:rsidR="00545B65" w:rsidRPr="005353FB">
        <w:rPr>
          <w:rFonts w:asciiTheme="majorHAnsi" w:hAnsiTheme="majorHAnsi" w:cstheme="majorHAnsi"/>
          <w:caps w:val="0"/>
          <w:color w:val="000000" w:themeColor="text1"/>
        </w:rPr>
        <w:t>MANUAL DE OPERACIÓN</w:t>
      </w:r>
      <w:bookmarkEnd w:id="831"/>
      <w:bookmarkEnd w:id="832"/>
      <w:bookmarkEnd w:id="833"/>
      <w:bookmarkEnd w:id="834"/>
    </w:p>
    <w:p w14:paraId="368173F6" w14:textId="77777777" w:rsidR="00B71FC2" w:rsidRPr="0063098A" w:rsidRDefault="00B71FC2" w:rsidP="0063098A">
      <w:pPr>
        <w:pStyle w:val="GELParrafo"/>
        <w:keepNext/>
        <w:framePr w:dropCap="drop" w:lines="4" w:h="1030" w:hRule="exact" w:wrap="around" w:vAnchor="text" w:hAnchor="page" w:x="1694" w:y="-274"/>
        <w:spacing w:after="0" w:line="360" w:lineRule="auto"/>
        <w:textAlignment w:val="baseline"/>
        <w:rPr>
          <w:rFonts w:asciiTheme="minorHAnsi" w:eastAsia="Times New Roman" w:hAnsiTheme="minorHAnsi" w:cstheme="minorHAnsi"/>
          <w:bCs/>
          <w:position w:val="-11"/>
          <w:sz w:val="96"/>
          <w:szCs w:val="96"/>
          <w:lang w:eastAsia="es-ES"/>
        </w:rPr>
      </w:pPr>
      <w:r w:rsidRPr="00B71FC2">
        <w:rPr>
          <w:rFonts w:asciiTheme="majorHAnsi" w:hAnsiTheme="majorHAnsi" w:cstheme="majorHAnsi"/>
          <w:position w:val="-11"/>
          <w:sz w:val="96"/>
          <w:szCs w:val="96"/>
        </w:rPr>
        <w:t>E</w:t>
      </w:r>
    </w:p>
    <w:p w14:paraId="1F4A6B8D" w14:textId="77777777" w:rsidR="00545B65" w:rsidRPr="0063098A" w:rsidRDefault="00545B65" w:rsidP="0063098A">
      <w:pPr>
        <w:pStyle w:val="GELParrafo"/>
        <w:spacing w:line="360" w:lineRule="auto"/>
        <w:rPr>
          <w:rFonts w:asciiTheme="minorHAnsi" w:hAnsiTheme="minorHAnsi" w:cstheme="minorHAnsi"/>
        </w:rPr>
      </w:pPr>
    </w:p>
    <w:p w14:paraId="050CC922" w14:textId="77777777" w:rsidR="0063098A" w:rsidRPr="0063098A" w:rsidRDefault="00545B65" w:rsidP="0063098A">
      <w:pPr>
        <w:spacing w:line="360" w:lineRule="auto"/>
        <w:jc w:val="both"/>
        <w:rPr>
          <w:rFonts w:asciiTheme="minorHAnsi" w:hAnsiTheme="minorHAnsi" w:cstheme="minorHAnsi"/>
          <w:bCs/>
          <w:sz w:val="24"/>
        </w:rPr>
      </w:pPr>
      <w:r w:rsidRPr="0063098A">
        <w:rPr>
          <w:rFonts w:asciiTheme="minorHAnsi" w:hAnsiTheme="minorHAnsi" w:cstheme="minorHAnsi"/>
          <w:bCs/>
          <w:sz w:val="24"/>
          <w:lang w:val="es-ES"/>
        </w:rPr>
        <w:t xml:space="preserve">l modelo </w:t>
      </w:r>
      <w:bookmarkStart w:id="837" w:name="_Toc375316330"/>
      <w:bookmarkStart w:id="838" w:name="_Toc375316605"/>
      <w:bookmarkStart w:id="839" w:name="_Toc375326780"/>
      <w:r w:rsidR="0063098A" w:rsidRPr="0063098A">
        <w:rPr>
          <w:rFonts w:asciiTheme="minorHAnsi" w:hAnsiTheme="minorHAnsi" w:cstheme="minorHAnsi"/>
          <w:bCs/>
          <w:sz w:val="24"/>
          <w:lang w:val="es-ES"/>
        </w:rPr>
        <w:t xml:space="preserve">de operación es un marco de trabajo que define todas las actividades de intervención humana y los roles asociados que están involucrados en la continuidad y operación de un sistema de información. </w:t>
      </w:r>
    </w:p>
    <w:p w14:paraId="568CC6B6" w14:textId="7234AD07" w:rsidR="0063098A" w:rsidRPr="0063098A" w:rsidRDefault="0063098A" w:rsidP="0063098A">
      <w:pPr>
        <w:spacing w:line="360" w:lineRule="auto"/>
        <w:jc w:val="both"/>
        <w:rPr>
          <w:rFonts w:asciiTheme="minorHAnsi" w:hAnsiTheme="minorHAnsi" w:cstheme="minorHAnsi"/>
          <w:bCs/>
          <w:sz w:val="24"/>
        </w:rPr>
      </w:pPr>
      <w:r w:rsidRPr="0063098A">
        <w:rPr>
          <w:rFonts w:asciiTheme="minorHAnsi" w:hAnsiTheme="minorHAnsi" w:cstheme="minorHAnsi"/>
          <w:bCs/>
          <w:sz w:val="24"/>
          <w:lang w:val="es-ES"/>
        </w:rPr>
        <w:t xml:space="preserve">La presente sección es una herramienta de consulta en la cual se describen las principales operaciones requeridas para que la Aplicación </w:t>
      </w:r>
      <w:r w:rsidR="00017DA1">
        <w:rPr>
          <w:rFonts w:asciiTheme="minorHAnsi" w:hAnsiTheme="minorHAnsi" w:cstheme="minorHAnsi"/>
          <w:bCs/>
          <w:sz w:val="24"/>
          <w:lang w:val="es-ES"/>
        </w:rPr>
        <w:t>Servicio de empleo móvil</w:t>
      </w:r>
      <w:r w:rsidRPr="0063098A">
        <w:rPr>
          <w:rFonts w:asciiTheme="minorHAnsi" w:hAnsiTheme="minorHAnsi" w:cstheme="minorHAnsi"/>
          <w:bCs/>
          <w:sz w:val="24"/>
          <w:lang w:val="es-ES"/>
        </w:rPr>
        <w:t xml:space="preserve"> funcione de acuerdo a los requerimientos no funcionales y entregue de manera correcta su funcionalidad a los usuarios finales. </w:t>
      </w:r>
    </w:p>
    <w:p w14:paraId="71B01825" w14:textId="77777777" w:rsidR="0063098A" w:rsidRPr="0063098A" w:rsidRDefault="0063098A" w:rsidP="0063098A">
      <w:pPr>
        <w:spacing w:line="360" w:lineRule="auto"/>
        <w:ind w:left="567"/>
        <w:jc w:val="both"/>
        <w:rPr>
          <w:rFonts w:asciiTheme="minorHAnsi" w:hAnsiTheme="minorHAnsi" w:cstheme="minorHAnsi"/>
          <w:bCs/>
        </w:rPr>
      </w:pPr>
    </w:p>
    <w:p w14:paraId="0B9B3017" w14:textId="77777777" w:rsidR="0063098A" w:rsidRDefault="0063098A" w:rsidP="004C57AD">
      <w:pPr>
        <w:pStyle w:val="GELParrafo"/>
        <w:numPr>
          <w:ilvl w:val="1"/>
          <w:numId w:val="64"/>
        </w:numPr>
        <w:rPr>
          <w:b/>
        </w:rPr>
      </w:pPr>
      <w:bookmarkStart w:id="840" w:name="_Toc367976053"/>
      <w:bookmarkStart w:id="841" w:name="_Toc367788684"/>
      <w:bookmarkStart w:id="842" w:name="_Toc370733212"/>
      <w:bookmarkStart w:id="843" w:name="_Toc375316326"/>
      <w:bookmarkStart w:id="844" w:name="_Toc375316601"/>
      <w:bookmarkStart w:id="845" w:name="_Toc375326776"/>
      <w:bookmarkStart w:id="846" w:name="_Toc380428313"/>
      <w:r w:rsidRPr="0070622D">
        <w:rPr>
          <w:b/>
        </w:rPr>
        <w:t>AMBIENTES DE DESARROLLO</w:t>
      </w:r>
      <w:bookmarkEnd w:id="840"/>
      <w:bookmarkEnd w:id="841"/>
      <w:bookmarkEnd w:id="842"/>
      <w:bookmarkEnd w:id="843"/>
      <w:bookmarkEnd w:id="844"/>
      <w:bookmarkEnd w:id="845"/>
      <w:bookmarkEnd w:id="846"/>
    </w:p>
    <w:p w14:paraId="5B90A484" w14:textId="77777777" w:rsidR="0070622D" w:rsidRPr="0070622D" w:rsidRDefault="0070622D" w:rsidP="0070622D">
      <w:pPr>
        <w:pStyle w:val="GELParrafo"/>
        <w:ind w:left="960"/>
        <w:rPr>
          <w:b/>
        </w:rPr>
      </w:pPr>
    </w:p>
    <w:p w14:paraId="570444B4"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 xml:space="preserve">Para desarrollar la aplicación se empleó el </w:t>
      </w:r>
      <w:proofErr w:type="spellStart"/>
      <w:r w:rsidRPr="0063098A">
        <w:rPr>
          <w:rFonts w:asciiTheme="minorHAnsi" w:hAnsiTheme="minorHAnsi" w:cstheme="minorHAnsi"/>
        </w:rPr>
        <w:t>framework</w:t>
      </w:r>
      <w:proofErr w:type="spellEnd"/>
      <w:r w:rsidRPr="0063098A">
        <w:rPr>
          <w:rFonts w:asciiTheme="minorHAnsi" w:hAnsiTheme="minorHAnsi" w:cstheme="minorHAnsi"/>
        </w:rPr>
        <w:t xml:space="preserve"> </w:t>
      </w:r>
      <w:proofErr w:type="spellStart"/>
      <w:r w:rsidRPr="0063098A">
        <w:rPr>
          <w:rFonts w:asciiTheme="minorHAnsi" w:hAnsiTheme="minorHAnsi" w:cstheme="minorHAnsi"/>
        </w:rPr>
        <w:t>PhoneGap</w:t>
      </w:r>
      <w:proofErr w:type="spellEnd"/>
      <w:r w:rsidRPr="0063098A">
        <w:rPr>
          <w:rFonts w:asciiTheme="minorHAnsi" w:hAnsiTheme="minorHAnsi" w:cstheme="minorHAnsi"/>
        </w:rPr>
        <w:t>, el cual permite la creación de aplicaciones móviles en distintas plataformas (</w:t>
      </w:r>
      <w:proofErr w:type="spellStart"/>
      <w:r w:rsidRPr="0063098A">
        <w:rPr>
          <w:rFonts w:asciiTheme="minorHAnsi" w:hAnsiTheme="minorHAnsi" w:cstheme="minorHAnsi"/>
        </w:rPr>
        <w:t>iOS</w:t>
      </w:r>
      <w:proofErr w:type="spellEnd"/>
      <w:r w:rsidRPr="0063098A">
        <w:rPr>
          <w:rFonts w:asciiTheme="minorHAnsi" w:hAnsiTheme="minorHAnsi" w:cstheme="minorHAnsi"/>
        </w:rPr>
        <w:t xml:space="preserve"> y </w:t>
      </w:r>
      <w:proofErr w:type="spellStart"/>
      <w:r w:rsidRPr="0063098A">
        <w:rPr>
          <w:rFonts w:asciiTheme="minorHAnsi" w:hAnsiTheme="minorHAnsi" w:cstheme="minorHAnsi"/>
        </w:rPr>
        <w:t>Android</w:t>
      </w:r>
      <w:proofErr w:type="spellEnd"/>
      <w:r w:rsidRPr="0063098A">
        <w:rPr>
          <w:rFonts w:asciiTheme="minorHAnsi" w:hAnsiTheme="minorHAnsi" w:cstheme="minorHAnsi"/>
        </w:rPr>
        <w:t xml:space="preserve"> para este caso) empleando solo una base de código fuente. La herramienta </w:t>
      </w:r>
      <w:proofErr w:type="spellStart"/>
      <w:r w:rsidRPr="0063098A">
        <w:rPr>
          <w:rFonts w:asciiTheme="minorHAnsi" w:hAnsiTheme="minorHAnsi" w:cstheme="minorHAnsi"/>
        </w:rPr>
        <w:t>PhoneGap</w:t>
      </w:r>
      <w:proofErr w:type="spellEnd"/>
      <w:r w:rsidRPr="0063098A">
        <w:rPr>
          <w:rFonts w:asciiTheme="minorHAnsi" w:hAnsiTheme="minorHAnsi" w:cstheme="minorHAnsi"/>
        </w:rPr>
        <w:t xml:space="preserve"> corresponde a un software libre.</w:t>
      </w:r>
    </w:p>
    <w:p w14:paraId="59CC84AE" w14:textId="77777777" w:rsidR="0063098A" w:rsidRPr="0063098A" w:rsidRDefault="0063098A" w:rsidP="0063098A">
      <w:pPr>
        <w:pStyle w:val="GELParrafo"/>
        <w:spacing w:line="360" w:lineRule="auto"/>
        <w:rPr>
          <w:rFonts w:asciiTheme="minorHAnsi" w:hAnsiTheme="minorHAnsi" w:cstheme="minorHAnsi"/>
        </w:rPr>
      </w:pPr>
    </w:p>
    <w:p w14:paraId="160AF881"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Para el desarrollo, el lenguaje de programación empleado fue JavaScript emplean</w:t>
      </w:r>
      <w:r w:rsidR="00127968">
        <w:rPr>
          <w:rFonts w:asciiTheme="minorHAnsi" w:hAnsiTheme="minorHAnsi" w:cstheme="minorHAnsi"/>
        </w:rPr>
        <w:t xml:space="preserve">do la librería </w:t>
      </w:r>
      <w:proofErr w:type="spellStart"/>
      <w:r w:rsidR="00127968">
        <w:rPr>
          <w:rFonts w:asciiTheme="minorHAnsi" w:hAnsiTheme="minorHAnsi" w:cstheme="minorHAnsi"/>
        </w:rPr>
        <w:t>JQuery</w:t>
      </w:r>
      <w:proofErr w:type="spellEnd"/>
      <w:r w:rsidR="00127968">
        <w:rPr>
          <w:rFonts w:asciiTheme="minorHAnsi" w:hAnsiTheme="minorHAnsi" w:cstheme="minorHAnsi"/>
        </w:rPr>
        <w:t xml:space="preserve"> </w:t>
      </w:r>
      <w:r w:rsidRPr="0063098A">
        <w:rPr>
          <w:rFonts w:asciiTheme="minorHAnsi" w:hAnsiTheme="minorHAnsi" w:cstheme="minorHAnsi"/>
        </w:rPr>
        <w:t xml:space="preserve">. </w:t>
      </w:r>
    </w:p>
    <w:p w14:paraId="3DEC38EA" w14:textId="77777777" w:rsidR="0063098A" w:rsidRDefault="0063098A" w:rsidP="0063098A">
      <w:pPr>
        <w:pStyle w:val="GELParrafo"/>
        <w:spacing w:line="360" w:lineRule="auto"/>
        <w:rPr>
          <w:rFonts w:asciiTheme="minorHAnsi" w:hAnsiTheme="minorHAnsi" w:cstheme="minorHAnsi"/>
        </w:rPr>
      </w:pPr>
    </w:p>
    <w:p w14:paraId="2A5050DC" w14:textId="77777777" w:rsidR="0063098A" w:rsidRDefault="0063098A" w:rsidP="0063098A">
      <w:pPr>
        <w:pStyle w:val="GELParrafo"/>
        <w:spacing w:line="360" w:lineRule="auto"/>
        <w:rPr>
          <w:rFonts w:asciiTheme="minorHAnsi" w:hAnsiTheme="minorHAnsi" w:cstheme="minorHAnsi"/>
        </w:rPr>
      </w:pPr>
    </w:p>
    <w:p w14:paraId="663AD851" w14:textId="77777777" w:rsidR="0063098A" w:rsidRDefault="0063098A" w:rsidP="0063098A">
      <w:pPr>
        <w:pStyle w:val="GELParrafo"/>
        <w:spacing w:line="360" w:lineRule="auto"/>
        <w:rPr>
          <w:rFonts w:asciiTheme="minorHAnsi" w:hAnsiTheme="minorHAnsi" w:cstheme="minorHAnsi"/>
        </w:rPr>
      </w:pPr>
    </w:p>
    <w:p w14:paraId="7A8997CE" w14:textId="77777777" w:rsidR="0063098A" w:rsidRPr="0063098A" w:rsidRDefault="0063098A" w:rsidP="0063098A">
      <w:pPr>
        <w:pStyle w:val="GELParrafo"/>
        <w:spacing w:line="360" w:lineRule="auto"/>
        <w:rPr>
          <w:rFonts w:asciiTheme="minorHAnsi" w:hAnsiTheme="minorHAnsi" w:cstheme="minorHAnsi"/>
        </w:rPr>
      </w:pPr>
    </w:p>
    <w:p w14:paraId="0B91A7C2" w14:textId="77777777" w:rsidR="0063098A" w:rsidRDefault="0063098A" w:rsidP="004C57AD">
      <w:pPr>
        <w:pStyle w:val="GELParrafo"/>
        <w:numPr>
          <w:ilvl w:val="1"/>
          <w:numId w:val="64"/>
        </w:numPr>
        <w:rPr>
          <w:b/>
        </w:rPr>
      </w:pPr>
      <w:bookmarkStart w:id="847" w:name="_Toc367976054"/>
      <w:bookmarkStart w:id="848" w:name="_Toc367788685"/>
      <w:bookmarkStart w:id="849" w:name="_Toc370733213"/>
      <w:bookmarkStart w:id="850" w:name="_Toc375316327"/>
      <w:bookmarkStart w:id="851" w:name="_Toc375316602"/>
      <w:bookmarkStart w:id="852" w:name="_Toc375326777"/>
      <w:bookmarkStart w:id="853" w:name="_Toc380428314"/>
      <w:r w:rsidRPr="0070622D">
        <w:rPr>
          <w:b/>
        </w:rPr>
        <w:lastRenderedPageBreak/>
        <w:t>LICENCIAS PARA PUBLICACIÓN DE LAS APLICACIONES</w:t>
      </w:r>
      <w:bookmarkEnd w:id="847"/>
      <w:bookmarkEnd w:id="848"/>
      <w:bookmarkEnd w:id="849"/>
      <w:bookmarkEnd w:id="850"/>
      <w:bookmarkEnd w:id="851"/>
      <w:bookmarkEnd w:id="852"/>
      <w:bookmarkEnd w:id="853"/>
    </w:p>
    <w:p w14:paraId="6DDD82EF" w14:textId="77777777" w:rsidR="0070622D" w:rsidRPr="0070622D" w:rsidRDefault="0070622D" w:rsidP="0070622D">
      <w:pPr>
        <w:pStyle w:val="GELParrafo"/>
        <w:ind w:left="960"/>
        <w:rPr>
          <w:b/>
        </w:rPr>
      </w:pPr>
    </w:p>
    <w:p w14:paraId="65F4F346" w14:textId="77777777" w:rsidR="0063098A" w:rsidRPr="0063098A" w:rsidRDefault="0063098A" w:rsidP="0063098A">
      <w:pPr>
        <w:pStyle w:val="GELParrafo"/>
        <w:spacing w:line="360" w:lineRule="auto"/>
        <w:rPr>
          <w:rFonts w:asciiTheme="minorHAnsi" w:hAnsiTheme="minorHAnsi" w:cstheme="minorHAnsi"/>
          <w:bCs/>
        </w:rPr>
      </w:pPr>
      <w:r w:rsidRPr="0063098A">
        <w:rPr>
          <w:rFonts w:asciiTheme="minorHAnsi" w:hAnsiTheme="minorHAnsi" w:cstheme="minorHAnsi"/>
        </w:rPr>
        <w:t>La siguiente tabla relaciona los requisitos de permisos en las tiendas para la operación de la aplicación y el vencimiento.</w:t>
      </w:r>
    </w:p>
    <w:p w14:paraId="0125A65D" w14:textId="77777777" w:rsidR="0063098A" w:rsidRPr="001748B2" w:rsidRDefault="0063098A" w:rsidP="0063098A">
      <w:pPr>
        <w:pStyle w:val="GELtitulofiguras"/>
        <w:spacing w:line="360" w:lineRule="auto"/>
        <w:rPr>
          <w:rFonts w:ascii="Calibri" w:hAnsi="Calibri" w:cstheme="minorHAnsi"/>
        </w:rPr>
      </w:pPr>
    </w:p>
    <w:p w14:paraId="1C6C00C6" w14:textId="77777777" w:rsidR="0063098A" w:rsidRPr="001748B2" w:rsidRDefault="0063098A" w:rsidP="0063098A">
      <w:pPr>
        <w:pStyle w:val="Epgrafe"/>
        <w:spacing w:line="360" w:lineRule="auto"/>
        <w:rPr>
          <w:rFonts w:cstheme="minorHAnsi"/>
        </w:rPr>
      </w:pPr>
      <w:r w:rsidRPr="001748B2">
        <w:rPr>
          <w:rFonts w:cstheme="minorHAnsi"/>
        </w:rPr>
        <w:t>Tabla</w:t>
      </w:r>
      <w:r w:rsidR="001748B2" w:rsidRPr="001748B2">
        <w:rPr>
          <w:rFonts w:cstheme="minorHAnsi"/>
        </w:rPr>
        <w:t>1</w:t>
      </w:r>
      <w:r w:rsidR="001748B2">
        <w:rPr>
          <w:rFonts w:cstheme="minorHAnsi"/>
        </w:rPr>
        <w:t>1</w:t>
      </w:r>
      <w:r w:rsidR="001748B2" w:rsidRPr="001748B2">
        <w:rPr>
          <w:rFonts w:cstheme="minorHAnsi"/>
        </w:rPr>
        <w:t xml:space="preserve">. </w:t>
      </w:r>
      <w:r w:rsidRPr="001748B2">
        <w:rPr>
          <w:rFonts w:cstheme="minorHAnsi"/>
        </w:rPr>
        <w:t xml:space="preserve"> Licencias requeridas</w:t>
      </w:r>
    </w:p>
    <w:tbl>
      <w:tblPr>
        <w:tblW w:w="8895" w:type="dxa"/>
        <w:tblLayout w:type="fixed"/>
        <w:tblLook w:val="04A0" w:firstRow="1" w:lastRow="0" w:firstColumn="1" w:lastColumn="0" w:noHBand="0" w:noVBand="1"/>
      </w:tblPr>
      <w:tblGrid>
        <w:gridCol w:w="2375"/>
        <w:gridCol w:w="1843"/>
        <w:gridCol w:w="2551"/>
        <w:gridCol w:w="2126"/>
      </w:tblGrid>
      <w:tr w:rsidR="0063098A" w:rsidRPr="0063098A" w14:paraId="6D16E9BC" w14:textId="77777777" w:rsidTr="002B50AB">
        <w:trPr>
          <w:trHeight w:val="399"/>
          <w:tblHeader/>
        </w:trPr>
        <w:tc>
          <w:tcPr>
            <w:tcW w:w="237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66E3D"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ELEMENTOS</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A01C59"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VENCIMIENTO</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6C6011"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ESQUEMA DE MANTENIMIENTO</w:t>
            </w:r>
          </w:p>
        </w:tc>
        <w:tc>
          <w:tcPr>
            <w:tcW w:w="21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AE4EEE" w14:textId="77777777" w:rsidR="0063098A" w:rsidRPr="0063098A" w:rsidRDefault="0063098A" w:rsidP="0063098A">
            <w:pPr>
              <w:pStyle w:val="GELtabla0"/>
              <w:spacing w:line="360" w:lineRule="auto"/>
              <w:jc w:val="center"/>
              <w:rPr>
                <w:rFonts w:asciiTheme="minorHAnsi" w:hAnsiTheme="minorHAnsi" w:cstheme="minorHAnsi"/>
                <w:sz w:val="20"/>
              </w:rPr>
            </w:pPr>
            <w:r w:rsidRPr="0063098A">
              <w:rPr>
                <w:rFonts w:asciiTheme="minorHAnsi" w:hAnsiTheme="minorHAnsi" w:cstheme="minorHAnsi"/>
                <w:sz w:val="20"/>
              </w:rPr>
              <w:t>OBSERVACIONES</w:t>
            </w:r>
          </w:p>
        </w:tc>
      </w:tr>
      <w:tr w:rsidR="0063098A" w:rsidRPr="0063098A" w14:paraId="537A30C2" w14:textId="77777777" w:rsidTr="002B50AB">
        <w:tc>
          <w:tcPr>
            <w:tcW w:w="2376" w:type="dxa"/>
            <w:tcBorders>
              <w:top w:val="single" w:sz="4" w:space="0" w:color="auto"/>
              <w:left w:val="single" w:sz="4" w:space="0" w:color="auto"/>
              <w:bottom w:val="single" w:sz="4" w:space="0" w:color="auto"/>
              <w:right w:val="single" w:sz="4" w:space="0" w:color="auto"/>
            </w:tcBorders>
            <w:hideMark/>
          </w:tcPr>
          <w:p w14:paraId="2311B301" w14:textId="77777777" w:rsidR="0063098A" w:rsidRPr="0063098A" w:rsidRDefault="0063098A" w:rsidP="0063098A">
            <w:pPr>
              <w:pStyle w:val="GELtabla0"/>
              <w:spacing w:line="360" w:lineRule="auto"/>
              <w:rPr>
                <w:rFonts w:asciiTheme="minorHAnsi" w:hAnsiTheme="minorHAnsi" w:cstheme="minorHAnsi"/>
                <w:sz w:val="20"/>
                <w:lang w:val="en-US"/>
              </w:rPr>
            </w:pPr>
            <w:proofErr w:type="spellStart"/>
            <w:r w:rsidRPr="0063098A">
              <w:rPr>
                <w:rFonts w:asciiTheme="minorHAnsi" w:hAnsiTheme="minorHAnsi" w:cstheme="minorHAnsi"/>
                <w:sz w:val="20"/>
                <w:lang w:val="en-US"/>
              </w:rPr>
              <w:t>Cuenta</w:t>
            </w:r>
            <w:proofErr w:type="spellEnd"/>
            <w:r w:rsidRPr="0063098A">
              <w:rPr>
                <w:rFonts w:asciiTheme="minorHAnsi" w:hAnsiTheme="minorHAnsi" w:cstheme="minorHAnsi"/>
                <w:sz w:val="20"/>
                <w:lang w:val="en-US"/>
              </w:rPr>
              <w:t xml:space="preserve"> Google Play Store.</w:t>
            </w:r>
          </w:p>
        </w:tc>
        <w:tc>
          <w:tcPr>
            <w:tcW w:w="1843" w:type="dxa"/>
            <w:tcBorders>
              <w:top w:val="single" w:sz="4" w:space="0" w:color="auto"/>
              <w:left w:val="single" w:sz="4" w:space="0" w:color="auto"/>
              <w:bottom w:val="single" w:sz="4" w:space="0" w:color="auto"/>
              <w:right w:val="single" w:sz="4" w:space="0" w:color="auto"/>
            </w:tcBorders>
            <w:hideMark/>
          </w:tcPr>
          <w:p w14:paraId="790D01CE"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Ninguno</w:t>
            </w:r>
          </w:p>
        </w:tc>
        <w:tc>
          <w:tcPr>
            <w:tcW w:w="2552" w:type="dxa"/>
            <w:tcBorders>
              <w:top w:val="single" w:sz="4" w:space="0" w:color="auto"/>
              <w:left w:val="single" w:sz="4" w:space="0" w:color="auto"/>
              <w:bottom w:val="single" w:sz="4" w:space="0" w:color="auto"/>
              <w:right w:val="single" w:sz="4" w:space="0" w:color="auto"/>
            </w:tcBorders>
            <w:hideMark/>
          </w:tcPr>
          <w:p w14:paraId="030B30E1"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Ninguno</w:t>
            </w:r>
          </w:p>
        </w:tc>
        <w:tc>
          <w:tcPr>
            <w:tcW w:w="2126" w:type="dxa"/>
            <w:tcBorders>
              <w:top w:val="single" w:sz="4" w:space="0" w:color="auto"/>
              <w:left w:val="single" w:sz="4" w:space="0" w:color="auto"/>
              <w:bottom w:val="single" w:sz="4" w:space="0" w:color="auto"/>
              <w:right w:val="single" w:sz="4" w:space="0" w:color="auto"/>
            </w:tcBorders>
            <w:hideMark/>
          </w:tcPr>
          <w:p w14:paraId="5F5ED0B9"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Pago único de 25 dólares</w:t>
            </w:r>
          </w:p>
        </w:tc>
      </w:tr>
      <w:tr w:rsidR="0063098A" w:rsidRPr="0063098A" w14:paraId="694F5159" w14:textId="77777777" w:rsidTr="002B50AB">
        <w:tc>
          <w:tcPr>
            <w:tcW w:w="2376" w:type="dxa"/>
            <w:tcBorders>
              <w:top w:val="single" w:sz="4" w:space="0" w:color="auto"/>
              <w:left w:val="single" w:sz="4" w:space="0" w:color="auto"/>
              <w:bottom w:val="single" w:sz="4" w:space="0" w:color="auto"/>
              <w:right w:val="single" w:sz="4" w:space="0" w:color="auto"/>
            </w:tcBorders>
            <w:hideMark/>
          </w:tcPr>
          <w:p w14:paraId="11AD745F"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Cuenta Apple para iOS.</w:t>
            </w:r>
          </w:p>
        </w:tc>
        <w:tc>
          <w:tcPr>
            <w:tcW w:w="1843" w:type="dxa"/>
            <w:tcBorders>
              <w:top w:val="single" w:sz="4" w:space="0" w:color="auto"/>
              <w:left w:val="single" w:sz="4" w:space="0" w:color="auto"/>
              <w:bottom w:val="single" w:sz="4" w:space="0" w:color="auto"/>
              <w:right w:val="single" w:sz="4" w:space="0" w:color="auto"/>
            </w:tcBorders>
            <w:hideMark/>
          </w:tcPr>
          <w:p w14:paraId="46561795"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1 año</w:t>
            </w:r>
          </w:p>
        </w:tc>
        <w:tc>
          <w:tcPr>
            <w:tcW w:w="2552" w:type="dxa"/>
            <w:tcBorders>
              <w:top w:val="single" w:sz="4" w:space="0" w:color="auto"/>
              <w:left w:val="single" w:sz="4" w:space="0" w:color="auto"/>
              <w:bottom w:val="single" w:sz="4" w:space="0" w:color="auto"/>
              <w:right w:val="single" w:sz="4" w:space="0" w:color="auto"/>
            </w:tcBorders>
            <w:hideMark/>
          </w:tcPr>
          <w:p w14:paraId="6FD39C5F"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No Aplica</w:t>
            </w:r>
          </w:p>
        </w:tc>
        <w:tc>
          <w:tcPr>
            <w:tcW w:w="2126" w:type="dxa"/>
            <w:tcBorders>
              <w:top w:val="single" w:sz="4" w:space="0" w:color="auto"/>
              <w:left w:val="single" w:sz="4" w:space="0" w:color="auto"/>
              <w:bottom w:val="single" w:sz="4" w:space="0" w:color="auto"/>
              <w:right w:val="single" w:sz="4" w:space="0" w:color="auto"/>
            </w:tcBorders>
            <w:hideMark/>
          </w:tcPr>
          <w:p w14:paraId="2422E246" w14:textId="77777777" w:rsidR="0063098A" w:rsidRPr="0063098A" w:rsidRDefault="0063098A" w:rsidP="0063098A">
            <w:pPr>
              <w:pStyle w:val="GELtabla0"/>
              <w:spacing w:line="360" w:lineRule="auto"/>
              <w:rPr>
                <w:rFonts w:asciiTheme="minorHAnsi" w:hAnsiTheme="minorHAnsi" w:cstheme="minorHAnsi"/>
                <w:sz w:val="20"/>
              </w:rPr>
            </w:pPr>
            <w:r w:rsidRPr="0063098A">
              <w:rPr>
                <w:rFonts w:asciiTheme="minorHAnsi" w:hAnsiTheme="minorHAnsi" w:cstheme="minorHAnsi"/>
                <w:sz w:val="20"/>
              </w:rPr>
              <w:t>Pago anual de 99 dólares</w:t>
            </w:r>
          </w:p>
        </w:tc>
      </w:tr>
      <w:tr w:rsidR="00017DA1" w:rsidRPr="0063098A" w14:paraId="5FC6C9FA" w14:textId="77777777" w:rsidTr="002B50AB">
        <w:tc>
          <w:tcPr>
            <w:tcW w:w="2376" w:type="dxa"/>
            <w:tcBorders>
              <w:top w:val="single" w:sz="4" w:space="0" w:color="auto"/>
              <w:left w:val="single" w:sz="4" w:space="0" w:color="auto"/>
              <w:bottom w:val="single" w:sz="4" w:space="0" w:color="auto"/>
              <w:right w:val="single" w:sz="4" w:space="0" w:color="auto"/>
            </w:tcBorders>
          </w:tcPr>
          <w:p w14:paraId="56CD5E55" w14:textId="683F5CB3" w:rsidR="00017DA1" w:rsidRPr="0063098A" w:rsidRDefault="00017DA1" w:rsidP="0063098A">
            <w:pPr>
              <w:pStyle w:val="GELtabla0"/>
              <w:spacing w:line="360" w:lineRule="auto"/>
              <w:rPr>
                <w:rFonts w:asciiTheme="minorHAnsi" w:hAnsiTheme="minorHAnsi" w:cstheme="minorHAnsi"/>
                <w:sz w:val="20"/>
              </w:rPr>
            </w:pPr>
            <w:r>
              <w:rPr>
                <w:rFonts w:asciiTheme="minorHAnsi" w:hAnsiTheme="minorHAnsi" w:cstheme="minorHAnsi"/>
                <w:sz w:val="20"/>
              </w:rPr>
              <w:t>Servidor web</w:t>
            </w:r>
          </w:p>
        </w:tc>
        <w:tc>
          <w:tcPr>
            <w:tcW w:w="1843" w:type="dxa"/>
            <w:tcBorders>
              <w:top w:val="single" w:sz="4" w:space="0" w:color="auto"/>
              <w:left w:val="single" w:sz="4" w:space="0" w:color="auto"/>
              <w:bottom w:val="single" w:sz="4" w:space="0" w:color="auto"/>
              <w:right w:val="single" w:sz="4" w:space="0" w:color="auto"/>
            </w:tcBorders>
          </w:tcPr>
          <w:p w14:paraId="1FA8BC45" w14:textId="61D439E8" w:rsidR="00017DA1" w:rsidRPr="0063098A" w:rsidRDefault="00017DA1" w:rsidP="0063098A">
            <w:pPr>
              <w:pStyle w:val="GELtabla0"/>
              <w:spacing w:line="360" w:lineRule="auto"/>
              <w:rPr>
                <w:rFonts w:asciiTheme="minorHAnsi" w:hAnsiTheme="minorHAnsi" w:cstheme="minorHAnsi"/>
                <w:sz w:val="20"/>
              </w:rPr>
            </w:pPr>
            <w:r>
              <w:rPr>
                <w:rFonts w:asciiTheme="minorHAnsi" w:hAnsiTheme="minorHAnsi" w:cstheme="minorHAnsi"/>
                <w:sz w:val="20"/>
              </w:rPr>
              <w:t>Ninguno</w:t>
            </w:r>
          </w:p>
        </w:tc>
        <w:tc>
          <w:tcPr>
            <w:tcW w:w="2552" w:type="dxa"/>
            <w:tcBorders>
              <w:top w:val="single" w:sz="4" w:space="0" w:color="auto"/>
              <w:left w:val="single" w:sz="4" w:space="0" w:color="auto"/>
              <w:bottom w:val="single" w:sz="4" w:space="0" w:color="auto"/>
              <w:right w:val="single" w:sz="4" w:space="0" w:color="auto"/>
            </w:tcBorders>
          </w:tcPr>
          <w:p w14:paraId="274B714B" w14:textId="25BE754A" w:rsidR="00017DA1" w:rsidRPr="0063098A" w:rsidRDefault="00017DA1" w:rsidP="0063098A">
            <w:pPr>
              <w:pStyle w:val="GELtabla0"/>
              <w:spacing w:line="360" w:lineRule="auto"/>
              <w:rPr>
                <w:rFonts w:asciiTheme="minorHAnsi" w:hAnsiTheme="minorHAnsi" w:cstheme="minorHAnsi"/>
                <w:sz w:val="20"/>
              </w:rPr>
            </w:pPr>
            <w:r>
              <w:rPr>
                <w:rFonts w:asciiTheme="minorHAnsi" w:hAnsiTheme="minorHAnsi" w:cstheme="minorHAnsi"/>
                <w:sz w:val="20"/>
              </w:rPr>
              <w:t>Ninguno</w:t>
            </w:r>
          </w:p>
        </w:tc>
        <w:tc>
          <w:tcPr>
            <w:tcW w:w="2126" w:type="dxa"/>
            <w:tcBorders>
              <w:top w:val="single" w:sz="4" w:space="0" w:color="auto"/>
              <w:left w:val="single" w:sz="4" w:space="0" w:color="auto"/>
              <w:bottom w:val="single" w:sz="4" w:space="0" w:color="auto"/>
              <w:right w:val="single" w:sz="4" w:space="0" w:color="auto"/>
            </w:tcBorders>
          </w:tcPr>
          <w:p w14:paraId="14461600" w14:textId="77777777" w:rsidR="00017DA1" w:rsidRPr="0063098A" w:rsidRDefault="00017DA1" w:rsidP="0063098A">
            <w:pPr>
              <w:pStyle w:val="GELtabla0"/>
              <w:spacing w:line="360" w:lineRule="auto"/>
              <w:rPr>
                <w:rFonts w:asciiTheme="minorHAnsi" w:hAnsiTheme="minorHAnsi" w:cstheme="minorHAnsi"/>
                <w:sz w:val="20"/>
              </w:rPr>
            </w:pPr>
          </w:p>
        </w:tc>
      </w:tr>
    </w:tbl>
    <w:p w14:paraId="22F0ACD5" w14:textId="77777777" w:rsidR="0063098A" w:rsidRPr="0063098A" w:rsidRDefault="0063098A" w:rsidP="0063098A">
      <w:pPr>
        <w:spacing w:line="360" w:lineRule="auto"/>
        <w:ind w:left="567"/>
        <w:jc w:val="both"/>
        <w:rPr>
          <w:rFonts w:asciiTheme="minorHAnsi" w:hAnsiTheme="minorHAnsi" w:cstheme="minorHAnsi"/>
          <w:bCs/>
        </w:rPr>
      </w:pPr>
    </w:p>
    <w:p w14:paraId="062337A2" w14:textId="77777777" w:rsidR="0063098A" w:rsidRDefault="0063098A" w:rsidP="004C57AD">
      <w:pPr>
        <w:pStyle w:val="GELParrafo"/>
        <w:numPr>
          <w:ilvl w:val="1"/>
          <w:numId w:val="64"/>
        </w:numPr>
        <w:rPr>
          <w:b/>
        </w:rPr>
      </w:pPr>
      <w:bookmarkStart w:id="854" w:name="_Toc367976055"/>
      <w:bookmarkStart w:id="855" w:name="_Toc367788686"/>
      <w:bookmarkStart w:id="856" w:name="_Toc370733214"/>
      <w:bookmarkStart w:id="857" w:name="_Toc375316328"/>
      <w:bookmarkStart w:id="858" w:name="_Toc375316603"/>
      <w:bookmarkStart w:id="859" w:name="_Toc375326778"/>
      <w:bookmarkStart w:id="860" w:name="_Toc380428315"/>
      <w:r w:rsidRPr="0070622D">
        <w:rPr>
          <w:b/>
        </w:rPr>
        <w:t>PLAN DE CONTINGENCIA</w:t>
      </w:r>
      <w:bookmarkEnd w:id="854"/>
      <w:bookmarkEnd w:id="855"/>
      <w:bookmarkEnd w:id="856"/>
      <w:bookmarkEnd w:id="857"/>
      <w:bookmarkEnd w:id="858"/>
      <w:bookmarkEnd w:id="859"/>
      <w:bookmarkEnd w:id="860"/>
    </w:p>
    <w:p w14:paraId="1019E393" w14:textId="77777777" w:rsidR="0070622D" w:rsidRPr="0070622D" w:rsidRDefault="0070622D" w:rsidP="0070622D">
      <w:pPr>
        <w:pStyle w:val="GELParrafo"/>
        <w:ind w:left="960"/>
        <w:rPr>
          <w:b/>
        </w:rPr>
      </w:pPr>
    </w:p>
    <w:p w14:paraId="4C3C27D6" w14:textId="67D2DA0A"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 xml:space="preserve">El plan de contingencia para la </w:t>
      </w:r>
      <w:r w:rsidR="00017DA1">
        <w:rPr>
          <w:rFonts w:asciiTheme="minorHAnsi" w:hAnsiTheme="minorHAnsi" w:cstheme="minorHAnsi"/>
        </w:rPr>
        <w:t>Aplicación Servicio de empleo móvil</w:t>
      </w:r>
      <w:r w:rsidR="00FE0460">
        <w:rPr>
          <w:rFonts w:asciiTheme="minorHAnsi" w:hAnsiTheme="minorHAnsi" w:cstheme="minorHAnsi"/>
        </w:rPr>
        <w:t xml:space="preserve"> </w:t>
      </w:r>
      <w:r w:rsidRPr="0063098A">
        <w:rPr>
          <w:rFonts w:asciiTheme="minorHAnsi" w:hAnsiTheme="minorHAnsi" w:cstheme="minorHAnsi"/>
        </w:rPr>
        <w:t xml:space="preserve">consiste en  a la verificación de las configuraciones que permitan garantizar la correcta publicación de las aplicaciones en los canales de distribución definidos, que son en este caso las tiendas de aplicaciones de la respectiva plataforma, así como que el dispositivo móvil del ciudadano cumpla con las condiciones mínimas necesarias para la descarga e instalación de las soluciones. </w:t>
      </w:r>
    </w:p>
    <w:p w14:paraId="3AD127BE" w14:textId="77777777" w:rsidR="0063098A" w:rsidRPr="0063098A" w:rsidRDefault="0063098A" w:rsidP="0063098A">
      <w:pPr>
        <w:pStyle w:val="GELParrafo"/>
        <w:spacing w:line="360" w:lineRule="auto"/>
        <w:rPr>
          <w:rFonts w:asciiTheme="minorHAnsi" w:hAnsiTheme="minorHAnsi" w:cstheme="minorHAnsi"/>
        </w:rPr>
      </w:pPr>
    </w:p>
    <w:p w14:paraId="04EE6630" w14:textId="77777777" w:rsid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En caso de que los ciudadanos no encuentren la aplicación publicada en las tiendas, la entidad deberá verificar los siguientes aspectos:</w:t>
      </w:r>
    </w:p>
    <w:p w14:paraId="48D301D3" w14:textId="77777777" w:rsidR="0063098A" w:rsidRPr="0063098A" w:rsidRDefault="0063098A" w:rsidP="0063098A">
      <w:pPr>
        <w:pStyle w:val="GELParrafo"/>
        <w:spacing w:line="360" w:lineRule="auto"/>
        <w:rPr>
          <w:rFonts w:asciiTheme="minorHAnsi" w:hAnsiTheme="minorHAnsi" w:cstheme="minorHAnsi"/>
        </w:rPr>
      </w:pPr>
    </w:p>
    <w:p w14:paraId="61F9D2F1" w14:textId="77777777" w:rsidR="0063098A" w:rsidRPr="0063098A" w:rsidRDefault="0063098A" w:rsidP="004C57AD">
      <w:pPr>
        <w:pStyle w:val="GELParrafo"/>
        <w:numPr>
          <w:ilvl w:val="0"/>
          <w:numId w:val="28"/>
        </w:numPr>
        <w:spacing w:before="240" w:after="0" w:line="360" w:lineRule="auto"/>
        <w:rPr>
          <w:rFonts w:asciiTheme="minorHAnsi" w:hAnsiTheme="minorHAnsi" w:cstheme="minorHAnsi"/>
        </w:rPr>
      </w:pPr>
      <w:r w:rsidRPr="0063098A">
        <w:rPr>
          <w:rFonts w:asciiTheme="minorHAnsi" w:hAnsiTheme="minorHAnsi" w:cstheme="minorHAnsi"/>
        </w:rPr>
        <w:t xml:space="preserve">Corroborar el estado de suscripción a las cuenta de desarrollador tanto de Apple como de Google. En caso de que las cuentas no hayan sido renovadas </w:t>
      </w:r>
      <w:r w:rsidRPr="0063098A">
        <w:rPr>
          <w:rFonts w:asciiTheme="minorHAnsi" w:hAnsiTheme="minorHAnsi" w:cstheme="minorHAnsi"/>
        </w:rPr>
        <w:lastRenderedPageBreak/>
        <w:t>en el término anual, las aplicaciones serán suspendidas de las respectivas tiendas.</w:t>
      </w:r>
    </w:p>
    <w:p w14:paraId="481E58D8" w14:textId="77777777" w:rsidR="0063098A" w:rsidRPr="0063098A" w:rsidRDefault="0063098A" w:rsidP="004C57AD">
      <w:pPr>
        <w:pStyle w:val="GELParrafo"/>
        <w:numPr>
          <w:ilvl w:val="0"/>
          <w:numId w:val="28"/>
        </w:numPr>
        <w:spacing w:before="240" w:after="0" w:line="360" w:lineRule="auto"/>
        <w:rPr>
          <w:rFonts w:asciiTheme="minorHAnsi" w:hAnsiTheme="minorHAnsi" w:cstheme="minorHAnsi"/>
        </w:rPr>
      </w:pPr>
      <w:r w:rsidRPr="0063098A">
        <w:rPr>
          <w:rFonts w:asciiTheme="minorHAnsi" w:hAnsiTheme="minorHAnsi" w:cstheme="minorHAnsi"/>
        </w:rPr>
        <w:t>Verificar la configuración de firmas y correcto despliegue de las aplicaciones, así como el estado de los servicios web. Los fabricantes se reservan el derecho de suspender aplicaciones que los usuarios hayan reportado con errores, a razón de problemas tales como el estado de sus servicios, o versiones que presenten fallos graves y que pongan en riesgo el desempeño del dispositivo.</w:t>
      </w:r>
    </w:p>
    <w:p w14:paraId="4F432285" w14:textId="77777777" w:rsidR="0063098A" w:rsidRPr="0063098A" w:rsidRDefault="0063098A" w:rsidP="0063098A">
      <w:pPr>
        <w:pStyle w:val="GELParrafo"/>
        <w:spacing w:before="240" w:after="0" w:line="360" w:lineRule="auto"/>
        <w:ind w:left="360"/>
        <w:rPr>
          <w:rFonts w:asciiTheme="minorHAnsi" w:hAnsiTheme="minorHAnsi" w:cstheme="minorHAnsi"/>
        </w:rPr>
      </w:pPr>
    </w:p>
    <w:p w14:paraId="5D90302A" w14:textId="77777777" w:rsidR="0063098A" w:rsidRDefault="0063098A" w:rsidP="0026229F">
      <w:pPr>
        <w:pStyle w:val="GELParrafo"/>
        <w:spacing w:line="360" w:lineRule="auto"/>
        <w:ind w:left="360"/>
        <w:rPr>
          <w:rFonts w:asciiTheme="minorHAnsi" w:hAnsiTheme="minorHAnsi" w:cstheme="minorHAnsi"/>
        </w:rPr>
      </w:pPr>
      <w:r w:rsidRPr="0063098A">
        <w:rPr>
          <w:rFonts w:asciiTheme="minorHAnsi" w:hAnsiTheme="minorHAnsi" w:cstheme="minorHAnsi"/>
        </w:rPr>
        <w:t>Adicionalmente, si el ciudadano encuentra la aplicación y no la puede descargar o actualizar, deberá tener en cuenta lo siguiente:</w:t>
      </w:r>
    </w:p>
    <w:p w14:paraId="7F94B204" w14:textId="77777777" w:rsidR="0026229F" w:rsidRPr="0063098A" w:rsidRDefault="0026229F" w:rsidP="0026229F">
      <w:pPr>
        <w:pStyle w:val="GELParrafo"/>
        <w:spacing w:line="360" w:lineRule="auto"/>
        <w:ind w:left="360"/>
        <w:rPr>
          <w:rFonts w:asciiTheme="minorHAnsi" w:hAnsiTheme="minorHAnsi" w:cstheme="minorHAnsi"/>
        </w:rPr>
      </w:pPr>
    </w:p>
    <w:p w14:paraId="067E3FD7"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Verificar que su dispositivo móvil cumpla con los requerimientos mínimos de instalación de las aplicaciones móviles desarrolladas.</w:t>
      </w:r>
    </w:p>
    <w:p w14:paraId="3463BC4D"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Verificar que no esté accediendo desde un dispositivo móvil que ha sido alterado o programado para obtener privilegios de administrador, o pirateado para la descarga ilegal de aplicaciones. En estos casos no se puede garantizar la correcta instalación o funcionamiento de las soluciones.</w:t>
      </w:r>
    </w:p>
    <w:p w14:paraId="713B9B5B"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Verificar que la cuenta de usuario asociada al dispositivo corresponda a una cuenta colombiana, dado que la aplicación puede no ser desplegada a nivel internacional, sino únicamente a nivel nacional.</w:t>
      </w:r>
    </w:p>
    <w:p w14:paraId="16C3D38B" w14:textId="77777777" w:rsidR="0063098A" w:rsidRPr="0063098A" w:rsidRDefault="0063098A" w:rsidP="004C57AD">
      <w:pPr>
        <w:pStyle w:val="GELParrafo"/>
        <w:numPr>
          <w:ilvl w:val="0"/>
          <w:numId w:val="29"/>
        </w:numPr>
        <w:spacing w:before="240" w:after="0" w:line="360" w:lineRule="auto"/>
        <w:rPr>
          <w:rFonts w:asciiTheme="minorHAnsi" w:hAnsiTheme="minorHAnsi" w:cstheme="minorHAnsi"/>
        </w:rPr>
      </w:pPr>
      <w:r w:rsidRPr="0063098A">
        <w:rPr>
          <w:rFonts w:asciiTheme="minorHAnsi" w:hAnsiTheme="minorHAnsi" w:cstheme="minorHAnsi"/>
        </w:rPr>
        <w:t>Si el usuario no puede actualizar su aplicación a una nueva versión, puede deberse a que su dispositivo o sistema operativo haya quedado obsoleto para la nueva versión publicada por la entidad. De otro modo el ciudadano deberá revisar lo mencionado en los incisos anteriores.</w:t>
      </w:r>
    </w:p>
    <w:p w14:paraId="71973B1C" w14:textId="77777777" w:rsidR="0063098A" w:rsidRDefault="0063098A" w:rsidP="0063098A">
      <w:pPr>
        <w:pStyle w:val="GELParrafo"/>
        <w:spacing w:before="240" w:after="0" w:line="360" w:lineRule="auto"/>
        <w:ind w:left="360"/>
        <w:rPr>
          <w:rFonts w:asciiTheme="minorHAnsi" w:hAnsiTheme="minorHAnsi" w:cstheme="minorHAnsi"/>
        </w:rPr>
      </w:pPr>
    </w:p>
    <w:p w14:paraId="51C3832D" w14:textId="77777777" w:rsidR="0063098A" w:rsidRDefault="0063098A" w:rsidP="0063098A">
      <w:pPr>
        <w:pStyle w:val="GELParrafo"/>
        <w:spacing w:before="240" w:after="0" w:line="360" w:lineRule="auto"/>
        <w:ind w:left="360"/>
        <w:rPr>
          <w:rFonts w:asciiTheme="minorHAnsi" w:hAnsiTheme="minorHAnsi" w:cstheme="minorHAnsi"/>
        </w:rPr>
      </w:pPr>
    </w:p>
    <w:p w14:paraId="548C45AA" w14:textId="77777777" w:rsidR="0063098A" w:rsidRDefault="0063098A" w:rsidP="0063098A">
      <w:pPr>
        <w:pStyle w:val="GELParrafo"/>
        <w:spacing w:before="240" w:after="0" w:line="360" w:lineRule="auto"/>
        <w:ind w:left="360"/>
        <w:rPr>
          <w:rFonts w:asciiTheme="minorHAnsi" w:hAnsiTheme="minorHAnsi" w:cstheme="minorHAnsi"/>
        </w:rPr>
      </w:pPr>
    </w:p>
    <w:p w14:paraId="24596F50" w14:textId="77777777" w:rsidR="0070622D" w:rsidRDefault="0070622D" w:rsidP="0070622D">
      <w:pPr>
        <w:pStyle w:val="GELParrafo"/>
        <w:rPr>
          <w:b/>
        </w:rPr>
      </w:pPr>
      <w:bookmarkStart w:id="861" w:name="_Toc367976056"/>
      <w:bookmarkStart w:id="862" w:name="_Toc367788687"/>
      <w:bookmarkStart w:id="863" w:name="_Toc370733215"/>
      <w:bookmarkStart w:id="864" w:name="_Toc375316329"/>
      <w:bookmarkStart w:id="865" w:name="_Toc375316604"/>
      <w:bookmarkStart w:id="866" w:name="_Toc375326779"/>
      <w:bookmarkStart w:id="867" w:name="_Toc380428316"/>
    </w:p>
    <w:p w14:paraId="161020C3" w14:textId="77777777" w:rsidR="0070622D" w:rsidRDefault="0070622D" w:rsidP="0070622D">
      <w:pPr>
        <w:pStyle w:val="GELParrafo"/>
        <w:rPr>
          <w:b/>
        </w:rPr>
      </w:pPr>
    </w:p>
    <w:p w14:paraId="03C5A45F" w14:textId="77777777" w:rsidR="0063098A" w:rsidRDefault="0063098A" w:rsidP="004C57AD">
      <w:pPr>
        <w:pStyle w:val="GELParrafo"/>
        <w:numPr>
          <w:ilvl w:val="1"/>
          <w:numId w:val="64"/>
        </w:numPr>
        <w:rPr>
          <w:b/>
        </w:rPr>
      </w:pPr>
      <w:r w:rsidRPr="0070622D">
        <w:rPr>
          <w:b/>
        </w:rPr>
        <w:t>ACTIVIDADES DE MONITOREO DE LOS SERVICIOS</w:t>
      </w:r>
      <w:bookmarkEnd w:id="861"/>
      <w:bookmarkEnd w:id="862"/>
      <w:bookmarkEnd w:id="863"/>
      <w:bookmarkEnd w:id="864"/>
      <w:bookmarkEnd w:id="865"/>
      <w:bookmarkEnd w:id="866"/>
      <w:bookmarkEnd w:id="867"/>
    </w:p>
    <w:p w14:paraId="503F8795" w14:textId="77777777" w:rsidR="0070622D" w:rsidRPr="0070622D" w:rsidRDefault="0070622D" w:rsidP="0070622D">
      <w:pPr>
        <w:pStyle w:val="GELParrafo"/>
        <w:ind w:left="960"/>
        <w:rPr>
          <w:b/>
        </w:rPr>
      </w:pPr>
    </w:p>
    <w:p w14:paraId="30414C60"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En esta sección se presentan todas las actividades y procedimientos que se deben ejecutar sobre herramientas para evidenciar que el sistema funciona correctamente.</w:t>
      </w:r>
    </w:p>
    <w:p w14:paraId="541BD245" w14:textId="77777777" w:rsidR="0063098A" w:rsidRPr="0063098A" w:rsidRDefault="0063098A" w:rsidP="0063098A">
      <w:pPr>
        <w:pStyle w:val="GELParrafo"/>
        <w:spacing w:line="360" w:lineRule="auto"/>
        <w:rPr>
          <w:rFonts w:asciiTheme="minorHAnsi" w:hAnsiTheme="minorHAnsi" w:cstheme="minorHAnsi"/>
        </w:rPr>
      </w:pPr>
    </w:p>
    <w:p w14:paraId="4A5E8146"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 xml:space="preserve">Debido a las características de la aplicación se requiere realizar el monitoreo en las tiendas Google Play y App </w:t>
      </w:r>
      <w:proofErr w:type="spellStart"/>
      <w:r w:rsidRPr="0063098A">
        <w:rPr>
          <w:rFonts w:asciiTheme="minorHAnsi" w:hAnsiTheme="minorHAnsi" w:cstheme="minorHAnsi"/>
        </w:rPr>
        <w:t>Store</w:t>
      </w:r>
      <w:proofErr w:type="spellEnd"/>
      <w:r w:rsidRPr="0063098A">
        <w:rPr>
          <w:rFonts w:asciiTheme="minorHAnsi" w:hAnsiTheme="minorHAnsi" w:cstheme="minorHAnsi"/>
        </w:rPr>
        <w:t>.</w:t>
      </w:r>
    </w:p>
    <w:p w14:paraId="26923CF6" w14:textId="77777777" w:rsidR="0063098A" w:rsidRPr="0063098A" w:rsidRDefault="0063098A" w:rsidP="0063098A">
      <w:pPr>
        <w:pStyle w:val="GELParrafo"/>
        <w:spacing w:line="360" w:lineRule="auto"/>
        <w:rPr>
          <w:rFonts w:asciiTheme="minorHAnsi" w:hAnsiTheme="minorHAnsi" w:cstheme="minorHAnsi"/>
        </w:rPr>
      </w:pPr>
    </w:p>
    <w:p w14:paraId="53397DBC" w14:textId="77777777" w:rsidR="0063098A" w:rsidRPr="0063098A" w:rsidRDefault="0063098A" w:rsidP="0063098A">
      <w:pPr>
        <w:pStyle w:val="GELParrafo"/>
        <w:spacing w:line="360" w:lineRule="auto"/>
        <w:rPr>
          <w:rFonts w:asciiTheme="minorHAnsi" w:hAnsiTheme="minorHAnsi" w:cstheme="minorHAnsi"/>
        </w:rPr>
      </w:pPr>
      <w:r w:rsidRPr="0063098A">
        <w:rPr>
          <w:rFonts w:asciiTheme="minorHAnsi" w:hAnsiTheme="minorHAnsi" w:cstheme="minorHAnsi"/>
        </w:rPr>
        <w:t xml:space="preserve">Igualmente debido a la necesidad de consumo del web </w:t>
      </w:r>
      <w:proofErr w:type="spellStart"/>
      <w:r w:rsidRPr="0063098A">
        <w:rPr>
          <w:rFonts w:asciiTheme="minorHAnsi" w:hAnsiTheme="minorHAnsi" w:cstheme="minorHAnsi"/>
        </w:rPr>
        <w:t>service</w:t>
      </w:r>
      <w:proofErr w:type="spellEnd"/>
      <w:r w:rsidRPr="0063098A">
        <w:rPr>
          <w:rFonts w:asciiTheme="minorHAnsi" w:hAnsiTheme="minorHAnsi" w:cstheme="minorHAnsi"/>
        </w:rPr>
        <w:t xml:space="preserve"> de Open Data es necesario que la entidad, realice  las actividades requeridas para asegurar que la información se encuentre actualizada y disponible.</w:t>
      </w:r>
    </w:p>
    <w:p w14:paraId="5F99835D" w14:textId="77777777" w:rsidR="0063098A" w:rsidRPr="0063098A" w:rsidRDefault="0063098A" w:rsidP="0063098A">
      <w:pPr>
        <w:spacing w:line="360" w:lineRule="auto"/>
        <w:rPr>
          <w:rFonts w:asciiTheme="minorHAnsi" w:hAnsiTheme="minorHAnsi" w:cstheme="minorHAnsi"/>
          <w:lang w:val="es-ES"/>
        </w:rPr>
      </w:pPr>
    </w:p>
    <w:p w14:paraId="1F518079" w14:textId="77777777" w:rsidR="0063098A" w:rsidRPr="0063098A" w:rsidRDefault="0063098A" w:rsidP="0063098A">
      <w:pPr>
        <w:spacing w:line="360" w:lineRule="auto"/>
        <w:ind w:left="567"/>
        <w:jc w:val="both"/>
        <w:rPr>
          <w:rFonts w:asciiTheme="minorHAnsi" w:hAnsiTheme="minorHAnsi" w:cstheme="minorHAnsi"/>
        </w:rPr>
      </w:pPr>
    </w:p>
    <w:p w14:paraId="14BA54D6" w14:textId="77777777" w:rsidR="0063098A" w:rsidRPr="0063098A" w:rsidRDefault="0063098A" w:rsidP="0063098A">
      <w:pPr>
        <w:spacing w:line="360" w:lineRule="auto"/>
        <w:ind w:left="567"/>
        <w:jc w:val="both"/>
        <w:rPr>
          <w:rFonts w:asciiTheme="minorHAnsi" w:hAnsiTheme="minorHAnsi" w:cstheme="minorHAnsi"/>
        </w:rPr>
      </w:pPr>
    </w:p>
    <w:p w14:paraId="4B555608" w14:textId="77777777" w:rsidR="0063098A" w:rsidRPr="0063098A" w:rsidRDefault="0063098A" w:rsidP="0063098A">
      <w:pPr>
        <w:spacing w:line="360" w:lineRule="auto"/>
        <w:ind w:left="567"/>
        <w:jc w:val="both"/>
        <w:rPr>
          <w:rFonts w:asciiTheme="minorHAnsi" w:hAnsiTheme="minorHAnsi" w:cstheme="minorHAnsi"/>
        </w:rPr>
      </w:pPr>
    </w:p>
    <w:p w14:paraId="23D244E7" w14:textId="77777777" w:rsidR="0063098A" w:rsidRPr="0063098A" w:rsidRDefault="0063098A" w:rsidP="0063098A">
      <w:pPr>
        <w:spacing w:line="360" w:lineRule="auto"/>
        <w:ind w:left="567"/>
        <w:jc w:val="both"/>
        <w:rPr>
          <w:rFonts w:asciiTheme="minorHAnsi" w:hAnsiTheme="minorHAnsi" w:cstheme="minorHAnsi"/>
        </w:rPr>
      </w:pPr>
    </w:p>
    <w:p w14:paraId="54AA1D25" w14:textId="77777777" w:rsidR="0063098A" w:rsidRPr="0063098A" w:rsidRDefault="0063098A" w:rsidP="0063098A">
      <w:pPr>
        <w:spacing w:line="360" w:lineRule="auto"/>
        <w:ind w:left="567"/>
        <w:jc w:val="both"/>
        <w:rPr>
          <w:rFonts w:asciiTheme="minorHAnsi" w:hAnsiTheme="minorHAnsi" w:cstheme="minorHAnsi"/>
        </w:rPr>
      </w:pPr>
    </w:p>
    <w:p w14:paraId="1D2CFC5F" w14:textId="77777777" w:rsidR="0063098A" w:rsidRPr="0063098A" w:rsidRDefault="0063098A" w:rsidP="0063098A">
      <w:pPr>
        <w:spacing w:line="360" w:lineRule="auto"/>
        <w:ind w:left="567"/>
        <w:jc w:val="both"/>
        <w:rPr>
          <w:rFonts w:asciiTheme="minorHAnsi" w:hAnsiTheme="minorHAnsi" w:cstheme="minorHAnsi"/>
        </w:rPr>
      </w:pPr>
    </w:p>
    <w:p w14:paraId="61DA7983" w14:textId="77777777" w:rsidR="0063098A" w:rsidRPr="0063098A" w:rsidRDefault="0063098A" w:rsidP="0063098A">
      <w:pPr>
        <w:spacing w:line="360" w:lineRule="auto"/>
        <w:ind w:left="567"/>
        <w:jc w:val="both"/>
        <w:rPr>
          <w:rFonts w:asciiTheme="minorHAnsi" w:hAnsiTheme="minorHAnsi" w:cstheme="minorHAnsi"/>
        </w:rPr>
      </w:pPr>
    </w:p>
    <w:p w14:paraId="15748EDA" w14:textId="77777777" w:rsidR="0063098A" w:rsidRPr="0063098A" w:rsidRDefault="0063098A" w:rsidP="0063098A">
      <w:pPr>
        <w:spacing w:line="360" w:lineRule="auto"/>
        <w:ind w:left="567"/>
        <w:jc w:val="both"/>
        <w:rPr>
          <w:rFonts w:asciiTheme="minorHAnsi" w:hAnsiTheme="minorHAnsi" w:cstheme="minorHAnsi"/>
        </w:rPr>
      </w:pPr>
    </w:p>
    <w:p w14:paraId="33990921" w14:textId="77777777" w:rsidR="0063098A" w:rsidRPr="0063098A" w:rsidRDefault="0063098A" w:rsidP="0063098A">
      <w:pPr>
        <w:spacing w:line="360" w:lineRule="auto"/>
        <w:ind w:left="567"/>
        <w:jc w:val="both"/>
        <w:rPr>
          <w:rFonts w:asciiTheme="minorHAnsi" w:hAnsiTheme="minorHAnsi" w:cstheme="minorHAnsi"/>
        </w:rPr>
      </w:pPr>
    </w:p>
    <w:p w14:paraId="10FFF8DA" w14:textId="77777777" w:rsidR="0063098A" w:rsidRDefault="0063098A" w:rsidP="0063098A">
      <w:pPr>
        <w:ind w:left="567"/>
        <w:jc w:val="both"/>
        <w:rPr>
          <w:rFonts w:asciiTheme="majorHAnsi" w:hAnsiTheme="majorHAnsi" w:cstheme="majorHAnsi"/>
          <w:color w:val="000000" w:themeColor="text1"/>
        </w:rPr>
      </w:pPr>
    </w:p>
    <w:p w14:paraId="46FA9012" w14:textId="77777777" w:rsidR="00CA1D2D" w:rsidRPr="0063098A" w:rsidRDefault="000E128B" w:rsidP="004C57AD">
      <w:pPr>
        <w:pStyle w:val="GELTtulo1"/>
        <w:numPr>
          <w:ilvl w:val="0"/>
          <w:numId w:val="64"/>
        </w:numPr>
        <w:spacing w:line="276" w:lineRule="auto"/>
        <w:rPr>
          <w:rFonts w:asciiTheme="majorHAnsi" w:hAnsiTheme="majorHAnsi" w:cstheme="majorHAnsi"/>
          <w:caps w:val="0"/>
          <w:color w:val="000000" w:themeColor="text1"/>
        </w:rPr>
      </w:pPr>
      <w:r>
        <w:rPr>
          <w:rFonts w:asciiTheme="majorHAnsi" w:hAnsiTheme="majorHAnsi" w:cstheme="majorHAnsi"/>
          <w:caps w:val="0"/>
          <w:color w:val="000000" w:themeColor="text1"/>
        </w:rPr>
        <w:lastRenderedPageBreak/>
        <w:t xml:space="preserve"> </w:t>
      </w:r>
      <w:bookmarkStart w:id="868" w:name="_Toc404244695"/>
      <w:r w:rsidR="00CA1D2D" w:rsidRPr="0063098A">
        <w:rPr>
          <w:rFonts w:asciiTheme="majorHAnsi" w:hAnsiTheme="majorHAnsi" w:cstheme="majorHAnsi"/>
          <w:caps w:val="0"/>
          <w:color w:val="000000" w:themeColor="text1"/>
        </w:rPr>
        <w:t>TERMINOLOGÍA</w:t>
      </w:r>
      <w:bookmarkEnd w:id="766"/>
      <w:bookmarkEnd w:id="767"/>
      <w:bookmarkEnd w:id="768"/>
      <w:bookmarkEnd w:id="769"/>
      <w:bookmarkEnd w:id="770"/>
      <w:bookmarkEnd w:id="771"/>
      <w:bookmarkEnd w:id="835"/>
      <w:bookmarkEnd w:id="836"/>
      <w:bookmarkEnd w:id="837"/>
      <w:bookmarkEnd w:id="838"/>
      <w:bookmarkEnd w:id="839"/>
      <w:bookmarkEnd w:id="868"/>
    </w:p>
    <w:p w14:paraId="1575EA51" w14:textId="77777777" w:rsidR="00DA5193" w:rsidRPr="005353FB" w:rsidRDefault="00DA5193" w:rsidP="0010362C">
      <w:pPr>
        <w:jc w:val="both"/>
        <w:rPr>
          <w:rStyle w:val="GELParrafoCar"/>
          <w:rFonts w:asciiTheme="majorHAnsi" w:hAnsiTheme="majorHAnsi" w:cstheme="majorHAnsi"/>
          <w:szCs w:val="24"/>
        </w:rPr>
      </w:pPr>
      <w:r w:rsidRPr="005353FB">
        <w:rPr>
          <w:rFonts w:asciiTheme="majorHAnsi" w:hAnsiTheme="majorHAnsi" w:cstheme="majorHAnsi"/>
          <w:b/>
          <w:sz w:val="24"/>
          <w:szCs w:val="24"/>
        </w:rPr>
        <w:t>Android</w:t>
      </w:r>
      <w:r w:rsidRPr="005353FB">
        <w:rPr>
          <w:rStyle w:val="GELParrafoCar"/>
          <w:rFonts w:asciiTheme="majorHAnsi" w:hAnsiTheme="majorHAnsi" w:cstheme="majorHAnsi"/>
          <w:szCs w:val="24"/>
        </w:rPr>
        <w:t xml:space="preserve">: Es un sistema operativo móvil basado en Linux, que junto con aplicaciones middleware está enfocado para ser utilizado en dispositivos móviles como teléfonos inteligentes, tabletas, Google TV y otros dispositivos. Es desarrollado por la Open </w:t>
      </w:r>
      <w:proofErr w:type="spellStart"/>
      <w:r w:rsidRPr="005353FB">
        <w:rPr>
          <w:rStyle w:val="GELParrafoCar"/>
          <w:rFonts w:asciiTheme="majorHAnsi" w:hAnsiTheme="majorHAnsi" w:cstheme="majorHAnsi"/>
          <w:szCs w:val="24"/>
        </w:rPr>
        <w:t>Handset</w:t>
      </w:r>
      <w:proofErr w:type="spellEnd"/>
      <w:r w:rsidRPr="005353FB">
        <w:rPr>
          <w:rStyle w:val="GELParrafoCar"/>
          <w:rFonts w:asciiTheme="majorHAnsi" w:hAnsiTheme="majorHAnsi" w:cstheme="majorHAnsi"/>
          <w:szCs w:val="24"/>
        </w:rPr>
        <w:t xml:space="preserve"> Alliance, la cual es liderada por Google. Este sistema por lo general maneja aplicaciones como Google Play. </w:t>
      </w:r>
    </w:p>
    <w:p w14:paraId="67AAEEDA" w14:textId="77777777" w:rsidR="00DA5193" w:rsidRPr="005353FB" w:rsidRDefault="00DA5193"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HTML5</w:t>
      </w:r>
      <w:r w:rsidRPr="005353FB">
        <w:rPr>
          <w:rFonts w:asciiTheme="majorHAnsi" w:hAnsiTheme="majorHAnsi" w:cstheme="majorHAnsi"/>
          <w:szCs w:val="24"/>
        </w:rPr>
        <w:t>: Quinta versión del lenguaje HTML (</w:t>
      </w:r>
      <w:proofErr w:type="spellStart"/>
      <w:r w:rsidRPr="005353FB">
        <w:rPr>
          <w:rFonts w:asciiTheme="majorHAnsi" w:hAnsiTheme="majorHAnsi" w:cstheme="majorHAnsi"/>
          <w:szCs w:val="24"/>
        </w:rPr>
        <w:t>HyperText</w:t>
      </w:r>
      <w:proofErr w:type="spellEnd"/>
      <w:r w:rsidRPr="005353FB">
        <w:rPr>
          <w:rFonts w:asciiTheme="majorHAnsi" w:hAnsiTheme="majorHAnsi" w:cstheme="majorHAnsi"/>
          <w:szCs w:val="24"/>
        </w:rPr>
        <w:t xml:space="preserve"> </w:t>
      </w:r>
      <w:proofErr w:type="spellStart"/>
      <w:r w:rsidRPr="005353FB">
        <w:rPr>
          <w:rFonts w:asciiTheme="majorHAnsi" w:hAnsiTheme="majorHAnsi" w:cstheme="majorHAnsi"/>
          <w:szCs w:val="24"/>
        </w:rPr>
        <w:t>Markup</w:t>
      </w:r>
      <w:proofErr w:type="spellEnd"/>
      <w:r w:rsidRPr="005353FB">
        <w:rPr>
          <w:rFonts w:asciiTheme="majorHAnsi" w:hAnsiTheme="majorHAnsi" w:cstheme="majorHAnsi"/>
          <w:szCs w:val="24"/>
        </w:rPr>
        <w:t xml:space="preserve"> </w:t>
      </w:r>
      <w:proofErr w:type="spellStart"/>
      <w:r w:rsidRPr="005353FB">
        <w:rPr>
          <w:rFonts w:asciiTheme="majorHAnsi" w:hAnsiTheme="majorHAnsi" w:cstheme="majorHAnsi"/>
          <w:szCs w:val="24"/>
        </w:rPr>
        <w:t>Language</w:t>
      </w:r>
      <w:proofErr w:type="spellEnd"/>
      <w:r w:rsidRPr="005353FB">
        <w:rPr>
          <w:rFonts w:asciiTheme="majorHAnsi" w:hAnsiTheme="majorHAnsi" w:cstheme="majorHAnsi"/>
          <w:szCs w:val="24"/>
        </w:rPr>
        <w:t xml:space="preserve"> o lenguaje de marcado </w:t>
      </w:r>
      <w:proofErr w:type="spellStart"/>
      <w:r w:rsidRPr="005353FB">
        <w:rPr>
          <w:rFonts w:asciiTheme="majorHAnsi" w:hAnsiTheme="majorHAnsi" w:cstheme="majorHAnsi"/>
          <w:szCs w:val="24"/>
        </w:rPr>
        <w:t>hipertextual</w:t>
      </w:r>
      <w:proofErr w:type="spellEnd"/>
      <w:r w:rsidRPr="005353FB">
        <w:rPr>
          <w:rFonts w:asciiTheme="majorHAnsi" w:hAnsiTheme="majorHAnsi" w:cstheme="majorHAnsi"/>
          <w:szCs w:val="24"/>
        </w:rPr>
        <w:t>), el cual se utiliza predominantemente para el desarrollo de páginas web.</w:t>
      </w:r>
    </w:p>
    <w:p w14:paraId="239A21B3" w14:textId="77777777" w:rsidR="00DA5193" w:rsidRPr="005353FB" w:rsidRDefault="00DA5193" w:rsidP="0010362C">
      <w:pPr>
        <w:pStyle w:val="GELParrafo"/>
        <w:spacing w:line="276" w:lineRule="auto"/>
        <w:rPr>
          <w:rFonts w:asciiTheme="majorHAnsi" w:hAnsiTheme="majorHAnsi" w:cstheme="majorHAnsi"/>
          <w:szCs w:val="24"/>
        </w:rPr>
      </w:pPr>
    </w:p>
    <w:p w14:paraId="6B0B9735" w14:textId="77777777" w:rsidR="00DA5193" w:rsidRPr="005353FB" w:rsidRDefault="00DA5193" w:rsidP="0010362C">
      <w:pPr>
        <w:pStyle w:val="GELParrafo"/>
        <w:spacing w:line="276" w:lineRule="auto"/>
        <w:rPr>
          <w:rFonts w:asciiTheme="majorHAnsi" w:hAnsiTheme="majorHAnsi" w:cstheme="majorHAnsi"/>
          <w:szCs w:val="24"/>
        </w:rPr>
      </w:pPr>
      <w:proofErr w:type="spellStart"/>
      <w:r w:rsidRPr="005353FB">
        <w:rPr>
          <w:rFonts w:asciiTheme="majorHAnsi" w:hAnsiTheme="majorHAnsi" w:cstheme="majorHAnsi"/>
          <w:b/>
          <w:szCs w:val="24"/>
        </w:rPr>
        <w:t>iOS</w:t>
      </w:r>
      <w:proofErr w:type="spellEnd"/>
      <w:r w:rsidR="002B4A48" w:rsidRPr="005353FB">
        <w:rPr>
          <w:rFonts w:asciiTheme="majorHAnsi" w:hAnsiTheme="majorHAnsi" w:cstheme="majorHAnsi"/>
          <w:b/>
          <w:szCs w:val="24"/>
        </w:rPr>
        <w:t>:</w:t>
      </w:r>
      <w:r w:rsidRPr="005353FB">
        <w:rPr>
          <w:rFonts w:asciiTheme="majorHAnsi" w:hAnsiTheme="majorHAnsi" w:cstheme="majorHAnsi"/>
          <w:szCs w:val="24"/>
        </w:rPr>
        <w:t xml:space="preserve"> (</w:t>
      </w:r>
      <w:r w:rsidR="002B4A48" w:rsidRPr="005353FB">
        <w:rPr>
          <w:rFonts w:asciiTheme="majorHAnsi" w:hAnsiTheme="majorHAnsi" w:cstheme="majorHAnsi"/>
          <w:szCs w:val="24"/>
        </w:rPr>
        <w:t>A</w:t>
      </w:r>
      <w:r w:rsidRPr="005353FB">
        <w:rPr>
          <w:rFonts w:asciiTheme="majorHAnsi" w:hAnsiTheme="majorHAnsi" w:cstheme="majorHAnsi"/>
          <w:szCs w:val="24"/>
        </w:rPr>
        <w:t xml:space="preserve">nteriormente denominado iPhone OS): Es un sistema operativo móvil de Apple. Originalmente desarrollado para el iPhone, siendo después usado en dispositivos como el iPod </w:t>
      </w:r>
      <w:proofErr w:type="spellStart"/>
      <w:r w:rsidRPr="005353FB">
        <w:rPr>
          <w:rFonts w:asciiTheme="majorHAnsi" w:hAnsiTheme="majorHAnsi" w:cstheme="majorHAnsi"/>
          <w:szCs w:val="24"/>
        </w:rPr>
        <w:t>Touch</w:t>
      </w:r>
      <w:proofErr w:type="spellEnd"/>
      <w:r w:rsidRPr="005353FB">
        <w:rPr>
          <w:rFonts w:asciiTheme="majorHAnsi" w:hAnsiTheme="majorHAnsi" w:cstheme="majorHAnsi"/>
          <w:szCs w:val="24"/>
        </w:rPr>
        <w:t xml:space="preserve">, </w:t>
      </w:r>
      <w:proofErr w:type="spellStart"/>
      <w:r w:rsidRPr="005353FB">
        <w:rPr>
          <w:rFonts w:asciiTheme="majorHAnsi" w:hAnsiTheme="majorHAnsi" w:cstheme="majorHAnsi"/>
          <w:szCs w:val="24"/>
        </w:rPr>
        <w:t>iPad</w:t>
      </w:r>
      <w:proofErr w:type="spellEnd"/>
      <w:r w:rsidRPr="005353FB">
        <w:rPr>
          <w:rFonts w:asciiTheme="majorHAnsi" w:hAnsiTheme="majorHAnsi" w:cstheme="majorHAnsi"/>
          <w:szCs w:val="24"/>
        </w:rPr>
        <w:t xml:space="preserve"> y el Apple TV. Apple, Inc. no permite la instalación de </w:t>
      </w:r>
      <w:proofErr w:type="spellStart"/>
      <w:r w:rsidRPr="005353FB">
        <w:rPr>
          <w:rFonts w:asciiTheme="majorHAnsi" w:hAnsiTheme="majorHAnsi" w:cstheme="majorHAnsi"/>
          <w:szCs w:val="24"/>
        </w:rPr>
        <w:t>iOS</w:t>
      </w:r>
      <w:proofErr w:type="spellEnd"/>
      <w:r w:rsidRPr="005353FB">
        <w:rPr>
          <w:rFonts w:asciiTheme="majorHAnsi" w:hAnsiTheme="majorHAnsi" w:cstheme="majorHAnsi"/>
          <w:szCs w:val="24"/>
        </w:rPr>
        <w:t xml:space="preserve"> en hardware de terceros. </w:t>
      </w:r>
    </w:p>
    <w:p w14:paraId="36B4BB86" w14:textId="77777777" w:rsidR="00DA5193" w:rsidRPr="005353FB" w:rsidRDefault="00DA5193" w:rsidP="0010362C">
      <w:pPr>
        <w:pStyle w:val="GELParrafo"/>
        <w:spacing w:line="276" w:lineRule="auto"/>
        <w:rPr>
          <w:rFonts w:asciiTheme="majorHAnsi" w:hAnsiTheme="majorHAnsi" w:cstheme="majorHAnsi"/>
          <w:szCs w:val="24"/>
        </w:rPr>
      </w:pPr>
    </w:p>
    <w:p w14:paraId="4E8AD37A" w14:textId="77777777" w:rsidR="00DA5193" w:rsidRPr="005353FB" w:rsidRDefault="00DA5193"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Java</w:t>
      </w:r>
      <w:r w:rsidRPr="005353FB">
        <w:rPr>
          <w:rFonts w:asciiTheme="majorHAnsi" w:hAnsiTheme="majorHAnsi" w:cstheme="majorHAnsi"/>
          <w:szCs w:val="24"/>
        </w:rPr>
        <w:t>: Lenguaje de programación de propósito general, concurrente, basado en clases, y orientado a objetos</w:t>
      </w:r>
    </w:p>
    <w:p w14:paraId="3EDFDA51" w14:textId="77777777" w:rsidR="00AB6795" w:rsidRPr="005353FB" w:rsidRDefault="00AB6795" w:rsidP="0010362C">
      <w:pPr>
        <w:pStyle w:val="GELParrafo"/>
        <w:spacing w:line="276" w:lineRule="auto"/>
        <w:rPr>
          <w:rFonts w:asciiTheme="majorHAnsi" w:hAnsiTheme="majorHAnsi" w:cstheme="majorHAnsi"/>
          <w:szCs w:val="24"/>
        </w:rPr>
      </w:pPr>
    </w:p>
    <w:p w14:paraId="2CC73DF4" w14:textId="77777777" w:rsidR="00AB6795" w:rsidRPr="005353FB" w:rsidRDefault="00AB6795" w:rsidP="0010362C">
      <w:pPr>
        <w:pStyle w:val="GELParrafo"/>
        <w:spacing w:line="276" w:lineRule="auto"/>
        <w:rPr>
          <w:rFonts w:asciiTheme="majorHAnsi" w:hAnsiTheme="majorHAnsi" w:cstheme="majorHAnsi"/>
          <w:szCs w:val="24"/>
        </w:rPr>
      </w:pPr>
      <w:r w:rsidRPr="005353FB">
        <w:rPr>
          <w:rFonts w:asciiTheme="majorHAnsi" w:hAnsiTheme="majorHAnsi" w:cstheme="majorHAnsi"/>
          <w:b/>
          <w:szCs w:val="24"/>
        </w:rPr>
        <w:t>JSON</w:t>
      </w:r>
      <w:r w:rsidRPr="005353FB">
        <w:rPr>
          <w:rFonts w:asciiTheme="majorHAnsi" w:hAnsiTheme="majorHAnsi" w:cstheme="majorHAnsi"/>
          <w:szCs w:val="24"/>
        </w:rPr>
        <w:t xml:space="preserve">: </w:t>
      </w:r>
      <w:r w:rsidR="00B203A1" w:rsidRPr="005353FB">
        <w:rPr>
          <w:rFonts w:asciiTheme="majorHAnsi" w:hAnsiTheme="majorHAnsi" w:cstheme="majorHAnsi"/>
          <w:szCs w:val="24"/>
        </w:rPr>
        <w:t xml:space="preserve">JavaScript </w:t>
      </w:r>
      <w:proofErr w:type="spellStart"/>
      <w:r w:rsidR="00B203A1" w:rsidRPr="005353FB">
        <w:rPr>
          <w:rFonts w:asciiTheme="majorHAnsi" w:hAnsiTheme="majorHAnsi" w:cstheme="majorHAnsi"/>
          <w:szCs w:val="24"/>
        </w:rPr>
        <w:t>Object</w:t>
      </w:r>
      <w:proofErr w:type="spellEnd"/>
      <w:r w:rsidR="00B203A1" w:rsidRPr="005353FB">
        <w:rPr>
          <w:rFonts w:asciiTheme="majorHAnsi" w:hAnsiTheme="majorHAnsi" w:cstheme="majorHAnsi"/>
          <w:szCs w:val="24"/>
        </w:rPr>
        <w:t xml:space="preserve"> </w:t>
      </w:r>
      <w:proofErr w:type="spellStart"/>
      <w:r w:rsidR="00B203A1" w:rsidRPr="005353FB">
        <w:rPr>
          <w:rFonts w:asciiTheme="majorHAnsi" w:hAnsiTheme="majorHAnsi" w:cstheme="majorHAnsi"/>
          <w:szCs w:val="24"/>
        </w:rPr>
        <w:t>Notation</w:t>
      </w:r>
      <w:proofErr w:type="spellEnd"/>
      <w:r w:rsidR="00B203A1" w:rsidRPr="005353FB">
        <w:rPr>
          <w:rFonts w:asciiTheme="majorHAnsi" w:hAnsiTheme="majorHAnsi" w:cstheme="majorHAnsi"/>
          <w:szCs w:val="24"/>
        </w:rPr>
        <w:t>, es un formato ligero para el intercambio de datos. JSON es un subconjunto de la notación literal de objetos de JavaScript que no requiere el uso de XML.</w:t>
      </w:r>
    </w:p>
    <w:p w14:paraId="72A07C06" w14:textId="77777777" w:rsidR="00DA5193" w:rsidRPr="005353FB" w:rsidRDefault="00DA5193" w:rsidP="0010362C">
      <w:pPr>
        <w:pStyle w:val="GELParrafo"/>
        <w:spacing w:line="276" w:lineRule="auto"/>
        <w:rPr>
          <w:rFonts w:asciiTheme="majorHAnsi" w:hAnsiTheme="majorHAnsi" w:cstheme="majorHAnsi"/>
          <w:szCs w:val="24"/>
        </w:rPr>
      </w:pPr>
    </w:p>
    <w:p w14:paraId="11C2EFD6" w14:textId="77777777" w:rsidR="00DA5193" w:rsidRPr="005353FB" w:rsidRDefault="00DA5193" w:rsidP="0010362C">
      <w:pPr>
        <w:pStyle w:val="GELParrafo"/>
        <w:spacing w:line="276" w:lineRule="auto"/>
        <w:rPr>
          <w:rFonts w:asciiTheme="majorHAnsi" w:hAnsiTheme="majorHAnsi" w:cstheme="majorHAnsi"/>
          <w:szCs w:val="24"/>
        </w:rPr>
      </w:pPr>
      <w:proofErr w:type="spellStart"/>
      <w:r w:rsidRPr="005353FB">
        <w:rPr>
          <w:rFonts w:asciiTheme="majorHAnsi" w:hAnsiTheme="majorHAnsi" w:cstheme="majorHAnsi"/>
          <w:b/>
          <w:szCs w:val="24"/>
        </w:rPr>
        <w:t>Objective</w:t>
      </w:r>
      <w:proofErr w:type="spellEnd"/>
      <w:r w:rsidRPr="005353FB">
        <w:rPr>
          <w:rFonts w:asciiTheme="majorHAnsi" w:hAnsiTheme="majorHAnsi" w:cstheme="majorHAnsi"/>
          <w:b/>
          <w:szCs w:val="24"/>
        </w:rPr>
        <w:t>-C</w:t>
      </w:r>
      <w:r w:rsidRPr="005353FB">
        <w:rPr>
          <w:rFonts w:asciiTheme="majorHAnsi" w:hAnsiTheme="majorHAnsi" w:cstheme="majorHAnsi"/>
          <w:szCs w:val="24"/>
        </w:rPr>
        <w:t xml:space="preserve">: Lenguaje de programación orientado a objetos creado como un </w:t>
      </w:r>
      <w:proofErr w:type="spellStart"/>
      <w:r w:rsidRPr="005353FB">
        <w:rPr>
          <w:rFonts w:asciiTheme="majorHAnsi" w:hAnsiTheme="majorHAnsi" w:cstheme="majorHAnsi"/>
          <w:szCs w:val="24"/>
        </w:rPr>
        <w:t>superconjunto</w:t>
      </w:r>
      <w:proofErr w:type="spellEnd"/>
      <w:r w:rsidRPr="005353FB">
        <w:rPr>
          <w:rFonts w:asciiTheme="majorHAnsi" w:hAnsiTheme="majorHAnsi" w:cstheme="majorHAnsi"/>
          <w:szCs w:val="24"/>
        </w:rPr>
        <w:t xml:space="preserve"> de C. Se usa como lenguaje de programación en Mac OS X, </w:t>
      </w:r>
      <w:proofErr w:type="spellStart"/>
      <w:r w:rsidRPr="005353FB">
        <w:rPr>
          <w:rFonts w:asciiTheme="majorHAnsi" w:hAnsiTheme="majorHAnsi" w:cstheme="majorHAnsi"/>
          <w:szCs w:val="24"/>
        </w:rPr>
        <w:t>iOS</w:t>
      </w:r>
      <w:proofErr w:type="spellEnd"/>
      <w:r w:rsidRPr="005353FB">
        <w:rPr>
          <w:rFonts w:asciiTheme="majorHAnsi" w:hAnsiTheme="majorHAnsi" w:cstheme="majorHAnsi"/>
          <w:szCs w:val="24"/>
        </w:rPr>
        <w:t xml:space="preserve"> y </w:t>
      </w:r>
      <w:proofErr w:type="spellStart"/>
      <w:r w:rsidRPr="005353FB">
        <w:rPr>
          <w:rFonts w:asciiTheme="majorHAnsi" w:hAnsiTheme="majorHAnsi" w:cstheme="majorHAnsi"/>
          <w:szCs w:val="24"/>
        </w:rPr>
        <w:t>GNUstep</w:t>
      </w:r>
      <w:proofErr w:type="spellEnd"/>
    </w:p>
    <w:p w14:paraId="7E77AFBE" w14:textId="77777777" w:rsidR="00DA5193" w:rsidRPr="005353FB" w:rsidRDefault="00DA5193" w:rsidP="0010362C">
      <w:pPr>
        <w:pStyle w:val="GELParrafo"/>
        <w:spacing w:line="276" w:lineRule="auto"/>
        <w:rPr>
          <w:rFonts w:asciiTheme="majorHAnsi" w:hAnsiTheme="majorHAnsi" w:cstheme="majorHAnsi"/>
          <w:szCs w:val="24"/>
        </w:rPr>
      </w:pPr>
    </w:p>
    <w:p w14:paraId="509E0568" w14:textId="77777777" w:rsidR="00CA1D2D" w:rsidRPr="005353FB" w:rsidRDefault="00DA5193" w:rsidP="0010362C">
      <w:pPr>
        <w:autoSpaceDE w:val="0"/>
        <w:autoSpaceDN w:val="0"/>
        <w:adjustRightInd w:val="0"/>
        <w:jc w:val="both"/>
        <w:rPr>
          <w:rFonts w:asciiTheme="majorHAnsi" w:hAnsiTheme="majorHAnsi" w:cstheme="majorHAnsi"/>
          <w:sz w:val="24"/>
          <w:szCs w:val="24"/>
        </w:rPr>
      </w:pPr>
      <w:r w:rsidRPr="005353FB">
        <w:rPr>
          <w:rFonts w:asciiTheme="majorHAnsi" w:hAnsiTheme="majorHAnsi" w:cstheme="majorHAnsi"/>
          <w:b/>
          <w:sz w:val="24"/>
          <w:szCs w:val="24"/>
        </w:rPr>
        <w:t>Servicios Web</w:t>
      </w:r>
      <w:r w:rsidRPr="005353FB">
        <w:rPr>
          <w:rFonts w:asciiTheme="majorHAnsi" w:hAnsiTheme="majorHAnsi" w:cstheme="majorHAnsi"/>
          <w:sz w:val="24"/>
          <w:szCs w:val="24"/>
        </w:rPr>
        <w:t xml:space="preserve">: Un servicio web (en inglés, Web services) es una tecnología que utiliza un conjunto de protocolos y estándares que sirven para intercambiar datos entre aplicaciones. Distintas aplicaciones de software desarrolladas en lenguajes de programación diferentes, y ejecutadas sobre cualquier plataforma, pueden </w:t>
      </w:r>
      <w:r w:rsidRPr="005353FB">
        <w:rPr>
          <w:rFonts w:asciiTheme="majorHAnsi" w:hAnsiTheme="majorHAnsi" w:cstheme="majorHAnsi"/>
          <w:sz w:val="24"/>
          <w:szCs w:val="24"/>
        </w:rPr>
        <w:lastRenderedPageBreak/>
        <w:t>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w:t>
      </w:r>
    </w:p>
    <w:p w14:paraId="59424A82" w14:textId="77777777" w:rsidR="00AB6795" w:rsidRDefault="00AB6795" w:rsidP="0010362C">
      <w:pPr>
        <w:autoSpaceDE w:val="0"/>
        <w:autoSpaceDN w:val="0"/>
        <w:adjustRightInd w:val="0"/>
        <w:jc w:val="both"/>
        <w:rPr>
          <w:rFonts w:asciiTheme="majorHAnsi" w:hAnsiTheme="majorHAnsi" w:cstheme="majorHAnsi"/>
          <w:sz w:val="24"/>
          <w:szCs w:val="24"/>
        </w:rPr>
      </w:pPr>
      <w:r w:rsidRPr="005353FB">
        <w:rPr>
          <w:rFonts w:asciiTheme="majorHAnsi" w:hAnsiTheme="majorHAnsi" w:cstheme="majorHAnsi"/>
          <w:b/>
          <w:sz w:val="24"/>
          <w:szCs w:val="24"/>
        </w:rPr>
        <w:t>XML</w:t>
      </w:r>
      <w:r w:rsidRPr="005353FB">
        <w:rPr>
          <w:rFonts w:asciiTheme="majorHAnsi" w:hAnsiTheme="majorHAnsi" w:cstheme="majorHAnsi"/>
          <w:sz w:val="24"/>
          <w:szCs w:val="24"/>
        </w:rPr>
        <w:t xml:space="preserve">: </w:t>
      </w:r>
      <w:r w:rsidR="007B4122">
        <w:rPr>
          <w:rFonts w:asciiTheme="majorHAnsi" w:hAnsiTheme="majorHAnsi" w:cstheme="majorHAnsi"/>
          <w:sz w:val="24"/>
          <w:szCs w:val="24"/>
        </w:rPr>
        <w:t>ex</w:t>
      </w:r>
      <w:r w:rsidR="00443134" w:rsidRPr="005353FB">
        <w:rPr>
          <w:rFonts w:asciiTheme="majorHAnsi" w:hAnsiTheme="majorHAnsi" w:cstheme="majorHAnsi"/>
          <w:sz w:val="24"/>
          <w:szCs w:val="24"/>
        </w:rPr>
        <w:t>tensible Markup Language (lenguaje de marcas extensible), es un lenguaje de marcas desarrollado por el World Wide Web Consortium (W3C) utilizado para almacenar datos en forma legible. Permite definir la gramática de lenguajes específicos para estructurar documentos grandes; da soporte a bases de datos, por lo cual es útil cuando varias aplicaciones se deben comunicar entre sí o integrar información.</w:t>
      </w:r>
    </w:p>
    <w:p w14:paraId="5F31545C" w14:textId="77777777" w:rsidR="00565B2F" w:rsidRDefault="00565B2F" w:rsidP="0010362C">
      <w:pPr>
        <w:autoSpaceDE w:val="0"/>
        <w:autoSpaceDN w:val="0"/>
        <w:adjustRightInd w:val="0"/>
        <w:jc w:val="both"/>
        <w:rPr>
          <w:rFonts w:asciiTheme="majorHAnsi" w:hAnsiTheme="majorHAnsi" w:cstheme="majorHAnsi"/>
          <w:sz w:val="24"/>
          <w:szCs w:val="24"/>
        </w:rPr>
      </w:pPr>
    </w:p>
    <w:p w14:paraId="027E4649" w14:textId="77777777" w:rsidR="00565B2F" w:rsidRDefault="00565B2F" w:rsidP="0010362C">
      <w:pPr>
        <w:autoSpaceDE w:val="0"/>
        <w:autoSpaceDN w:val="0"/>
        <w:adjustRightInd w:val="0"/>
        <w:jc w:val="both"/>
        <w:rPr>
          <w:rFonts w:asciiTheme="majorHAnsi" w:hAnsiTheme="majorHAnsi" w:cstheme="majorHAnsi"/>
          <w:sz w:val="24"/>
          <w:szCs w:val="24"/>
        </w:rPr>
      </w:pPr>
    </w:p>
    <w:p w14:paraId="415B1179" w14:textId="77777777" w:rsidR="00565B2F" w:rsidRDefault="00565B2F" w:rsidP="0010362C">
      <w:pPr>
        <w:autoSpaceDE w:val="0"/>
        <w:autoSpaceDN w:val="0"/>
        <w:adjustRightInd w:val="0"/>
        <w:jc w:val="both"/>
        <w:rPr>
          <w:rFonts w:asciiTheme="majorHAnsi" w:hAnsiTheme="majorHAnsi" w:cstheme="majorHAnsi"/>
          <w:sz w:val="24"/>
          <w:szCs w:val="24"/>
        </w:rPr>
      </w:pPr>
    </w:p>
    <w:p w14:paraId="5DBA1637" w14:textId="77777777" w:rsidR="00565B2F" w:rsidRDefault="00565B2F" w:rsidP="0010362C">
      <w:pPr>
        <w:autoSpaceDE w:val="0"/>
        <w:autoSpaceDN w:val="0"/>
        <w:adjustRightInd w:val="0"/>
        <w:jc w:val="both"/>
        <w:rPr>
          <w:rFonts w:asciiTheme="majorHAnsi" w:hAnsiTheme="majorHAnsi" w:cstheme="majorHAnsi"/>
          <w:sz w:val="24"/>
          <w:szCs w:val="24"/>
        </w:rPr>
      </w:pPr>
    </w:p>
    <w:p w14:paraId="46F322DB" w14:textId="77777777" w:rsidR="00565B2F" w:rsidRDefault="00565B2F" w:rsidP="0010362C">
      <w:pPr>
        <w:autoSpaceDE w:val="0"/>
        <w:autoSpaceDN w:val="0"/>
        <w:adjustRightInd w:val="0"/>
        <w:jc w:val="both"/>
        <w:rPr>
          <w:rFonts w:asciiTheme="majorHAnsi" w:hAnsiTheme="majorHAnsi" w:cstheme="majorHAnsi"/>
          <w:sz w:val="24"/>
          <w:szCs w:val="24"/>
        </w:rPr>
      </w:pPr>
    </w:p>
    <w:p w14:paraId="788D1474" w14:textId="77777777" w:rsidR="00565B2F" w:rsidRDefault="00565B2F" w:rsidP="0010362C">
      <w:pPr>
        <w:autoSpaceDE w:val="0"/>
        <w:autoSpaceDN w:val="0"/>
        <w:adjustRightInd w:val="0"/>
        <w:jc w:val="both"/>
        <w:rPr>
          <w:rFonts w:asciiTheme="majorHAnsi" w:hAnsiTheme="majorHAnsi" w:cstheme="majorHAnsi"/>
          <w:sz w:val="24"/>
          <w:szCs w:val="24"/>
        </w:rPr>
      </w:pPr>
    </w:p>
    <w:p w14:paraId="5756B1BB" w14:textId="77777777" w:rsidR="00565B2F" w:rsidRDefault="00565B2F" w:rsidP="0010362C">
      <w:pPr>
        <w:autoSpaceDE w:val="0"/>
        <w:autoSpaceDN w:val="0"/>
        <w:adjustRightInd w:val="0"/>
        <w:jc w:val="both"/>
        <w:rPr>
          <w:rFonts w:asciiTheme="majorHAnsi" w:hAnsiTheme="majorHAnsi" w:cstheme="majorHAnsi"/>
          <w:sz w:val="24"/>
          <w:szCs w:val="24"/>
        </w:rPr>
      </w:pPr>
    </w:p>
    <w:p w14:paraId="33ED3C0F" w14:textId="77777777" w:rsidR="00565B2F" w:rsidRDefault="00565B2F" w:rsidP="0010362C">
      <w:pPr>
        <w:autoSpaceDE w:val="0"/>
        <w:autoSpaceDN w:val="0"/>
        <w:adjustRightInd w:val="0"/>
        <w:jc w:val="both"/>
        <w:rPr>
          <w:rFonts w:asciiTheme="majorHAnsi" w:hAnsiTheme="majorHAnsi" w:cstheme="majorHAnsi"/>
          <w:sz w:val="24"/>
          <w:szCs w:val="24"/>
        </w:rPr>
      </w:pPr>
    </w:p>
    <w:p w14:paraId="2F25DF38" w14:textId="77777777" w:rsidR="00565B2F" w:rsidRDefault="00565B2F" w:rsidP="0010362C">
      <w:pPr>
        <w:autoSpaceDE w:val="0"/>
        <w:autoSpaceDN w:val="0"/>
        <w:adjustRightInd w:val="0"/>
        <w:jc w:val="both"/>
        <w:rPr>
          <w:rFonts w:asciiTheme="majorHAnsi" w:hAnsiTheme="majorHAnsi" w:cstheme="majorHAnsi"/>
          <w:sz w:val="24"/>
          <w:szCs w:val="24"/>
        </w:rPr>
      </w:pPr>
    </w:p>
    <w:p w14:paraId="5AF14407" w14:textId="77777777" w:rsidR="00565B2F" w:rsidRDefault="00565B2F" w:rsidP="0010362C">
      <w:pPr>
        <w:autoSpaceDE w:val="0"/>
        <w:autoSpaceDN w:val="0"/>
        <w:adjustRightInd w:val="0"/>
        <w:jc w:val="both"/>
        <w:rPr>
          <w:rFonts w:asciiTheme="majorHAnsi" w:hAnsiTheme="majorHAnsi" w:cstheme="majorHAnsi"/>
          <w:sz w:val="24"/>
          <w:szCs w:val="24"/>
        </w:rPr>
      </w:pPr>
    </w:p>
    <w:p w14:paraId="74CBB4D4" w14:textId="77777777" w:rsidR="00565B2F" w:rsidRDefault="00565B2F" w:rsidP="0010362C">
      <w:pPr>
        <w:autoSpaceDE w:val="0"/>
        <w:autoSpaceDN w:val="0"/>
        <w:adjustRightInd w:val="0"/>
        <w:jc w:val="both"/>
        <w:rPr>
          <w:rFonts w:asciiTheme="majorHAnsi" w:hAnsiTheme="majorHAnsi" w:cstheme="majorHAnsi"/>
          <w:sz w:val="24"/>
          <w:szCs w:val="24"/>
        </w:rPr>
      </w:pPr>
    </w:p>
    <w:p w14:paraId="45E5259F" w14:textId="77777777" w:rsidR="00565B2F" w:rsidRDefault="00565B2F" w:rsidP="0010362C">
      <w:pPr>
        <w:autoSpaceDE w:val="0"/>
        <w:autoSpaceDN w:val="0"/>
        <w:adjustRightInd w:val="0"/>
        <w:jc w:val="both"/>
        <w:rPr>
          <w:rFonts w:asciiTheme="majorHAnsi" w:hAnsiTheme="majorHAnsi" w:cstheme="majorHAnsi"/>
          <w:sz w:val="24"/>
          <w:szCs w:val="24"/>
        </w:rPr>
      </w:pPr>
    </w:p>
    <w:p w14:paraId="02E1214D" w14:textId="77777777" w:rsidR="00565B2F" w:rsidRDefault="00565B2F" w:rsidP="0010362C">
      <w:pPr>
        <w:autoSpaceDE w:val="0"/>
        <w:autoSpaceDN w:val="0"/>
        <w:adjustRightInd w:val="0"/>
        <w:jc w:val="both"/>
        <w:rPr>
          <w:rFonts w:asciiTheme="majorHAnsi" w:hAnsiTheme="majorHAnsi" w:cstheme="majorHAnsi"/>
          <w:sz w:val="24"/>
          <w:szCs w:val="24"/>
        </w:rPr>
      </w:pPr>
    </w:p>
    <w:p w14:paraId="11C746F7" w14:textId="77777777" w:rsidR="00565B2F" w:rsidRDefault="00565B2F" w:rsidP="0010362C">
      <w:pPr>
        <w:autoSpaceDE w:val="0"/>
        <w:autoSpaceDN w:val="0"/>
        <w:adjustRightInd w:val="0"/>
        <w:jc w:val="both"/>
        <w:rPr>
          <w:rFonts w:asciiTheme="majorHAnsi" w:hAnsiTheme="majorHAnsi" w:cstheme="majorHAnsi"/>
          <w:sz w:val="24"/>
          <w:szCs w:val="24"/>
        </w:rPr>
      </w:pPr>
    </w:p>
    <w:p w14:paraId="24FA29DB" w14:textId="77777777" w:rsidR="00565B2F" w:rsidRDefault="00565B2F" w:rsidP="0010362C">
      <w:pPr>
        <w:autoSpaceDE w:val="0"/>
        <w:autoSpaceDN w:val="0"/>
        <w:adjustRightInd w:val="0"/>
        <w:jc w:val="both"/>
        <w:rPr>
          <w:rFonts w:asciiTheme="majorHAnsi" w:hAnsiTheme="majorHAnsi" w:cstheme="majorHAnsi"/>
          <w:sz w:val="24"/>
          <w:szCs w:val="24"/>
        </w:rPr>
      </w:pPr>
    </w:p>
    <w:p w14:paraId="2C2482E9" w14:textId="77777777" w:rsidR="00565B2F" w:rsidRPr="000E128B" w:rsidRDefault="000E128B" w:rsidP="004C57AD">
      <w:pPr>
        <w:pStyle w:val="GELTtulo1"/>
        <w:numPr>
          <w:ilvl w:val="0"/>
          <w:numId w:val="64"/>
        </w:numPr>
        <w:spacing w:line="276" w:lineRule="auto"/>
        <w:rPr>
          <w:rFonts w:asciiTheme="majorHAnsi" w:hAnsiTheme="majorHAnsi" w:cstheme="majorHAnsi"/>
          <w:caps w:val="0"/>
          <w:color w:val="000000" w:themeColor="text1"/>
        </w:rPr>
      </w:pPr>
      <w:bookmarkStart w:id="869" w:name="_Toc351112126"/>
      <w:bookmarkStart w:id="870" w:name="_Toc353207638"/>
      <w:bookmarkStart w:id="871" w:name="_Toc375236677"/>
      <w:bookmarkStart w:id="872" w:name="_Toc375237111"/>
      <w:bookmarkStart w:id="873" w:name="_Toc375316331"/>
      <w:bookmarkStart w:id="874" w:name="_Toc375316606"/>
      <w:bookmarkStart w:id="875" w:name="_Toc375326781"/>
      <w:bookmarkStart w:id="876" w:name="_Toc379968597"/>
      <w:r w:rsidRPr="000E128B">
        <w:rPr>
          <w:rFonts w:asciiTheme="majorHAnsi" w:hAnsiTheme="majorHAnsi" w:cstheme="majorHAnsi"/>
          <w:caps w:val="0"/>
          <w:color w:val="000000" w:themeColor="text1"/>
        </w:rPr>
        <w:lastRenderedPageBreak/>
        <w:t xml:space="preserve"> </w:t>
      </w:r>
      <w:bookmarkStart w:id="877" w:name="_Toc404244696"/>
      <w:r w:rsidR="00565B2F" w:rsidRPr="000E128B">
        <w:rPr>
          <w:rFonts w:asciiTheme="majorHAnsi" w:hAnsiTheme="majorHAnsi" w:cstheme="majorHAnsi"/>
          <w:caps w:val="0"/>
          <w:color w:val="000000" w:themeColor="text1"/>
        </w:rPr>
        <w:t>ANEXOS</w:t>
      </w:r>
      <w:bookmarkEnd w:id="869"/>
      <w:bookmarkEnd w:id="870"/>
      <w:bookmarkEnd w:id="871"/>
      <w:bookmarkEnd w:id="872"/>
      <w:bookmarkEnd w:id="873"/>
      <w:bookmarkEnd w:id="874"/>
      <w:bookmarkEnd w:id="875"/>
      <w:bookmarkEnd w:id="876"/>
      <w:bookmarkEnd w:id="877"/>
    </w:p>
    <w:p w14:paraId="0FBF0202" w14:textId="77777777" w:rsidR="00565B2F" w:rsidRDefault="00565B2F" w:rsidP="0070622D">
      <w:pPr>
        <w:pStyle w:val="GELParrafo"/>
        <w:rPr>
          <w:b/>
        </w:rPr>
      </w:pPr>
      <w:bookmarkStart w:id="878" w:name="_Toc351112127"/>
      <w:bookmarkStart w:id="879" w:name="_Toc353207639"/>
      <w:bookmarkStart w:id="880" w:name="_Toc375236678"/>
      <w:bookmarkStart w:id="881" w:name="_Toc375237112"/>
      <w:bookmarkStart w:id="882" w:name="_Toc375316332"/>
      <w:bookmarkStart w:id="883" w:name="_Toc375316607"/>
      <w:bookmarkStart w:id="884" w:name="_Toc375326782"/>
      <w:bookmarkStart w:id="885" w:name="_Toc379968598"/>
      <w:r w:rsidRPr="0070622D">
        <w:rPr>
          <w:b/>
        </w:rPr>
        <w:t>ANEXO 1 - PAUTAS PARA LA CODIFICACIÓN DEL CÓDIGO FUENTE</w:t>
      </w:r>
      <w:bookmarkEnd w:id="878"/>
      <w:bookmarkEnd w:id="879"/>
      <w:bookmarkEnd w:id="880"/>
      <w:bookmarkEnd w:id="881"/>
      <w:bookmarkEnd w:id="882"/>
      <w:bookmarkEnd w:id="883"/>
      <w:bookmarkEnd w:id="884"/>
      <w:bookmarkEnd w:id="885"/>
    </w:p>
    <w:p w14:paraId="2DBCC6A4" w14:textId="77777777" w:rsidR="0070622D" w:rsidRPr="0070622D" w:rsidRDefault="0070622D" w:rsidP="0070622D">
      <w:pPr>
        <w:pStyle w:val="GELParrafo"/>
        <w:rPr>
          <w:b/>
        </w:rPr>
      </w:pPr>
    </w:p>
    <w:p w14:paraId="3E1D5918"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 xml:space="preserve">El uso de un estándar para el código es fundamental para el desarrollo de software, de tal manera que se garantice la </w:t>
      </w:r>
      <w:proofErr w:type="spellStart"/>
      <w:r w:rsidRPr="00565B2F">
        <w:rPr>
          <w:rFonts w:asciiTheme="minorHAnsi" w:hAnsiTheme="minorHAnsi" w:cstheme="minorHAnsi"/>
          <w:lang w:eastAsia="es-CO"/>
        </w:rPr>
        <w:t>mantenibilidad</w:t>
      </w:r>
      <w:proofErr w:type="spellEnd"/>
      <w:r w:rsidRPr="00565B2F">
        <w:rPr>
          <w:rFonts w:asciiTheme="minorHAnsi" w:hAnsiTheme="minorHAnsi" w:cstheme="minorHAnsi"/>
          <w:lang w:eastAsia="es-CO"/>
        </w:rPr>
        <w:t xml:space="preserve"> del mismo en el tiempo. Una buena guía permite a los desarrolladores escribir programas usando un conjunto de reglas del lenguaje, estándar de nombrado de variables, manejo de excepciones, entre otros. A continuación se describen las guías de codificación para el desarrollo de aplicaciones móviles en </w:t>
      </w:r>
      <w:proofErr w:type="spellStart"/>
      <w:r w:rsidRPr="00565B2F">
        <w:rPr>
          <w:rFonts w:asciiTheme="minorHAnsi" w:hAnsiTheme="minorHAnsi" w:cstheme="minorHAnsi"/>
          <w:lang w:eastAsia="es-CO"/>
        </w:rPr>
        <w:t>Android</w:t>
      </w:r>
      <w:proofErr w:type="spellEnd"/>
      <w:r w:rsidRPr="00565B2F">
        <w:rPr>
          <w:rFonts w:asciiTheme="minorHAnsi" w:hAnsiTheme="minorHAnsi" w:cstheme="minorHAnsi"/>
          <w:lang w:eastAsia="es-CO"/>
        </w:rPr>
        <w:t xml:space="preserve"> e </w:t>
      </w:r>
      <w:proofErr w:type="spellStart"/>
      <w:r w:rsidRPr="00565B2F">
        <w:rPr>
          <w:rFonts w:asciiTheme="minorHAnsi" w:hAnsiTheme="minorHAnsi" w:cstheme="minorHAnsi"/>
          <w:lang w:eastAsia="es-CO"/>
        </w:rPr>
        <w:t>iOS</w:t>
      </w:r>
      <w:proofErr w:type="spellEnd"/>
      <w:r w:rsidRPr="00565B2F">
        <w:rPr>
          <w:rFonts w:asciiTheme="minorHAnsi" w:hAnsiTheme="minorHAnsi" w:cstheme="minorHAnsi"/>
          <w:lang w:eastAsia="es-CO"/>
        </w:rPr>
        <w:t>.</w:t>
      </w:r>
    </w:p>
    <w:p w14:paraId="06EFCD8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8AD804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731EE667"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 xml:space="preserve">Guía de codificación para </w:t>
      </w:r>
      <w:proofErr w:type="spellStart"/>
      <w:r w:rsidRPr="00565B2F">
        <w:rPr>
          <w:rFonts w:asciiTheme="minorHAnsi" w:hAnsiTheme="minorHAnsi" w:cstheme="minorHAnsi"/>
          <w:b/>
          <w:lang w:eastAsia="es-CO"/>
        </w:rPr>
        <w:t>Android</w:t>
      </w:r>
      <w:proofErr w:type="spellEnd"/>
    </w:p>
    <w:p w14:paraId="0379E99E" w14:textId="77777777" w:rsidR="00565B2F" w:rsidRPr="00565B2F" w:rsidRDefault="00565B2F" w:rsidP="00565B2F">
      <w:pPr>
        <w:pStyle w:val="GELParrafo"/>
        <w:spacing w:line="276" w:lineRule="auto"/>
        <w:rPr>
          <w:rFonts w:asciiTheme="minorHAnsi" w:hAnsiTheme="minorHAnsi" w:cstheme="minorHAnsi"/>
          <w:b/>
          <w:u w:val="single"/>
          <w:lang w:eastAsia="es-CO"/>
        </w:rPr>
      </w:pPr>
    </w:p>
    <w:p w14:paraId="770410F6" w14:textId="77777777" w:rsidR="00565B2F" w:rsidRPr="00565B2F" w:rsidRDefault="00565B2F" w:rsidP="00565B2F">
      <w:pPr>
        <w:pStyle w:val="GELParrafo"/>
        <w:spacing w:line="276" w:lineRule="auto"/>
        <w:rPr>
          <w:rFonts w:asciiTheme="minorHAnsi" w:hAnsiTheme="minorHAnsi" w:cstheme="minorHAnsi"/>
          <w:b/>
          <w:u w:val="single"/>
          <w:lang w:eastAsia="es-CO"/>
        </w:rPr>
      </w:pPr>
    </w:p>
    <w:p w14:paraId="720BA0E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La siguientes reglas de codificación están basadas en el estándar que los programadores del sistema operativo Android deben seguir (Code Style Guidelines for Contributors#). Esta guía es utilizada por miles de programadores en el mundo que hacen parte de la comunidad que desarrolla dicho sistema operativo.</w:t>
      </w:r>
    </w:p>
    <w:p w14:paraId="4328C1B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D9C76CE"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Reglas del lenguaje Java</w:t>
      </w:r>
    </w:p>
    <w:p w14:paraId="468670D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2EA39DD5"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Evite escribir código que ignora el manejo de excepciones como sucede a continuación:</w:t>
      </w:r>
    </w:p>
    <w:p w14:paraId="55EAB0EC"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void </w:t>
      </w:r>
      <w:proofErr w:type="spellStart"/>
      <w:r w:rsidRPr="00565B2F">
        <w:rPr>
          <w:rFonts w:asciiTheme="minorHAnsi" w:eastAsia="Times New Roman" w:hAnsiTheme="minorHAnsi" w:cstheme="minorHAnsi"/>
          <w:sz w:val="24"/>
          <w:szCs w:val="24"/>
          <w:lang w:val="en-US" w:eastAsia="es-CO"/>
        </w:rPr>
        <w:t>setServerPort</w:t>
      </w:r>
      <w:proofErr w:type="spellEnd"/>
      <w:r w:rsidRPr="00565B2F">
        <w:rPr>
          <w:rFonts w:asciiTheme="minorHAnsi" w:eastAsia="Times New Roman" w:hAnsiTheme="minorHAnsi" w:cstheme="minorHAnsi"/>
          <w:sz w:val="24"/>
          <w:szCs w:val="24"/>
          <w:lang w:val="en-US" w:eastAsia="es-CO"/>
        </w:rPr>
        <w:t>(String value) {</w:t>
      </w:r>
    </w:p>
    <w:p w14:paraId="27921E95"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try {</w:t>
      </w:r>
    </w:p>
    <w:p w14:paraId="2BAC1398"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serverPort</w:t>
      </w:r>
      <w:proofErr w:type="spellEnd"/>
      <w:r w:rsidRPr="00565B2F">
        <w:rPr>
          <w:rFonts w:asciiTheme="minorHAnsi" w:eastAsia="Times New Roman" w:hAnsiTheme="minorHAnsi" w:cstheme="minorHAnsi"/>
          <w:sz w:val="24"/>
          <w:szCs w:val="24"/>
          <w:lang w:val="en-US" w:eastAsia="es-CO"/>
        </w:rPr>
        <w:t xml:space="preserve"> = </w:t>
      </w:r>
      <w:proofErr w:type="spellStart"/>
      <w:r w:rsidRPr="00565B2F">
        <w:rPr>
          <w:rFonts w:asciiTheme="minorHAnsi" w:eastAsia="Times New Roman" w:hAnsiTheme="minorHAnsi" w:cstheme="minorHAnsi"/>
          <w:sz w:val="24"/>
          <w:szCs w:val="24"/>
          <w:lang w:val="en-US" w:eastAsia="es-CO"/>
        </w:rPr>
        <w:t>Integer.parseInt</w:t>
      </w:r>
      <w:proofErr w:type="spellEnd"/>
      <w:r w:rsidRPr="00565B2F">
        <w:rPr>
          <w:rFonts w:asciiTheme="minorHAnsi" w:eastAsia="Times New Roman" w:hAnsiTheme="minorHAnsi" w:cstheme="minorHAnsi"/>
          <w:sz w:val="24"/>
          <w:szCs w:val="24"/>
          <w:lang w:val="en-US" w:eastAsia="es-CO"/>
        </w:rPr>
        <w:t>(value);</w:t>
      </w:r>
    </w:p>
    <w:p w14:paraId="0378836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catch (</w:t>
      </w:r>
      <w:proofErr w:type="spellStart"/>
      <w:r w:rsidRPr="00565B2F">
        <w:rPr>
          <w:rFonts w:asciiTheme="minorHAnsi" w:eastAsia="Times New Roman" w:hAnsiTheme="minorHAnsi" w:cstheme="minorHAnsi"/>
          <w:sz w:val="24"/>
          <w:szCs w:val="24"/>
          <w:lang w:val="en-US" w:eastAsia="es-CO"/>
        </w:rPr>
        <w:t>NumberFormatException</w:t>
      </w:r>
      <w:proofErr w:type="spellEnd"/>
      <w:r w:rsidRPr="00565B2F">
        <w:rPr>
          <w:rFonts w:asciiTheme="minorHAnsi" w:eastAsia="Times New Roman" w:hAnsiTheme="minorHAnsi" w:cstheme="minorHAnsi"/>
          <w:sz w:val="24"/>
          <w:szCs w:val="24"/>
          <w:lang w:val="en-US" w:eastAsia="es-CO"/>
        </w:rPr>
        <w:t xml:space="preserve"> e) { }</w:t>
      </w:r>
    </w:p>
    <w:p w14:paraId="41564124"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250DCE6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1DB52F5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lastRenderedPageBreak/>
        <w:t>Por el contrario, maneje las excepciones de manera explícita como se describe a continuación:</w:t>
      </w:r>
    </w:p>
    <w:p w14:paraId="4AE5431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84ABAB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45E8F822"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void </w:t>
      </w:r>
      <w:proofErr w:type="spellStart"/>
      <w:r w:rsidRPr="00565B2F">
        <w:rPr>
          <w:rFonts w:asciiTheme="minorHAnsi" w:eastAsia="Times New Roman" w:hAnsiTheme="minorHAnsi" w:cstheme="minorHAnsi"/>
          <w:sz w:val="24"/>
          <w:szCs w:val="24"/>
          <w:lang w:val="en-US" w:eastAsia="es-CO"/>
        </w:rPr>
        <w:t>setServerPort</w:t>
      </w:r>
      <w:proofErr w:type="spellEnd"/>
      <w:r w:rsidRPr="00565B2F">
        <w:rPr>
          <w:rFonts w:asciiTheme="minorHAnsi" w:eastAsia="Times New Roman" w:hAnsiTheme="minorHAnsi" w:cstheme="minorHAnsi"/>
          <w:sz w:val="24"/>
          <w:szCs w:val="24"/>
          <w:lang w:val="en-US" w:eastAsia="es-CO"/>
        </w:rPr>
        <w:t xml:space="preserve">(String value) throws </w:t>
      </w:r>
      <w:proofErr w:type="spellStart"/>
      <w:r w:rsidRPr="00565B2F">
        <w:rPr>
          <w:rFonts w:asciiTheme="minorHAnsi" w:eastAsia="Times New Roman" w:hAnsiTheme="minorHAnsi" w:cstheme="minorHAnsi"/>
          <w:sz w:val="24"/>
          <w:szCs w:val="24"/>
          <w:lang w:val="en-US" w:eastAsia="es-CO"/>
        </w:rPr>
        <w:t>NumberFormatException</w:t>
      </w:r>
      <w:proofErr w:type="spellEnd"/>
      <w:r w:rsidRPr="00565B2F">
        <w:rPr>
          <w:rFonts w:asciiTheme="minorHAnsi" w:eastAsia="Times New Roman" w:hAnsiTheme="minorHAnsi" w:cstheme="minorHAnsi"/>
          <w:sz w:val="24"/>
          <w:szCs w:val="24"/>
          <w:lang w:val="en-US" w:eastAsia="es-CO"/>
        </w:rPr>
        <w:t xml:space="preserve"> {</w:t>
      </w:r>
    </w:p>
    <w:p w14:paraId="15841668"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val="en-US" w:eastAsia="es-CO"/>
        </w:rPr>
        <w:t xml:space="preserve">   </w:t>
      </w:r>
      <w:r w:rsidRPr="00565B2F">
        <w:rPr>
          <w:rFonts w:asciiTheme="minorHAnsi" w:eastAsia="Times New Roman" w:hAnsiTheme="minorHAnsi" w:cstheme="minorHAnsi"/>
          <w:sz w:val="24"/>
          <w:szCs w:val="24"/>
          <w:lang w:eastAsia="es-CO"/>
        </w:rPr>
        <w:t>serverPort = Integer.parseInt(value);</w:t>
      </w:r>
    </w:p>
    <w:p w14:paraId="075C5665"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7C6B2685"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p>
    <w:p w14:paraId="35B1C79C"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Evite capturar excepciones genéricas como en el siguiente ejemplo:</w:t>
      </w:r>
    </w:p>
    <w:p w14:paraId="004378E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782D9F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try {</w:t>
      </w:r>
    </w:p>
    <w:p w14:paraId="31F19A1A"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someComplicatedIOFunction</w:t>
      </w:r>
      <w:proofErr w:type="spellEnd"/>
      <w:r w:rsidRPr="00565B2F">
        <w:rPr>
          <w:rFonts w:asciiTheme="minorHAnsi" w:eastAsia="Times New Roman" w:hAnsiTheme="minorHAnsi" w:cstheme="minorHAnsi"/>
          <w:sz w:val="24"/>
          <w:szCs w:val="24"/>
          <w:lang w:val="en-US" w:eastAsia="es-CO"/>
        </w:rPr>
        <w:t xml:space="preserve">();        // may throw </w:t>
      </w:r>
      <w:proofErr w:type="spellStart"/>
      <w:r w:rsidRPr="00565B2F">
        <w:rPr>
          <w:rFonts w:asciiTheme="minorHAnsi" w:eastAsia="Times New Roman" w:hAnsiTheme="minorHAnsi" w:cstheme="minorHAnsi"/>
          <w:sz w:val="24"/>
          <w:szCs w:val="24"/>
          <w:lang w:val="en-US" w:eastAsia="es-CO"/>
        </w:rPr>
        <w:t>IOException</w:t>
      </w:r>
      <w:proofErr w:type="spellEnd"/>
      <w:r w:rsidRPr="00565B2F">
        <w:rPr>
          <w:rFonts w:asciiTheme="minorHAnsi" w:eastAsia="Times New Roman" w:hAnsiTheme="minorHAnsi" w:cstheme="minorHAnsi"/>
          <w:sz w:val="24"/>
          <w:szCs w:val="24"/>
          <w:lang w:val="en-US" w:eastAsia="es-CO"/>
        </w:rPr>
        <w:t xml:space="preserve"> </w:t>
      </w:r>
    </w:p>
    <w:p w14:paraId="1CB19B7C"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someComplicatedParsingFunction</w:t>
      </w:r>
      <w:proofErr w:type="spellEnd"/>
      <w:r w:rsidRPr="00565B2F">
        <w:rPr>
          <w:rFonts w:asciiTheme="minorHAnsi" w:eastAsia="Times New Roman" w:hAnsiTheme="minorHAnsi" w:cstheme="minorHAnsi"/>
          <w:sz w:val="24"/>
          <w:szCs w:val="24"/>
          <w:lang w:val="en-US" w:eastAsia="es-CO"/>
        </w:rPr>
        <w:t xml:space="preserve">();   // may throw </w:t>
      </w:r>
      <w:proofErr w:type="spellStart"/>
      <w:r w:rsidRPr="00565B2F">
        <w:rPr>
          <w:rFonts w:asciiTheme="minorHAnsi" w:eastAsia="Times New Roman" w:hAnsiTheme="minorHAnsi" w:cstheme="minorHAnsi"/>
          <w:sz w:val="24"/>
          <w:szCs w:val="24"/>
          <w:lang w:val="en-US" w:eastAsia="es-CO"/>
        </w:rPr>
        <w:t>ParsingException</w:t>
      </w:r>
      <w:proofErr w:type="spellEnd"/>
      <w:r w:rsidRPr="00565B2F">
        <w:rPr>
          <w:rFonts w:asciiTheme="minorHAnsi" w:eastAsia="Times New Roman" w:hAnsiTheme="minorHAnsi" w:cstheme="minorHAnsi"/>
          <w:sz w:val="24"/>
          <w:szCs w:val="24"/>
          <w:lang w:val="en-US" w:eastAsia="es-CO"/>
        </w:rPr>
        <w:t xml:space="preserve"> </w:t>
      </w:r>
    </w:p>
    <w:p w14:paraId="64A694D3"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someComplicatedSecurityFunction</w:t>
      </w:r>
      <w:proofErr w:type="spellEnd"/>
      <w:r w:rsidRPr="00565B2F">
        <w:rPr>
          <w:rFonts w:asciiTheme="minorHAnsi" w:eastAsia="Times New Roman" w:hAnsiTheme="minorHAnsi" w:cstheme="minorHAnsi"/>
          <w:sz w:val="24"/>
          <w:szCs w:val="24"/>
          <w:lang w:val="en-US" w:eastAsia="es-CO"/>
        </w:rPr>
        <w:t xml:space="preserve">();  // may throw </w:t>
      </w:r>
      <w:proofErr w:type="spellStart"/>
      <w:r w:rsidRPr="00565B2F">
        <w:rPr>
          <w:rFonts w:asciiTheme="minorHAnsi" w:eastAsia="Times New Roman" w:hAnsiTheme="minorHAnsi" w:cstheme="minorHAnsi"/>
          <w:sz w:val="24"/>
          <w:szCs w:val="24"/>
          <w:lang w:val="en-US" w:eastAsia="es-CO"/>
        </w:rPr>
        <w:t>SecurityException</w:t>
      </w:r>
      <w:proofErr w:type="spellEnd"/>
      <w:r w:rsidRPr="00565B2F">
        <w:rPr>
          <w:rFonts w:asciiTheme="minorHAnsi" w:eastAsia="Times New Roman" w:hAnsiTheme="minorHAnsi" w:cstheme="minorHAnsi"/>
          <w:sz w:val="24"/>
          <w:szCs w:val="24"/>
          <w:lang w:val="en-US" w:eastAsia="es-CO"/>
        </w:rPr>
        <w:t xml:space="preserve"> </w:t>
      </w:r>
    </w:p>
    <w:p w14:paraId="65A84601"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phew, made it all the way </w:t>
      </w:r>
    </w:p>
    <w:p w14:paraId="03928F06"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catch (Exception e) {              // I'll just catch all exceptions </w:t>
      </w:r>
    </w:p>
    <w:p w14:paraId="288599E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handleError</w:t>
      </w:r>
      <w:proofErr w:type="spellEnd"/>
      <w:r w:rsidRPr="00565B2F">
        <w:rPr>
          <w:rFonts w:asciiTheme="minorHAnsi" w:eastAsia="Times New Roman" w:hAnsiTheme="minorHAnsi" w:cstheme="minorHAnsi"/>
          <w:sz w:val="24"/>
          <w:szCs w:val="24"/>
          <w:lang w:val="en-US" w:eastAsia="es-CO"/>
        </w:rPr>
        <w:t>();                      // with one generic handler!</w:t>
      </w:r>
    </w:p>
    <w:p w14:paraId="286EA3D0"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378F3B6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CE7AEC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 xml:space="preserve">Evite el uso de la instrucción </w:t>
      </w:r>
      <w:proofErr w:type="spellStart"/>
      <w:r w:rsidRPr="00565B2F">
        <w:rPr>
          <w:rFonts w:asciiTheme="minorHAnsi" w:hAnsiTheme="minorHAnsi" w:cstheme="minorHAnsi"/>
          <w:lang w:eastAsia="es-CO"/>
        </w:rPr>
        <w:t>Finalize</w:t>
      </w:r>
      <w:proofErr w:type="spellEnd"/>
      <w:r w:rsidRPr="00565B2F">
        <w:rPr>
          <w:rFonts w:asciiTheme="minorHAnsi" w:hAnsiTheme="minorHAnsi" w:cstheme="minorHAnsi"/>
          <w:lang w:eastAsia="es-CO"/>
        </w:rPr>
        <w:t>:</w:t>
      </w:r>
    </w:p>
    <w:p w14:paraId="2F28A42B"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Esta instrucción es una manera de expresar código que se ejecute cuando el recolector de basura elimina el objeto.</w:t>
      </w:r>
    </w:p>
    <w:p w14:paraId="452ECEFA" w14:textId="77777777" w:rsidR="00565B2F" w:rsidRPr="00565B2F" w:rsidRDefault="00565B2F" w:rsidP="00565B2F">
      <w:pPr>
        <w:pStyle w:val="GELParrafo"/>
        <w:spacing w:line="276" w:lineRule="auto"/>
        <w:rPr>
          <w:rFonts w:asciiTheme="minorHAnsi" w:hAnsiTheme="minorHAnsi" w:cstheme="minorHAnsi"/>
          <w:lang w:eastAsia="es-CO"/>
        </w:rPr>
      </w:pPr>
    </w:p>
    <w:p w14:paraId="2FC71FFE" w14:textId="77777777" w:rsidR="00565B2F" w:rsidRPr="00565B2F" w:rsidRDefault="00565B2F" w:rsidP="00565B2F">
      <w:pPr>
        <w:pStyle w:val="GELParrafo"/>
        <w:spacing w:line="276" w:lineRule="auto"/>
        <w:rPr>
          <w:rFonts w:asciiTheme="minorHAnsi" w:eastAsia="Times New Roman" w:hAnsiTheme="minorHAnsi" w:cstheme="minorHAnsi"/>
          <w:b/>
          <w:szCs w:val="24"/>
          <w:lang w:eastAsia="es-CO"/>
        </w:rPr>
      </w:pPr>
      <w:r w:rsidRPr="00565B2F">
        <w:rPr>
          <w:rFonts w:asciiTheme="minorHAnsi" w:eastAsia="Times New Roman" w:hAnsiTheme="minorHAnsi" w:cstheme="minorHAnsi"/>
          <w:b/>
          <w:szCs w:val="24"/>
          <w:lang w:eastAsia="es-CO"/>
        </w:rPr>
        <w:t>Reglas para importar librerías</w:t>
      </w:r>
    </w:p>
    <w:p w14:paraId="05231E95"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2F58DC4C"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r w:rsidRPr="00565B2F">
        <w:rPr>
          <w:rFonts w:asciiTheme="minorHAnsi" w:eastAsia="Times New Roman" w:hAnsiTheme="minorHAnsi" w:cstheme="minorHAnsi"/>
          <w:szCs w:val="24"/>
          <w:lang w:eastAsia="es-CO"/>
        </w:rPr>
        <w:t xml:space="preserve">Importe librerías con su nombre calificado de manera explícita: </w:t>
      </w:r>
      <w:proofErr w:type="spellStart"/>
      <w:r w:rsidRPr="00565B2F">
        <w:rPr>
          <w:rFonts w:asciiTheme="minorHAnsi" w:eastAsia="Times New Roman" w:hAnsiTheme="minorHAnsi" w:cstheme="minorHAnsi"/>
          <w:szCs w:val="24"/>
          <w:lang w:eastAsia="es-CO"/>
        </w:rPr>
        <w:t>Import</w:t>
      </w:r>
      <w:proofErr w:type="spellEnd"/>
      <w:r w:rsidRPr="00565B2F">
        <w:rPr>
          <w:rFonts w:asciiTheme="minorHAnsi" w:eastAsia="Times New Roman" w:hAnsiTheme="minorHAnsi" w:cstheme="minorHAnsi"/>
          <w:szCs w:val="24"/>
          <w:lang w:eastAsia="es-CO"/>
        </w:rPr>
        <w:t xml:space="preserve"> </w:t>
      </w:r>
      <w:proofErr w:type="spellStart"/>
      <w:r w:rsidRPr="00565B2F">
        <w:rPr>
          <w:rFonts w:asciiTheme="minorHAnsi" w:eastAsia="Times New Roman" w:hAnsiTheme="minorHAnsi" w:cstheme="minorHAnsi"/>
          <w:szCs w:val="24"/>
          <w:lang w:eastAsia="es-CO"/>
        </w:rPr>
        <w:t>foo.Bar</w:t>
      </w:r>
      <w:proofErr w:type="spellEnd"/>
      <w:r w:rsidRPr="00565B2F">
        <w:rPr>
          <w:rFonts w:asciiTheme="minorHAnsi" w:eastAsia="Times New Roman" w:hAnsiTheme="minorHAnsi" w:cstheme="minorHAnsi"/>
          <w:szCs w:val="24"/>
          <w:lang w:eastAsia="es-CO"/>
        </w:rPr>
        <w:t>;</w:t>
      </w:r>
    </w:p>
    <w:p w14:paraId="7F0822DA"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762DFDD4"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r w:rsidRPr="00565B2F">
        <w:rPr>
          <w:rFonts w:asciiTheme="minorHAnsi" w:eastAsia="Times New Roman" w:hAnsiTheme="minorHAnsi" w:cstheme="minorHAnsi"/>
          <w:szCs w:val="24"/>
          <w:lang w:eastAsia="es-CO"/>
        </w:rPr>
        <w:t xml:space="preserve">Evite importar paquetes completos: </w:t>
      </w:r>
      <w:proofErr w:type="spellStart"/>
      <w:r w:rsidRPr="00565B2F">
        <w:rPr>
          <w:rFonts w:asciiTheme="minorHAnsi" w:eastAsia="Times New Roman" w:hAnsiTheme="minorHAnsi" w:cstheme="minorHAnsi"/>
          <w:szCs w:val="24"/>
          <w:lang w:eastAsia="es-CO"/>
        </w:rPr>
        <w:t>Import</w:t>
      </w:r>
      <w:proofErr w:type="spellEnd"/>
      <w:r w:rsidRPr="00565B2F">
        <w:rPr>
          <w:rFonts w:asciiTheme="minorHAnsi" w:eastAsia="Times New Roman" w:hAnsiTheme="minorHAnsi" w:cstheme="minorHAnsi"/>
          <w:szCs w:val="24"/>
          <w:lang w:eastAsia="es-CO"/>
        </w:rPr>
        <w:t xml:space="preserve"> </w:t>
      </w:r>
      <w:proofErr w:type="spellStart"/>
      <w:r w:rsidRPr="00565B2F">
        <w:rPr>
          <w:rFonts w:asciiTheme="minorHAnsi" w:eastAsia="Times New Roman" w:hAnsiTheme="minorHAnsi" w:cstheme="minorHAnsi"/>
          <w:szCs w:val="24"/>
          <w:lang w:eastAsia="es-CO"/>
        </w:rPr>
        <w:t>foo</w:t>
      </w:r>
      <w:proofErr w:type="spellEnd"/>
      <w:r w:rsidRPr="00565B2F">
        <w:rPr>
          <w:rFonts w:asciiTheme="minorHAnsi" w:eastAsia="Times New Roman" w:hAnsiTheme="minorHAnsi" w:cstheme="minorHAnsi"/>
          <w:szCs w:val="24"/>
          <w:lang w:eastAsia="es-CO"/>
        </w:rPr>
        <w:t>.*;</w:t>
      </w:r>
    </w:p>
    <w:p w14:paraId="5D6F98F0"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1D4B10D2" w14:textId="77777777" w:rsidR="00565B2F" w:rsidRPr="00565B2F" w:rsidRDefault="00565B2F" w:rsidP="00565B2F">
      <w:pPr>
        <w:pStyle w:val="GELParrafo"/>
        <w:spacing w:line="276" w:lineRule="auto"/>
        <w:rPr>
          <w:rFonts w:asciiTheme="minorHAnsi" w:eastAsia="Times New Roman" w:hAnsiTheme="minorHAnsi" w:cstheme="minorHAnsi"/>
          <w:b/>
          <w:szCs w:val="24"/>
          <w:lang w:eastAsia="es-CO"/>
        </w:rPr>
      </w:pPr>
      <w:r w:rsidRPr="00565B2F">
        <w:rPr>
          <w:rFonts w:asciiTheme="minorHAnsi" w:eastAsia="Times New Roman" w:hAnsiTheme="minorHAnsi" w:cstheme="minorHAnsi"/>
          <w:b/>
          <w:szCs w:val="24"/>
          <w:lang w:eastAsia="es-CO"/>
        </w:rPr>
        <w:t>Reglas de estilo en Java</w:t>
      </w:r>
    </w:p>
    <w:p w14:paraId="63D115C3"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p>
    <w:p w14:paraId="673CD2FF" w14:textId="77777777" w:rsidR="00565B2F" w:rsidRPr="00565B2F" w:rsidRDefault="00565B2F" w:rsidP="00565B2F">
      <w:pPr>
        <w:pStyle w:val="GELParrafo"/>
        <w:spacing w:line="276" w:lineRule="auto"/>
        <w:rPr>
          <w:rFonts w:asciiTheme="minorHAnsi" w:eastAsia="Times New Roman" w:hAnsiTheme="minorHAnsi" w:cstheme="minorHAnsi"/>
          <w:szCs w:val="24"/>
          <w:lang w:eastAsia="es-CO"/>
        </w:rPr>
      </w:pPr>
      <w:r w:rsidRPr="00565B2F">
        <w:rPr>
          <w:rFonts w:asciiTheme="minorHAnsi" w:eastAsia="Times New Roman" w:hAnsiTheme="minorHAnsi" w:cstheme="minorHAnsi"/>
          <w:szCs w:val="24"/>
          <w:lang w:eastAsia="es-CO"/>
        </w:rPr>
        <w:t>Utilice el estándar de comentarios de Java:</w:t>
      </w:r>
    </w:p>
    <w:p w14:paraId="237775D4"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38EFFCCA"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Copyright (C) 2010 The Android Open Source Project </w:t>
      </w:r>
    </w:p>
    <w:p w14:paraId="69C1A2C1"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448DA9FE"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Licensed under the Apache License, Version 2.0 (the "License");</w:t>
      </w:r>
    </w:p>
    <w:p w14:paraId="09BF53F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lastRenderedPageBreak/>
        <w:t>* you may not use this file except in compliance with the License.</w:t>
      </w:r>
    </w:p>
    <w:p w14:paraId="0C05B4CE"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You may obtain a copy of the License at </w:t>
      </w:r>
    </w:p>
    <w:p w14:paraId="51F5F689"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63FFCC58"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http://www.apache.org/licenses/LICENSE-2.0</w:t>
      </w:r>
    </w:p>
    <w:p w14:paraId="674F3F5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663E7BC5"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Unless required by applicable law or agreed to in writing, software </w:t>
      </w:r>
    </w:p>
    <w:p w14:paraId="061F1C1F"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distributed under the License is distributed on an "AS IS" BASIS,</w:t>
      </w:r>
    </w:p>
    <w:p w14:paraId="728685C9"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WITHOUT WARRANTIES OR CONDITIONS OF ANY KIND, either express or implied.</w:t>
      </w:r>
    </w:p>
    <w:p w14:paraId="2DC75686"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See the License for the specific language governing permissions and </w:t>
      </w:r>
    </w:p>
    <w:p w14:paraId="534F18B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limitations under the License.</w:t>
      </w:r>
    </w:p>
    <w:p w14:paraId="1C74DE22"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4A7A7F2A"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586D4CA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package </w:t>
      </w:r>
      <w:proofErr w:type="spellStart"/>
      <w:r w:rsidRPr="00565B2F">
        <w:rPr>
          <w:rFonts w:asciiTheme="minorHAnsi" w:eastAsia="Times New Roman" w:hAnsiTheme="minorHAnsi" w:cstheme="minorHAnsi"/>
          <w:sz w:val="24"/>
          <w:szCs w:val="24"/>
          <w:lang w:val="en-US" w:eastAsia="es-CO"/>
        </w:rPr>
        <w:t>com.android.internal.foo</w:t>
      </w:r>
      <w:proofErr w:type="spellEnd"/>
      <w:r w:rsidRPr="00565B2F">
        <w:rPr>
          <w:rFonts w:asciiTheme="minorHAnsi" w:eastAsia="Times New Roman" w:hAnsiTheme="minorHAnsi" w:cstheme="minorHAnsi"/>
          <w:sz w:val="24"/>
          <w:szCs w:val="24"/>
          <w:lang w:val="en-US" w:eastAsia="es-CO"/>
        </w:rPr>
        <w:t>;</w:t>
      </w:r>
    </w:p>
    <w:p w14:paraId="742310DD"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004AD8D6"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import </w:t>
      </w:r>
      <w:proofErr w:type="spellStart"/>
      <w:r w:rsidRPr="00565B2F">
        <w:rPr>
          <w:rFonts w:asciiTheme="minorHAnsi" w:eastAsia="Times New Roman" w:hAnsiTheme="minorHAnsi" w:cstheme="minorHAnsi"/>
          <w:sz w:val="24"/>
          <w:szCs w:val="24"/>
          <w:lang w:val="en-US" w:eastAsia="es-CO"/>
        </w:rPr>
        <w:t>android.os.Blah</w:t>
      </w:r>
      <w:proofErr w:type="spellEnd"/>
      <w:r w:rsidRPr="00565B2F">
        <w:rPr>
          <w:rFonts w:asciiTheme="minorHAnsi" w:eastAsia="Times New Roman" w:hAnsiTheme="minorHAnsi" w:cstheme="minorHAnsi"/>
          <w:sz w:val="24"/>
          <w:szCs w:val="24"/>
          <w:lang w:val="en-US" w:eastAsia="es-CO"/>
        </w:rPr>
        <w:t>;</w:t>
      </w:r>
    </w:p>
    <w:p w14:paraId="526D489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import </w:t>
      </w:r>
      <w:proofErr w:type="spellStart"/>
      <w:r w:rsidRPr="00565B2F">
        <w:rPr>
          <w:rFonts w:asciiTheme="minorHAnsi" w:eastAsia="Times New Roman" w:hAnsiTheme="minorHAnsi" w:cstheme="minorHAnsi"/>
          <w:sz w:val="24"/>
          <w:szCs w:val="24"/>
          <w:lang w:val="en-US" w:eastAsia="es-CO"/>
        </w:rPr>
        <w:t>android.view.Yada</w:t>
      </w:r>
      <w:proofErr w:type="spellEnd"/>
      <w:r w:rsidRPr="00565B2F">
        <w:rPr>
          <w:rFonts w:asciiTheme="minorHAnsi" w:eastAsia="Times New Roman" w:hAnsiTheme="minorHAnsi" w:cstheme="minorHAnsi"/>
          <w:sz w:val="24"/>
          <w:szCs w:val="24"/>
          <w:lang w:val="en-US" w:eastAsia="es-CO"/>
        </w:rPr>
        <w:t>;</w:t>
      </w:r>
    </w:p>
    <w:p w14:paraId="45874B5C"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7262E39B"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import </w:t>
      </w:r>
      <w:proofErr w:type="spellStart"/>
      <w:r w:rsidRPr="00565B2F">
        <w:rPr>
          <w:rFonts w:asciiTheme="minorHAnsi" w:eastAsia="Times New Roman" w:hAnsiTheme="minorHAnsi" w:cstheme="minorHAnsi"/>
          <w:sz w:val="24"/>
          <w:szCs w:val="24"/>
          <w:lang w:val="en-US" w:eastAsia="es-CO"/>
        </w:rPr>
        <w:t>java.sql.ResultSet</w:t>
      </w:r>
      <w:proofErr w:type="spellEnd"/>
      <w:r w:rsidRPr="00565B2F">
        <w:rPr>
          <w:rFonts w:asciiTheme="minorHAnsi" w:eastAsia="Times New Roman" w:hAnsiTheme="minorHAnsi" w:cstheme="minorHAnsi"/>
          <w:sz w:val="24"/>
          <w:szCs w:val="24"/>
          <w:lang w:val="en-US" w:eastAsia="es-CO"/>
        </w:rPr>
        <w:t>;</w:t>
      </w:r>
    </w:p>
    <w:p w14:paraId="56C2B3AF"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import </w:t>
      </w:r>
      <w:proofErr w:type="spellStart"/>
      <w:r w:rsidRPr="00565B2F">
        <w:rPr>
          <w:rFonts w:asciiTheme="minorHAnsi" w:eastAsia="Times New Roman" w:hAnsiTheme="minorHAnsi" w:cstheme="minorHAnsi"/>
          <w:sz w:val="24"/>
          <w:szCs w:val="24"/>
          <w:lang w:val="en-US" w:eastAsia="es-CO"/>
        </w:rPr>
        <w:t>java.sql.SQLException</w:t>
      </w:r>
      <w:proofErr w:type="spellEnd"/>
      <w:r w:rsidRPr="00565B2F">
        <w:rPr>
          <w:rFonts w:asciiTheme="minorHAnsi" w:eastAsia="Times New Roman" w:hAnsiTheme="minorHAnsi" w:cstheme="minorHAnsi"/>
          <w:sz w:val="24"/>
          <w:szCs w:val="24"/>
          <w:lang w:val="en-US" w:eastAsia="es-CO"/>
        </w:rPr>
        <w:t>;</w:t>
      </w:r>
    </w:p>
    <w:p w14:paraId="06741C84"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p>
    <w:p w14:paraId="2F76A28F"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75472109" w14:textId="77777777" w:rsidR="00565B2F" w:rsidRPr="00565B2F" w:rsidRDefault="00565B2F" w:rsidP="00565B2F">
      <w:pPr>
        <w:spacing w:after="0"/>
        <w:ind w:left="708"/>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Does X and Y and provides an abstraction for Z.</w:t>
      </w:r>
    </w:p>
    <w:p w14:paraId="44CB5559"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47961392"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p>
    <w:p w14:paraId="63799284"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public class Foo {</w:t>
      </w:r>
    </w:p>
    <w:p w14:paraId="49F6C0EC"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 xml:space="preserve">   ...</w:t>
      </w:r>
    </w:p>
    <w:p w14:paraId="1A53F7F3" w14:textId="77777777" w:rsidR="00565B2F" w:rsidRPr="00565B2F" w:rsidRDefault="00565B2F" w:rsidP="00565B2F">
      <w:pPr>
        <w:spacing w:after="0"/>
        <w:ind w:left="708"/>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225BF36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C9687B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Cada clase o método no trivial debe tener sus respectivos comentarios en Javadoc describiendo su lo que el método o clase hace:</w:t>
      </w:r>
    </w:p>
    <w:p w14:paraId="75E27A7B"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val="en-US" w:eastAsia="es-CO"/>
        </w:rPr>
        <w:t xml:space="preserve">/** Returns the correctly rounded positive square root of a double value. </w:t>
      </w:r>
      <w:r w:rsidRPr="00565B2F">
        <w:rPr>
          <w:rFonts w:asciiTheme="minorHAnsi" w:eastAsia="Times New Roman" w:hAnsiTheme="minorHAnsi" w:cstheme="minorHAnsi"/>
          <w:sz w:val="24"/>
          <w:szCs w:val="24"/>
          <w:lang w:eastAsia="es-CO"/>
        </w:rPr>
        <w:t>*/</w:t>
      </w:r>
    </w:p>
    <w:p w14:paraId="0C81C78F" w14:textId="77777777" w:rsidR="00565B2F" w:rsidRPr="006E7630" w:rsidRDefault="00565B2F" w:rsidP="00565B2F">
      <w:pPr>
        <w:spacing w:after="0"/>
        <w:jc w:val="both"/>
        <w:rPr>
          <w:rFonts w:asciiTheme="minorHAnsi" w:eastAsia="Times New Roman" w:hAnsiTheme="minorHAnsi" w:cstheme="minorHAnsi"/>
          <w:sz w:val="24"/>
          <w:szCs w:val="24"/>
          <w:lang w:val="en-US" w:eastAsia="es-CO"/>
        </w:rPr>
      </w:pPr>
      <w:r w:rsidRPr="006E7630">
        <w:rPr>
          <w:rFonts w:asciiTheme="minorHAnsi" w:eastAsia="Times New Roman" w:hAnsiTheme="minorHAnsi" w:cstheme="minorHAnsi"/>
          <w:sz w:val="24"/>
          <w:szCs w:val="24"/>
          <w:lang w:val="en-US" w:eastAsia="es-CO"/>
        </w:rPr>
        <w:t xml:space="preserve">static double </w:t>
      </w:r>
      <w:proofErr w:type="spellStart"/>
      <w:r w:rsidRPr="006E7630">
        <w:rPr>
          <w:rFonts w:asciiTheme="minorHAnsi" w:eastAsia="Times New Roman" w:hAnsiTheme="minorHAnsi" w:cstheme="minorHAnsi"/>
          <w:sz w:val="24"/>
          <w:szCs w:val="24"/>
          <w:lang w:val="en-US" w:eastAsia="es-CO"/>
        </w:rPr>
        <w:t>sqrt</w:t>
      </w:r>
      <w:proofErr w:type="spellEnd"/>
      <w:r w:rsidRPr="006E7630">
        <w:rPr>
          <w:rFonts w:asciiTheme="minorHAnsi" w:eastAsia="Times New Roman" w:hAnsiTheme="minorHAnsi" w:cstheme="minorHAnsi"/>
          <w:sz w:val="24"/>
          <w:szCs w:val="24"/>
          <w:lang w:val="en-US" w:eastAsia="es-CO"/>
        </w:rPr>
        <w:t>(double a) {</w:t>
      </w:r>
    </w:p>
    <w:p w14:paraId="69D16AA0"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6E7630">
        <w:rPr>
          <w:rFonts w:asciiTheme="minorHAnsi" w:eastAsia="Times New Roman" w:hAnsiTheme="minorHAnsi" w:cstheme="minorHAnsi"/>
          <w:sz w:val="24"/>
          <w:szCs w:val="24"/>
          <w:lang w:val="en-US" w:eastAsia="es-CO"/>
        </w:rPr>
        <w:t xml:space="preserve">   </w:t>
      </w:r>
      <w:r w:rsidRPr="00565B2F">
        <w:rPr>
          <w:rFonts w:asciiTheme="minorHAnsi" w:eastAsia="Times New Roman" w:hAnsiTheme="minorHAnsi" w:cstheme="minorHAnsi"/>
          <w:sz w:val="24"/>
          <w:szCs w:val="24"/>
          <w:lang w:eastAsia="es-CO"/>
        </w:rPr>
        <w:t>...</w:t>
      </w:r>
    </w:p>
    <w:p w14:paraId="21F46660"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38083A15" w14:textId="77777777" w:rsidR="00565B2F" w:rsidRPr="00565B2F" w:rsidRDefault="00565B2F" w:rsidP="00565B2F">
      <w:pPr>
        <w:pStyle w:val="GELParrafo"/>
        <w:spacing w:line="276" w:lineRule="auto"/>
        <w:rPr>
          <w:rFonts w:asciiTheme="minorHAnsi" w:hAnsiTheme="minorHAnsi" w:cstheme="minorHAnsi"/>
          <w:b/>
          <w:lang w:eastAsia="es-CO"/>
        </w:rPr>
      </w:pPr>
    </w:p>
    <w:p w14:paraId="2EA8FCDD"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lastRenderedPageBreak/>
        <w:t>Nombres cortos para los métodos</w:t>
      </w:r>
    </w:p>
    <w:p w14:paraId="23F97DD5"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Escriba nombres de métodos cortos. En algunos casos es útil que el nombre de un método sea largo, sin embargo, trate de usar nombres que no excedan los 40 caracteres.</w:t>
      </w:r>
    </w:p>
    <w:p w14:paraId="355D1C29"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500E2B2F"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Definición de variables</w:t>
      </w:r>
    </w:p>
    <w:p w14:paraId="4A9B7F3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Defina las variables al comienzo al comienzo de una clase o método, o inmediatamente antes de su llamado en los métodos.</w:t>
      </w:r>
    </w:p>
    <w:p w14:paraId="4A6B61D4"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1494D27E"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Alcance de las variables</w:t>
      </w:r>
    </w:p>
    <w:p w14:paraId="2C5BE26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Limite el alcance de las variables. Las variables locales deberían ser declaradas en el punto en donde van a ser utilizadas. Cada variable debería tener una inicialización.</w:t>
      </w:r>
    </w:p>
    <w:p w14:paraId="5C09267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66167588"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Importación de paquetes</w:t>
      </w:r>
    </w:p>
    <w:p w14:paraId="06A7C05F"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El orden para importar paquetes debería seguir el siguiente:</w:t>
      </w:r>
    </w:p>
    <w:p w14:paraId="6C8BA771" w14:textId="77777777" w:rsidR="00565B2F" w:rsidRPr="00565B2F" w:rsidRDefault="00565B2F" w:rsidP="00565B2F">
      <w:pPr>
        <w:pStyle w:val="GELParrafo"/>
        <w:spacing w:line="276" w:lineRule="auto"/>
        <w:rPr>
          <w:rFonts w:asciiTheme="minorHAnsi" w:hAnsiTheme="minorHAnsi" w:cstheme="minorHAnsi"/>
          <w:lang w:eastAsia="es-CO"/>
        </w:rPr>
      </w:pPr>
    </w:p>
    <w:p w14:paraId="44A39D53"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w:t>
      </w:r>
      <w:r w:rsidRPr="00565B2F">
        <w:rPr>
          <w:rFonts w:asciiTheme="minorHAnsi" w:hAnsiTheme="minorHAnsi" w:cstheme="minorHAnsi"/>
          <w:lang w:eastAsia="es-CO"/>
        </w:rPr>
        <w:tab/>
        <w:t xml:space="preserve">Paquetes de </w:t>
      </w:r>
      <w:proofErr w:type="spellStart"/>
      <w:r w:rsidRPr="00565B2F">
        <w:rPr>
          <w:rFonts w:asciiTheme="minorHAnsi" w:hAnsiTheme="minorHAnsi" w:cstheme="minorHAnsi"/>
          <w:lang w:eastAsia="es-CO"/>
        </w:rPr>
        <w:t>Android</w:t>
      </w:r>
      <w:proofErr w:type="spellEnd"/>
    </w:p>
    <w:p w14:paraId="53D75BFB"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w:t>
      </w:r>
      <w:r w:rsidRPr="00565B2F">
        <w:rPr>
          <w:rFonts w:asciiTheme="minorHAnsi" w:hAnsiTheme="minorHAnsi" w:cstheme="minorHAnsi"/>
          <w:lang w:eastAsia="es-CO"/>
        </w:rPr>
        <w:tab/>
        <w:t>Paquetes de terceros</w:t>
      </w:r>
    </w:p>
    <w:p w14:paraId="07F09C6E"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w:t>
      </w:r>
      <w:r w:rsidRPr="00565B2F">
        <w:rPr>
          <w:rFonts w:asciiTheme="minorHAnsi" w:hAnsiTheme="minorHAnsi" w:cstheme="minorHAnsi"/>
          <w:lang w:eastAsia="es-CO"/>
        </w:rPr>
        <w:tab/>
        <w:t xml:space="preserve">Java y </w:t>
      </w:r>
      <w:proofErr w:type="spellStart"/>
      <w:r w:rsidRPr="00565B2F">
        <w:rPr>
          <w:rFonts w:asciiTheme="minorHAnsi" w:hAnsiTheme="minorHAnsi" w:cstheme="minorHAnsi"/>
          <w:lang w:eastAsia="es-CO"/>
        </w:rPr>
        <w:t>javax</w:t>
      </w:r>
      <w:proofErr w:type="spellEnd"/>
    </w:p>
    <w:p w14:paraId="34ADDF2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D57E2E5" w14:textId="77777777" w:rsidR="00565B2F" w:rsidRPr="00565B2F" w:rsidRDefault="00565B2F" w:rsidP="00565B2F">
      <w:pPr>
        <w:pStyle w:val="GELParrafo"/>
        <w:spacing w:line="276" w:lineRule="auto"/>
        <w:rPr>
          <w:rFonts w:asciiTheme="minorHAnsi" w:hAnsiTheme="minorHAnsi" w:cstheme="minorHAnsi"/>
          <w:b/>
          <w:lang w:eastAsia="es-CO"/>
        </w:rPr>
      </w:pPr>
      <w:proofErr w:type="spellStart"/>
      <w:r w:rsidRPr="00565B2F">
        <w:rPr>
          <w:rFonts w:asciiTheme="minorHAnsi" w:hAnsiTheme="minorHAnsi" w:cstheme="minorHAnsi"/>
          <w:b/>
          <w:lang w:eastAsia="es-CO"/>
        </w:rPr>
        <w:t>Indentación</w:t>
      </w:r>
      <w:proofErr w:type="spellEnd"/>
    </w:p>
    <w:p w14:paraId="7FA8365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Utilice espacios para indentar el código: 4 espacios para indentar bloques y 8 líneas para indentar llamados a funciones y asignaciones.</w:t>
      </w:r>
    </w:p>
    <w:p w14:paraId="7339AEEC"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Instrument </w:t>
      </w:r>
      <w:proofErr w:type="spellStart"/>
      <w:r w:rsidRPr="00565B2F">
        <w:rPr>
          <w:rFonts w:asciiTheme="minorHAnsi" w:eastAsia="Times New Roman" w:hAnsiTheme="minorHAnsi" w:cstheme="minorHAnsi"/>
          <w:sz w:val="24"/>
          <w:szCs w:val="24"/>
          <w:lang w:val="en-US" w:eastAsia="es-CO"/>
        </w:rPr>
        <w:t>i</w:t>
      </w:r>
      <w:proofErr w:type="spellEnd"/>
      <w:r w:rsidRPr="00565B2F">
        <w:rPr>
          <w:rFonts w:asciiTheme="minorHAnsi" w:eastAsia="Times New Roman" w:hAnsiTheme="minorHAnsi" w:cstheme="minorHAnsi"/>
          <w:sz w:val="24"/>
          <w:szCs w:val="24"/>
          <w:lang w:val="en-US" w:eastAsia="es-CO"/>
        </w:rPr>
        <w:t xml:space="preserve"> =</w:t>
      </w:r>
    </w:p>
    <w:p w14:paraId="06F895BD"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someLongExpression</w:t>
      </w:r>
      <w:proofErr w:type="spellEnd"/>
      <w:r w:rsidRPr="00565B2F">
        <w:rPr>
          <w:rFonts w:asciiTheme="minorHAnsi" w:eastAsia="Times New Roman" w:hAnsiTheme="minorHAnsi" w:cstheme="minorHAnsi"/>
          <w:sz w:val="24"/>
          <w:szCs w:val="24"/>
          <w:lang w:val="en-US" w:eastAsia="es-CO"/>
        </w:rPr>
        <w:t xml:space="preserve">(that, </w:t>
      </w:r>
      <w:proofErr w:type="spellStart"/>
      <w:r w:rsidRPr="00565B2F">
        <w:rPr>
          <w:rFonts w:asciiTheme="minorHAnsi" w:eastAsia="Times New Roman" w:hAnsiTheme="minorHAnsi" w:cstheme="minorHAnsi"/>
          <w:sz w:val="24"/>
          <w:szCs w:val="24"/>
          <w:lang w:val="en-US" w:eastAsia="es-CO"/>
        </w:rPr>
        <w:t>wouldNotFit</w:t>
      </w:r>
      <w:proofErr w:type="spellEnd"/>
      <w:r w:rsidRPr="00565B2F">
        <w:rPr>
          <w:rFonts w:asciiTheme="minorHAnsi" w:eastAsia="Times New Roman" w:hAnsiTheme="minorHAnsi" w:cstheme="minorHAnsi"/>
          <w:sz w:val="24"/>
          <w:szCs w:val="24"/>
          <w:lang w:val="en-US" w:eastAsia="es-CO"/>
        </w:rPr>
        <w:t>, on, one, line);</w:t>
      </w:r>
    </w:p>
    <w:p w14:paraId="09952CD6"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3AE5B18F"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Convención para nombres de variables</w:t>
      </w:r>
    </w:p>
    <w:p w14:paraId="18D98E0C"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Siga convenciones para el nombre de variables</w:t>
      </w:r>
    </w:p>
    <w:p w14:paraId="6D2B26B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2B78475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Nombres de variables no públicos y no estáticos deben empezar con la letra m.</w:t>
      </w:r>
    </w:p>
    <w:p w14:paraId="4054C15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Variables estáticas deben empezar con s.</w:t>
      </w:r>
    </w:p>
    <w:p w14:paraId="0E8B364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Variables tipo public, static y final, deben ser nombradas en mayúsculas y unidas con underscore.</w:t>
      </w:r>
    </w:p>
    <w:p w14:paraId="0DADF05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lastRenderedPageBreak/>
        <w:t xml:space="preserve">public class </w:t>
      </w:r>
      <w:proofErr w:type="spellStart"/>
      <w:r w:rsidRPr="00565B2F">
        <w:rPr>
          <w:rFonts w:asciiTheme="minorHAnsi" w:eastAsia="Times New Roman" w:hAnsiTheme="minorHAnsi" w:cstheme="minorHAnsi"/>
          <w:sz w:val="24"/>
          <w:szCs w:val="24"/>
          <w:lang w:val="en-US" w:eastAsia="es-CO"/>
        </w:rPr>
        <w:t>MyClass</w:t>
      </w:r>
      <w:proofErr w:type="spellEnd"/>
      <w:r w:rsidRPr="00565B2F">
        <w:rPr>
          <w:rFonts w:asciiTheme="minorHAnsi" w:eastAsia="Times New Roman" w:hAnsiTheme="minorHAnsi" w:cstheme="minorHAnsi"/>
          <w:sz w:val="24"/>
          <w:szCs w:val="24"/>
          <w:lang w:val="en-US" w:eastAsia="es-CO"/>
        </w:rPr>
        <w:t xml:space="preserve"> {</w:t>
      </w:r>
    </w:p>
    <w:p w14:paraId="64E97246"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public static final </w:t>
      </w:r>
      <w:proofErr w:type="spellStart"/>
      <w:r w:rsidRPr="00565B2F">
        <w:rPr>
          <w:rFonts w:asciiTheme="minorHAnsi" w:eastAsia="Times New Roman" w:hAnsiTheme="minorHAnsi" w:cstheme="minorHAnsi"/>
          <w:sz w:val="24"/>
          <w:szCs w:val="24"/>
          <w:lang w:val="en-US" w:eastAsia="es-CO"/>
        </w:rPr>
        <w:t>int</w:t>
      </w:r>
      <w:proofErr w:type="spellEnd"/>
      <w:r w:rsidRPr="00565B2F">
        <w:rPr>
          <w:rFonts w:asciiTheme="minorHAnsi" w:eastAsia="Times New Roman" w:hAnsiTheme="minorHAnsi" w:cstheme="minorHAnsi"/>
          <w:sz w:val="24"/>
          <w:szCs w:val="24"/>
          <w:lang w:val="en-US" w:eastAsia="es-CO"/>
        </w:rPr>
        <w:t xml:space="preserve"> SOME_CONSTANT = 42;</w:t>
      </w:r>
    </w:p>
    <w:p w14:paraId="6AD1C443"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public </w:t>
      </w:r>
      <w:proofErr w:type="spellStart"/>
      <w:r w:rsidRPr="00565B2F">
        <w:rPr>
          <w:rFonts w:asciiTheme="minorHAnsi" w:eastAsia="Times New Roman" w:hAnsiTheme="minorHAnsi" w:cstheme="minorHAnsi"/>
          <w:sz w:val="24"/>
          <w:szCs w:val="24"/>
          <w:lang w:val="en-US" w:eastAsia="es-CO"/>
        </w:rPr>
        <w:t>int</w:t>
      </w:r>
      <w:proofErr w:type="spellEnd"/>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publicField</w:t>
      </w:r>
      <w:proofErr w:type="spellEnd"/>
      <w:r w:rsidRPr="00565B2F">
        <w:rPr>
          <w:rFonts w:asciiTheme="minorHAnsi" w:eastAsia="Times New Roman" w:hAnsiTheme="minorHAnsi" w:cstheme="minorHAnsi"/>
          <w:sz w:val="24"/>
          <w:szCs w:val="24"/>
          <w:lang w:val="en-US" w:eastAsia="es-CO"/>
        </w:rPr>
        <w:t>;</w:t>
      </w:r>
    </w:p>
    <w:p w14:paraId="0C63409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private static </w:t>
      </w:r>
      <w:proofErr w:type="spellStart"/>
      <w:r w:rsidRPr="00565B2F">
        <w:rPr>
          <w:rFonts w:asciiTheme="minorHAnsi" w:eastAsia="Times New Roman" w:hAnsiTheme="minorHAnsi" w:cstheme="minorHAnsi"/>
          <w:sz w:val="24"/>
          <w:szCs w:val="24"/>
          <w:lang w:val="en-US" w:eastAsia="es-CO"/>
        </w:rPr>
        <w:t>MyClass</w:t>
      </w:r>
      <w:proofErr w:type="spellEnd"/>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sSingleton</w:t>
      </w:r>
      <w:proofErr w:type="spellEnd"/>
      <w:r w:rsidRPr="00565B2F">
        <w:rPr>
          <w:rFonts w:asciiTheme="minorHAnsi" w:eastAsia="Times New Roman" w:hAnsiTheme="minorHAnsi" w:cstheme="minorHAnsi"/>
          <w:sz w:val="24"/>
          <w:szCs w:val="24"/>
          <w:lang w:val="en-US" w:eastAsia="es-CO"/>
        </w:rPr>
        <w:t>;</w:t>
      </w:r>
    </w:p>
    <w:p w14:paraId="56B0C8D3"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int</w:t>
      </w:r>
      <w:proofErr w:type="spellEnd"/>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mPackagePrivate</w:t>
      </w:r>
      <w:proofErr w:type="spellEnd"/>
      <w:r w:rsidRPr="00565B2F">
        <w:rPr>
          <w:rFonts w:asciiTheme="minorHAnsi" w:eastAsia="Times New Roman" w:hAnsiTheme="minorHAnsi" w:cstheme="minorHAnsi"/>
          <w:sz w:val="24"/>
          <w:szCs w:val="24"/>
          <w:lang w:val="en-US" w:eastAsia="es-CO"/>
        </w:rPr>
        <w:t>;</w:t>
      </w:r>
    </w:p>
    <w:p w14:paraId="571531CC"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private </w:t>
      </w:r>
      <w:proofErr w:type="spellStart"/>
      <w:r w:rsidRPr="00565B2F">
        <w:rPr>
          <w:rFonts w:asciiTheme="minorHAnsi" w:eastAsia="Times New Roman" w:hAnsiTheme="minorHAnsi" w:cstheme="minorHAnsi"/>
          <w:sz w:val="24"/>
          <w:szCs w:val="24"/>
          <w:lang w:val="en-US" w:eastAsia="es-CO"/>
        </w:rPr>
        <w:t>int</w:t>
      </w:r>
      <w:proofErr w:type="spellEnd"/>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mPrivate</w:t>
      </w:r>
      <w:proofErr w:type="spellEnd"/>
      <w:r w:rsidRPr="00565B2F">
        <w:rPr>
          <w:rFonts w:asciiTheme="minorHAnsi" w:eastAsia="Times New Roman" w:hAnsiTheme="minorHAnsi" w:cstheme="minorHAnsi"/>
          <w:sz w:val="24"/>
          <w:szCs w:val="24"/>
          <w:lang w:val="en-US" w:eastAsia="es-CO"/>
        </w:rPr>
        <w:t>;</w:t>
      </w:r>
    </w:p>
    <w:p w14:paraId="63245592"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val="en-US" w:eastAsia="es-CO"/>
        </w:rPr>
        <w:t xml:space="preserve">   </w:t>
      </w:r>
      <w:r w:rsidRPr="00565B2F">
        <w:rPr>
          <w:rFonts w:asciiTheme="minorHAnsi" w:eastAsia="Times New Roman" w:hAnsiTheme="minorHAnsi" w:cstheme="minorHAnsi"/>
          <w:sz w:val="24"/>
          <w:szCs w:val="24"/>
          <w:lang w:eastAsia="es-CO"/>
        </w:rPr>
        <w:t>protected int mProtected;</w:t>
      </w:r>
    </w:p>
    <w:p w14:paraId="03F3A28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p>
    <w:p w14:paraId="34AFACE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288DDCD"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Manejo de corchetes</w:t>
      </w:r>
    </w:p>
    <w:p w14:paraId="67B1F10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Utilice un estilo estándar para el manejo de corchetes:</w:t>
      </w:r>
    </w:p>
    <w:p w14:paraId="3078F83B"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class </w:t>
      </w:r>
      <w:proofErr w:type="spellStart"/>
      <w:r w:rsidRPr="00565B2F">
        <w:rPr>
          <w:rFonts w:asciiTheme="minorHAnsi" w:eastAsia="Times New Roman" w:hAnsiTheme="minorHAnsi" w:cstheme="minorHAnsi"/>
          <w:sz w:val="24"/>
          <w:szCs w:val="24"/>
          <w:lang w:val="en-US" w:eastAsia="es-CO"/>
        </w:rPr>
        <w:t>MyClass</w:t>
      </w:r>
      <w:proofErr w:type="spellEnd"/>
      <w:r w:rsidRPr="00565B2F">
        <w:rPr>
          <w:rFonts w:asciiTheme="minorHAnsi" w:eastAsia="Times New Roman" w:hAnsiTheme="minorHAnsi" w:cstheme="minorHAnsi"/>
          <w:sz w:val="24"/>
          <w:szCs w:val="24"/>
          <w:lang w:val="en-US" w:eastAsia="es-CO"/>
        </w:rPr>
        <w:t xml:space="preserve"> {</w:t>
      </w:r>
    </w:p>
    <w:p w14:paraId="2BD7C2FB"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int</w:t>
      </w:r>
      <w:proofErr w:type="spellEnd"/>
      <w:r w:rsidRPr="00565B2F">
        <w:rPr>
          <w:rFonts w:asciiTheme="minorHAnsi" w:eastAsia="Times New Roman" w:hAnsiTheme="minorHAnsi" w:cstheme="minorHAnsi"/>
          <w:sz w:val="24"/>
          <w:szCs w:val="24"/>
          <w:lang w:val="en-US" w:eastAsia="es-CO"/>
        </w:rPr>
        <w:t xml:space="preserve"> </w:t>
      </w:r>
      <w:proofErr w:type="spellStart"/>
      <w:r w:rsidRPr="00565B2F">
        <w:rPr>
          <w:rFonts w:asciiTheme="minorHAnsi" w:eastAsia="Times New Roman" w:hAnsiTheme="minorHAnsi" w:cstheme="minorHAnsi"/>
          <w:sz w:val="24"/>
          <w:szCs w:val="24"/>
          <w:lang w:val="en-US" w:eastAsia="es-CO"/>
        </w:rPr>
        <w:t>func</w:t>
      </w:r>
      <w:proofErr w:type="spellEnd"/>
      <w:r w:rsidRPr="00565B2F">
        <w:rPr>
          <w:rFonts w:asciiTheme="minorHAnsi" w:eastAsia="Times New Roman" w:hAnsiTheme="minorHAnsi" w:cstheme="minorHAnsi"/>
          <w:sz w:val="24"/>
          <w:szCs w:val="24"/>
          <w:lang w:val="en-US" w:eastAsia="es-CO"/>
        </w:rPr>
        <w:t>() {</w:t>
      </w:r>
    </w:p>
    <w:p w14:paraId="0F5FDEF8"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if (something) {</w:t>
      </w:r>
    </w:p>
    <w:p w14:paraId="6BF9840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w:t>
      </w:r>
    </w:p>
    <w:p w14:paraId="5E4A88EF"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else if (</w:t>
      </w:r>
      <w:proofErr w:type="spellStart"/>
      <w:r w:rsidRPr="00565B2F">
        <w:rPr>
          <w:rFonts w:asciiTheme="minorHAnsi" w:eastAsia="Times New Roman" w:hAnsiTheme="minorHAnsi" w:cstheme="minorHAnsi"/>
          <w:sz w:val="24"/>
          <w:szCs w:val="24"/>
          <w:lang w:val="en-US" w:eastAsia="es-CO"/>
        </w:rPr>
        <w:t>somethingElse</w:t>
      </w:r>
      <w:proofErr w:type="spellEnd"/>
      <w:r w:rsidRPr="00565B2F">
        <w:rPr>
          <w:rFonts w:asciiTheme="minorHAnsi" w:eastAsia="Times New Roman" w:hAnsiTheme="minorHAnsi" w:cstheme="minorHAnsi"/>
          <w:sz w:val="24"/>
          <w:szCs w:val="24"/>
          <w:lang w:val="en-US" w:eastAsia="es-CO"/>
        </w:rPr>
        <w:t>) {</w:t>
      </w:r>
    </w:p>
    <w:p w14:paraId="6C741FD9"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w:t>
      </w:r>
    </w:p>
    <w:p w14:paraId="3DF6BEAB"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else {</w:t>
      </w:r>
    </w:p>
    <w:p w14:paraId="3DFD834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 ...</w:t>
      </w:r>
    </w:p>
    <w:p w14:paraId="41A14C59"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
    <w:p w14:paraId="63FAD636"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xml:space="preserve">   }</w:t>
      </w:r>
    </w:p>
    <w:p w14:paraId="28F8B45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w:t>
      </w:r>
    </w:p>
    <w:p w14:paraId="682AC4C4"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4BCB93A1" w14:textId="77777777" w:rsidR="00565B2F" w:rsidRPr="00565B2F" w:rsidRDefault="00565B2F" w:rsidP="00565B2F">
      <w:pPr>
        <w:spacing w:after="0"/>
        <w:jc w:val="both"/>
        <w:rPr>
          <w:rFonts w:asciiTheme="minorHAnsi" w:eastAsia="Times New Roman" w:hAnsiTheme="minorHAnsi" w:cstheme="minorHAnsi"/>
          <w:b/>
          <w:sz w:val="24"/>
          <w:szCs w:val="24"/>
          <w:lang w:val="en-US" w:eastAsia="es-CO"/>
        </w:rPr>
      </w:pPr>
      <w:proofErr w:type="spellStart"/>
      <w:r w:rsidRPr="00565B2F">
        <w:rPr>
          <w:rFonts w:asciiTheme="minorHAnsi" w:eastAsia="Times New Roman" w:hAnsiTheme="minorHAnsi" w:cstheme="minorHAnsi"/>
          <w:b/>
          <w:sz w:val="24"/>
          <w:szCs w:val="24"/>
          <w:lang w:val="en-US" w:eastAsia="es-CO"/>
        </w:rPr>
        <w:t>Longitud</w:t>
      </w:r>
      <w:proofErr w:type="spellEnd"/>
      <w:r w:rsidRPr="00565B2F">
        <w:rPr>
          <w:rFonts w:asciiTheme="minorHAnsi" w:eastAsia="Times New Roman" w:hAnsiTheme="minorHAnsi" w:cstheme="minorHAnsi"/>
          <w:b/>
          <w:sz w:val="24"/>
          <w:szCs w:val="24"/>
          <w:lang w:val="en-US" w:eastAsia="es-CO"/>
        </w:rPr>
        <w:t xml:space="preserve"> de </w:t>
      </w:r>
      <w:proofErr w:type="spellStart"/>
      <w:r w:rsidRPr="00565B2F">
        <w:rPr>
          <w:rFonts w:asciiTheme="minorHAnsi" w:eastAsia="Times New Roman" w:hAnsiTheme="minorHAnsi" w:cstheme="minorHAnsi"/>
          <w:b/>
          <w:sz w:val="24"/>
          <w:szCs w:val="24"/>
          <w:lang w:val="en-US" w:eastAsia="es-CO"/>
        </w:rPr>
        <w:t>una</w:t>
      </w:r>
      <w:proofErr w:type="spellEnd"/>
      <w:r w:rsidRPr="00565B2F">
        <w:rPr>
          <w:rFonts w:asciiTheme="minorHAnsi" w:eastAsia="Times New Roman" w:hAnsiTheme="minorHAnsi" w:cstheme="minorHAnsi"/>
          <w:b/>
          <w:sz w:val="24"/>
          <w:szCs w:val="24"/>
          <w:lang w:val="en-US" w:eastAsia="es-CO"/>
        </w:rPr>
        <w:t xml:space="preserve"> </w:t>
      </w:r>
      <w:proofErr w:type="spellStart"/>
      <w:r w:rsidRPr="00565B2F">
        <w:rPr>
          <w:rFonts w:asciiTheme="minorHAnsi" w:eastAsia="Times New Roman" w:hAnsiTheme="minorHAnsi" w:cstheme="minorHAnsi"/>
          <w:b/>
          <w:sz w:val="24"/>
          <w:szCs w:val="24"/>
          <w:lang w:val="en-US" w:eastAsia="es-CO"/>
        </w:rPr>
        <w:t>línea</w:t>
      </w:r>
      <w:proofErr w:type="spellEnd"/>
    </w:p>
    <w:p w14:paraId="5BEB6E10"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Cada línea de código debería ser de máximo 100 caracteres de longitud. En caso que la línea sea de un comentario con comando de ejemplo o una URL de más de 100 caracteres, utilice los caracteres que necesite por claridad.</w:t>
      </w:r>
    </w:p>
    <w:p w14:paraId="71EA4F3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44ED4D3D"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Uso de anotaciones</w:t>
      </w:r>
    </w:p>
    <w:p w14:paraId="5EB904C9"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Las anotaciones deberían preceder otros modificadores para el mismo elemento del lenguaje. Anotaciones simples como @</w:t>
      </w:r>
      <w:proofErr w:type="spellStart"/>
      <w:r w:rsidRPr="00565B2F">
        <w:rPr>
          <w:rFonts w:asciiTheme="minorHAnsi" w:hAnsiTheme="minorHAnsi" w:cstheme="minorHAnsi"/>
          <w:lang w:eastAsia="es-CO"/>
        </w:rPr>
        <w:t>Override</w:t>
      </w:r>
      <w:proofErr w:type="spellEnd"/>
      <w:r w:rsidRPr="00565B2F">
        <w:rPr>
          <w:rFonts w:asciiTheme="minorHAnsi" w:hAnsiTheme="minorHAnsi" w:cstheme="minorHAnsi"/>
          <w:lang w:eastAsia="es-CO"/>
        </w:rPr>
        <w:t xml:space="preserve"> pueden ser listadas en la misma línea con el elemento del lenguaje. Si hay múltiples anotaciones o anotaciones </w:t>
      </w:r>
      <w:proofErr w:type="spellStart"/>
      <w:r w:rsidRPr="00565B2F">
        <w:rPr>
          <w:rFonts w:asciiTheme="minorHAnsi" w:hAnsiTheme="minorHAnsi" w:cstheme="minorHAnsi"/>
          <w:lang w:eastAsia="es-CO"/>
        </w:rPr>
        <w:t>parametrizadas</w:t>
      </w:r>
      <w:proofErr w:type="spellEnd"/>
      <w:r w:rsidRPr="00565B2F">
        <w:rPr>
          <w:rFonts w:asciiTheme="minorHAnsi" w:hAnsiTheme="minorHAnsi" w:cstheme="minorHAnsi"/>
          <w:lang w:eastAsia="es-CO"/>
        </w:rPr>
        <w:t>, ellas deberían cada una ser listada una por línea en orden alfabético.</w:t>
      </w:r>
    </w:p>
    <w:p w14:paraId="7AF974DF"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 xml:space="preserve">Las prácticas estándar de </w:t>
      </w:r>
      <w:proofErr w:type="spellStart"/>
      <w:r w:rsidRPr="00565B2F">
        <w:rPr>
          <w:rFonts w:asciiTheme="minorHAnsi" w:hAnsiTheme="minorHAnsi" w:cstheme="minorHAnsi"/>
          <w:lang w:eastAsia="es-CO"/>
        </w:rPr>
        <w:t>Android</w:t>
      </w:r>
      <w:proofErr w:type="spellEnd"/>
      <w:r w:rsidRPr="00565B2F">
        <w:rPr>
          <w:rFonts w:asciiTheme="minorHAnsi" w:hAnsiTheme="minorHAnsi" w:cstheme="minorHAnsi"/>
          <w:lang w:eastAsia="es-CO"/>
        </w:rPr>
        <w:t xml:space="preserve"> para las tres anotaciones predefinidas en Java son:</w:t>
      </w:r>
    </w:p>
    <w:p w14:paraId="4F0597C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lastRenderedPageBreak/>
        <w:t>•</w:t>
      </w:r>
      <w:r w:rsidRPr="00565B2F">
        <w:rPr>
          <w:rFonts w:asciiTheme="minorHAnsi" w:eastAsia="Times New Roman" w:hAnsiTheme="minorHAnsi" w:cstheme="minorHAnsi"/>
          <w:sz w:val="24"/>
          <w:szCs w:val="24"/>
          <w:lang w:eastAsia="es-CO"/>
        </w:rPr>
        <w:tab/>
        <w:t>@Depecated</w:t>
      </w:r>
    </w:p>
    <w:p w14:paraId="249BB3FC"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@Override</w:t>
      </w:r>
    </w:p>
    <w:p w14:paraId="0454A17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@SuppressWarnings</w:t>
      </w:r>
    </w:p>
    <w:p w14:paraId="3DC320A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01C993DF"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Tratamiento de acrónimos como palabras</w:t>
      </w:r>
    </w:p>
    <w:p w14:paraId="2D3A91A1"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Trate los acrónimos y abreviaciones como palabras en nombres de variables, métodos y clases. Los nombres son mucho más sencillos de leer:</w:t>
      </w:r>
    </w:p>
    <w:p w14:paraId="3AF18922"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Bien</w:t>
      </w:r>
      <w:r w:rsidRPr="00565B2F">
        <w:rPr>
          <w:rFonts w:asciiTheme="minorHAnsi" w:hAnsiTheme="minorHAnsi" w:cstheme="minorHAnsi"/>
          <w:lang w:eastAsia="es-CO"/>
        </w:rPr>
        <w:tab/>
        <w:t>Mal</w:t>
      </w:r>
    </w:p>
    <w:p w14:paraId="5F26BE4F" w14:textId="77777777" w:rsidR="00565B2F" w:rsidRPr="00565B2F" w:rsidRDefault="00565B2F" w:rsidP="00565B2F">
      <w:pPr>
        <w:pStyle w:val="GELParrafo"/>
        <w:spacing w:line="276" w:lineRule="auto"/>
        <w:rPr>
          <w:rFonts w:asciiTheme="minorHAnsi" w:hAnsiTheme="minorHAnsi" w:cstheme="minorHAnsi"/>
          <w:lang w:eastAsia="es-CO"/>
        </w:rPr>
      </w:pPr>
      <w:proofErr w:type="spellStart"/>
      <w:r w:rsidRPr="00565B2F">
        <w:rPr>
          <w:rFonts w:asciiTheme="minorHAnsi" w:hAnsiTheme="minorHAnsi" w:cstheme="minorHAnsi"/>
          <w:lang w:eastAsia="es-CO"/>
        </w:rPr>
        <w:t>XmlHttpRequest</w:t>
      </w:r>
      <w:proofErr w:type="spellEnd"/>
      <w:r w:rsidRPr="00565B2F">
        <w:rPr>
          <w:rFonts w:asciiTheme="minorHAnsi" w:hAnsiTheme="minorHAnsi" w:cstheme="minorHAnsi"/>
          <w:lang w:eastAsia="es-CO"/>
        </w:rPr>
        <w:tab/>
      </w:r>
      <w:proofErr w:type="spellStart"/>
      <w:r w:rsidRPr="00565B2F">
        <w:rPr>
          <w:rFonts w:asciiTheme="minorHAnsi" w:hAnsiTheme="minorHAnsi" w:cstheme="minorHAnsi"/>
          <w:lang w:eastAsia="es-CO"/>
        </w:rPr>
        <w:t>XMLHTTPRequest</w:t>
      </w:r>
      <w:proofErr w:type="spellEnd"/>
    </w:p>
    <w:p w14:paraId="6C5FB82F" w14:textId="77777777" w:rsidR="00565B2F" w:rsidRPr="00565B2F" w:rsidRDefault="00565B2F" w:rsidP="00565B2F">
      <w:pPr>
        <w:pStyle w:val="GELParrafo"/>
        <w:spacing w:line="276" w:lineRule="auto"/>
        <w:rPr>
          <w:rFonts w:asciiTheme="minorHAnsi" w:hAnsiTheme="minorHAnsi" w:cstheme="minorHAnsi"/>
          <w:lang w:val="en-US" w:eastAsia="es-CO"/>
        </w:rPr>
      </w:pPr>
      <w:proofErr w:type="spellStart"/>
      <w:r w:rsidRPr="00565B2F">
        <w:rPr>
          <w:rFonts w:asciiTheme="minorHAnsi" w:hAnsiTheme="minorHAnsi" w:cstheme="minorHAnsi"/>
          <w:lang w:val="en-US" w:eastAsia="es-CO"/>
        </w:rPr>
        <w:t>getCustomerId</w:t>
      </w:r>
      <w:proofErr w:type="spellEnd"/>
      <w:r w:rsidRPr="00565B2F">
        <w:rPr>
          <w:rFonts w:asciiTheme="minorHAnsi" w:hAnsiTheme="minorHAnsi" w:cstheme="minorHAnsi"/>
          <w:lang w:val="en-US" w:eastAsia="es-CO"/>
        </w:rPr>
        <w:tab/>
      </w:r>
      <w:proofErr w:type="spellStart"/>
      <w:r w:rsidRPr="00565B2F">
        <w:rPr>
          <w:rFonts w:asciiTheme="minorHAnsi" w:hAnsiTheme="minorHAnsi" w:cstheme="minorHAnsi"/>
          <w:lang w:val="en-US" w:eastAsia="es-CO"/>
        </w:rPr>
        <w:t>getCustomerID</w:t>
      </w:r>
      <w:proofErr w:type="spellEnd"/>
    </w:p>
    <w:p w14:paraId="2F29DAF6"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class Html</w:t>
      </w:r>
      <w:r w:rsidRPr="00565B2F">
        <w:rPr>
          <w:rFonts w:asciiTheme="minorHAnsi" w:hAnsiTheme="minorHAnsi" w:cstheme="minorHAnsi"/>
          <w:lang w:val="en-US" w:eastAsia="es-CO"/>
        </w:rPr>
        <w:tab/>
        <w:t>class HTML</w:t>
      </w:r>
    </w:p>
    <w:p w14:paraId="73C1DAD1"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 xml:space="preserve">String </w:t>
      </w:r>
      <w:proofErr w:type="spellStart"/>
      <w:r w:rsidRPr="00565B2F">
        <w:rPr>
          <w:rFonts w:asciiTheme="minorHAnsi" w:hAnsiTheme="minorHAnsi" w:cstheme="minorHAnsi"/>
          <w:lang w:val="en-US" w:eastAsia="es-CO"/>
        </w:rPr>
        <w:t>url</w:t>
      </w:r>
      <w:proofErr w:type="spellEnd"/>
      <w:r w:rsidRPr="00565B2F">
        <w:rPr>
          <w:rFonts w:asciiTheme="minorHAnsi" w:hAnsiTheme="minorHAnsi" w:cstheme="minorHAnsi"/>
          <w:lang w:val="en-US" w:eastAsia="es-CO"/>
        </w:rPr>
        <w:tab/>
        <w:t>String URL</w:t>
      </w:r>
    </w:p>
    <w:p w14:paraId="6EF480C1"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long id</w:t>
      </w:r>
      <w:r w:rsidRPr="00565B2F">
        <w:rPr>
          <w:rFonts w:asciiTheme="minorHAnsi" w:hAnsiTheme="minorHAnsi" w:cstheme="minorHAnsi"/>
          <w:lang w:val="en-US" w:eastAsia="es-CO"/>
        </w:rPr>
        <w:tab/>
        <w:t>long ID</w:t>
      </w:r>
    </w:p>
    <w:p w14:paraId="34FC5DA1"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50A0CA85"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Uso de comentarios TODO</w:t>
      </w:r>
    </w:p>
    <w:p w14:paraId="438632C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 xml:space="preserve">Use comentarios TODO para el código que es temporal, soluciones temporales, o código bueno pero no lo suficiente. Los </w:t>
      </w:r>
      <w:proofErr w:type="spellStart"/>
      <w:r w:rsidRPr="00565B2F">
        <w:rPr>
          <w:rFonts w:asciiTheme="minorHAnsi" w:hAnsiTheme="minorHAnsi" w:cstheme="minorHAnsi"/>
          <w:lang w:eastAsia="es-CO"/>
        </w:rPr>
        <w:t>TODOs</w:t>
      </w:r>
      <w:proofErr w:type="spellEnd"/>
      <w:r w:rsidRPr="00565B2F">
        <w:rPr>
          <w:rFonts w:asciiTheme="minorHAnsi" w:hAnsiTheme="minorHAnsi" w:cstheme="minorHAnsi"/>
          <w:lang w:eastAsia="es-CO"/>
        </w:rPr>
        <w:t xml:space="preserve"> deberían incluir la cadena TODO en mayúsculas, seguido de dos puntos:</w:t>
      </w:r>
    </w:p>
    <w:p w14:paraId="0E56A355" w14:textId="77777777" w:rsidR="00565B2F" w:rsidRPr="00565B2F" w:rsidRDefault="00565B2F" w:rsidP="00565B2F">
      <w:pPr>
        <w:pStyle w:val="GELParrafo"/>
        <w:spacing w:line="276" w:lineRule="auto"/>
        <w:rPr>
          <w:rFonts w:asciiTheme="minorHAnsi" w:hAnsiTheme="minorHAnsi" w:cstheme="minorHAnsi"/>
          <w:lang w:val="en-US" w:eastAsia="es-CO"/>
        </w:rPr>
      </w:pPr>
      <w:r w:rsidRPr="00565B2F">
        <w:rPr>
          <w:rFonts w:asciiTheme="minorHAnsi" w:hAnsiTheme="minorHAnsi" w:cstheme="minorHAnsi"/>
          <w:lang w:val="en-US" w:eastAsia="es-CO"/>
        </w:rPr>
        <w:t>// TODO: Remove this code after the UrlTable2 has been checked in.</w:t>
      </w:r>
    </w:p>
    <w:p w14:paraId="2CC4BFB5" w14:textId="77777777" w:rsidR="00565B2F" w:rsidRPr="00565B2F" w:rsidRDefault="00565B2F" w:rsidP="00565B2F">
      <w:pPr>
        <w:pStyle w:val="GELParrafo"/>
        <w:spacing w:line="276" w:lineRule="auto"/>
        <w:rPr>
          <w:rFonts w:asciiTheme="minorHAnsi" w:hAnsiTheme="minorHAnsi" w:cstheme="minorHAnsi"/>
          <w:b/>
          <w:i/>
          <w:lang w:val="en-US" w:eastAsia="es-CO"/>
        </w:rPr>
      </w:pPr>
    </w:p>
    <w:p w14:paraId="12FB55B4"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 xml:space="preserve">Manejo de </w:t>
      </w:r>
      <w:proofErr w:type="spellStart"/>
      <w:r w:rsidRPr="00565B2F">
        <w:rPr>
          <w:rFonts w:asciiTheme="minorHAnsi" w:hAnsiTheme="minorHAnsi" w:cstheme="minorHAnsi"/>
          <w:b/>
          <w:lang w:eastAsia="es-CO"/>
        </w:rPr>
        <w:t>Logs</w:t>
      </w:r>
      <w:proofErr w:type="spellEnd"/>
    </w:p>
    <w:p w14:paraId="4F1390C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Style w:val="GELParrafoCar"/>
          <w:rFonts w:asciiTheme="minorHAnsi" w:hAnsiTheme="minorHAnsi" w:cstheme="minorHAnsi"/>
        </w:rPr>
        <w:t xml:space="preserve">El manejo de </w:t>
      </w:r>
      <w:proofErr w:type="spellStart"/>
      <w:r w:rsidRPr="00565B2F">
        <w:rPr>
          <w:rStyle w:val="GELParrafoCar"/>
          <w:rFonts w:asciiTheme="minorHAnsi" w:hAnsiTheme="minorHAnsi" w:cstheme="minorHAnsi"/>
        </w:rPr>
        <w:t>logs</w:t>
      </w:r>
      <w:proofErr w:type="spellEnd"/>
      <w:r w:rsidRPr="00565B2F">
        <w:rPr>
          <w:rStyle w:val="GELParrafoCar"/>
          <w:rFonts w:asciiTheme="minorHAnsi" w:hAnsiTheme="minorHAnsi" w:cstheme="minorHAnsi"/>
        </w:rPr>
        <w:t xml:space="preserve"> es necesario pero tiene un impacto fuerte en el desempeño de una aplicación y rápidamente pierden su utilidad durante el desarrollo de una aplicación. La generación de </w:t>
      </w:r>
      <w:proofErr w:type="spellStart"/>
      <w:r w:rsidRPr="00565B2F">
        <w:rPr>
          <w:rStyle w:val="GELParrafoCar"/>
          <w:rFonts w:asciiTheme="minorHAnsi" w:hAnsiTheme="minorHAnsi" w:cstheme="minorHAnsi"/>
        </w:rPr>
        <w:t>logs</w:t>
      </w:r>
      <w:proofErr w:type="spellEnd"/>
      <w:r w:rsidRPr="00565B2F">
        <w:rPr>
          <w:rStyle w:val="GELParrafoCar"/>
          <w:rFonts w:asciiTheme="minorHAnsi" w:hAnsiTheme="minorHAnsi" w:cstheme="minorHAnsi"/>
        </w:rPr>
        <w:t xml:space="preserve">  ofrece cinco niveles diferentes:</w:t>
      </w:r>
    </w:p>
    <w:p w14:paraId="3CA66A4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747F7E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ERROR</w:t>
      </w:r>
    </w:p>
    <w:p w14:paraId="7EFEA8D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WARNING</w:t>
      </w:r>
    </w:p>
    <w:p w14:paraId="0AA0425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INFORMATIVE</w:t>
      </w:r>
    </w:p>
    <w:p w14:paraId="411D850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DEBUG</w:t>
      </w:r>
    </w:p>
    <w:p w14:paraId="248548B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w:t>
      </w:r>
      <w:r w:rsidRPr="00565B2F">
        <w:rPr>
          <w:rFonts w:asciiTheme="minorHAnsi" w:eastAsia="Times New Roman" w:hAnsiTheme="minorHAnsi" w:cstheme="minorHAnsi"/>
          <w:sz w:val="24"/>
          <w:szCs w:val="24"/>
          <w:lang w:eastAsia="es-CO"/>
        </w:rPr>
        <w:tab/>
        <w:t>VERBOSE</w:t>
      </w:r>
    </w:p>
    <w:p w14:paraId="28427E6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19F7EF91"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Utilice el tipo de log más adecuado según las necesidades.</w:t>
      </w:r>
    </w:p>
    <w:p w14:paraId="57AE3F5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2C149F1"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C3E921E" w14:textId="77777777" w:rsidR="00565B2F" w:rsidRPr="00565B2F" w:rsidRDefault="00565B2F" w:rsidP="00565B2F">
      <w:pPr>
        <w:pStyle w:val="GELParrafo"/>
        <w:spacing w:line="276" w:lineRule="auto"/>
        <w:rPr>
          <w:rFonts w:asciiTheme="minorHAnsi" w:hAnsiTheme="minorHAnsi" w:cstheme="minorHAnsi"/>
          <w:b/>
          <w:u w:val="single"/>
          <w:lang w:eastAsia="es-CO"/>
        </w:rPr>
      </w:pPr>
      <w:r w:rsidRPr="00565B2F">
        <w:rPr>
          <w:rFonts w:asciiTheme="minorHAnsi" w:hAnsiTheme="minorHAnsi" w:cstheme="minorHAnsi"/>
          <w:b/>
          <w:u w:val="single"/>
          <w:lang w:eastAsia="es-CO"/>
        </w:rPr>
        <w:t xml:space="preserve">Guía de codificación para </w:t>
      </w:r>
      <w:proofErr w:type="spellStart"/>
      <w:r w:rsidRPr="00565B2F">
        <w:rPr>
          <w:rFonts w:asciiTheme="minorHAnsi" w:hAnsiTheme="minorHAnsi" w:cstheme="minorHAnsi"/>
          <w:b/>
          <w:u w:val="single"/>
          <w:lang w:eastAsia="es-CO"/>
        </w:rPr>
        <w:t>iOS</w:t>
      </w:r>
      <w:proofErr w:type="spellEnd"/>
    </w:p>
    <w:p w14:paraId="6778747E" w14:textId="77777777" w:rsidR="00565B2F" w:rsidRPr="00565B2F" w:rsidRDefault="00565B2F" w:rsidP="00565B2F">
      <w:pPr>
        <w:pStyle w:val="GELParrafo"/>
        <w:spacing w:line="276" w:lineRule="auto"/>
        <w:rPr>
          <w:rFonts w:asciiTheme="minorHAnsi" w:hAnsiTheme="minorHAnsi" w:cstheme="minorHAnsi"/>
          <w:b/>
          <w:u w:val="single"/>
          <w:lang w:eastAsia="es-CO"/>
        </w:rPr>
      </w:pPr>
    </w:p>
    <w:p w14:paraId="1319FFAF"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Apple ofrece a la comunidad de desarrolladores en Objective-C# y Cocoa#. A continuación se enumeran las reglas que deben tenerse en cuenta en la codificación de aplicaciones móviles para iOS.</w:t>
      </w:r>
    </w:p>
    <w:p w14:paraId="6772A45A"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34181159"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Manejo de nombres</w:t>
      </w:r>
    </w:p>
    <w:p w14:paraId="1A5E5874"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Cuando se declare una variable, su nombre debería ser lo suficientemente descriptivo, como por ejemplo:</w:t>
      </w:r>
    </w:p>
    <w:p w14:paraId="30741ACE" w14:textId="77777777" w:rsidR="00565B2F" w:rsidRPr="00565B2F" w:rsidRDefault="00565B2F" w:rsidP="00565B2F">
      <w:pPr>
        <w:pStyle w:val="GELParrafo"/>
        <w:spacing w:line="276" w:lineRule="auto"/>
        <w:rPr>
          <w:rFonts w:asciiTheme="minorHAnsi" w:hAnsiTheme="minorHAnsi" w:cstheme="minorHAnsi"/>
          <w:lang w:eastAsia="es-CO"/>
        </w:rPr>
      </w:pPr>
      <w:proofErr w:type="spellStart"/>
      <w:r w:rsidRPr="00565B2F">
        <w:rPr>
          <w:rFonts w:asciiTheme="minorHAnsi" w:hAnsiTheme="minorHAnsi" w:cstheme="minorHAnsi"/>
          <w:lang w:eastAsia="es-CO"/>
        </w:rPr>
        <w:t>NSInteger</w:t>
      </w:r>
      <w:proofErr w:type="spellEnd"/>
      <w:r w:rsidRPr="00565B2F">
        <w:rPr>
          <w:rFonts w:asciiTheme="minorHAnsi" w:hAnsiTheme="minorHAnsi" w:cstheme="minorHAnsi"/>
          <w:lang w:eastAsia="es-CO"/>
        </w:rPr>
        <w:t xml:space="preserve"> </w:t>
      </w:r>
      <w:proofErr w:type="spellStart"/>
      <w:r w:rsidRPr="00565B2F">
        <w:rPr>
          <w:rFonts w:asciiTheme="minorHAnsi" w:hAnsiTheme="minorHAnsi" w:cstheme="minorHAnsi"/>
          <w:lang w:eastAsia="es-CO"/>
        </w:rPr>
        <w:t>currentColumn</w:t>
      </w:r>
      <w:proofErr w:type="spellEnd"/>
      <w:r w:rsidRPr="00565B2F">
        <w:rPr>
          <w:rFonts w:asciiTheme="minorHAnsi" w:hAnsiTheme="minorHAnsi" w:cstheme="minorHAnsi"/>
          <w:lang w:eastAsia="es-CO"/>
        </w:rPr>
        <w:t>;</w:t>
      </w:r>
    </w:p>
    <w:p w14:paraId="7135214E"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1E4BB0B0"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Nombres de archivos</w:t>
      </w:r>
    </w:p>
    <w:p w14:paraId="58C61372"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 xml:space="preserve">Los nombres de archivos deberían ser descriptivos, iniciando con una letra en mayúscula. Cuando se crean las clases en </w:t>
      </w:r>
      <w:proofErr w:type="spellStart"/>
      <w:r w:rsidRPr="00565B2F">
        <w:rPr>
          <w:rFonts w:asciiTheme="minorHAnsi" w:hAnsiTheme="minorHAnsi" w:cstheme="minorHAnsi"/>
          <w:lang w:eastAsia="es-CO"/>
        </w:rPr>
        <w:t>Xcode</w:t>
      </w:r>
      <w:proofErr w:type="spellEnd"/>
      <w:r w:rsidRPr="00565B2F">
        <w:rPr>
          <w:rFonts w:asciiTheme="minorHAnsi" w:hAnsiTheme="minorHAnsi" w:cstheme="minorHAnsi"/>
          <w:lang w:eastAsia="es-CO"/>
        </w:rPr>
        <w:t>, este es el comportamiento por defecto, dado que los nombres de las clases corresponden con los nombres de archivos:</w:t>
      </w:r>
    </w:p>
    <w:p w14:paraId="41E4EF81" w14:textId="77777777" w:rsidR="00565B2F" w:rsidRPr="00565B2F" w:rsidRDefault="00565B2F" w:rsidP="00565B2F">
      <w:pPr>
        <w:pStyle w:val="GELParrafo"/>
        <w:spacing w:line="276" w:lineRule="auto"/>
        <w:rPr>
          <w:rFonts w:asciiTheme="minorHAnsi" w:hAnsiTheme="minorHAnsi" w:cstheme="minorHAnsi"/>
          <w:lang w:eastAsia="es-CO"/>
        </w:rPr>
      </w:pPr>
      <w:proofErr w:type="spellStart"/>
      <w:r w:rsidRPr="00565B2F">
        <w:rPr>
          <w:rFonts w:asciiTheme="minorHAnsi" w:hAnsiTheme="minorHAnsi" w:cstheme="minorHAnsi"/>
          <w:lang w:eastAsia="es-CO"/>
        </w:rPr>
        <w:t>JPClassName.h</w:t>
      </w:r>
      <w:proofErr w:type="spellEnd"/>
    </w:p>
    <w:p w14:paraId="06C501B5" w14:textId="77777777" w:rsidR="00565B2F" w:rsidRPr="00565B2F" w:rsidRDefault="00565B2F" w:rsidP="00565B2F">
      <w:pPr>
        <w:pStyle w:val="GELParrafo"/>
        <w:spacing w:line="276" w:lineRule="auto"/>
        <w:rPr>
          <w:rFonts w:asciiTheme="minorHAnsi" w:hAnsiTheme="minorHAnsi" w:cstheme="minorHAnsi"/>
          <w:lang w:eastAsia="es-CO"/>
        </w:rPr>
      </w:pPr>
      <w:proofErr w:type="spellStart"/>
      <w:r w:rsidRPr="00565B2F">
        <w:rPr>
          <w:rFonts w:asciiTheme="minorHAnsi" w:hAnsiTheme="minorHAnsi" w:cstheme="minorHAnsi"/>
          <w:lang w:eastAsia="es-CO"/>
        </w:rPr>
        <w:t>JPClassName.m</w:t>
      </w:r>
      <w:proofErr w:type="spellEnd"/>
    </w:p>
    <w:p w14:paraId="4EDF2810"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6210C733"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Nombres de  clases</w:t>
      </w:r>
    </w:p>
    <w:p w14:paraId="38B6E41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nombres de clases deben ser indicativos de su jerarquía de clases. E decir, a partir del nombre de una clase usted debería ser capaz de correctamente inferir el tipo de clase que ésta es.</w:t>
      </w:r>
    </w:p>
    <w:p w14:paraId="5B5A1EA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JPClassName.h</w:t>
      </w:r>
    </w:p>
    <w:p w14:paraId="2B56B8A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JPClassName.m</w:t>
      </w:r>
    </w:p>
    <w:p w14:paraId="38F672D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El anterior nombre es descriptivo e inmediatamente le indica al desarrollador que esta clase es de tipo TableViewController, la cual muestra productos.</w:t>
      </w:r>
    </w:p>
    <w:p w14:paraId="619FDD2B" w14:textId="77777777" w:rsidR="00565B2F" w:rsidRPr="00565B2F" w:rsidRDefault="00565B2F" w:rsidP="00565B2F">
      <w:pPr>
        <w:spacing w:after="0"/>
        <w:jc w:val="both"/>
        <w:rPr>
          <w:rFonts w:asciiTheme="minorHAnsi" w:eastAsia="Times New Roman" w:hAnsiTheme="minorHAnsi" w:cstheme="minorHAnsi"/>
          <w:b/>
          <w:i/>
          <w:sz w:val="24"/>
          <w:szCs w:val="24"/>
          <w:lang w:eastAsia="es-CO"/>
        </w:rPr>
      </w:pPr>
    </w:p>
    <w:p w14:paraId="4CF4B6A0"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p>
    <w:p w14:paraId="630F0991"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p>
    <w:p w14:paraId="52EED9AA" w14:textId="77777777" w:rsidR="00565B2F" w:rsidRPr="00565B2F" w:rsidRDefault="00565B2F" w:rsidP="00565B2F">
      <w:pPr>
        <w:spacing w:after="0"/>
        <w:jc w:val="both"/>
        <w:rPr>
          <w:rFonts w:asciiTheme="minorHAnsi" w:eastAsia="Times New Roman" w:hAnsiTheme="minorHAnsi" w:cstheme="minorHAnsi"/>
          <w:b/>
          <w:sz w:val="24"/>
          <w:szCs w:val="24"/>
          <w:lang w:eastAsia="es-CO"/>
        </w:rPr>
      </w:pPr>
      <w:r w:rsidRPr="00565B2F">
        <w:rPr>
          <w:rFonts w:asciiTheme="minorHAnsi" w:eastAsia="Times New Roman" w:hAnsiTheme="minorHAnsi" w:cstheme="minorHAnsi"/>
          <w:b/>
          <w:sz w:val="24"/>
          <w:szCs w:val="24"/>
          <w:lang w:eastAsia="es-CO"/>
        </w:rPr>
        <w:t>Protocolos</w:t>
      </w:r>
    </w:p>
    <w:p w14:paraId="30212E5E"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protocolos deberían ser nombrados de la misma manera en que se nombran las clases a las que pertenecen, adicionalmente añadiendo el rol del protocolo. Si no hay un rol distinto, añadir Protocol es suficiente. El objetivo es ser capaz de decir en una simple mirada lo que el símbolo representa.</w:t>
      </w:r>
    </w:p>
    <w:p w14:paraId="03FC9D4D"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JPClassName.h</w:t>
      </w:r>
    </w:p>
    <w:p w14:paraId="0D2B3B96"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lastRenderedPageBreak/>
        <w:t>JPClassName.m</w:t>
      </w:r>
    </w:p>
    <w:p w14:paraId="4E99AE33"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78BCCA04"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7D9F0671"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Categorías</w:t>
      </w:r>
    </w:p>
    <w:p w14:paraId="58C71B27"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nombres de las categorías deberían indicar el nombre de la clase que está siendo extendida, seguido por un +, seguido por el nombre de la categoría.</w:t>
      </w:r>
    </w:p>
    <w:p w14:paraId="69699BFB"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NSString+JP1337Additions.h/m</w:t>
      </w:r>
    </w:p>
    <w:p w14:paraId="1391CCD8"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5B6C3A15"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Las categorías son utilizadas para extender clases en tiempo de ejecución sin necesidad de usar subclassing. Sin embargo las categorías no deben ser usadas para sobrescribir métodos existentes.</w:t>
      </w:r>
    </w:p>
    <w:p w14:paraId="61FD19A2"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45CD4C2B"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Variables</w:t>
      </w:r>
    </w:p>
    <w:p w14:paraId="6FEFF22C"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Mantenga las declaraciones de variables en su propia línea aún si ellas son del mismo tipo.</w:t>
      </w:r>
    </w:p>
    <w:p w14:paraId="632A790B" w14:textId="77777777" w:rsidR="00565B2F" w:rsidRPr="00565B2F" w:rsidRDefault="00565B2F" w:rsidP="00565B2F">
      <w:pPr>
        <w:pStyle w:val="GELParrafo"/>
        <w:spacing w:line="276" w:lineRule="auto"/>
        <w:rPr>
          <w:rFonts w:asciiTheme="minorHAnsi" w:hAnsiTheme="minorHAnsi" w:cstheme="minorHAnsi"/>
          <w:lang w:eastAsia="es-CO"/>
        </w:rPr>
      </w:pPr>
      <w:proofErr w:type="spellStart"/>
      <w:r w:rsidRPr="00565B2F">
        <w:rPr>
          <w:rFonts w:asciiTheme="minorHAnsi" w:hAnsiTheme="minorHAnsi" w:cstheme="minorHAnsi"/>
          <w:lang w:eastAsia="es-CO"/>
        </w:rPr>
        <w:t>NSString</w:t>
      </w:r>
      <w:proofErr w:type="spellEnd"/>
      <w:r w:rsidRPr="00565B2F">
        <w:rPr>
          <w:rFonts w:asciiTheme="minorHAnsi" w:hAnsiTheme="minorHAnsi" w:cstheme="minorHAnsi"/>
          <w:lang w:eastAsia="es-CO"/>
        </w:rPr>
        <w:t xml:space="preserve"> *</w:t>
      </w:r>
      <w:proofErr w:type="spellStart"/>
      <w:r w:rsidRPr="00565B2F">
        <w:rPr>
          <w:rFonts w:asciiTheme="minorHAnsi" w:hAnsiTheme="minorHAnsi" w:cstheme="minorHAnsi"/>
          <w:lang w:eastAsia="es-CO"/>
        </w:rPr>
        <w:t>localString</w:t>
      </w:r>
      <w:proofErr w:type="spellEnd"/>
      <w:r w:rsidRPr="00565B2F">
        <w:rPr>
          <w:rFonts w:asciiTheme="minorHAnsi" w:hAnsiTheme="minorHAnsi" w:cstheme="minorHAnsi"/>
          <w:lang w:eastAsia="es-CO"/>
        </w:rPr>
        <w:t>;</w:t>
      </w:r>
    </w:p>
    <w:p w14:paraId="6F728CF6" w14:textId="77777777" w:rsidR="00565B2F" w:rsidRPr="00565B2F" w:rsidRDefault="00565B2F" w:rsidP="00565B2F">
      <w:pPr>
        <w:pStyle w:val="GELParrafo"/>
        <w:spacing w:line="276" w:lineRule="auto"/>
        <w:rPr>
          <w:rFonts w:asciiTheme="minorHAnsi" w:hAnsiTheme="minorHAnsi" w:cstheme="minorHAnsi"/>
          <w:lang w:eastAsia="es-CO"/>
        </w:rPr>
      </w:pPr>
      <w:proofErr w:type="spellStart"/>
      <w:r w:rsidRPr="00565B2F">
        <w:rPr>
          <w:rFonts w:asciiTheme="minorHAnsi" w:hAnsiTheme="minorHAnsi" w:cstheme="minorHAnsi"/>
          <w:lang w:eastAsia="es-CO"/>
        </w:rPr>
        <w:t>NSString</w:t>
      </w:r>
      <w:proofErr w:type="spellEnd"/>
      <w:r w:rsidRPr="00565B2F">
        <w:rPr>
          <w:rFonts w:asciiTheme="minorHAnsi" w:hAnsiTheme="minorHAnsi" w:cstheme="minorHAnsi"/>
          <w:lang w:eastAsia="es-CO"/>
        </w:rPr>
        <w:t xml:space="preserve"> *</w:t>
      </w:r>
      <w:proofErr w:type="spellStart"/>
      <w:r w:rsidRPr="00565B2F">
        <w:rPr>
          <w:rFonts w:asciiTheme="minorHAnsi" w:hAnsiTheme="minorHAnsi" w:cstheme="minorHAnsi"/>
          <w:lang w:eastAsia="es-CO"/>
        </w:rPr>
        <w:t>password</w:t>
      </w:r>
      <w:proofErr w:type="spellEnd"/>
      <w:r w:rsidRPr="00565B2F">
        <w:rPr>
          <w:rFonts w:asciiTheme="minorHAnsi" w:hAnsiTheme="minorHAnsi" w:cstheme="minorHAnsi"/>
          <w:lang w:eastAsia="es-CO"/>
        </w:rPr>
        <w:t>;</w:t>
      </w:r>
    </w:p>
    <w:p w14:paraId="18969DC6"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 xml:space="preserve">Las variables de instancia deberían ser nombradas como las variables normales. Las variables de instancia no deberían ser declaradas en la interfaz pública de la clase (@interface). En su lugar, declárelas en un bloque privado (@interface </w:t>
      </w:r>
      <w:proofErr w:type="spellStart"/>
      <w:r w:rsidRPr="00565B2F">
        <w:rPr>
          <w:rFonts w:asciiTheme="minorHAnsi" w:hAnsiTheme="minorHAnsi" w:cstheme="minorHAnsi"/>
          <w:lang w:eastAsia="es-CO"/>
        </w:rPr>
        <w:t>JPClassName</w:t>
      </w:r>
      <w:proofErr w:type="spellEnd"/>
      <w:r w:rsidRPr="00565B2F">
        <w:rPr>
          <w:rFonts w:asciiTheme="minorHAnsi" w:hAnsiTheme="minorHAnsi" w:cstheme="minorHAnsi"/>
          <w:lang w:eastAsia="es-CO"/>
        </w:rPr>
        <w:t>()).</w:t>
      </w:r>
    </w:p>
    <w:p w14:paraId="652F77B0" w14:textId="77777777" w:rsidR="00565B2F" w:rsidRPr="00565B2F" w:rsidRDefault="00565B2F" w:rsidP="00565B2F">
      <w:pPr>
        <w:spacing w:after="0"/>
        <w:jc w:val="both"/>
        <w:rPr>
          <w:rFonts w:asciiTheme="minorHAnsi" w:eastAsia="Times New Roman" w:hAnsiTheme="minorHAnsi" w:cstheme="minorHAnsi"/>
          <w:sz w:val="24"/>
          <w:szCs w:val="24"/>
          <w:lang w:eastAsia="es-CO"/>
        </w:rPr>
      </w:pPr>
    </w:p>
    <w:p w14:paraId="690F9512"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Constantes</w:t>
      </w:r>
    </w:p>
    <w:p w14:paraId="15D6B03A" w14:textId="77777777" w:rsidR="00565B2F" w:rsidRPr="00565B2F" w:rsidRDefault="00565B2F" w:rsidP="00565B2F">
      <w:pPr>
        <w:pStyle w:val="GELParrafo"/>
        <w:spacing w:line="276" w:lineRule="auto"/>
        <w:rPr>
          <w:rFonts w:asciiTheme="minorHAnsi" w:hAnsiTheme="minorHAnsi" w:cstheme="minorHAnsi"/>
          <w:lang w:eastAsia="es-CO"/>
        </w:rPr>
      </w:pPr>
      <w:r w:rsidRPr="00565B2F">
        <w:rPr>
          <w:rFonts w:asciiTheme="minorHAnsi" w:hAnsiTheme="minorHAnsi" w:cstheme="minorHAnsi"/>
          <w:lang w:eastAsia="es-CO"/>
        </w:rPr>
        <w:t xml:space="preserve">Las constantes deberían ser declaradas con la palabra reservada </w:t>
      </w:r>
      <w:proofErr w:type="spellStart"/>
      <w:r w:rsidRPr="00565B2F">
        <w:rPr>
          <w:rFonts w:asciiTheme="minorHAnsi" w:hAnsiTheme="minorHAnsi" w:cstheme="minorHAnsi"/>
          <w:lang w:eastAsia="es-CO"/>
        </w:rPr>
        <w:t>const</w:t>
      </w:r>
      <w:proofErr w:type="spellEnd"/>
      <w:r w:rsidRPr="00565B2F">
        <w:rPr>
          <w:rFonts w:asciiTheme="minorHAnsi" w:hAnsiTheme="minorHAnsi" w:cstheme="minorHAnsi"/>
          <w:lang w:eastAsia="es-CO"/>
        </w:rPr>
        <w:t xml:space="preserve"> y deberían se nombradas iniciando con la letra k, seguido del más cercano tipo o nombre de clase, seguido del valor:</w:t>
      </w:r>
    </w:p>
    <w:p w14:paraId="68336EFE" w14:textId="77777777" w:rsidR="00565B2F" w:rsidRPr="00565B2F" w:rsidRDefault="00565B2F" w:rsidP="00565B2F">
      <w:pPr>
        <w:pStyle w:val="GELParrafo"/>
        <w:spacing w:line="276" w:lineRule="auto"/>
        <w:rPr>
          <w:rFonts w:asciiTheme="minorHAnsi" w:hAnsiTheme="minorHAnsi" w:cstheme="minorHAnsi"/>
          <w:lang w:val="en-US" w:eastAsia="es-CO"/>
        </w:rPr>
      </w:pPr>
      <w:proofErr w:type="spellStart"/>
      <w:r w:rsidRPr="00565B2F">
        <w:rPr>
          <w:rFonts w:asciiTheme="minorHAnsi" w:hAnsiTheme="minorHAnsi" w:cstheme="minorHAnsi"/>
          <w:lang w:val="en-US" w:eastAsia="es-CO"/>
        </w:rPr>
        <w:t>NSString</w:t>
      </w:r>
      <w:proofErr w:type="spellEnd"/>
      <w:r w:rsidRPr="00565B2F">
        <w:rPr>
          <w:rFonts w:asciiTheme="minorHAnsi" w:hAnsiTheme="minorHAnsi" w:cstheme="minorHAnsi"/>
          <w:lang w:val="en-US" w:eastAsia="es-CO"/>
        </w:rPr>
        <w:t xml:space="preserve"> *</w:t>
      </w:r>
      <w:proofErr w:type="spellStart"/>
      <w:r w:rsidRPr="00565B2F">
        <w:rPr>
          <w:rFonts w:asciiTheme="minorHAnsi" w:hAnsiTheme="minorHAnsi" w:cstheme="minorHAnsi"/>
          <w:lang w:val="en-US" w:eastAsia="es-CO"/>
        </w:rPr>
        <w:t>const</w:t>
      </w:r>
      <w:proofErr w:type="spellEnd"/>
      <w:r w:rsidRPr="00565B2F">
        <w:rPr>
          <w:rFonts w:asciiTheme="minorHAnsi" w:hAnsiTheme="minorHAnsi" w:cstheme="minorHAnsi"/>
          <w:lang w:val="en-US" w:eastAsia="es-CO"/>
        </w:rPr>
        <w:t xml:space="preserve"> </w:t>
      </w:r>
      <w:proofErr w:type="spellStart"/>
      <w:r w:rsidRPr="00565B2F">
        <w:rPr>
          <w:rFonts w:asciiTheme="minorHAnsi" w:hAnsiTheme="minorHAnsi" w:cstheme="minorHAnsi"/>
          <w:lang w:val="en-US" w:eastAsia="es-CO"/>
        </w:rPr>
        <w:t>kJPProductsDataKey</w:t>
      </w:r>
      <w:proofErr w:type="spellEnd"/>
      <w:r w:rsidRPr="00565B2F">
        <w:rPr>
          <w:rFonts w:asciiTheme="minorHAnsi" w:hAnsiTheme="minorHAnsi" w:cstheme="minorHAnsi"/>
          <w:lang w:val="en-US" w:eastAsia="es-CO"/>
        </w:rPr>
        <w:t>; //defined in an implement. file</w:t>
      </w:r>
    </w:p>
    <w:p w14:paraId="183602E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p>
    <w:p w14:paraId="6B194E33" w14:textId="77777777" w:rsidR="00565B2F" w:rsidRPr="00565B2F" w:rsidRDefault="00565B2F" w:rsidP="00565B2F">
      <w:pPr>
        <w:pStyle w:val="GELParrafo"/>
        <w:spacing w:line="276" w:lineRule="auto"/>
        <w:rPr>
          <w:rFonts w:asciiTheme="minorHAnsi" w:hAnsiTheme="minorHAnsi" w:cstheme="minorHAnsi"/>
          <w:b/>
          <w:lang w:eastAsia="es-CO"/>
        </w:rPr>
      </w:pPr>
      <w:r w:rsidRPr="00565B2F">
        <w:rPr>
          <w:rFonts w:asciiTheme="minorHAnsi" w:hAnsiTheme="minorHAnsi" w:cstheme="minorHAnsi"/>
          <w:b/>
          <w:lang w:eastAsia="es-CO"/>
        </w:rPr>
        <w:t>Métodos</w:t>
      </w:r>
    </w:p>
    <w:p w14:paraId="44D9D9E9" w14:textId="77777777" w:rsidR="00565B2F" w:rsidRPr="00565B2F" w:rsidRDefault="00565B2F" w:rsidP="00565B2F">
      <w:pPr>
        <w:spacing w:after="0"/>
        <w:jc w:val="both"/>
        <w:rPr>
          <w:rFonts w:asciiTheme="minorHAnsi" w:eastAsia="Times New Roman" w:hAnsiTheme="minorHAnsi" w:cstheme="minorHAnsi"/>
          <w:sz w:val="24"/>
          <w:szCs w:val="24"/>
          <w:lang w:eastAsia="es-CO"/>
        </w:rPr>
      </w:pPr>
      <w:r w:rsidRPr="00565B2F">
        <w:rPr>
          <w:rFonts w:asciiTheme="minorHAnsi" w:eastAsia="Times New Roman" w:hAnsiTheme="minorHAnsi" w:cstheme="minorHAnsi"/>
          <w:sz w:val="24"/>
          <w:szCs w:val="24"/>
          <w:lang w:eastAsia="es-CO"/>
        </w:rPr>
        <w:t>Los nombres de métodos deberían ser descriptivos, en donde la claridad es la característica más importante:</w:t>
      </w:r>
    </w:p>
    <w:p w14:paraId="7489A252"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(id)</w:t>
      </w:r>
      <w:proofErr w:type="spellStart"/>
      <w:r w:rsidRPr="00565B2F">
        <w:rPr>
          <w:rFonts w:asciiTheme="minorHAnsi" w:eastAsia="Times New Roman" w:hAnsiTheme="minorHAnsi" w:cstheme="minorHAnsi"/>
          <w:sz w:val="24"/>
          <w:szCs w:val="24"/>
          <w:lang w:val="en-US" w:eastAsia="es-CO"/>
        </w:rPr>
        <w:t>initWithFrame</w:t>
      </w:r>
      <w:proofErr w:type="spellEnd"/>
      <w:r w:rsidRPr="00565B2F">
        <w:rPr>
          <w:rFonts w:asciiTheme="minorHAnsi" w:eastAsia="Times New Roman" w:hAnsiTheme="minorHAnsi" w:cstheme="minorHAnsi"/>
          <w:sz w:val="24"/>
          <w:szCs w:val="24"/>
          <w:lang w:val="en-US" w:eastAsia="es-CO"/>
        </w:rPr>
        <w:t>:(</w:t>
      </w:r>
      <w:proofErr w:type="spellStart"/>
      <w:r w:rsidRPr="00565B2F">
        <w:rPr>
          <w:rFonts w:asciiTheme="minorHAnsi" w:eastAsia="Times New Roman" w:hAnsiTheme="minorHAnsi" w:cstheme="minorHAnsi"/>
          <w:sz w:val="24"/>
          <w:szCs w:val="24"/>
          <w:lang w:val="en-US" w:eastAsia="es-CO"/>
        </w:rPr>
        <w:t>CGRect</w:t>
      </w:r>
      <w:proofErr w:type="spellEnd"/>
      <w:r w:rsidRPr="00565B2F">
        <w:rPr>
          <w:rFonts w:asciiTheme="minorHAnsi" w:eastAsia="Times New Roman" w:hAnsiTheme="minorHAnsi" w:cstheme="minorHAnsi"/>
          <w:sz w:val="24"/>
          <w:szCs w:val="24"/>
          <w:lang w:val="en-US" w:eastAsia="es-CO"/>
        </w:rPr>
        <w:t>)frame; // OK</w:t>
      </w:r>
    </w:p>
    <w:p w14:paraId="5F252C75"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(id)</w:t>
      </w:r>
      <w:proofErr w:type="spellStart"/>
      <w:r w:rsidRPr="00565B2F">
        <w:rPr>
          <w:rFonts w:asciiTheme="minorHAnsi" w:eastAsia="Times New Roman" w:hAnsiTheme="minorHAnsi" w:cstheme="minorHAnsi"/>
          <w:sz w:val="24"/>
          <w:szCs w:val="24"/>
          <w:lang w:val="en-US" w:eastAsia="es-CO"/>
        </w:rPr>
        <w:t>initWithFrame</w:t>
      </w:r>
      <w:proofErr w:type="spellEnd"/>
      <w:r w:rsidRPr="00565B2F">
        <w:rPr>
          <w:rFonts w:asciiTheme="minorHAnsi" w:eastAsia="Times New Roman" w:hAnsiTheme="minorHAnsi" w:cstheme="minorHAnsi"/>
          <w:sz w:val="24"/>
          <w:szCs w:val="24"/>
          <w:lang w:val="en-US" w:eastAsia="es-CO"/>
        </w:rPr>
        <w:t>:(</w:t>
      </w:r>
      <w:proofErr w:type="spellStart"/>
      <w:r w:rsidRPr="00565B2F">
        <w:rPr>
          <w:rFonts w:asciiTheme="minorHAnsi" w:eastAsia="Times New Roman" w:hAnsiTheme="minorHAnsi" w:cstheme="minorHAnsi"/>
          <w:sz w:val="24"/>
          <w:szCs w:val="24"/>
          <w:lang w:val="en-US" w:eastAsia="es-CO"/>
        </w:rPr>
        <w:t>CGRect</w:t>
      </w:r>
      <w:proofErr w:type="spellEnd"/>
      <w:r w:rsidRPr="00565B2F">
        <w:rPr>
          <w:rFonts w:asciiTheme="minorHAnsi" w:eastAsia="Times New Roman" w:hAnsiTheme="minorHAnsi" w:cstheme="minorHAnsi"/>
          <w:sz w:val="24"/>
          <w:szCs w:val="24"/>
          <w:lang w:val="en-US" w:eastAsia="es-CO"/>
        </w:rPr>
        <w:t xml:space="preserve">)frame </w:t>
      </w:r>
      <w:proofErr w:type="spellStart"/>
      <w:r w:rsidRPr="00565B2F">
        <w:rPr>
          <w:rFonts w:asciiTheme="minorHAnsi" w:eastAsia="Times New Roman" w:hAnsiTheme="minorHAnsi" w:cstheme="minorHAnsi"/>
          <w:sz w:val="24"/>
          <w:szCs w:val="24"/>
          <w:lang w:val="en-US" w:eastAsia="es-CO"/>
        </w:rPr>
        <w:t>backgroundColor</w:t>
      </w:r>
      <w:proofErr w:type="spellEnd"/>
      <w:r w:rsidRPr="00565B2F">
        <w:rPr>
          <w:rFonts w:asciiTheme="minorHAnsi" w:eastAsia="Times New Roman" w:hAnsiTheme="minorHAnsi" w:cstheme="minorHAnsi"/>
          <w:sz w:val="24"/>
          <w:szCs w:val="24"/>
          <w:lang w:val="en-US" w:eastAsia="es-CO"/>
        </w:rPr>
        <w:t>:(</w:t>
      </w:r>
      <w:proofErr w:type="spellStart"/>
      <w:r w:rsidRPr="00565B2F">
        <w:rPr>
          <w:rFonts w:asciiTheme="minorHAnsi" w:eastAsia="Times New Roman" w:hAnsiTheme="minorHAnsi" w:cstheme="minorHAnsi"/>
          <w:sz w:val="24"/>
          <w:szCs w:val="24"/>
          <w:lang w:val="en-US" w:eastAsia="es-CO"/>
        </w:rPr>
        <w:t>UIColor</w:t>
      </w:r>
      <w:proofErr w:type="spellEnd"/>
      <w:r w:rsidRPr="00565B2F">
        <w:rPr>
          <w:rFonts w:asciiTheme="minorHAnsi" w:eastAsia="Times New Roman" w:hAnsiTheme="minorHAnsi" w:cstheme="minorHAnsi"/>
          <w:sz w:val="24"/>
          <w:szCs w:val="24"/>
          <w:lang w:val="en-US" w:eastAsia="es-CO"/>
        </w:rPr>
        <w:t xml:space="preserve"> *)color; // OK</w:t>
      </w:r>
    </w:p>
    <w:p w14:paraId="30276A55" w14:textId="77777777" w:rsidR="00565B2F" w:rsidRPr="00565B2F" w:rsidRDefault="00565B2F" w:rsidP="00565B2F">
      <w:pPr>
        <w:spacing w:after="0"/>
        <w:jc w:val="both"/>
        <w:rPr>
          <w:rFonts w:asciiTheme="minorHAnsi" w:eastAsia="Times New Roman" w:hAnsiTheme="minorHAnsi" w:cstheme="minorHAnsi"/>
          <w:sz w:val="24"/>
          <w:szCs w:val="24"/>
          <w:lang w:val="en-US" w:eastAsia="es-CO"/>
        </w:rPr>
      </w:pPr>
      <w:r w:rsidRPr="00565B2F">
        <w:rPr>
          <w:rFonts w:asciiTheme="minorHAnsi" w:eastAsia="Times New Roman" w:hAnsiTheme="minorHAnsi" w:cstheme="minorHAnsi"/>
          <w:sz w:val="24"/>
          <w:szCs w:val="24"/>
          <w:lang w:val="en-US" w:eastAsia="es-CO"/>
        </w:rPr>
        <w:t>- (id)</w:t>
      </w:r>
      <w:proofErr w:type="spellStart"/>
      <w:r w:rsidRPr="00565B2F">
        <w:rPr>
          <w:rFonts w:asciiTheme="minorHAnsi" w:eastAsia="Times New Roman" w:hAnsiTheme="minorHAnsi" w:cstheme="minorHAnsi"/>
          <w:sz w:val="24"/>
          <w:szCs w:val="24"/>
          <w:lang w:val="en-US" w:eastAsia="es-CO"/>
        </w:rPr>
        <w:t>initWithFrame</w:t>
      </w:r>
      <w:proofErr w:type="spellEnd"/>
      <w:r w:rsidRPr="00565B2F">
        <w:rPr>
          <w:rFonts w:asciiTheme="minorHAnsi" w:eastAsia="Times New Roman" w:hAnsiTheme="minorHAnsi" w:cstheme="minorHAnsi"/>
          <w:sz w:val="24"/>
          <w:szCs w:val="24"/>
          <w:lang w:val="en-US" w:eastAsia="es-CO"/>
        </w:rPr>
        <w:t>:(</w:t>
      </w:r>
      <w:proofErr w:type="spellStart"/>
      <w:r w:rsidRPr="00565B2F">
        <w:rPr>
          <w:rFonts w:asciiTheme="minorHAnsi" w:eastAsia="Times New Roman" w:hAnsiTheme="minorHAnsi" w:cstheme="minorHAnsi"/>
          <w:sz w:val="24"/>
          <w:szCs w:val="24"/>
          <w:lang w:val="en-US" w:eastAsia="es-CO"/>
        </w:rPr>
        <w:t>CGRect</w:t>
      </w:r>
      <w:proofErr w:type="spellEnd"/>
      <w:r w:rsidRPr="00565B2F">
        <w:rPr>
          <w:rFonts w:asciiTheme="minorHAnsi" w:eastAsia="Times New Roman" w:hAnsiTheme="minorHAnsi" w:cstheme="minorHAnsi"/>
          <w:sz w:val="24"/>
          <w:szCs w:val="24"/>
          <w:lang w:val="en-US" w:eastAsia="es-CO"/>
        </w:rPr>
        <w:t xml:space="preserve">)frame </w:t>
      </w:r>
      <w:proofErr w:type="spellStart"/>
      <w:r w:rsidRPr="00565B2F">
        <w:rPr>
          <w:rFonts w:asciiTheme="minorHAnsi" w:eastAsia="Times New Roman" w:hAnsiTheme="minorHAnsi" w:cstheme="minorHAnsi"/>
          <w:sz w:val="24"/>
          <w:szCs w:val="24"/>
          <w:lang w:val="en-US" w:eastAsia="es-CO"/>
        </w:rPr>
        <w:t>andBackgroundColor</w:t>
      </w:r>
      <w:proofErr w:type="spellEnd"/>
      <w:r w:rsidRPr="00565B2F">
        <w:rPr>
          <w:rFonts w:asciiTheme="minorHAnsi" w:eastAsia="Times New Roman" w:hAnsiTheme="minorHAnsi" w:cstheme="minorHAnsi"/>
          <w:sz w:val="24"/>
          <w:szCs w:val="24"/>
          <w:lang w:val="en-US" w:eastAsia="es-CO"/>
        </w:rPr>
        <w:t>:(</w:t>
      </w:r>
      <w:proofErr w:type="spellStart"/>
      <w:r w:rsidRPr="00565B2F">
        <w:rPr>
          <w:rFonts w:asciiTheme="minorHAnsi" w:eastAsia="Times New Roman" w:hAnsiTheme="minorHAnsi" w:cstheme="minorHAnsi"/>
          <w:sz w:val="24"/>
          <w:szCs w:val="24"/>
          <w:lang w:val="en-US" w:eastAsia="es-CO"/>
        </w:rPr>
        <w:t>UIColor</w:t>
      </w:r>
      <w:proofErr w:type="spellEnd"/>
      <w:r w:rsidRPr="00565B2F">
        <w:rPr>
          <w:rFonts w:asciiTheme="minorHAnsi" w:eastAsia="Times New Roman" w:hAnsiTheme="minorHAnsi" w:cstheme="minorHAnsi"/>
          <w:sz w:val="24"/>
          <w:szCs w:val="24"/>
          <w:lang w:val="en-US" w:eastAsia="es-CO"/>
        </w:rPr>
        <w:t xml:space="preserve"> *)color; // bad</w:t>
      </w:r>
    </w:p>
    <w:p w14:paraId="732712F2" w14:textId="77777777" w:rsidR="00565B2F" w:rsidRPr="00FC52E3" w:rsidRDefault="00565B2F" w:rsidP="00565B2F">
      <w:pPr>
        <w:pStyle w:val="GELParrafo"/>
        <w:rPr>
          <w:lang w:val="en-US"/>
        </w:rPr>
      </w:pPr>
      <w:bookmarkStart w:id="886" w:name="_Toc318210699"/>
      <w:bookmarkStart w:id="887" w:name="_Toc318367134"/>
      <w:bookmarkStart w:id="888" w:name="_Toc318367221"/>
      <w:bookmarkStart w:id="889" w:name="_Toc318367338"/>
      <w:bookmarkStart w:id="890" w:name="_Toc318367422"/>
      <w:bookmarkStart w:id="891" w:name="_Toc318367506"/>
      <w:bookmarkStart w:id="892" w:name="_Toc318367712"/>
      <w:bookmarkStart w:id="893" w:name="_Toc318367810"/>
      <w:bookmarkStart w:id="894" w:name="_Toc318367894"/>
      <w:bookmarkStart w:id="895" w:name="_Toc318368082"/>
      <w:bookmarkStart w:id="896" w:name="_Toc318368166"/>
      <w:bookmarkStart w:id="897" w:name="_Toc318368292"/>
      <w:bookmarkStart w:id="898" w:name="_Toc318372850"/>
      <w:bookmarkStart w:id="899" w:name="_Toc318382755"/>
      <w:bookmarkStart w:id="900" w:name="_Toc318749428"/>
      <w:bookmarkStart w:id="901" w:name="_Toc320264056"/>
      <w:bookmarkStart w:id="902" w:name="_Toc320688521"/>
      <w:bookmarkStart w:id="903" w:name="_Toc320688600"/>
      <w:bookmarkStart w:id="904" w:name="_Toc320707327"/>
      <w:bookmarkStart w:id="905" w:name="_Toc320707675"/>
      <w:bookmarkStart w:id="906" w:name="_Toc320707726"/>
      <w:bookmarkStart w:id="907" w:name="_Toc32070776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p>
    <w:sectPr w:rsidR="00565B2F" w:rsidRPr="00FC52E3" w:rsidSect="00FC52E3">
      <w:headerReference w:type="default" r:id="rId50"/>
      <w:footerReference w:type="default" r:id="rId51"/>
      <w:headerReference w:type="first" r:id="rId52"/>
      <w:footerReference w:type="first" r:id="rId53"/>
      <w:pgSz w:w="12240" w:h="15840"/>
      <w:pgMar w:top="1417" w:right="1701" w:bottom="1702" w:left="1701" w:header="708"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C99373" w14:textId="77777777" w:rsidR="00106C3F" w:rsidRDefault="00106C3F" w:rsidP="004C31C6">
      <w:pPr>
        <w:spacing w:after="0" w:line="240" w:lineRule="auto"/>
      </w:pPr>
      <w:r>
        <w:separator/>
      </w:r>
    </w:p>
  </w:endnote>
  <w:endnote w:type="continuationSeparator" w:id="0">
    <w:p w14:paraId="3824F9D5" w14:textId="77777777" w:rsidR="00106C3F" w:rsidRDefault="00106C3F" w:rsidP="004C31C6">
      <w:pPr>
        <w:spacing w:after="0" w:line="240" w:lineRule="auto"/>
      </w:pPr>
      <w:r>
        <w:continuationSeparator/>
      </w:r>
    </w:p>
  </w:endnote>
  <w:endnote w:type="continuationNotice" w:id="1">
    <w:p w14:paraId="440F2F12" w14:textId="77777777" w:rsidR="00106C3F" w:rsidRDefault="00106C3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ngs">
    <w:altName w:val="MS Mincho"/>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Gothi">
    <w:altName w:val="MS Gothic"/>
    <w:panose1 w:val="00000000000000000000"/>
    <w:charset w:val="80"/>
    <w:family w:val="modern"/>
    <w:notTrueType/>
    <w:pitch w:val="fixed"/>
    <w:sig w:usb0="00000000"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Batang">
    <w:altName w:val="바탕"/>
    <w:charset w:val="81"/>
    <w:family w:val="roman"/>
    <w:pitch w:val="variable"/>
    <w:sig w:usb0="B00002AF" w:usb1="69D77CFB" w:usb2="00000030" w:usb3="00000000" w:csb0="0008009F" w:csb1="00000000"/>
  </w:font>
  <w:font w:name="Arial Narrow">
    <w:panose1 w:val="020B0506020202030204"/>
    <w:charset w:val="00"/>
    <w:family w:val="auto"/>
    <w:pitch w:val="variable"/>
    <w:sig w:usb0="00000287" w:usb1="000008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C3949" w14:textId="77777777" w:rsidR="00106C3F" w:rsidRDefault="00106C3F" w:rsidP="00E651F1">
    <w:pPr>
      <w:pStyle w:val="Piedepgina"/>
      <w:tabs>
        <w:tab w:val="clear" w:pos="8838"/>
      </w:tabs>
    </w:pPr>
    <w:r>
      <w:tab/>
    </w:r>
    <w:r>
      <w:tab/>
    </w:r>
  </w:p>
  <w:tbl>
    <w:tblPr>
      <w:tblW w:w="0" w:type="auto"/>
      <w:tblLook w:val="04A0" w:firstRow="1" w:lastRow="0" w:firstColumn="1" w:lastColumn="0" w:noHBand="0" w:noVBand="1"/>
    </w:tblPr>
    <w:tblGrid>
      <w:gridCol w:w="3794"/>
      <w:gridCol w:w="1701"/>
      <w:gridCol w:w="3559"/>
    </w:tblGrid>
    <w:tr w:rsidR="00106C3F" w14:paraId="703A3993" w14:textId="77777777" w:rsidTr="009A02B7">
      <w:tc>
        <w:tcPr>
          <w:tcW w:w="3794" w:type="dxa"/>
          <w:vAlign w:val="center"/>
        </w:tcPr>
        <w:p w14:paraId="36BE97B6" w14:textId="77777777" w:rsidR="00106C3F" w:rsidRPr="00323E7C" w:rsidRDefault="00106C3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Edificio Murillo Toro, Carrera 8a, entre calles 12 y 13</w:t>
          </w:r>
        </w:p>
        <w:p w14:paraId="48CEF410" w14:textId="77777777" w:rsidR="00106C3F" w:rsidRPr="00323E7C" w:rsidRDefault="00106C3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Código Postal: 117711 . Bogotá, Colombia</w:t>
          </w:r>
        </w:p>
        <w:p w14:paraId="4675E693" w14:textId="77777777" w:rsidR="00106C3F" w:rsidRPr="00323E7C" w:rsidRDefault="00106C3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T: +57 (1) 3443460 Fax: 57 (1) 344 2248</w:t>
          </w:r>
        </w:p>
        <w:p w14:paraId="341B6A4C" w14:textId="77777777" w:rsidR="00106C3F" w:rsidRPr="00323E7C" w:rsidRDefault="00106C3F" w:rsidP="00967665">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 xml:space="preserve">www.mintic.gov.co </w:t>
          </w:r>
        </w:p>
        <w:p w14:paraId="1AC9B7BC" w14:textId="77777777" w:rsidR="00106C3F" w:rsidRDefault="00106C3F" w:rsidP="00967665">
          <w:pPr>
            <w:spacing w:after="0" w:line="240" w:lineRule="auto"/>
          </w:pPr>
          <w:r w:rsidRPr="00323E7C">
            <w:rPr>
              <w:rFonts w:ascii="Arial" w:eastAsia="Times New Roman" w:hAnsi="Arial"/>
              <w:color w:val="2D4083"/>
              <w:sz w:val="14"/>
              <w:lang w:eastAsia="es-ES"/>
            </w:rPr>
            <w:t>www.vivedigital.gov.co</w:t>
          </w:r>
        </w:p>
      </w:tc>
      <w:tc>
        <w:tcPr>
          <w:tcW w:w="1701" w:type="dxa"/>
        </w:tcPr>
        <w:sdt>
          <w:sdtPr>
            <w:id w:val="8015224"/>
            <w:docPartObj>
              <w:docPartGallery w:val="Page Numbers (Bottom of Page)"/>
              <w:docPartUnique/>
            </w:docPartObj>
          </w:sdtPr>
          <w:sdtContent>
            <w:sdt>
              <w:sdtPr>
                <w:id w:val="98381352"/>
                <w:docPartObj>
                  <w:docPartGallery w:val="Page Numbers (Top of Page)"/>
                  <w:docPartUnique/>
                </w:docPartObj>
              </w:sdtPr>
              <w:sdtContent>
                <w:p w14:paraId="479A5DC5" w14:textId="77777777" w:rsidR="00106C3F" w:rsidRDefault="00106C3F" w:rsidP="009A02B7">
                  <w:pPr>
                    <w:pStyle w:val="Piedepgina"/>
                    <w:jc w:val="center"/>
                  </w:pPr>
                  <w:r>
                    <w:t xml:space="preserve">Página </w:t>
                  </w:r>
                  <w:r>
                    <w:rPr>
                      <w:sz w:val="24"/>
                    </w:rPr>
                    <w:fldChar w:fldCharType="begin"/>
                  </w:r>
                  <w:r>
                    <w:rPr>
                      <w:b/>
                    </w:rPr>
                    <w:instrText>PAGE</w:instrText>
                  </w:r>
                  <w:r>
                    <w:rPr>
                      <w:sz w:val="24"/>
                    </w:rPr>
                    <w:fldChar w:fldCharType="separate"/>
                  </w:r>
                  <w:r w:rsidR="00162101">
                    <w:rPr>
                      <w:b/>
                      <w:noProof/>
                    </w:rPr>
                    <w:t>88</w:t>
                  </w:r>
                  <w:r>
                    <w:rPr>
                      <w:sz w:val="24"/>
                    </w:rPr>
                    <w:fldChar w:fldCharType="end"/>
                  </w:r>
                  <w:r>
                    <w:t xml:space="preserve"> de </w:t>
                  </w:r>
                  <w:r>
                    <w:rPr>
                      <w:sz w:val="24"/>
                    </w:rPr>
                    <w:fldChar w:fldCharType="begin"/>
                  </w:r>
                  <w:r>
                    <w:rPr>
                      <w:b/>
                    </w:rPr>
                    <w:instrText>NUMPAGES</w:instrText>
                  </w:r>
                  <w:r>
                    <w:rPr>
                      <w:sz w:val="24"/>
                    </w:rPr>
                    <w:fldChar w:fldCharType="separate"/>
                  </w:r>
                  <w:r w:rsidR="00162101">
                    <w:rPr>
                      <w:b/>
                      <w:noProof/>
                    </w:rPr>
                    <w:t>131</w:t>
                  </w:r>
                  <w:r>
                    <w:rPr>
                      <w:sz w:val="24"/>
                    </w:rPr>
                    <w:fldChar w:fldCharType="end"/>
                  </w:r>
                </w:p>
              </w:sdtContent>
            </w:sdt>
          </w:sdtContent>
        </w:sdt>
        <w:p w14:paraId="080C2A6F" w14:textId="77777777" w:rsidR="00106C3F" w:rsidRDefault="00106C3F" w:rsidP="00967665">
          <w:pPr>
            <w:pStyle w:val="Piedepgina"/>
            <w:jc w:val="right"/>
            <w:rPr>
              <w:noProof/>
              <w:lang w:eastAsia="es-CO"/>
            </w:rPr>
          </w:pPr>
        </w:p>
      </w:tc>
      <w:tc>
        <w:tcPr>
          <w:tcW w:w="3559" w:type="dxa"/>
          <w:vAlign w:val="center"/>
        </w:tcPr>
        <w:p w14:paraId="55C48BF6" w14:textId="77777777" w:rsidR="00106C3F" w:rsidRDefault="00106C3F" w:rsidP="00967665">
          <w:pPr>
            <w:pStyle w:val="Piedepgina"/>
            <w:jc w:val="right"/>
          </w:pPr>
          <w:r>
            <w:rPr>
              <w:noProof/>
              <w:lang w:val="es-ES" w:eastAsia="es-ES"/>
            </w:rPr>
            <w:drawing>
              <wp:inline distT="0" distB="0" distL="0" distR="0" wp14:anchorId="1C892E77" wp14:editId="55C852C9">
                <wp:extent cx="1981200" cy="495300"/>
                <wp:effectExtent l="0" t="0" r="0" b="0"/>
                <wp:docPr id="77" name="Imagen 77" descr="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e digital logo 2012-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495300"/>
                        </a:xfrm>
                        <a:prstGeom prst="rect">
                          <a:avLst/>
                        </a:prstGeom>
                        <a:noFill/>
                        <a:ln>
                          <a:noFill/>
                        </a:ln>
                      </pic:spPr>
                    </pic:pic>
                  </a:graphicData>
                </a:graphic>
              </wp:inline>
            </w:drawing>
          </w:r>
        </w:p>
      </w:tc>
    </w:tr>
  </w:tbl>
  <w:p w14:paraId="04BFBB1C" w14:textId="77777777" w:rsidR="00106C3F" w:rsidRDefault="00106C3F">
    <w:pPr>
      <w:pStyle w:val="Piedepgina"/>
    </w:pPr>
    <w:r>
      <w:rPr>
        <w:noProof/>
        <w:lang w:val="es-ES" w:eastAsia="es-ES"/>
      </w:rPr>
      <mc:AlternateContent>
        <mc:Choice Requires="wps">
          <w:drawing>
            <wp:anchor distT="0" distB="0" distL="114300" distR="114300" simplePos="0" relativeHeight="251658240" behindDoc="0" locked="0" layoutInCell="1" allowOverlap="1" wp14:anchorId="011CD4C5" wp14:editId="4A1B44AF">
              <wp:simplePos x="0" y="0"/>
              <wp:positionH relativeFrom="column">
                <wp:posOffset>2036445</wp:posOffset>
              </wp:positionH>
              <wp:positionV relativeFrom="paragraph">
                <wp:posOffset>106680</wp:posOffset>
              </wp:positionV>
              <wp:extent cx="3962400" cy="457200"/>
              <wp:effectExtent l="0" t="0" r="0" b="0"/>
              <wp:wrapNone/>
              <wp:docPr id="5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D2891" w14:textId="77777777" w:rsidR="00106C3F" w:rsidRPr="00E66F7E" w:rsidRDefault="00106C3F" w:rsidP="003B4688">
                          <w:pPr>
                            <w:pStyle w:val="Piedepgina"/>
                            <w:jc w:val="right"/>
                            <w:rPr>
                              <w:rFonts w:ascii="Arial Narrow" w:hAnsi="Arial Narrow"/>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8" o:spid="_x0000_s1073" type="#_x0000_t202" style="position:absolute;margin-left:160.35pt;margin-top:8.4pt;width:312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" filled="f" stroked="f">
              <v:textbox inset="0,0,0,0">
                <w:txbxContent>
                  <w:p w14:paraId="12DD2891" w14:textId="77777777" w:rsidR="003F47AF" w:rsidRPr="00E66F7E" w:rsidRDefault="003F47AF" w:rsidP="003B4688">
                    <w:pPr>
                      <w:pStyle w:val="Footer"/>
                      <w:jc w:val="right"/>
                      <w:rPr>
                        <w:rFonts w:ascii="Arial Narrow" w:hAnsi="Arial Narrow"/>
                        <w:sz w:val="16"/>
                        <w:szCs w:val="16"/>
                      </w:rPr>
                    </w:pPr>
                  </w:p>
                </w:txbxContent>
              </v:textbox>
            </v:shape>
          </w:pict>
        </mc:Fallback>
      </mc:AlternateConten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9A29C" w14:textId="77777777" w:rsidR="00106C3F" w:rsidRDefault="00106C3F">
    <w:pPr>
      <w:pStyle w:val="Piedepgina"/>
    </w:pPr>
  </w:p>
  <w:tbl>
    <w:tblPr>
      <w:tblW w:w="0" w:type="auto"/>
      <w:tblLook w:val="04A0" w:firstRow="1" w:lastRow="0" w:firstColumn="1" w:lastColumn="0" w:noHBand="0" w:noVBand="1"/>
    </w:tblPr>
    <w:tblGrid>
      <w:gridCol w:w="4489"/>
      <w:gridCol w:w="4489"/>
    </w:tblGrid>
    <w:tr w:rsidR="00106C3F" w14:paraId="13DC7DBF" w14:textId="77777777" w:rsidTr="009A02B7">
      <w:tc>
        <w:tcPr>
          <w:tcW w:w="4489" w:type="dxa"/>
          <w:vAlign w:val="center"/>
        </w:tcPr>
        <w:p w14:paraId="1160346F" w14:textId="77777777" w:rsidR="00106C3F" w:rsidRPr="00323E7C" w:rsidRDefault="00106C3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Edificio Murillo Toro, Carrera 8a, entre calles 12 y 13</w:t>
          </w:r>
        </w:p>
        <w:p w14:paraId="32C8403F" w14:textId="77777777" w:rsidR="00106C3F" w:rsidRPr="00323E7C" w:rsidRDefault="00106C3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Código Postal: 117711 . Bogotá, Colombia</w:t>
          </w:r>
        </w:p>
        <w:p w14:paraId="47557406" w14:textId="77777777" w:rsidR="00106C3F" w:rsidRPr="00323E7C" w:rsidRDefault="00106C3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T: +57 (1) 3443460 Fax: 57 (1) 344 2248</w:t>
          </w:r>
        </w:p>
        <w:p w14:paraId="3450DA6E" w14:textId="77777777" w:rsidR="00106C3F" w:rsidRPr="00323E7C" w:rsidRDefault="00106C3F" w:rsidP="00BC4663">
          <w:pPr>
            <w:spacing w:after="0" w:line="240" w:lineRule="auto"/>
            <w:rPr>
              <w:rFonts w:ascii="Arial" w:eastAsia="Times New Roman" w:hAnsi="Arial"/>
              <w:color w:val="2D4083"/>
              <w:sz w:val="14"/>
              <w:lang w:eastAsia="es-ES"/>
            </w:rPr>
          </w:pPr>
          <w:r w:rsidRPr="00323E7C">
            <w:rPr>
              <w:rFonts w:ascii="Arial" w:eastAsia="Times New Roman" w:hAnsi="Arial"/>
              <w:color w:val="2D4083"/>
              <w:sz w:val="14"/>
              <w:lang w:eastAsia="es-ES"/>
            </w:rPr>
            <w:t xml:space="preserve">www.mintic.gov.co </w:t>
          </w:r>
        </w:p>
        <w:p w14:paraId="1CD8760B" w14:textId="77777777" w:rsidR="00106C3F" w:rsidRDefault="00106C3F" w:rsidP="009A02B7">
          <w:pPr>
            <w:spacing w:after="0" w:line="240" w:lineRule="auto"/>
          </w:pPr>
          <w:r w:rsidRPr="00323E7C">
            <w:rPr>
              <w:rFonts w:ascii="Arial" w:eastAsia="Times New Roman" w:hAnsi="Arial"/>
              <w:color w:val="2D4083"/>
              <w:sz w:val="14"/>
              <w:lang w:eastAsia="es-ES"/>
            </w:rPr>
            <w:t>www.vivedigital.gov.co</w:t>
          </w:r>
        </w:p>
      </w:tc>
      <w:tc>
        <w:tcPr>
          <w:tcW w:w="4489" w:type="dxa"/>
          <w:vAlign w:val="center"/>
        </w:tcPr>
        <w:p w14:paraId="373553CC" w14:textId="77777777" w:rsidR="00106C3F" w:rsidRDefault="00106C3F" w:rsidP="00BC4663">
          <w:pPr>
            <w:pStyle w:val="Piedepgina"/>
            <w:jc w:val="right"/>
          </w:pPr>
          <w:r>
            <w:rPr>
              <w:noProof/>
              <w:lang w:val="es-ES" w:eastAsia="es-ES"/>
            </w:rPr>
            <w:drawing>
              <wp:inline distT="0" distB="0" distL="0" distR="0" wp14:anchorId="133C23AC" wp14:editId="05313589">
                <wp:extent cx="1981200" cy="495300"/>
                <wp:effectExtent l="0" t="0" r="0" b="0"/>
                <wp:docPr id="86" name="Imagen 12" descr="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ve digital logo 2012-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81200" cy="495300"/>
                        </a:xfrm>
                        <a:prstGeom prst="rect">
                          <a:avLst/>
                        </a:prstGeom>
                        <a:noFill/>
                        <a:ln>
                          <a:noFill/>
                        </a:ln>
                      </pic:spPr>
                    </pic:pic>
                  </a:graphicData>
                </a:graphic>
              </wp:inline>
            </w:drawing>
          </w:r>
        </w:p>
      </w:tc>
    </w:tr>
  </w:tbl>
  <w:p w14:paraId="0CD0CA8D" w14:textId="77777777" w:rsidR="00106C3F" w:rsidRDefault="00106C3F">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41F32A" w14:textId="77777777" w:rsidR="00106C3F" w:rsidRDefault="00106C3F" w:rsidP="004C31C6">
      <w:pPr>
        <w:spacing w:after="0" w:line="240" w:lineRule="auto"/>
      </w:pPr>
      <w:r>
        <w:separator/>
      </w:r>
    </w:p>
  </w:footnote>
  <w:footnote w:type="continuationSeparator" w:id="0">
    <w:p w14:paraId="6D723894" w14:textId="77777777" w:rsidR="00106C3F" w:rsidRDefault="00106C3F" w:rsidP="004C31C6">
      <w:pPr>
        <w:spacing w:after="0" w:line="240" w:lineRule="auto"/>
      </w:pPr>
      <w:r>
        <w:continuationSeparator/>
      </w:r>
    </w:p>
  </w:footnote>
  <w:footnote w:type="continuationNotice" w:id="1">
    <w:p w14:paraId="3540BFCC" w14:textId="77777777" w:rsidR="00106C3F" w:rsidRDefault="00106C3F">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489"/>
      <w:gridCol w:w="4489"/>
    </w:tblGrid>
    <w:tr w:rsidR="00106C3F" w14:paraId="54B55396" w14:textId="77777777" w:rsidTr="00CA7288">
      <w:tc>
        <w:tcPr>
          <w:tcW w:w="4489" w:type="dxa"/>
          <w:tcBorders>
            <w:top w:val="nil"/>
            <w:left w:val="nil"/>
            <w:bottom w:val="nil"/>
            <w:right w:val="nil"/>
          </w:tcBorders>
        </w:tcPr>
        <w:p w14:paraId="5C08D88F" w14:textId="77777777" w:rsidR="00106C3F" w:rsidRDefault="00106C3F" w:rsidP="00CA7288">
          <w:pPr>
            <w:pStyle w:val="Encabezado"/>
          </w:pPr>
          <w:r w:rsidRPr="00323E7C">
            <w:rPr>
              <w:noProof/>
              <w:lang w:val="es-ES" w:eastAsia="es-ES"/>
            </w:rPr>
            <w:drawing>
              <wp:inline distT="0" distB="0" distL="0" distR="0" wp14:anchorId="6299F6A8" wp14:editId="47987D72">
                <wp:extent cx="2143125" cy="733425"/>
                <wp:effectExtent l="0" t="0" r="9525" b="9525"/>
                <wp:docPr id="75" name="Imagen 4" descr="Manual minti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ual mintic-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733425"/>
                        </a:xfrm>
                        <a:prstGeom prst="rect">
                          <a:avLst/>
                        </a:prstGeom>
                        <a:noFill/>
                        <a:ln>
                          <a:noFill/>
                        </a:ln>
                      </pic:spPr>
                    </pic:pic>
                  </a:graphicData>
                </a:graphic>
              </wp:inline>
            </w:drawing>
          </w:r>
        </w:p>
      </w:tc>
      <w:tc>
        <w:tcPr>
          <w:tcW w:w="4489" w:type="dxa"/>
          <w:tcBorders>
            <w:top w:val="nil"/>
            <w:left w:val="nil"/>
            <w:bottom w:val="nil"/>
            <w:right w:val="nil"/>
          </w:tcBorders>
        </w:tcPr>
        <w:p w14:paraId="5A68C482" w14:textId="77777777" w:rsidR="00106C3F" w:rsidRDefault="00106C3F" w:rsidP="00CA7288">
          <w:pPr>
            <w:pStyle w:val="Encabezado"/>
            <w:jc w:val="right"/>
          </w:pPr>
        </w:p>
        <w:p w14:paraId="004791E9" w14:textId="77777777" w:rsidR="00106C3F" w:rsidRDefault="00106C3F" w:rsidP="00CA7288">
          <w:pPr>
            <w:pStyle w:val="Encabezado"/>
            <w:jc w:val="right"/>
          </w:pPr>
          <w:r w:rsidRPr="00323E7C">
            <w:rPr>
              <w:noProof/>
              <w:lang w:val="es-ES" w:eastAsia="es-ES"/>
            </w:rPr>
            <w:drawing>
              <wp:inline distT="0" distB="0" distL="0" distR="0" wp14:anchorId="40116644" wp14:editId="768D0F19">
                <wp:extent cx="1524000" cy="457200"/>
                <wp:effectExtent l="0" t="0" r="0" b="0"/>
                <wp:docPr id="76" name="Imagen 2" descr="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 PROSPERIDAD-2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r>
  </w:tbl>
  <w:p w14:paraId="4B548752" w14:textId="77777777" w:rsidR="00106C3F" w:rsidRPr="00DE0BC3" w:rsidRDefault="00106C3F" w:rsidP="001C69D3">
    <w:pPr>
      <w:pStyle w:val="Encabezado"/>
      <w:tabs>
        <w:tab w:val="clear" w:pos="8838"/>
      </w:tabs>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489"/>
      <w:gridCol w:w="4489"/>
    </w:tblGrid>
    <w:tr w:rsidR="00106C3F" w14:paraId="7C5D01BD" w14:textId="77777777" w:rsidTr="00323E7C">
      <w:tc>
        <w:tcPr>
          <w:tcW w:w="4489" w:type="dxa"/>
          <w:tcBorders>
            <w:top w:val="nil"/>
            <w:left w:val="nil"/>
            <w:bottom w:val="nil"/>
            <w:right w:val="nil"/>
          </w:tcBorders>
        </w:tcPr>
        <w:p w14:paraId="3FC5ABA1" w14:textId="77777777" w:rsidR="00106C3F" w:rsidRDefault="00106C3F">
          <w:pPr>
            <w:pStyle w:val="Encabezado"/>
          </w:pPr>
          <w:r w:rsidRPr="00323E7C">
            <w:rPr>
              <w:noProof/>
              <w:lang w:val="es-ES" w:eastAsia="es-ES"/>
            </w:rPr>
            <w:drawing>
              <wp:inline distT="0" distB="0" distL="0" distR="0" wp14:anchorId="1326D37B" wp14:editId="538BD5D2">
                <wp:extent cx="2143125" cy="733425"/>
                <wp:effectExtent l="0" t="0" r="9525" b="9525"/>
                <wp:docPr id="78" name="Imagen 4" descr="Manual mintic-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ual mintic-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733425"/>
                        </a:xfrm>
                        <a:prstGeom prst="rect">
                          <a:avLst/>
                        </a:prstGeom>
                        <a:noFill/>
                        <a:ln>
                          <a:noFill/>
                        </a:ln>
                      </pic:spPr>
                    </pic:pic>
                  </a:graphicData>
                </a:graphic>
              </wp:inline>
            </w:drawing>
          </w:r>
        </w:p>
      </w:tc>
      <w:tc>
        <w:tcPr>
          <w:tcW w:w="4489" w:type="dxa"/>
          <w:tcBorders>
            <w:top w:val="nil"/>
            <w:left w:val="nil"/>
            <w:bottom w:val="nil"/>
            <w:right w:val="nil"/>
          </w:tcBorders>
        </w:tcPr>
        <w:p w14:paraId="1D562877" w14:textId="77777777" w:rsidR="00106C3F" w:rsidRDefault="00106C3F" w:rsidP="00323E7C">
          <w:pPr>
            <w:pStyle w:val="Encabezado"/>
            <w:jc w:val="right"/>
          </w:pPr>
        </w:p>
        <w:p w14:paraId="0D5B2311" w14:textId="77777777" w:rsidR="00106C3F" w:rsidRDefault="00106C3F" w:rsidP="00323E7C">
          <w:pPr>
            <w:pStyle w:val="Encabezado"/>
            <w:jc w:val="right"/>
          </w:pPr>
          <w:r w:rsidRPr="00323E7C">
            <w:rPr>
              <w:noProof/>
              <w:lang w:val="es-ES" w:eastAsia="es-ES"/>
            </w:rPr>
            <w:drawing>
              <wp:inline distT="0" distB="0" distL="0" distR="0" wp14:anchorId="3696C5B6" wp14:editId="512BAA96">
                <wp:extent cx="1524000" cy="457200"/>
                <wp:effectExtent l="0" t="0" r="0" b="0"/>
                <wp:docPr id="85" name="Imagen 2" descr="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 PROSPERIDAD-22.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24000" cy="457200"/>
                        </a:xfrm>
                        <a:prstGeom prst="rect">
                          <a:avLst/>
                        </a:prstGeom>
                        <a:noFill/>
                        <a:ln>
                          <a:noFill/>
                        </a:ln>
                      </pic:spPr>
                    </pic:pic>
                  </a:graphicData>
                </a:graphic>
              </wp:inline>
            </w:drawing>
          </w:r>
        </w:p>
      </w:tc>
    </w:tr>
  </w:tbl>
  <w:p w14:paraId="1718A334" w14:textId="77777777" w:rsidR="00106C3F" w:rsidRDefault="00106C3F">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0000000A"/>
    <w:name w:val="WW8Num10"/>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1">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10"/>
    <w:multiLevelType w:val="multilevel"/>
    <w:tmpl w:val="00000010"/>
    <w:name w:val="WW8Num16"/>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5">
    <w:nsid w:val="00000011"/>
    <w:multiLevelType w:val="multilevel"/>
    <w:tmpl w:val="00000011"/>
    <w:name w:val="WW8Num17"/>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6">
    <w:nsid w:val="00000012"/>
    <w:multiLevelType w:val="multilevel"/>
    <w:tmpl w:val="00000012"/>
    <w:name w:val="WW8Num18"/>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7">
    <w:nsid w:val="007E09BE"/>
    <w:multiLevelType w:val="hybridMultilevel"/>
    <w:tmpl w:val="01902DEC"/>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E41110"/>
    <w:multiLevelType w:val="hybridMultilevel"/>
    <w:tmpl w:val="394691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32E2AE2"/>
    <w:multiLevelType w:val="hybridMultilevel"/>
    <w:tmpl w:val="AFF8637C"/>
    <w:lvl w:ilvl="0" w:tplc="240A000B">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nsid w:val="033A6CBD"/>
    <w:multiLevelType w:val="hybridMultilevel"/>
    <w:tmpl w:val="E0B4E86A"/>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6C90EAE"/>
    <w:multiLevelType w:val="hybridMultilevel"/>
    <w:tmpl w:val="9670B1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078B0BCD"/>
    <w:multiLevelType w:val="multilevel"/>
    <w:tmpl w:val="E03E6DD6"/>
    <w:lvl w:ilvl="0">
      <w:start w:val="1"/>
      <w:numFmt w:val="decimal"/>
      <w:lvlText w:val="%1."/>
      <w:lvlJc w:val="left"/>
      <w:pPr>
        <w:ind w:left="6740" w:hanging="360"/>
      </w:pPr>
      <w:rPr>
        <w:rFonts w:hint="default"/>
      </w:rPr>
    </w:lvl>
    <w:lvl w:ilvl="1">
      <w:start w:val="1"/>
      <w:numFmt w:val="decimal"/>
      <w:isLgl/>
      <w:lvlText w:val="%1.%2"/>
      <w:lvlJc w:val="left"/>
      <w:pPr>
        <w:ind w:left="360" w:hanging="360"/>
      </w:pPr>
      <w:rPr>
        <w:rFonts w:hint="default"/>
        <w:color w:val="auto"/>
      </w:rPr>
    </w:lvl>
    <w:lvl w:ilvl="2">
      <w:start w:val="1"/>
      <w:numFmt w:val="decimal"/>
      <w:isLgl/>
      <w:lvlText w:val="%1.%2.%3"/>
      <w:lvlJc w:val="left"/>
      <w:pPr>
        <w:ind w:left="1146"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07B12F30"/>
    <w:multiLevelType w:val="hybridMultilevel"/>
    <w:tmpl w:val="FEE06BAA"/>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99E1EAF"/>
    <w:multiLevelType w:val="hybridMultilevel"/>
    <w:tmpl w:val="89D0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2F0E1E"/>
    <w:multiLevelType w:val="hybridMultilevel"/>
    <w:tmpl w:val="EF202E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0C8919B1"/>
    <w:multiLevelType w:val="hybridMultilevel"/>
    <w:tmpl w:val="23829C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0D9411C7"/>
    <w:multiLevelType w:val="hybridMultilevel"/>
    <w:tmpl w:val="680C1A3C"/>
    <w:lvl w:ilvl="0" w:tplc="0409000F">
      <w:start w:val="1"/>
      <w:numFmt w:val="decimal"/>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8">
    <w:nsid w:val="10F413E3"/>
    <w:multiLevelType w:val="multilevel"/>
    <w:tmpl w:val="351E0ACC"/>
    <w:lvl w:ilvl="0">
      <w:start w:val="14"/>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13170A7C"/>
    <w:multiLevelType w:val="hybridMultilevel"/>
    <w:tmpl w:val="E346B9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4CC7C75"/>
    <w:multiLevelType w:val="hybridMultilevel"/>
    <w:tmpl w:val="B978C050"/>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190F1C3B"/>
    <w:multiLevelType w:val="hybridMultilevel"/>
    <w:tmpl w:val="194AADE8"/>
    <w:lvl w:ilvl="0" w:tplc="240A000B">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nsid w:val="1F681E46"/>
    <w:multiLevelType w:val="hybridMultilevel"/>
    <w:tmpl w:val="0F20C5DA"/>
    <w:lvl w:ilvl="0" w:tplc="3A1A534E">
      <w:numFmt w:val="bullet"/>
      <w:lvlText w:val="-"/>
      <w:lvlJc w:val="left"/>
      <w:pPr>
        <w:ind w:left="720" w:hanging="360"/>
      </w:pPr>
      <w:rPr>
        <w:rFonts w:ascii="Arial" w:eastAsia="MS Minngs"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1FBF2706"/>
    <w:multiLevelType w:val="multilevel"/>
    <w:tmpl w:val="EA44E166"/>
    <w:lvl w:ilvl="0">
      <w:start w:val="1"/>
      <w:numFmt w:val="decimal"/>
      <w:lvlText w:val="%1."/>
      <w:lvlJc w:val="left"/>
      <w:pPr>
        <w:ind w:left="720" w:hanging="360"/>
      </w:pPr>
      <w:rPr>
        <w:rFonts w:hint="default"/>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1AF6B2B"/>
    <w:multiLevelType w:val="hybridMultilevel"/>
    <w:tmpl w:val="425E8362"/>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2376130"/>
    <w:multiLevelType w:val="hybridMultilevel"/>
    <w:tmpl w:val="9258BD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241E3C86"/>
    <w:multiLevelType w:val="hybridMultilevel"/>
    <w:tmpl w:val="358813AA"/>
    <w:lvl w:ilvl="0" w:tplc="C9787D20">
      <w:start w:val="1"/>
      <w:numFmt w:val="decimal"/>
      <w:lvlText w:val="%1."/>
      <w:lvlJc w:val="left"/>
      <w:pPr>
        <w:ind w:left="720" w:hanging="360"/>
      </w:pPr>
      <w:rPr>
        <w:rFonts w:hint="default"/>
      </w:rPr>
    </w:lvl>
    <w:lvl w:ilvl="1" w:tplc="240A0003">
      <w:start w:val="1"/>
      <w:numFmt w:val="lowerLetter"/>
      <w:lvlText w:val="%2."/>
      <w:lvlJc w:val="left"/>
      <w:pPr>
        <w:ind w:left="1440" w:hanging="360"/>
      </w:pPr>
    </w:lvl>
    <w:lvl w:ilvl="2" w:tplc="240A0017">
      <w:start w:val="1"/>
      <w:numFmt w:val="lowerLetter"/>
      <w:lvlText w:val="%3)"/>
      <w:lvlJc w:val="left"/>
      <w:pPr>
        <w:ind w:left="2160" w:hanging="180"/>
      </w:pPr>
    </w:lvl>
    <w:lvl w:ilvl="3" w:tplc="B090F7A2">
      <w:start w:val="38"/>
      <w:numFmt w:val="decimal"/>
      <w:lvlText w:val="%4"/>
      <w:lvlJc w:val="left"/>
      <w:pPr>
        <w:ind w:left="2880" w:hanging="360"/>
      </w:pPr>
      <w:rPr>
        <w:rFonts w:hint="default"/>
      </w:r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27">
    <w:nsid w:val="2462067F"/>
    <w:multiLevelType w:val="hybridMultilevel"/>
    <w:tmpl w:val="ED82356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26BB7FBB"/>
    <w:multiLevelType w:val="hybridMultilevel"/>
    <w:tmpl w:val="DCF4415C"/>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6F1200B"/>
    <w:multiLevelType w:val="multilevel"/>
    <w:tmpl w:val="BFBC3334"/>
    <w:lvl w:ilvl="0">
      <w:start w:val="38"/>
      <w:numFmt w:val="decimal"/>
      <w:lvlText w:val="%1."/>
      <w:lvlJc w:val="left"/>
      <w:pPr>
        <w:ind w:left="810" w:hanging="45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2B8723C3"/>
    <w:multiLevelType w:val="hybridMultilevel"/>
    <w:tmpl w:val="422873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2C8230E3"/>
    <w:multiLevelType w:val="hybridMultilevel"/>
    <w:tmpl w:val="76B6AA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2F086FA8"/>
    <w:multiLevelType w:val="hybridMultilevel"/>
    <w:tmpl w:val="800824E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10B2279"/>
    <w:multiLevelType w:val="hybridMultilevel"/>
    <w:tmpl w:val="50FC4A9A"/>
    <w:lvl w:ilvl="0" w:tplc="240A000B">
      <w:start w:val="1"/>
      <w:numFmt w:val="bullet"/>
      <w:lvlText w:val=""/>
      <w:lvlJc w:val="left"/>
      <w:pPr>
        <w:ind w:left="1440" w:hanging="360"/>
      </w:pPr>
      <w:rPr>
        <w:rFonts w:ascii="Wingdings" w:hAnsi="Wingdings" w:hint="default"/>
      </w:rPr>
    </w:lvl>
    <w:lvl w:ilvl="1" w:tplc="240A0003">
      <w:start w:val="1"/>
      <w:numFmt w:val="bullet"/>
      <w:lvlText w:val="o"/>
      <w:lvlJc w:val="left"/>
      <w:pPr>
        <w:ind w:left="2160" w:hanging="360"/>
      </w:pPr>
      <w:rPr>
        <w:rFonts w:ascii="Courier New" w:hAnsi="Courier New" w:cs="Courier New" w:hint="default"/>
      </w:rPr>
    </w:lvl>
    <w:lvl w:ilvl="2" w:tplc="240A0005">
      <w:start w:val="1"/>
      <w:numFmt w:val="bullet"/>
      <w:lvlText w:val=""/>
      <w:lvlJc w:val="left"/>
      <w:pPr>
        <w:ind w:left="2880" w:hanging="360"/>
      </w:pPr>
      <w:rPr>
        <w:rFonts w:ascii="Wingdings" w:hAnsi="Wingdings" w:hint="default"/>
      </w:rPr>
    </w:lvl>
    <w:lvl w:ilvl="3" w:tplc="240A0001">
      <w:start w:val="1"/>
      <w:numFmt w:val="bullet"/>
      <w:lvlText w:val=""/>
      <w:lvlJc w:val="left"/>
      <w:pPr>
        <w:ind w:left="3600" w:hanging="360"/>
      </w:pPr>
      <w:rPr>
        <w:rFonts w:ascii="Symbol" w:hAnsi="Symbol" w:hint="default"/>
      </w:rPr>
    </w:lvl>
    <w:lvl w:ilvl="4" w:tplc="240A0003">
      <w:start w:val="1"/>
      <w:numFmt w:val="bullet"/>
      <w:lvlText w:val="o"/>
      <w:lvlJc w:val="left"/>
      <w:pPr>
        <w:ind w:left="4320" w:hanging="360"/>
      </w:pPr>
      <w:rPr>
        <w:rFonts w:ascii="Courier New" w:hAnsi="Courier New" w:cs="Courier New" w:hint="default"/>
      </w:rPr>
    </w:lvl>
    <w:lvl w:ilvl="5" w:tplc="240A0005">
      <w:start w:val="1"/>
      <w:numFmt w:val="bullet"/>
      <w:lvlText w:val=""/>
      <w:lvlJc w:val="left"/>
      <w:pPr>
        <w:ind w:left="5040" w:hanging="360"/>
      </w:pPr>
      <w:rPr>
        <w:rFonts w:ascii="Wingdings" w:hAnsi="Wingdings" w:hint="default"/>
      </w:rPr>
    </w:lvl>
    <w:lvl w:ilvl="6" w:tplc="240A0001">
      <w:start w:val="1"/>
      <w:numFmt w:val="bullet"/>
      <w:lvlText w:val=""/>
      <w:lvlJc w:val="left"/>
      <w:pPr>
        <w:ind w:left="5760" w:hanging="360"/>
      </w:pPr>
      <w:rPr>
        <w:rFonts w:ascii="Symbol" w:hAnsi="Symbol" w:hint="default"/>
      </w:rPr>
    </w:lvl>
    <w:lvl w:ilvl="7" w:tplc="240A0003">
      <w:start w:val="1"/>
      <w:numFmt w:val="bullet"/>
      <w:lvlText w:val="o"/>
      <w:lvlJc w:val="left"/>
      <w:pPr>
        <w:ind w:left="6480" w:hanging="360"/>
      </w:pPr>
      <w:rPr>
        <w:rFonts w:ascii="Courier New" w:hAnsi="Courier New" w:cs="Courier New" w:hint="default"/>
      </w:rPr>
    </w:lvl>
    <w:lvl w:ilvl="8" w:tplc="240A0005">
      <w:start w:val="1"/>
      <w:numFmt w:val="bullet"/>
      <w:lvlText w:val=""/>
      <w:lvlJc w:val="left"/>
      <w:pPr>
        <w:ind w:left="7200" w:hanging="360"/>
      </w:pPr>
      <w:rPr>
        <w:rFonts w:ascii="Wingdings" w:hAnsi="Wingdings" w:hint="default"/>
      </w:rPr>
    </w:lvl>
  </w:abstractNum>
  <w:abstractNum w:abstractNumId="35">
    <w:nsid w:val="31C803C6"/>
    <w:multiLevelType w:val="hybridMultilevel"/>
    <w:tmpl w:val="F928F484"/>
    <w:lvl w:ilvl="0" w:tplc="3A1A534E">
      <w:numFmt w:val="bullet"/>
      <w:lvlText w:val="-"/>
      <w:lvlJc w:val="left"/>
      <w:pPr>
        <w:ind w:left="720" w:hanging="360"/>
      </w:pPr>
      <w:rPr>
        <w:rFonts w:ascii="Arial" w:eastAsia="MS Minngs"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342235C6"/>
    <w:multiLevelType w:val="hybridMultilevel"/>
    <w:tmpl w:val="7BBAF0C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347412F7"/>
    <w:multiLevelType w:val="multilevel"/>
    <w:tmpl w:val="CB262A84"/>
    <w:lvl w:ilvl="0">
      <w:start w:val="21"/>
      <w:numFmt w:val="decimal"/>
      <w:lvlText w:val="%1."/>
      <w:lvlJc w:val="left"/>
      <w:pPr>
        <w:ind w:left="450" w:hanging="450"/>
      </w:pPr>
      <w:rPr>
        <w:rFonts w:eastAsiaTheme="minorHAnsi" w:cstheme="minorBidi"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8">
    <w:nsid w:val="37266171"/>
    <w:multiLevelType w:val="hybridMultilevel"/>
    <w:tmpl w:val="10DC4366"/>
    <w:lvl w:ilvl="0" w:tplc="240A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95E19DC"/>
    <w:multiLevelType w:val="hybridMultilevel"/>
    <w:tmpl w:val="61F8DD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nsid w:val="3BE32B2A"/>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nsid w:val="3C8C0933"/>
    <w:multiLevelType w:val="hybridMultilevel"/>
    <w:tmpl w:val="4FEC73B6"/>
    <w:lvl w:ilvl="0" w:tplc="BFD4DC9C">
      <w:start w:val="1"/>
      <w:numFmt w:val="bullet"/>
      <w:lvlText w:val=""/>
      <w:lvlJc w:val="left"/>
      <w:pPr>
        <w:ind w:left="720" w:hanging="360"/>
      </w:pPr>
      <w:rPr>
        <w:rFonts w:ascii="Symbol" w:hAnsi="Symbol" w:hint="default"/>
      </w:rPr>
    </w:lvl>
    <w:lvl w:ilvl="1" w:tplc="E3E694DE" w:tentative="1">
      <w:start w:val="1"/>
      <w:numFmt w:val="bullet"/>
      <w:lvlText w:val="o"/>
      <w:lvlJc w:val="left"/>
      <w:pPr>
        <w:ind w:left="1440" w:hanging="360"/>
      </w:pPr>
      <w:rPr>
        <w:rFonts w:ascii="Courier New" w:hAnsi="Courier New" w:cs="Courier New" w:hint="default"/>
      </w:rPr>
    </w:lvl>
    <w:lvl w:ilvl="2" w:tplc="9FCCE7FA" w:tentative="1">
      <w:start w:val="1"/>
      <w:numFmt w:val="bullet"/>
      <w:lvlText w:val=""/>
      <w:lvlJc w:val="left"/>
      <w:pPr>
        <w:ind w:left="2160" w:hanging="360"/>
      </w:pPr>
      <w:rPr>
        <w:rFonts w:ascii="Wingdings" w:hAnsi="Wingdings" w:hint="default"/>
      </w:rPr>
    </w:lvl>
    <w:lvl w:ilvl="3" w:tplc="E1BA614C" w:tentative="1">
      <w:start w:val="1"/>
      <w:numFmt w:val="bullet"/>
      <w:lvlText w:val=""/>
      <w:lvlJc w:val="left"/>
      <w:pPr>
        <w:ind w:left="2880" w:hanging="360"/>
      </w:pPr>
      <w:rPr>
        <w:rFonts w:ascii="Symbol" w:hAnsi="Symbol" w:hint="default"/>
      </w:rPr>
    </w:lvl>
    <w:lvl w:ilvl="4" w:tplc="F776F4CC" w:tentative="1">
      <w:start w:val="1"/>
      <w:numFmt w:val="bullet"/>
      <w:lvlText w:val="o"/>
      <w:lvlJc w:val="left"/>
      <w:pPr>
        <w:ind w:left="3600" w:hanging="360"/>
      </w:pPr>
      <w:rPr>
        <w:rFonts w:ascii="Courier New" w:hAnsi="Courier New" w:cs="Courier New" w:hint="default"/>
      </w:rPr>
    </w:lvl>
    <w:lvl w:ilvl="5" w:tplc="F8C2E47E" w:tentative="1">
      <w:start w:val="1"/>
      <w:numFmt w:val="bullet"/>
      <w:lvlText w:val=""/>
      <w:lvlJc w:val="left"/>
      <w:pPr>
        <w:ind w:left="4320" w:hanging="360"/>
      </w:pPr>
      <w:rPr>
        <w:rFonts w:ascii="Wingdings" w:hAnsi="Wingdings" w:hint="default"/>
      </w:rPr>
    </w:lvl>
    <w:lvl w:ilvl="6" w:tplc="37D0A760" w:tentative="1">
      <w:start w:val="1"/>
      <w:numFmt w:val="bullet"/>
      <w:lvlText w:val=""/>
      <w:lvlJc w:val="left"/>
      <w:pPr>
        <w:ind w:left="5040" w:hanging="360"/>
      </w:pPr>
      <w:rPr>
        <w:rFonts w:ascii="Symbol" w:hAnsi="Symbol" w:hint="default"/>
      </w:rPr>
    </w:lvl>
    <w:lvl w:ilvl="7" w:tplc="A47A7238" w:tentative="1">
      <w:start w:val="1"/>
      <w:numFmt w:val="bullet"/>
      <w:lvlText w:val="o"/>
      <w:lvlJc w:val="left"/>
      <w:pPr>
        <w:ind w:left="5760" w:hanging="360"/>
      </w:pPr>
      <w:rPr>
        <w:rFonts w:ascii="Courier New" w:hAnsi="Courier New" w:cs="Courier New" w:hint="default"/>
      </w:rPr>
    </w:lvl>
    <w:lvl w:ilvl="8" w:tplc="57F6EE1A" w:tentative="1">
      <w:start w:val="1"/>
      <w:numFmt w:val="bullet"/>
      <w:lvlText w:val=""/>
      <w:lvlJc w:val="left"/>
      <w:pPr>
        <w:ind w:left="6480" w:hanging="360"/>
      </w:pPr>
      <w:rPr>
        <w:rFonts w:ascii="Wingdings" w:hAnsi="Wingdings" w:hint="default"/>
      </w:rPr>
    </w:lvl>
  </w:abstractNum>
  <w:abstractNum w:abstractNumId="42">
    <w:nsid w:val="3EB908CA"/>
    <w:multiLevelType w:val="hybridMultilevel"/>
    <w:tmpl w:val="39D02CFA"/>
    <w:lvl w:ilvl="0" w:tplc="240A0001">
      <w:start w:val="1"/>
      <w:numFmt w:val="decimal"/>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43">
    <w:nsid w:val="46514A22"/>
    <w:multiLevelType w:val="hybridMultilevel"/>
    <w:tmpl w:val="9BFA43B0"/>
    <w:lvl w:ilvl="0" w:tplc="240A000B">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44">
    <w:nsid w:val="4ADC0D60"/>
    <w:multiLevelType w:val="hybridMultilevel"/>
    <w:tmpl w:val="8728A92C"/>
    <w:lvl w:ilvl="0" w:tplc="240A000B">
      <w:start w:val="31"/>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4BD4511F"/>
    <w:multiLevelType w:val="hybridMultilevel"/>
    <w:tmpl w:val="C8E0CD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46">
    <w:nsid w:val="4F25054D"/>
    <w:multiLevelType w:val="hybridMultilevel"/>
    <w:tmpl w:val="B2A4EB3A"/>
    <w:lvl w:ilvl="0" w:tplc="240A000F">
      <w:start w:val="1"/>
      <w:numFmt w:val="bullet"/>
      <w:lvlText w:val=""/>
      <w:lvlJc w:val="left"/>
      <w:pPr>
        <w:ind w:left="720" w:hanging="360"/>
      </w:pPr>
      <w:rPr>
        <w:rFonts w:ascii="Symbol" w:hAnsi="Symbol" w:hint="default"/>
      </w:rPr>
    </w:lvl>
    <w:lvl w:ilvl="1" w:tplc="240A0019">
      <w:start w:val="1"/>
      <w:numFmt w:val="bullet"/>
      <w:lvlText w:val="o"/>
      <w:lvlJc w:val="left"/>
      <w:pPr>
        <w:ind w:left="1440" w:hanging="360"/>
      </w:pPr>
      <w:rPr>
        <w:rFonts w:ascii="Courier New" w:hAnsi="Courier New" w:cs="Courier New" w:hint="default"/>
      </w:rPr>
    </w:lvl>
    <w:lvl w:ilvl="2" w:tplc="240A001B">
      <w:start w:val="1"/>
      <w:numFmt w:val="bullet"/>
      <w:lvlText w:val=""/>
      <w:lvlJc w:val="left"/>
      <w:pPr>
        <w:ind w:left="2160" w:hanging="360"/>
      </w:pPr>
      <w:rPr>
        <w:rFonts w:ascii="Wingdings" w:hAnsi="Wingdings" w:hint="default"/>
      </w:rPr>
    </w:lvl>
    <w:lvl w:ilvl="3" w:tplc="240A000F">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47">
    <w:nsid w:val="4F2D2C77"/>
    <w:multiLevelType w:val="multilevel"/>
    <w:tmpl w:val="BFBC3334"/>
    <w:lvl w:ilvl="0">
      <w:start w:val="38"/>
      <w:numFmt w:val="decimal"/>
      <w:lvlText w:val="%1."/>
      <w:lvlJc w:val="left"/>
      <w:pPr>
        <w:ind w:left="810" w:hanging="45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529C6D4C"/>
    <w:multiLevelType w:val="hybridMultilevel"/>
    <w:tmpl w:val="5BD6B3B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9">
    <w:nsid w:val="52C80921"/>
    <w:multiLevelType w:val="hybridMultilevel"/>
    <w:tmpl w:val="EB26B088"/>
    <w:lvl w:ilvl="0" w:tplc="D7124D1E">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31B061F"/>
    <w:multiLevelType w:val="hybridMultilevel"/>
    <w:tmpl w:val="0F2C4802"/>
    <w:lvl w:ilvl="0" w:tplc="240A0001">
      <w:start w:val="1"/>
      <w:numFmt w:val="decimal"/>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1">
    <w:nsid w:val="537C08A9"/>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2">
    <w:nsid w:val="53B50AFB"/>
    <w:multiLevelType w:val="hybridMultilevel"/>
    <w:tmpl w:val="6914A0D4"/>
    <w:lvl w:ilvl="0" w:tplc="240A000B">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592A7108"/>
    <w:multiLevelType w:val="hybridMultilevel"/>
    <w:tmpl w:val="793C5B1E"/>
    <w:lvl w:ilvl="0" w:tplc="240A000B">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nsid w:val="5997337A"/>
    <w:multiLevelType w:val="hybridMultilevel"/>
    <w:tmpl w:val="793C5B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5A5D6119"/>
    <w:multiLevelType w:val="hybridMultilevel"/>
    <w:tmpl w:val="AFB09EF0"/>
    <w:lvl w:ilvl="0" w:tplc="240A000F">
      <w:start w:val="30"/>
      <w:numFmt w:val="bullet"/>
      <w:lvlText w:val="-"/>
      <w:lvlJc w:val="left"/>
      <w:pPr>
        <w:ind w:left="720" w:hanging="360"/>
      </w:pPr>
      <w:rPr>
        <w:rFonts w:ascii="Arial" w:eastAsiaTheme="minorHAnsi" w:hAnsi="Arial" w:cs="Aria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6">
    <w:nsid w:val="5DDB5813"/>
    <w:multiLevelType w:val="hybridMultilevel"/>
    <w:tmpl w:val="501008A0"/>
    <w:lvl w:ilvl="0" w:tplc="240A000B">
      <w:start w:val="1"/>
      <w:numFmt w:val="decimal"/>
      <w:lvlText w:val="00%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5E2D3091"/>
    <w:multiLevelType w:val="hybridMultilevel"/>
    <w:tmpl w:val="B344D6D0"/>
    <w:lvl w:ilvl="0" w:tplc="240A0001">
      <w:start w:val="1"/>
      <w:numFmt w:val="bullet"/>
      <w:lvlText w:val=""/>
      <w:lvlJc w:val="left"/>
      <w:pPr>
        <w:ind w:left="360" w:hanging="360"/>
      </w:pPr>
      <w:rPr>
        <w:rFonts w:ascii="Symbol" w:hAnsi="Symbol" w:hint="default"/>
      </w:rPr>
    </w:lvl>
    <w:lvl w:ilvl="1" w:tplc="04090019">
      <w:start w:val="1"/>
      <w:numFmt w:val="bullet"/>
      <w:lvlText w:val="o"/>
      <w:lvlJc w:val="left"/>
      <w:pPr>
        <w:ind w:left="1080" w:hanging="360"/>
      </w:pPr>
      <w:rPr>
        <w:rFonts w:ascii="Courier New" w:hAnsi="Courier New" w:cs="Courier New" w:hint="default"/>
      </w:rPr>
    </w:lvl>
    <w:lvl w:ilvl="2" w:tplc="0409001B">
      <w:start w:val="1"/>
      <w:numFmt w:val="bullet"/>
      <w:lvlText w:val=""/>
      <w:lvlJc w:val="left"/>
      <w:pPr>
        <w:ind w:left="1800" w:hanging="360"/>
      </w:pPr>
      <w:rPr>
        <w:rFonts w:ascii="Wingdings" w:hAnsi="Wingdings" w:hint="default"/>
      </w:rPr>
    </w:lvl>
    <w:lvl w:ilvl="3" w:tplc="0409000F">
      <w:start w:val="1"/>
      <w:numFmt w:val="bullet"/>
      <w:lvlText w:val=""/>
      <w:lvlJc w:val="left"/>
      <w:pPr>
        <w:ind w:left="2520" w:hanging="360"/>
      </w:pPr>
      <w:rPr>
        <w:rFonts w:ascii="Symbol" w:hAnsi="Symbol" w:hint="default"/>
      </w:rPr>
    </w:lvl>
    <w:lvl w:ilvl="4" w:tplc="04090019">
      <w:start w:val="1"/>
      <w:numFmt w:val="bullet"/>
      <w:lvlText w:val="o"/>
      <w:lvlJc w:val="left"/>
      <w:pPr>
        <w:ind w:left="3240" w:hanging="360"/>
      </w:pPr>
      <w:rPr>
        <w:rFonts w:ascii="Courier New" w:hAnsi="Courier New" w:cs="Courier New" w:hint="default"/>
      </w:rPr>
    </w:lvl>
    <w:lvl w:ilvl="5" w:tplc="0409001B">
      <w:start w:val="1"/>
      <w:numFmt w:val="bullet"/>
      <w:lvlText w:val=""/>
      <w:lvlJc w:val="left"/>
      <w:pPr>
        <w:ind w:left="3960" w:hanging="360"/>
      </w:pPr>
      <w:rPr>
        <w:rFonts w:ascii="Wingdings" w:hAnsi="Wingdings" w:hint="default"/>
      </w:rPr>
    </w:lvl>
    <w:lvl w:ilvl="6" w:tplc="0409000F">
      <w:start w:val="1"/>
      <w:numFmt w:val="bullet"/>
      <w:lvlText w:val=""/>
      <w:lvlJc w:val="left"/>
      <w:pPr>
        <w:ind w:left="4680" w:hanging="360"/>
      </w:pPr>
      <w:rPr>
        <w:rFonts w:ascii="Symbol" w:hAnsi="Symbol" w:hint="default"/>
      </w:rPr>
    </w:lvl>
    <w:lvl w:ilvl="7" w:tplc="04090019">
      <w:start w:val="1"/>
      <w:numFmt w:val="bullet"/>
      <w:lvlText w:val="o"/>
      <w:lvlJc w:val="left"/>
      <w:pPr>
        <w:ind w:left="5400" w:hanging="360"/>
      </w:pPr>
      <w:rPr>
        <w:rFonts w:ascii="Courier New" w:hAnsi="Courier New" w:cs="Courier New" w:hint="default"/>
      </w:rPr>
    </w:lvl>
    <w:lvl w:ilvl="8" w:tplc="0409001B">
      <w:start w:val="1"/>
      <w:numFmt w:val="bullet"/>
      <w:lvlText w:val=""/>
      <w:lvlJc w:val="left"/>
      <w:pPr>
        <w:ind w:left="6120" w:hanging="360"/>
      </w:pPr>
      <w:rPr>
        <w:rFonts w:ascii="Wingdings" w:hAnsi="Wingdings" w:hint="default"/>
      </w:rPr>
    </w:lvl>
  </w:abstractNum>
  <w:abstractNum w:abstractNumId="58">
    <w:nsid w:val="5FC42FFA"/>
    <w:multiLevelType w:val="hybridMultilevel"/>
    <w:tmpl w:val="B1C8C66A"/>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start w:val="1"/>
      <w:numFmt w:val="lowerRoman"/>
      <w:lvlText w:val="%3."/>
      <w:lvlJc w:val="right"/>
      <w:pPr>
        <w:ind w:left="2160" w:hanging="180"/>
      </w:pPr>
    </w:lvl>
    <w:lvl w:ilvl="3" w:tplc="240A0001">
      <w:start w:val="1"/>
      <w:numFmt w:val="decimal"/>
      <w:lvlText w:val="%4."/>
      <w:lvlJc w:val="left"/>
      <w:pPr>
        <w:ind w:left="2880" w:hanging="360"/>
      </w:pPr>
    </w:lvl>
    <w:lvl w:ilvl="4" w:tplc="240A0003">
      <w:start w:val="1"/>
      <w:numFmt w:val="lowerLetter"/>
      <w:lvlText w:val="%5."/>
      <w:lvlJc w:val="left"/>
      <w:pPr>
        <w:ind w:left="3600" w:hanging="360"/>
      </w:pPr>
    </w:lvl>
    <w:lvl w:ilvl="5" w:tplc="240A0005">
      <w:start w:val="1"/>
      <w:numFmt w:val="lowerRoman"/>
      <w:lvlText w:val="%6."/>
      <w:lvlJc w:val="right"/>
      <w:pPr>
        <w:ind w:left="4320" w:hanging="180"/>
      </w:pPr>
    </w:lvl>
    <w:lvl w:ilvl="6" w:tplc="240A0001">
      <w:start w:val="1"/>
      <w:numFmt w:val="decimal"/>
      <w:lvlText w:val="%7."/>
      <w:lvlJc w:val="left"/>
      <w:pPr>
        <w:ind w:left="5040" w:hanging="360"/>
      </w:pPr>
    </w:lvl>
    <w:lvl w:ilvl="7" w:tplc="240A0003">
      <w:start w:val="1"/>
      <w:numFmt w:val="lowerLetter"/>
      <w:lvlText w:val="%8."/>
      <w:lvlJc w:val="left"/>
      <w:pPr>
        <w:ind w:left="5760" w:hanging="360"/>
      </w:pPr>
    </w:lvl>
    <w:lvl w:ilvl="8" w:tplc="240A0005">
      <w:start w:val="1"/>
      <w:numFmt w:val="lowerRoman"/>
      <w:lvlText w:val="%9."/>
      <w:lvlJc w:val="right"/>
      <w:pPr>
        <w:ind w:left="6480" w:hanging="180"/>
      </w:pPr>
    </w:lvl>
  </w:abstractNum>
  <w:abstractNum w:abstractNumId="59">
    <w:nsid w:val="60FB4A11"/>
    <w:multiLevelType w:val="hybridMultilevel"/>
    <w:tmpl w:val="A5820D94"/>
    <w:lvl w:ilvl="0" w:tplc="240A000B">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186190C"/>
    <w:multiLevelType w:val="hybridMultilevel"/>
    <w:tmpl w:val="4DECB59C"/>
    <w:lvl w:ilvl="0" w:tplc="240A000F">
      <w:start w:val="30"/>
      <w:numFmt w:val="bullet"/>
      <w:lvlText w:val="-"/>
      <w:lvlJc w:val="left"/>
      <w:pPr>
        <w:ind w:left="720" w:hanging="360"/>
      </w:pPr>
      <w:rPr>
        <w:rFonts w:ascii="Arial" w:eastAsiaTheme="minorHAnsi" w:hAnsi="Arial" w:cs="Aria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61">
    <w:nsid w:val="65006F1E"/>
    <w:multiLevelType w:val="hybridMultilevel"/>
    <w:tmpl w:val="40766202"/>
    <w:lvl w:ilvl="0" w:tplc="46E64660">
      <w:start w:val="1"/>
      <w:numFmt w:val="decimal"/>
      <w:lvlText w:val="%1."/>
      <w:lvlJc w:val="left"/>
      <w:pPr>
        <w:ind w:left="720" w:hanging="360"/>
      </w:pPr>
      <w:rPr>
        <w:rFonts w:hint="default"/>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2">
    <w:nsid w:val="67143AE9"/>
    <w:multiLevelType w:val="hybridMultilevel"/>
    <w:tmpl w:val="94D2AFCA"/>
    <w:lvl w:ilvl="0" w:tplc="8E58338C">
      <w:start w:val="1"/>
      <w:numFmt w:val="bullet"/>
      <w:lvlText w:val=""/>
      <w:lvlJc w:val="left"/>
      <w:pPr>
        <w:ind w:left="720" w:hanging="360"/>
      </w:pPr>
      <w:rPr>
        <w:rFonts w:ascii="Wingdings" w:hAnsi="Wingding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69732B44"/>
    <w:multiLevelType w:val="hybridMultilevel"/>
    <w:tmpl w:val="F39C69AA"/>
    <w:lvl w:ilvl="0" w:tplc="240A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4">
    <w:nsid w:val="6A1461A1"/>
    <w:multiLevelType w:val="hybridMultilevel"/>
    <w:tmpl w:val="6FA465EE"/>
    <w:lvl w:ilvl="0" w:tplc="240A000B">
      <w:start w:val="31"/>
      <w:numFmt w:val="bullet"/>
      <w:lvlText w:val="-"/>
      <w:lvlJc w:val="left"/>
      <w:pPr>
        <w:ind w:left="720" w:hanging="360"/>
      </w:pPr>
      <w:rPr>
        <w:rFonts w:ascii="Calibri" w:eastAsiaTheme="minorEastAsia" w:hAnsi="Calibri"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6D3A1B99"/>
    <w:multiLevelType w:val="hybridMultilevel"/>
    <w:tmpl w:val="E9B0B93E"/>
    <w:lvl w:ilvl="0" w:tplc="C9787D20">
      <w:start w:val="1"/>
      <w:numFmt w:val="decimal"/>
      <w:lvlText w:val="%1."/>
      <w:lvlJc w:val="left"/>
      <w:pPr>
        <w:ind w:left="720" w:hanging="360"/>
      </w:pPr>
      <w:rPr>
        <w:rFonts w:hint="default"/>
      </w:rPr>
    </w:lvl>
    <w:lvl w:ilvl="1" w:tplc="240A0003">
      <w:start w:val="1"/>
      <w:numFmt w:val="lowerLetter"/>
      <w:lvlText w:val="%2."/>
      <w:lvlJc w:val="left"/>
      <w:pPr>
        <w:ind w:left="1440" w:hanging="360"/>
      </w:pPr>
    </w:lvl>
    <w:lvl w:ilvl="2" w:tplc="240A0005">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6">
    <w:nsid w:val="70117DE5"/>
    <w:multiLevelType w:val="hybridMultilevel"/>
    <w:tmpl w:val="07DA9D04"/>
    <w:lvl w:ilvl="0" w:tplc="3A1A534E">
      <w:numFmt w:val="bullet"/>
      <w:lvlText w:val="-"/>
      <w:lvlJc w:val="left"/>
      <w:pPr>
        <w:ind w:left="720" w:hanging="360"/>
      </w:pPr>
      <w:rPr>
        <w:rFonts w:ascii="Arial" w:eastAsia="MS Minngs"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7">
    <w:nsid w:val="70565E74"/>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8">
    <w:nsid w:val="71F04C0A"/>
    <w:multiLevelType w:val="hybridMultilevel"/>
    <w:tmpl w:val="4C967034"/>
    <w:lvl w:ilvl="0" w:tplc="8E28F660">
      <w:numFmt w:val="bullet"/>
      <w:lvlText w:val="-"/>
      <w:lvlJc w:val="left"/>
      <w:pPr>
        <w:ind w:left="720" w:hanging="360"/>
      </w:pPr>
      <w:rPr>
        <w:rFonts w:ascii="Arial" w:eastAsia="Times New Roman"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219701E"/>
    <w:multiLevelType w:val="multilevel"/>
    <w:tmpl w:val="1C1E12D2"/>
    <w:lvl w:ilvl="0">
      <w:start w:val="1"/>
      <w:numFmt w:val="decimal"/>
      <w:lvlText w:val="%1."/>
      <w:lvlJc w:val="left"/>
      <w:pPr>
        <w:ind w:left="108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0">
    <w:nsid w:val="722B23D4"/>
    <w:multiLevelType w:val="hybridMultilevel"/>
    <w:tmpl w:val="FD10D2B2"/>
    <w:lvl w:ilvl="0" w:tplc="240A000B">
      <w:start w:val="31"/>
      <w:numFmt w:val="bullet"/>
      <w:lvlText w:val="-"/>
      <w:lvlJc w:val="left"/>
      <w:pPr>
        <w:ind w:left="360" w:hanging="360"/>
      </w:pPr>
      <w:rPr>
        <w:rFonts w:ascii="Calibri" w:eastAsiaTheme="minorEastAsia" w:hAnsi="Calibri" w:cstheme="minorBidi" w:hint="default"/>
        <w:sz w:val="24"/>
      </w:rPr>
    </w:lvl>
    <w:lvl w:ilvl="1" w:tplc="240A000B"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71">
    <w:nsid w:val="746943C4"/>
    <w:multiLevelType w:val="hybridMultilevel"/>
    <w:tmpl w:val="0422F278"/>
    <w:lvl w:ilvl="0" w:tplc="240A000B">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76752717"/>
    <w:multiLevelType w:val="hybridMultilevel"/>
    <w:tmpl w:val="B7FE08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78B053C9"/>
    <w:multiLevelType w:val="hybridMultilevel"/>
    <w:tmpl w:val="98E64912"/>
    <w:lvl w:ilvl="0" w:tplc="240A000F">
      <w:start w:val="1"/>
      <w:numFmt w:val="bullet"/>
      <w:lvlText w:val=""/>
      <w:lvlJc w:val="left"/>
      <w:pPr>
        <w:ind w:left="360" w:hanging="360"/>
      </w:pPr>
      <w:rPr>
        <w:rFonts w:ascii="Symbol" w:hAnsi="Symbol" w:hint="default"/>
      </w:rPr>
    </w:lvl>
    <w:lvl w:ilvl="1" w:tplc="240A0019">
      <w:numFmt w:val="bullet"/>
      <w:lvlText w:val="•"/>
      <w:lvlJc w:val="left"/>
      <w:pPr>
        <w:ind w:left="1425" w:hanging="705"/>
      </w:pPr>
      <w:rPr>
        <w:rFonts w:ascii="Arial" w:eastAsia="Times New Roman" w:hAnsi="Arial" w:cs="Arial" w:hint="default"/>
      </w:rPr>
    </w:lvl>
    <w:lvl w:ilvl="2" w:tplc="240A001B">
      <w:start w:val="1"/>
      <w:numFmt w:val="bullet"/>
      <w:lvlText w:val=""/>
      <w:lvlJc w:val="left"/>
      <w:pPr>
        <w:ind w:left="1800" w:hanging="360"/>
      </w:pPr>
      <w:rPr>
        <w:rFonts w:ascii="Wingdings" w:hAnsi="Wingdings" w:hint="default"/>
      </w:rPr>
    </w:lvl>
    <w:lvl w:ilvl="3" w:tplc="240A000F">
      <w:start w:val="1"/>
      <w:numFmt w:val="bullet"/>
      <w:lvlText w:val=""/>
      <w:lvlJc w:val="left"/>
      <w:pPr>
        <w:ind w:left="2520" w:hanging="360"/>
      </w:pPr>
      <w:rPr>
        <w:rFonts w:ascii="Symbol" w:hAnsi="Symbol" w:hint="default"/>
      </w:rPr>
    </w:lvl>
    <w:lvl w:ilvl="4" w:tplc="240A0019">
      <w:start w:val="1"/>
      <w:numFmt w:val="bullet"/>
      <w:lvlText w:val="o"/>
      <w:lvlJc w:val="left"/>
      <w:pPr>
        <w:ind w:left="3240" w:hanging="360"/>
      </w:pPr>
      <w:rPr>
        <w:rFonts w:ascii="Courier New" w:hAnsi="Courier New" w:cs="Courier New" w:hint="default"/>
      </w:rPr>
    </w:lvl>
    <w:lvl w:ilvl="5" w:tplc="240A001B">
      <w:start w:val="1"/>
      <w:numFmt w:val="bullet"/>
      <w:lvlText w:val=""/>
      <w:lvlJc w:val="left"/>
      <w:pPr>
        <w:ind w:left="3960" w:hanging="360"/>
      </w:pPr>
      <w:rPr>
        <w:rFonts w:ascii="Wingdings" w:hAnsi="Wingdings" w:hint="default"/>
      </w:rPr>
    </w:lvl>
    <w:lvl w:ilvl="6" w:tplc="240A000F">
      <w:start w:val="1"/>
      <w:numFmt w:val="bullet"/>
      <w:lvlText w:val=""/>
      <w:lvlJc w:val="left"/>
      <w:pPr>
        <w:ind w:left="4680" w:hanging="360"/>
      </w:pPr>
      <w:rPr>
        <w:rFonts w:ascii="Symbol" w:hAnsi="Symbol" w:hint="default"/>
      </w:rPr>
    </w:lvl>
    <w:lvl w:ilvl="7" w:tplc="240A0019">
      <w:start w:val="1"/>
      <w:numFmt w:val="bullet"/>
      <w:lvlText w:val="o"/>
      <w:lvlJc w:val="left"/>
      <w:pPr>
        <w:ind w:left="5400" w:hanging="360"/>
      </w:pPr>
      <w:rPr>
        <w:rFonts w:ascii="Courier New" w:hAnsi="Courier New" w:cs="Courier New" w:hint="default"/>
      </w:rPr>
    </w:lvl>
    <w:lvl w:ilvl="8" w:tplc="240A001B">
      <w:start w:val="1"/>
      <w:numFmt w:val="bullet"/>
      <w:lvlText w:val=""/>
      <w:lvlJc w:val="left"/>
      <w:pPr>
        <w:ind w:left="6120" w:hanging="360"/>
      </w:pPr>
      <w:rPr>
        <w:rFonts w:ascii="Wingdings" w:hAnsi="Wingdings" w:hint="default"/>
      </w:rPr>
    </w:lvl>
  </w:abstractNum>
  <w:abstractNum w:abstractNumId="74">
    <w:nsid w:val="7B69363B"/>
    <w:multiLevelType w:val="multilevel"/>
    <w:tmpl w:val="648261C6"/>
    <w:lvl w:ilvl="0">
      <w:start w:val="1"/>
      <w:numFmt w:val="decimal"/>
      <w:lvlText w:val="%1."/>
      <w:lvlJc w:val="left"/>
      <w:pPr>
        <w:ind w:left="720" w:hanging="360"/>
      </w:pPr>
      <w:rPr>
        <w:rFonts w:hint="default"/>
        <w:color w:val="auto"/>
      </w:rPr>
    </w:lvl>
    <w:lvl w:ilvl="1">
      <w:start w:val="7"/>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nsid w:val="7C436671"/>
    <w:multiLevelType w:val="hybridMultilevel"/>
    <w:tmpl w:val="7ADCC070"/>
    <w:lvl w:ilvl="0" w:tplc="FF005E8C">
      <w:start w:val="1"/>
      <w:numFmt w:val="decimal"/>
      <w:lvlText w:val="%1."/>
      <w:lvlJc w:val="left"/>
      <w:pPr>
        <w:ind w:left="720" w:hanging="360"/>
      </w:pPr>
      <w:rPr>
        <w:rFonts w:hint="default"/>
      </w:rPr>
    </w:lvl>
    <w:lvl w:ilvl="1" w:tplc="7D50EABE" w:tentative="1">
      <w:start w:val="1"/>
      <w:numFmt w:val="lowerLetter"/>
      <w:lvlText w:val="%2."/>
      <w:lvlJc w:val="left"/>
      <w:pPr>
        <w:ind w:left="1440" w:hanging="360"/>
      </w:pPr>
    </w:lvl>
    <w:lvl w:ilvl="2" w:tplc="1F263A66" w:tentative="1">
      <w:start w:val="1"/>
      <w:numFmt w:val="lowerRoman"/>
      <w:lvlText w:val="%3."/>
      <w:lvlJc w:val="right"/>
      <w:pPr>
        <w:ind w:left="2160" w:hanging="180"/>
      </w:pPr>
    </w:lvl>
    <w:lvl w:ilvl="3" w:tplc="A9E66B74" w:tentative="1">
      <w:start w:val="1"/>
      <w:numFmt w:val="decimal"/>
      <w:lvlText w:val="%4."/>
      <w:lvlJc w:val="left"/>
      <w:pPr>
        <w:ind w:left="2880" w:hanging="360"/>
      </w:pPr>
    </w:lvl>
    <w:lvl w:ilvl="4" w:tplc="B1C8D2B0" w:tentative="1">
      <w:start w:val="1"/>
      <w:numFmt w:val="lowerLetter"/>
      <w:lvlText w:val="%5."/>
      <w:lvlJc w:val="left"/>
      <w:pPr>
        <w:ind w:left="3600" w:hanging="360"/>
      </w:pPr>
    </w:lvl>
    <w:lvl w:ilvl="5" w:tplc="250A3312" w:tentative="1">
      <w:start w:val="1"/>
      <w:numFmt w:val="lowerRoman"/>
      <w:lvlText w:val="%6."/>
      <w:lvlJc w:val="right"/>
      <w:pPr>
        <w:ind w:left="4320" w:hanging="180"/>
      </w:pPr>
    </w:lvl>
    <w:lvl w:ilvl="6" w:tplc="807EDBEC" w:tentative="1">
      <w:start w:val="1"/>
      <w:numFmt w:val="decimal"/>
      <w:lvlText w:val="%7."/>
      <w:lvlJc w:val="left"/>
      <w:pPr>
        <w:ind w:left="5040" w:hanging="360"/>
      </w:pPr>
    </w:lvl>
    <w:lvl w:ilvl="7" w:tplc="A7F26DD6" w:tentative="1">
      <w:start w:val="1"/>
      <w:numFmt w:val="lowerLetter"/>
      <w:lvlText w:val="%8."/>
      <w:lvlJc w:val="left"/>
      <w:pPr>
        <w:ind w:left="5760" w:hanging="360"/>
      </w:pPr>
    </w:lvl>
    <w:lvl w:ilvl="8" w:tplc="2166AEA8" w:tentative="1">
      <w:start w:val="1"/>
      <w:numFmt w:val="lowerRoman"/>
      <w:lvlText w:val="%9."/>
      <w:lvlJc w:val="right"/>
      <w:pPr>
        <w:ind w:left="6480" w:hanging="180"/>
      </w:pPr>
    </w:lvl>
  </w:abstractNum>
  <w:abstractNum w:abstractNumId="76">
    <w:nsid w:val="7D090315"/>
    <w:multiLevelType w:val="hybridMultilevel"/>
    <w:tmpl w:val="D6E6CD9C"/>
    <w:lvl w:ilvl="0" w:tplc="240A000F">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7">
    <w:nsid w:val="7F801AB0"/>
    <w:multiLevelType w:val="hybridMultilevel"/>
    <w:tmpl w:val="51CC8EA0"/>
    <w:lvl w:ilvl="0" w:tplc="240A000B">
      <w:start w:val="31"/>
      <w:numFmt w:val="bullet"/>
      <w:lvlText w:val="-"/>
      <w:lvlJc w:val="left"/>
      <w:pPr>
        <w:ind w:left="720" w:hanging="360"/>
      </w:pPr>
      <w:rPr>
        <w:rFonts w:ascii="Calibri" w:eastAsiaTheme="minorEastAsia" w:hAnsi="Calibri" w:cstheme="minorBidi" w:hint="default"/>
      </w:rPr>
    </w:lvl>
    <w:lvl w:ilvl="1" w:tplc="240A0019">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num w:numId="1">
    <w:abstractNumId w:val="30"/>
  </w:num>
  <w:num w:numId="2">
    <w:abstractNumId w:val="52"/>
  </w:num>
  <w:num w:numId="3">
    <w:abstractNumId w:val="0"/>
  </w:num>
  <w:num w:numId="4">
    <w:abstractNumId w:val="1"/>
  </w:num>
  <w:num w:numId="5">
    <w:abstractNumId w:val="2"/>
  </w:num>
  <w:num w:numId="6">
    <w:abstractNumId w:val="3"/>
  </w:num>
  <w:num w:numId="7">
    <w:abstractNumId w:val="77"/>
  </w:num>
  <w:num w:numId="8">
    <w:abstractNumId w:val="16"/>
  </w:num>
  <w:num w:numId="9">
    <w:abstractNumId w:val="42"/>
  </w:num>
  <w:num w:numId="10">
    <w:abstractNumId w:val="59"/>
  </w:num>
  <w:num w:numId="11">
    <w:abstractNumId w:val="39"/>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65"/>
  </w:num>
  <w:num w:numId="16">
    <w:abstractNumId w:val="46"/>
  </w:num>
  <w:num w:numId="17">
    <w:abstractNumId w:val="31"/>
  </w:num>
  <w:num w:numId="18">
    <w:abstractNumId w:val="14"/>
  </w:num>
  <w:num w:numId="19">
    <w:abstractNumId w:val="56"/>
  </w:num>
  <w:num w:numId="20">
    <w:abstractNumId w:val="70"/>
  </w:num>
  <w:num w:numId="21">
    <w:abstractNumId w:val="54"/>
  </w:num>
  <w:num w:numId="22">
    <w:abstractNumId w:val="23"/>
  </w:num>
  <w:num w:numId="23">
    <w:abstractNumId w:val="53"/>
  </w:num>
  <w:num w:numId="24">
    <w:abstractNumId w:val="75"/>
  </w:num>
  <w:num w:numId="25">
    <w:abstractNumId w:val="61"/>
  </w:num>
  <w:num w:numId="26">
    <w:abstractNumId w:val="74"/>
  </w:num>
  <w:num w:numId="27">
    <w:abstractNumId w:val="12"/>
  </w:num>
  <w:num w:numId="28">
    <w:abstractNumId w:val="57"/>
  </w:num>
  <w:num w:numId="29">
    <w:abstractNumId w:val="73"/>
  </w:num>
  <w:num w:numId="30">
    <w:abstractNumId w:val="48"/>
  </w:num>
  <w:num w:numId="31">
    <w:abstractNumId w:val="36"/>
  </w:num>
  <w:num w:numId="32">
    <w:abstractNumId w:val="55"/>
  </w:num>
  <w:num w:numId="33">
    <w:abstractNumId w:val="60"/>
  </w:num>
  <w:num w:numId="34">
    <w:abstractNumId w:val="41"/>
  </w:num>
  <w:num w:numId="35">
    <w:abstractNumId w:val="43"/>
  </w:num>
  <w:num w:numId="36">
    <w:abstractNumId w:val="76"/>
  </w:num>
  <w:num w:numId="37">
    <w:abstractNumId w:val="11"/>
  </w:num>
  <w:num w:numId="38">
    <w:abstractNumId w:val="19"/>
  </w:num>
  <w:num w:numId="39">
    <w:abstractNumId w:val="45"/>
  </w:num>
  <w:num w:numId="40">
    <w:abstractNumId w:val="33"/>
  </w:num>
  <w:num w:numId="41">
    <w:abstractNumId w:val="20"/>
  </w:num>
  <w:num w:numId="42">
    <w:abstractNumId w:val="34"/>
  </w:num>
  <w:num w:numId="43">
    <w:abstractNumId w:val="21"/>
  </w:num>
  <w:num w:numId="44">
    <w:abstractNumId w:val="28"/>
  </w:num>
  <w:num w:numId="45">
    <w:abstractNumId w:val="62"/>
  </w:num>
  <w:num w:numId="46">
    <w:abstractNumId w:val="13"/>
  </w:num>
  <w:num w:numId="47">
    <w:abstractNumId w:val="24"/>
  </w:num>
  <w:num w:numId="48">
    <w:abstractNumId w:val="50"/>
  </w:num>
  <w:num w:numId="49">
    <w:abstractNumId w:val="71"/>
  </w:num>
  <w:num w:numId="50">
    <w:abstractNumId w:val="10"/>
  </w:num>
  <w:num w:numId="51">
    <w:abstractNumId w:val="9"/>
  </w:num>
  <w:num w:numId="52">
    <w:abstractNumId w:val="27"/>
  </w:num>
  <w:num w:numId="53">
    <w:abstractNumId w:val="63"/>
  </w:num>
  <w:num w:numId="54">
    <w:abstractNumId w:val="38"/>
  </w:num>
  <w:num w:numId="55">
    <w:abstractNumId w:val="7"/>
  </w:num>
  <w:num w:numId="56">
    <w:abstractNumId w:val="67"/>
  </w:num>
  <w:num w:numId="57">
    <w:abstractNumId w:val="40"/>
  </w:num>
  <w:num w:numId="58">
    <w:abstractNumId w:val="72"/>
  </w:num>
  <w:num w:numId="59">
    <w:abstractNumId w:val="22"/>
  </w:num>
  <w:num w:numId="60">
    <w:abstractNumId w:val="66"/>
  </w:num>
  <w:num w:numId="61">
    <w:abstractNumId w:val="35"/>
  </w:num>
  <w:num w:numId="62">
    <w:abstractNumId w:val="58"/>
  </w:num>
  <w:num w:numId="63">
    <w:abstractNumId w:val="26"/>
  </w:num>
  <w:num w:numId="64">
    <w:abstractNumId w:val="29"/>
  </w:num>
  <w:num w:numId="65">
    <w:abstractNumId w:val="44"/>
  </w:num>
  <w:num w:numId="66">
    <w:abstractNumId w:val="64"/>
  </w:num>
  <w:num w:numId="67">
    <w:abstractNumId w:val="37"/>
  </w:num>
  <w:num w:numId="68">
    <w:abstractNumId w:val="25"/>
  </w:num>
  <w:num w:numId="69">
    <w:abstractNumId w:val="12"/>
    <w:lvlOverride w:ilvl="0">
      <w:startOverride w:val="16"/>
    </w:lvlOverride>
    <w:lvlOverride w:ilvl="1">
      <w:startOverride w:val="8"/>
    </w:lvlOverride>
  </w:num>
  <w:num w:numId="70">
    <w:abstractNumId w:val="18"/>
  </w:num>
  <w:num w:numId="71">
    <w:abstractNumId w:val="47"/>
  </w:num>
  <w:num w:numId="72">
    <w:abstractNumId w:val="17"/>
  </w:num>
  <w:num w:numId="73">
    <w:abstractNumId w:val="49"/>
  </w:num>
  <w:num w:numId="74">
    <w:abstractNumId w:val="51"/>
  </w:num>
  <w:num w:numId="75">
    <w:abstractNumId w:val="68"/>
  </w:num>
  <w:num w:numId="76">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31C6"/>
    <w:rsid w:val="0000182F"/>
    <w:rsid w:val="00004254"/>
    <w:rsid w:val="00004930"/>
    <w:rsid w:val="000061E7"/>
    <w:rsid w:val="00007375"/>
    <w:rsid w:val="00011FB9"/>
    <w:rsid w:val="00012DCF"/>
    <w:rsid w:val="0001354C"/>
    <w:rsid w:val="000137DC"/>
    <w:rsid w:val="00013921"/>
    <w:rsid w:val="00013A81"/>
    <w:rsid w:val="0001689A"/>
    <w:rsid w:val="00016999"/>
    <w:rsid w:val="00017DA1"/>
    <w:rsid w:val="00022010"/>
    <w:rsid w:val="00023575"/>
    <w:rsid w:val="00023F03"/>
    <w:rsid w:val="000250DA"/>
    <w:rsid w:val="000347E2"/>
    <w:rsid w:val="00034EFF"/>
    <w:rsid w:val="00034F7F"/>
    <w:rsid w:val="000358C9"/>
    <w:rsid w:val="0003751C"/>
    <w:rsid w:val="00040064"/>
    <w:rsid w:val="00041750"/>
    <w:rsid w:val="0004309A"/>
    <w:rsid w:val="00043213"/>
    <w:rsid w:val="000442C5"/>
    <w:rsid w:val="000443B4"/>
    <w:rsid w:val="00052138"/>
    <w:rsid w:val="00055102"/>
    <w:rsid w:val="00057239"/>
    <w:rsid w:val="0005749D"/>
    <w:rsid w:val="000620FF"/>
    <w:rsid w:val="000626D6"/>
    <w:rsid w:val="000635AD"/>
    <w:rsid w:val="00064312"/>
    <w:rsid w:val="00065508"/>
    <w:rsid w:val="000669F7"/>
    <w:rsid w:val="00067BD5"/>
    <w:rsid w:val="00070433"/>
    <w:rsid w:val="00070E09"/>
    <w:rsid w:val="00071BFD"/>
    <w:rsid w:val="00072999"/>
    <w:rsid w:val="00073402"/>
    <w:rsid w:val="00081A5C"/>
    <w:rsid w:val="00082D51"/>
    <w:rsid w:val="00086763"/>
    <w:rsid w:val="00086F26"/>
    <w:rsid w:val="00087AD8"/>
    <w:rsid w:val="00087C21"/>
    <w:rsid w:val="00092171"/>
    <w:rsid w:val="0009330E"/>
    <w:rsid w:val="00094688"/>
    <w:rsid w:val="00097214"/>
    <w:rsid w:val="00097C2F"/>
    <w:rsid w:val="000A0E9F"/>
    <w:rsid w:val="000A3C1C"/>
    <w:rsid w:val="000A66E2"/>
    <w:rsid w:val="000A796F"/>
    <w:rsid w:val="000B2D04"/>
    <w:rsid w:val="000B68CE"/>
    <w:rsid w:val="000B6936"/>
    <w:rsid w:val="000B6A35"/>
    <w:rsid w:val="000C1231"/>
    <w:rsid w:val="000C1BF2"/>
    <w:rsid w:val="000C36EB"/>
    <w:rsid w:val="000C628A"/>
    <w:rsid w:val="000C6A01"/>
    <w:rsid w:val="000D0C69"/>
    <w:rsid w:val="000D15CA"/>
    <w:rsid w:val="000D1DDB"/>
    <w:rsid w:val="000D3C45"/>
    <w:rsid w:val="000D7A1E"/>
    <w:rsid w:val="000E128B"/>
    <w:rsid w:val="000E1A6E"/>
    <w:rsid w:val="000E406A"/>
    <w:rsid w:val="000E6605"/>
    <w:rsid w:val="000E66ED"/>
    <w:rsid w:val="000E6D1C"/>
    <w:rsid w:val="000E79CE"/>
    <w:rsid w:val="000E7E28"/>
    <w:rsid w:val="000F3C49"/>
    <w:rsid w:val="000F4B78"/>
    <w:rsid w:val="000F6C29"/>
    <w:rsid w:val="000F72A0"/>
    <w:rsid w:val="000F768B"/>
    <w:rsid w:val="001001D6"/>
    <w:rsid w:val="001020F2"/>
    <w:rsid w:val="001023D2"/>
    <w:rsid w:val="0010240C"/>
    <w:rsid w:val="001031AC"/>
    <w:rsid w:val="0010362C"/>
    <w:rsid w:val="00106C3F"/>
    <w:rsid w:val="00107FC6"/>
    <w:rsid w:val="0011061A"/>
    <w:rsid w:val="001117D2"/>
    <w:rsid w:val="00111CD0"/>
    <w:rsid w:val="001124AD"/>
    <w:rsid w:val="00112777"/>
    <w:rsid w:val="00112995"/>
    <w:rsid w:val="00112A04"/>
    <w:rsid w:val="00120029"/>
    <w:rsid w:val="0012156A"/>
    <w:rsid w:val="0012734F"/>
    <w:rsid w:val="00127968"/>
    <w:rsid w:val="001303D8"/>
    <w:rsid w:val="001323CE"/>
    <w:rsid w:val="0014084E"/>
    <w:rsid w:val="00140DB4"/>
    <w:rsid w:val="0014280D"/>
    <w:rsid w:val="0014556D"/>
    <w:rsid w:val="00146481"/>
    <w:rsid w:val="00147921"/>
    <w:rsid w:val="001519A9"/>
    <w:rsid w:val="00152C0E"/>
    <w:rsid w:val="00153928"/>
    <w:rsid w:val="00156753"/>
    <w:rsid w:val="00160574"/>
    <w:rsid w:val="001618DB"/>
    <w:rsid w:val="00162101"/>
    <w:rsid w:val="00164415"/>
    <w:rsid w:val="001664F4"/>
    <w:rsid w:val="001748B2"/>
    <w:rsid w:val="00177595"/>
    <w:rsid w:val="00177840"/>
    <w:rsid w:val="00181F82"/>
    <w:rsid w:val="0018352C"/>
    <w:rsid w:val="0018428D"/>
    <w:rsid w:val="00185280"/>
    <w:rsid w:val="00186BD4"/>
    <w:rsid w:val="001873FB"/>
    <w:rsid w:val="001874D3"/>
    <w:rsid w:val="0019184A"/>
    <w:rsid w:val="001928CD"/>
    <w:rsid w:val="0019447B"/>
    <w:rsid w:val="00195087"/>
    <w:rsid w:val="00195739"/>
    <w:rsid w:val="0019620E"/>
    <w:rsid w:val="001A5769"/>
    <w:rsid w:val="001A6D13"/>
    <w:rsid w:val="001A6ED8"/>
    <w:rsid w:val="001A7500"/>
    <w:rsid w:val="001B141D"/>
    <w:rsid w:val="001B15FA"/>
    <w:rsid w:val="001B2817"/>
    <w:rsid w:val="001B631E"/>
    <w:rsid w:val="001B7B5B"/>
    <w:rsid w:val="001C016D"/>
    <w:rsid w:val="001C250D"/>
    <w:rsid w:val="001C31F9"/>
    <w:rsid w:val="001C4BC8"/>
    <w:rsid w:val="001C69D3"/>
    <w:rsid w:val="001C785C"/>
    <w:rsid w:val="001C7904"/>
    <w:rsid w:val="001D0B70"/>
    <w:rsid w:val="001D16DB"/>
    <w:rsid w:val="001D2074"/>
    <w:rsid w:val="001D2467"/>
    <w:rsid w:val="001D2C14"/>
    <w:rsid w:val="001D3EF7"/>
    <w:rsid w:val="001D4149"/>
    <w:rsid w:val="001D5A0C"/>
    <w:rsid w:val="001D5E1F"/>
    <w:rsid w:val="001D652A"/>
    <w:rsid w:val="001D66F8"/>
    <w:rsid w:val="001E4649"/>
    <w:rsid w:val="001E53D1"/>
    <w:rsid w:val="001E690C"/>
    <w:rsid w:val="001E73B3"/>
    <w:rsid w:val="001F1840"/>
    <w:rsid w:val="001F1D0E"/>
    <w:rsid w:val="001F2457"/>
    <w:rsid w:val="001F24A6"/>
    <w:rsid w:val="001F3AD0"/>
    <w:rsid w:val="001F6545"/>
    <w:rsid w:val="00200615"/>
    <w:rsid w:val="00201216"/>
    <w:rsid w:val="00201A1B"/>
    <w:rsid w:val="00201E69"/>
    <w:rsid w:val="00202B86"/>
    <w:rsid w:val="00203029"/>
    <w:rsid w:val="00203AD6"/>
    <w:rsid w:val="00203F48"/>
    <w:rsid w:val="00212A98"/>
    <w:rsid w:val="00213DB5"/>
    <w:rsid w:val="0021417E"/>
    <w:rsid w:val="00216F3D"/>
    <w:rsid w:val="002202DC"/>
    <w:rsid w:val="0022518C"/>
    <w:rsid w:val="002317AC"/>
    <w:rsid w:val="00232FFC"/>
    <w:rsid w:val="00234FE0"/>
    <w:rsid w:val="00235895"/>
    <w:rsid w:val="0023616B"/>
    <w:rsid w:val="0023628A"/>
    <w:rsid w:val="00236610"/>
    <w:rsid w:val="002378D9"/>
    <w:rsid w:val="00240260"/>
    <w:rsid w:val="00243C36"/>
    <w:rsid w:val="00246704"/>
    <w:rsid w:val="002470E3"/>
    <w:rsid w:val="002522AE"/>
    <w:rsid w:val="00253A5B"/>
    <w:rsid w:val="00256179"/>
    <w:rsid w:val="00256A05"/>
    <w:rsid w:val="002575E5"/>
    <w:rsid w:val="00260388"/>
    <w:rsid w:val="0026067A"/>
    <w:rsid w:val="0026229F"/>
    <w:rsid w:val="00262ADE"/>
    <w:rsid w:val="00262E44"/>
    <w:rsid w:val="0026439F"/>
    <w:rsid w:val="00264923"/>
    <w:rsid w:val="0026548D"/>
    <w:rsid w:val="0026710F"/>
    <w:rsid w:val="00267726"/>
    <w:rsid w:val="002706F8"/>
    <w:rsid w:val="00270DFE"/>
    <w:rsid w:val="0027140F"/>
    <w:rsid w:val="00271F80"/>
    <w:rsid w:val="00272426"/>
    <w:rsid w:val="00272D48"/>
    <w:rsid w:val="00273297"/>
    <w:rsid w:val="00273E75"/>
    <w:rsid w:val="00275B70"/>
    <w:rsid w:val="002770A6"/>
    <w:rsid w:val="00282EF1"/>
    <w:rsid w:val="00284F17"/>
    <w:rsid w:val="00286555"/>
    <w:rsid w:val="00287F6B"/>
    <w:rsid w:val="002902FE"/>
    <w:rsid w:val="0029463F"/>
    <w:rsid w:val="00296C9E"/>
    <w:rsid w:val="002A024B"/>
    <w:rsid w:val="002A357D"/>
    <w:rsid w:val="002A3D49"/>
    <w:rsid w:val="002A3EE4"/>
    <w:rsid w:val="002A51DD"/>
    <w:rsid w:val="002B21EA"/>
    <w:rsid w:val="002B31A8"/>
    <w:rsid w:val="002B346B"/>
    <w:rsid w:val="002B4632"/>
    <w:rsid w:val="002B4A48"/>
    <w:rsid w:val="002B50AB"/>
    <w:rsid w:val="002B781B"/>
    <w:rsid w:val="002C0DAA"/>
    <w:rsid w:val="002C168F"/>
    <w:rsid w:val="002C3433"/>
    <w:rsid w:val="002C5C20"/>
    <w:rsid w:val="002C5D19"/>
    <w:rsid w:val="002C6232"/>
    <w:rsid w:val="002C63B2"/>
    <w:rsid w:val="002C6CC8"/>
    <w:rsid w:val="002D1559"/>
    <w:rsid w:val="002D376D"/>
    <w:rsid w:val="002D44A6"/>
    <w:rsid w:val="002D4E78"/>
    <w:rsid w:val="002D5E31"/>
    <w:rsid w:val="002E2CD7"/>
    <w:rsid w:val="002E482B"/>
    <w:rsid w:val="002E6554"/>
    <w:rsid w:val="002E6FF4"/>
    <w:rsid w:val="002F0020"/>
    <w:rsid w:val="002F4D4F"/>
    <w:rsid w:val="002F56C0"/>
    <w:rsid w:val="00302377"/>
    <w:rsid w:val="0030407F"/>
    <w:rsid w:val="00306421"/>
    <w:rsid w:val="00306526"/>
    <w:rsid w:val="003114F2"/>
    <w:rsid w:val="00312CE6"/>
    <w:rsid w:val="00314EA0"/>
    <w:rsid w:val="003178CB"/>
    <w:rsid w:val="00320646"/>
    <w:rsid w:val="00322650"/>
    <w:rsid w:val="003231F7"/>
    <w:rsid w:val="00323DA1"/>
    <w:rsid w:val="00323E7C"/>
    <w:rsid w:val="00324659"/>
    <w:rsid w:val="00324E61"/>
    <w:rsid w:val="003251E5"/>
    <w:rsid w:val="003254EC"/>
    <w:rsid w:val="00327156"/>
    <w:rsid w:val="0032738A"/>
    <w:rsid w:val="003316CC"/>
    <w:rsid w:val="0033237B"/>
    <w:rsid w:val="00332DE7"/>
    <w:rsid w:val="00334002"/>
    <w:rsid w:val="003356F8"/>
    <w:rsid w:val="00337396"/>
    <w:rsid w:val="00337810"/>
    <w:rsid w:val="003417B3"/>
    <w:rsid w:val="00342765"/>
    <w:rsid w:val="0034606E"/>
    <w:rsid w:val="003508E0"/>
    <w:rsid w:val="00351551"/>
    <w:rsid w:val="00351C10"/>
    <w:rsid w:val="00352700"/>
    <w:rsid w:val="00353AE6"/>
    <w:rsid w:val="00354556"/>
    <w:rsid w:val="00355B41"/>
    <w:rsid w:val="00357B87"/>
    <w:rsid w:val="00357D56"/>
    <w:rsid w:val="00357D98"/>
    <w:rsid w:val="00361F97"/>
    <w:rsid w:val="0036390C"/>
    <w:rsid w:val="00363ECC"/>
    <w:rsid w:val="00365765"/>
    <w:rsid w:val="0037061D"/>
    <w:rsid w:val="003719AD"/>
    <w:rsid w:val="0037645B"/>
    <w:rsid w:val="00380EE6"/>
    <w:rsid w:val="00382839"/>
    <w:rsid w:val="003834DC"/>
    <w:rsid w:val="00384E71"/>
    <w:rsid w:val="00387739"/>
    <w:rsid w:val="00391463"/>
    <w:rsid w:val="003914DD"/>
    <w:rsid w:val="00392101"/>
    <w:rsid w:val="00392F07"/>
    <w:rsid w:val="00393303"/>
    <w:rsid w:val="003941CE"/>
    <w:rsid w:val="0039751A"/>
    <w:rsid w:val="00397D95"/>
    <w:rsid w:val="003A2140"/>
    <w:rsid w:val="003A2921"/>
    <w:rsid w:val="003A2B66"/>
    <w:rsid w:val="003A4D95"/>
    <w:rsid w:val="003B053C"/>
    <w:rsid w:val="003B186E"/>
    <w:rsid w:val="003B4688"/>
    <w:rsid w:val="003B6C4A"/>
    <w:rsid w:val="003C0801"/>
    <w:rsid w:val="003C0DC2"/>
    <w:rsid w:val="003C1072"/>
    <w:rsid w:val="003C11A6"/>
    <w:rsid w:val="003C280B"/>
    <w:rsid w:val="003C328F"/>
    <w:rsid w:val="003C38E7"/>
    <w:rsid w:val="003C4225"/>
    <w:rsid w:val="003C67CA"/>
    <w:rsid w:val="003D2D68"/>
    <w:rsid w:val="003D2F1C"/>
    <w:rsid w:val="003D47DF"/>
    <w:rsid w:val="003D62D0"/>
    <w:rsid w:val="003D7068"/>
    <w:rsid w:val="003E0B56"/>
    <w:rsid w:val="003E135D"/>
    <w:rsid w:val="003E270F"/>
    <w:rsid w:val="003E2CD9"/>
    <w:rsid w:val="003E442D"/>
    <w:rsid w:val="003E4D15"/>
    <w:rsid w:val="003E5151"/>
    <w:rsid w:val="003E6A17"/>
    <w:rsid w:val="003F16EB"/>
    <w:rsid w:val="003F2B96"/>
    <w:rsid w:val="003F3CC7"/>
    <w:rsid w:val="003F47AF"/>
    <w:rsid w:val="00400883"/>
    <w:rsid w:val="004010F7"/>
    <w:rsid w:val="00402668"/>
    <w:rsid w:val="004044D9"/>
    <w:rsid w:val="00406AB4"/>
    <w:rsid w:val="0041097D"/>
    <w:rsid w:val="00410A94"/>
    <w:rsid w:val="00412D2D"/>
    <w:rsid w:val="004141FD"/>
    <w:rsid w:val="00414639"/>
    <w:rsid w:val="00414F79"/>
    <w:rsid w:val="00417335"/>
    <w:rsid w:val="00417D90"/>
    <w:rsid w:val="00417DAF"/>
    <w:rsid w:val="00420BAE"/>
    <w:rsid w:val="00420D2B"/>
    <w:rsid w:val="0042323E"/>
    <w:rsid w:val="00424DEB"/>
    <w:rsid w:val="00430A08"/>
    <w:rsid w:val="00430DED"/>
    <w:rsid w:val="004329FD"/>
    <w:rsid w:val="004335A4"/>
    <w:rsid w:val="004341BF"/>
    <w:rsid w:val="00435576"/>
    <w:rsid w:val="00443134"/>
    <w:rsid w:val="004521B8"/>
    <w:rsid w:val="00452E15"/>
    <w:rsid w:val="00456B71"/>
    <w:rsid w:val="004601BD"/>
    <w:rsid w:val="00463AB6"/>
    <w:rsid w:val="00466975"/>
    <w:rsid w:val="0046719E"/>
    <w:rsid w:val="00467CA8"/>
    <w:rsid w:val="0047295A"/>
    <w:rsid w:val="00473018"/>
    <w:rsid w:val="00476412"/>
    <w:rsid w:val="0047742F"/>
    <w:rsid w:val="00477A21"/>
    <w:rsid w:val="00480D5E"/>
    <w:rsid w:val="00480E27"/>
    <w:rsid w:val="004813D1"/>
    <w:rsid w:val="00481401"/>
    <w:rsid w:val="004814AF"/>
    <w:rsid w:val="004838FC"/>
    <w:rsid w:val="0048489B"/>
    <w:rsid w:val="0048546B"/>
    <w:rsid w:val="004855F3"/>
    <w:rsid w:val="004872BD"/>
    <w:rsid w:val="00487BB1"/>
    <w:rsid w:val="00490FD1"/>
    <w:rsid w:val="00491954"/>
    <w:rsid w:val="004922A1"/>
    <w:rsid w:val="00492A4E"/>
    <w:rsid w:val="004948EF"/>
    <w:rsid w:val="004A04FF"/>
    <w:rsid w:val="004A09E7"/>
    <w:rsid w:val="004A11CF"/>
    <w:rsid w:val="004A2539"/>
    <w:rsid w:val="004A657D"/>
    <w:rsid w:val="004A6712"/>
    <w:rsid w:val="004A6C25"/>
    <w:rsid w:val="004B1456"/>
    <w:rsid w:val="004B26E2"/>
    <w:rsid w:val="004B53F1"/>
    <w:rsid w:val="004B60D3"/>
    <w:rsid w:val="004B6524"/>
    <w:rsid w:val="004C0BEB"/>
    <w:rsid w:val="004C2B25"/>
    <w:rsid w:val="004C31C6"/>
    <w:rsid w:val="004C57AD"/>
    <w:rsid w:val="004C7362"/>
    <w:rsid w:val="004D20E6"/>
    <w:rsid w:val="004D36A0"/>
    <w:rsid w:val="004D4901"/>
    <w:rsid w:val="004D51F5"/>
    <w:rsid w:val="004E076F"/>
    <w:rsid w:val="004E1ADF"/>
    <w:rsid w:val="004E3DB4"/>
    <w:rsid w:val="004E4B89"/>
    <w:rsid w:val="004E4C0E"/>
    <w:rsid w:val="004E507E"/>
    <w:rsid w:val="004E5795"/>
    <w:rsid w:val="004E66E2"/>
    <w:rsid w:val="004F29EF"/>
    <w:rsid w:val="004F2C1A"/>
    <w:rsid w:val="004F41DB"/>
    <w:rsid w:val="004F5716"/>
    <w:rsid w:val="004F711A"/>
    <w:rsid w:val="00501E75"/>
    <w:rsid w:val="00502CB6"/>
    <w:rsid w:val="00503A71"/>
    <w:rsid w:val="00510163"/>
    <w:rsid w:val="00513B9E"/>
    <w:rsid w:val="00516ADE"/>
    <w:rsid w:val="0051714B"/>
    <w:rsid w:val="005209E8"/>
    <w:rsid w:val="005210E9"/>
    <w:rsid w:val="00522D38"/>
    <w:rsid w:val="005232F9"/>
    <w:rsid w:val="00524468"/>
    <w:rsid w:val="00524EDA"/>
    <w:rsid w:val="0052584A"/>
    <w:rsid w:val="00525B1D"/>
    <w:rsid w:val="00525C06"/>
    <w:rsid w:val="00526F49"/>
    <w:rsid w:val="0052756C"/>
    <w:rsid w:val="005279B0"/>
    <w:rsid w:val="00532BED"/>
    <w:rsid w:val="005353FB"/>
    <w:rsid w:val="00536734"/>
    <w:rsid w:val="00541291"/>
    <w:rsid w:val="00541B67"/>
    <w:rsid w:val="0054318C"/>
    <w:rsid w:val="00543A50"/>
    <w:rsid w:val="00543CA4"/>
    <w:rsid w:val="00544120"/>
    <w:rsid w:val="00544532"/>
    <w:rsid w:val="00545B65"/>
    <w:rsid w:val="005500EB"/>
    <w:rsid w:val="00553847"/>
    <w:rsid w:val="00554461"/>
    <w:rsid w:val="00554F10"/>
    <w:rsid w:val="00554FA8"/>
    <w:rsid w:val="00555602"/>
    <w:rsid w:val="00560C99"/>
    <w:rsid w:val="00563EF5"/>
    <w:rsid w:val="00565B2F"/>
    <w:rsid w:val="00566B83"/>
    <w:rsid w:val="00566FB0"/>
    <w:rsid w:val="00567D21"/>
    <w:rsid w:val="005715ED"/>
    <w:rsid w:val="00572133"/>
    <w:rsid w:val="00574A73"/>
    <w:rsid w:val="00575083"/>
    <w:rsid w:val="0057753D"/>
    <w:rsid w:val="00577EE7"/>
    <w:rsid w:val="00580B7B"/>
    <w:rsid w:val="0059244E"/>
    <w:rsid w:val="005940D6"/>
    <w:rsid w:val="005974B5"/>
    <w:rsid w:val="00597699"/>
    <w:rsid w:val="005A4353"/>
    <w:rsid w:val="005A4C2A"/>
    <w:rsid w:val="005A4DEF"/>
    <w:rsid w:val="005A7DF5"/>
    <w:rsid w:val="005B1A73"/>
    <w:rsid w:val="005B4DC1"/>
    <w:rsid w:val="005B4EE2"/>
    <w:rsid w:val="005B5F85"/>
    <w:rsid w:val="005C0EBC"/>
    <w:rsid w:val="005C0ECE"/>
    <w:rsid w:val="005C51F3"/>
    <w:rsid w:val="005C5AA7"/>
    <w:rsid w:val="005C77CF"/>
    <w:rsid w:val="005C7C22"/>
    <w:rsid w:val="005D131D"/>
    <w:rsid w:val="005D1AB8"/>
    <w:rsid w:val="005D1DD8"/>
    <w:rsid w:val="005D3DF9"/>
    <w:rsid w:val="005D5832"/>
    <w:rsid w:val="005D637E"/>
    <w:rsid w:val="005D78E6"/>
    <w:rsid w:val="005E061C"/>
    <w:rsid w:val="005E1592"/>
    <w:rsid w:val="005E1892"/>
    <w:rsid w:val="005E4B85"/>
    <w:rsid w:val="005E55B9"/>
    <w:rsid w:val="005F168A"/>
    <w:rsid w:val="005F3DA2"/>
    <w:rsid w:val="005F7088"/>
    <w:rsid w:val="005F71FF"/>
    <w:rsid w:val="00600A1F"/>
    <w:rsid w:val="00600CA2"/>
    <w:rsid w:val="00600E4E"/>
    <w:rsid w:val="00601D7E"/>
    <w:rsid w:val="00604260"/>
    <w:rsid w:val="0060472F"/>
    <w:rsid w:val="00607876"/>
    <w:rsid w:val="0061296D"/>
    <w:rsid w:val="00614E7B"/>
    <w:rsid w:val="006150B5"/>
    <w:rsid w:val="00615E73"/>
    <w:rsid w:val="006164CD"/>
    <w:rsid w:val="006175A4"/>
    <w:rsid w:val="00623C7C"/>
    <w:rsid w:val="006253A4"/>
    <w:rsid w:val="00627855"/>
    <w:rsid w:val="00627B10"/>
    <w:rsid w:val="00627C7C"/>
    <w:rsid w:val="00630800"/>
    <w:rsid w:val="0063098A"/>
    <w:rsid w:val="00630A20"/>
    <w:rsid w:val="00634919"/>
    <w:rsid w:val="006424E6"/>
    <w:rsid w:val="00643507"/>
    <w:rsid w:val="00643D22"/>
    <w:rsid w:val="00644272"/>
    <w:rsid w:val="006448A4"/>
    <w:rsid w:val="00644F3D"/>
    <w:rsid w:val="00650AE8"/>
    <w:rsid w:val="00650DCB"/>
    <w:rsid w:val="00650E63"/>
    <w:rsid w:val="00653C96"/>
    <w:rsid w:val="00654E9F"/>
    <w:rsid w:val="00655880"/>
    <w:rsid w:val="00660E61"/>
    <w:rsid w:val="006639F3"/>
    <w:rsid w:val="006706CA"/>
    <w:rsid w:val="00670917"/>
    <w:rsid w:val="00670F79"/>
    <w:rsid w:val="006725DF"/>
    <w:rsid w:val="00675751"/>
    <w:rsid w:val="006776DE"/>
    <w:rsid w:val="0068639A"/>
    <w:rsid w:val="00686579"/>
    <w:rsid w:val="00687FD1"/>
    <w:rsid w:val="00690906"/>
    <w:rsid w:val="00694206"/>
    <w:rsid w:val="0069556C"/>
    <w:rsid w:val="00695EA6"/>
    <w:rsid w:val="006A2BE4"/>
    <w:rsid w:val="006A3718"/>
    <w:rsid w:val="006A3C76"/>
    <w:rsid w:val="006A5989"/>
    <w:rsid w:val="006A7DE6"/>
    <w:rsid w:val="006A7F1C"/>
    <w:rsid w:val="006B5F32"/>
    <w:rsid w:val="006B64FF"/>
    <w:rsid w:val="006B6DB5"/>
    <w:rsid w:val="006B6F8B"/>
    <w:rsid w:val="006C05D0"/>
    <w:rsid w:val="006C1A3F"/>
    <w:rsid w:val="006C2120"/>
    <w:rsid w:val="006C258A"/>
    <w:rsid w:val="006C2E20"/>
    <w:rsid w:val="006C4C3C"/>
    <w:rsid w:val="006C5D10"/>
    <w:rsid w:val="006C7B78"/>
    <w:rsid w:val="006C7CA2"/>
    <w:rsid w:val="006D12CF"/>
    <w:rsid w:val="006D23C2"/>
    <w:rsid w:val="006D5634"/>
    <w:rsid w:val="006D5C08"/>
    <w:rsid w:val="006D7188"/>
    <w:rsid w:val="006D7310"/>
    <w:rsid w:val="006E050F"/>
    <w:rsid w:val="006E3B11"/>
    <w:rsid w:val="006E3D1C"/>
    <w:rsid w:val="006E5192"/>
    <w:rsid w:val="006E61FF"/>
    <w:rsid w:val="006E64E5"/>
    <w:rsid w:val="006E762D"/>
    <w:rsid w:val="006E7630"/>
    <w:rsid w:val="006F14AF"/>
    <w:rsid w:val="006F2323"/>
    <w:rsid w:val="006F395C"/>
    <w:rsid w:val="006F3BE0"/>
    <w:rsid w:val="006F4371"/>
    <w:rsid w:val="006F564D"/>
    <w:rsid w:val="00700930"/>
    <w:rsid w:val="007030C7"/>
    <w:rsid w:val="00703666"/>
    <w:rsid w:val="0070622D"/>
    <w:rsid w:val="00706E1C"/>
    <w:rsid w:val="007118DF"/>
    <w:rsid w:val="007136BD"/>
    <w:rsid w:val="00714318"/>
    <w:rsid w:val="00714BBB"/>
    <w:rsid w:val="00714E2A"/>
    <w:rsid w:val="00715124"/>
    <w:rsid w:val="00722845"/>
    <w:rsid w:val="00722DF5"/>
    <w:rsid w:val="00723673"/>
    <w:rsid w:val="0072734E"/>
    <w:rsid w:val="00727E49"/>
    <w:rsid w:val="0073122C"/>
    <w:rsid w:val="007315D0"/>
    <w:rsid w:val="0073286B"/>
    <w:rsid w:val="00734A8D"/>
    <w:rsid w:val="00736BB8"/>
    <w:rsid w:val="007404DC"/>
    <w:rsid w:val="00742848"/>
    <w:rsid w:val="007445C9"/>
    <w:rsid w:val="00750510"/>
    <w:rsid w:val="00750E0B"/>
    <w:rsid w:val="007513FB"/>
    <w:rsid w:val="007541F9"/>
    <w:rsid w:val="007562A8"/>
    <w:rsid w:val="00757594"/>
    <w:rsid w:val="00757BB5"/>
    <w:rsid w:val="00757E5A"/>
    <w:rsid w:val="00757F1E"/>
    <w:rsid w:val="007615F1"/>
    <w:rsid w:val="00763243"/>
    <w:rsid w:val="00765A26"/>
    <w:rsid w:val="007749BC"/>
    <w:rsid w:val="00776E20"/>
    <w:rsid w:val="007802C2"/>
    <w:rsid w:val="00781229"/>
    <w:rsid w:val="00781AFE"/>
    <w:rsid w:val="007827E0"/>
    <w:rsid w:val="007859A0"/>
    <w:rsid w:val="00785E09"/>
    <w:rsid w:val="00793321"/>
    <w:rsid w:val="0079342D"/>
    <w:rsid w:val="00793736"/>
    <w:rsid w:val="00793BB7"/>
    <w:rsid w:val="00796B18"/>
    <w:rsid w:val="007970E7"/>
    <w:rsid w:val="007A1902"/>
    <w:rsid w:val="007A3EC5"/>
    <w:rsid w:val="007A6A28"/>
    <w:rsid w:val="007A7392"/>
    <w:rsid w:val="007B3D5A"/>
    <w:rsid w:val="007B4122"/>
    <w:rsid w:val="007B6AAD"/>
    <w:rsid w:val="007C29AB"/>
    <w:rsid w:val="007C53EF"/>
    <w:rsid w:val="007C79CD"/>
    <w:rsid w:val="007C7CFB"/>
    <w:rsid w:val="007D028F"/>
    <w:rsid w:val="007D050F"/>
    <w:rsid w:val="007D1FC1"/>
    <w:rsid w:val="007D4D0A"/>
    <w:rsid w:val="007D6EE4"/>
    <w:rsid w:val="007D79EF"/>
    <w:rsid w:val="007E15CA"/>
    <w:rsid w:val="007E5A7C"/>
    <w:rsid w:val="007E6DE7"/>
    <w:rsid w:val="007E7755"/>
    <w:rsid w:val="007F0BB6"/>
    <w:rsid w:val="007F12AF"/>
    <w:rsid w:val="007F18DA"/>
    <w:rsid w:val="007F19C2"/>
    <w:rsid w:val="007F2F83"/>
    <w:rsid w:val="007F44DC"/>
    <w:rsid w:val="007F545E"/>
    <w:rsid w:val="007F68B1"/>
    <w:rsid w:val="007F6FA7"/>
    <w:rsid w:val="00800279"/>
    <w:rsid w:val="00800E0B"/>
    <w:rsid w:val="00802D9B"/>
    <w:rsid w:val="00803D75"/>
    <w:rsid w:val="0080487F"/>
    <w:rsid w:val="00805AA3"/>
    <w:rsid w:val="00806B5A"/>
    <w:rsid w:val="0081074E"/>
    <w:rsid w:val="00812D92"/>
    <w:rsid w:val="00816F0F"/>
    <w:rsid w:val="00817BD6"/>
    <w:rsid w:val="00821DCA"/>
    <w:rsid w:val="0082226E"/>
    <w:rsid w:val="00826A62"/>
    <w:rsid w:val="00826E09"/>
    <w:rsid w:val="00830C62"/>
    <w:rsid w:val="0083180A"/>
    <w:rsid w:val="00831A79"/>
    <w:rsid w:val="00832488"/>
    <w:rsid w:val="008329DD"/>
    <w:rsid w:val="008330F1"/>
    <w:rsid w:val="00833B41"/>
    <w:rsid w:val="00833BE5"/>
    <w:rsid w:val="00834431"/>
    <w:rsid w:val="008354E9"/>
    <w:rsid w:val="008359C8"/>
    <w:rsid w:val="00835BC4"/>
    <w:rsid w:val="00836FE1"/>
    <w:rsid w:val="00840AD6"/>
    <w:rsid w:val="008418EA"/>
    <w:rsid w:val="00842355"/>
    <w:rsid w:val="00842377"/>
    <w:rsid w:val="00845011"/>
    <w:rsid w:val="008459E6"/>
    <w:rsid w:val="008468D1"/>
    <w:rsid w:val="008479EB"/>
    <w:rsid w:val="00851453"/>
    <w:rsid w:val="008514C3"/>
    <w:rsid w:val="00852A37"/>
    <w:rsid w:val="00852E78"/>
    <w:rsid w:val="008553F8"/>
    <w:rsid w:val="00855B51"/>
    <w:rsid w:val="00860073"/>
    <w:rsid w:val="008614F7"/>
    <w:rsid w:val="008632C0"/>
    <w:rsid w:val="00864622"/>
    <w:rsid w:val="00864997"/>
    <w:rsid w:val="0086524A"/>
    <w:rsid w:val="00865CB8"/>
    <w:rsid w:val="00865FBD"/>
    <w:rsid w:val="00867A0F"/>
    <w:rsid w:val="00870C0F"/>
    <w:rsid w:val="0087446D"/>
    <w:rsid w:val="00874519"/>
    <w:rsid w:val="00876944"/>
    <w:rsid w:val="0088009F"/>
    <w:rsid w:val="00880647"/>
    <w:rsid w:val="00882C84"/>
    <w:rsid w:val="00882F1C"/>
    <w:rsid w:val="00885497"/>
    <w:rsid w:val="00885689"/>
    <w:rsid w:val="00886F03"/>
    <w:rsid w:val="008876FB"/>
    <w:rsid w:val="00892A37"/>
    <w:rsid w:val="00892E13"/>
    <w:rsid w:val="008955BD"/>
    <w:rsid w:val="00895E3D"/>
    <w:rsid w:val="008973A1"/>
    <w:rsid w:val="0089782A"/>
    <w:rsid w:val="008A0923"/>
    <w:rsid w:val="008A2834"/>
    <w:rsid w:val="008A2BFB"/>
    <w:rsid w:val="008A3D67"/>
    <w:rsid w:val="008A62CD"/>
    <w:rsid w:val="008A6BF8"/>
    <w:rsid w:val="008A75A3"/>
    <w:rsid w:val="008B3E44"/>
    <w:rsid w:val="008B47D7"/>
    <w:rsid w:val="008B620C"/>
    <w:rsid w:val="008C2ECA"/>
    <w:rsid w:val="008C3082"/>
    <w:rsid w:val="008D0837"/>
    <w:rsid w:val="008D3DAE"/>
    <w:rsid w:val="008D592A"/>
    <w:rsid w:val="008D7738"/>
    <w:rsid w:val="008E2DEB"/>
    <w:rsid w:val="008E3170"/>
    <w:rsid w:val="008E33A7"/>
    <w:rsid w:val="008E6D70"/>
    <w:rsid w:val="008E73BA"/>
    <w:rsid w:val="008E794F"/>
    <w:rsid w:val="008F18E3"/>
    <w:rsid w:val="008F60EC"/>
    <w:rsid w:val="009051D0"/>
    <w:rsid w:val="00907521"/>
    <w:rsid w:val="00915AA0"/>
    <w:rsid w:val="00923781"/>
    <w:rsid w:val="0092411E"/>
    <w:rsid w:val="00924B78"/>
    <w:rsid w:val="009260B6"/>
    <w:rsid w:val="00926377"/>
    <w:rsid w:val="00926C74"/>
    <w:rsid w:val="0093017F"/>
    <w:rsid w:val="00930A1B"/>
    <w:rsid w:val="00930B7F"/>
    <w:rsid w:val="00931993"/>
    <w:rsid w:val="00932123"/>
    <w:rsid w:val="009321DD"/>
    <w:rsid w:val="00934A6D"/>
    <w:rsid w:val="00937C22"/>
    <w:rsid w:val="00940CD7"/>
    <w:rsid w:val="009424FB"/>
    <w:rsid w:val="00942BF1"/>
    <w:rsid w:val="00942D3D"/>
    <w:rsid w:val="00942FCF"/>
    <w:rsid w:val="00943174"/>
    <w:rsid w:val="009435EF"/>
    <w:rsid w:val="00943E9D"/>
    <w:rsid w:val="0094640B"/>
    <w:rsid w:val="00946664"/>
    <w:rsid w:val="0095034F"/>
    <w:rsid w:val="00950703"/>
    <w:rsid w:val="00951CD1"/>
    <w:rsid w:val="00954FB7"/>
    <w:rsid w:val="009555F4"/>
    <w:rsid w:val="00956C1B"/>
    <w:rsid w:val="00957B0B"/>
    <w:rsid w:val="009602DF"/>
    <w:rsid w:val="00960B47"/>
    <w:rsid w:val="0096172F"/>
    <w:rsid w:val="00961865"/>
    <w:rsid w:val="00962B32"/>
    <w:rsid w:val="0096448D"/>
    <w:rsid w:val="009668E3"/>
    <w:rsid w:val="00966B88"/>
    <w:rsid w:val="00967665"/>
    <w:rsid w:val="00970A59"/>
    <w:rsid w:val="00970BA2"/>
    <w:rsid w:val="00971A2B"/>
    <w:rsid w:val="00971F06"/>
    <w:rsid w:val="0097238E"/>
    <w:rsid w:val="009732CD"/>
    <w:rsid w:val="00973B31"/>
    <w:rsid w:val="00974614"/>
    <w:rsid w:val="00974815"/>
    <w:rsid w:val="00977241"/>
    <w:rsid w:val="009828D0"/>
    <w:rsid w:val="009831CE"/>
    <w:rsid w:val="009843EE"/>
    <w:rsid w:val="00987E78"/>
    <w:rsid w:val="00987FCD"/>
    <w:rsid w:val="00990A72"/>
    <w:rsid w:val="009930ED"/>
    <w:rsid w:val="00994055"/>
    <w:rsid w:val="00995E73"/>
    <w:rsid w:val="0099647A"/>
    <w:rsid w:val="00996C4A"/>
    <w:rsid w:val="009A02B7"/>
    <w:rsid w:val="009A4394"/>
    <w:rsid w:val="009A5124"/>
    <w:rsid w:val="009A566F"/>
    <w:rsid w:val="009B0FCE"/>
    <w:rsid w:val="009B3FC6"/>
    <w:rsid w:val="009B48E5"/>
    <w:rsid w:val="009B7E52"/>
    <w:rsid w:val="009C27B3"/>
    <w:rsid w:val="009C287D"/>
    <w:rsid w:val="009C3E80"/>
    <w:rsid w:val="009C4096"/>
    <w:rsid w:val="009C432B"/>
    <w:rsid w:val="009C6879"/>
    <w:rsid w:val="009C757A"/>
    <w:rsid w:val="009D125C"/>
    <w:rsid w:val="009D1DBF"/>
    <w:rsid w:val="009D2940"/>
    <w:rsid w:val="009D3523"/>
    <w:rsid w:val="009D3B2E"/>
    <w:rsid w:val="009D7589"/>
    <w:rsid w:val="009D777A"/>
    <w:rsid w:val="009D7EFD"/>
    <w:rsid w:val="009E02A5"/>
    <w:rsid w:val="009E211A"/>
    <w:rsid w:val="009E34FF"/>
    <w:rsid w:val="009E41A8"/>
    <w:rsid w:val="009E508F"/>
    <w:rsid w:val="009E5694"/>
    <w:rsid w:val="009E56C0"/>
    <w:rsid w:val="009E621B"/>
    <w:rsid w:val="009E6B90"/>
    <w:rsid w:val="009E7490"/>
    <w:rsid w:val="009E7E4C"/>
    <w:rsid w:val="009F0FEA"/>
    <w:rsid w:val="009F19F5"/>
    <w:rsid w:val="009F1D88"/>
    <w:rsid w:val="009F2112"/>
    <w:rsid w:val="009F240E"/>
    <w:rsid w:val="009F3F31"/>
    <w:rsid w:val="009F4F95"/>
    <w:rsid w:val="009F5B12"/>
    <w:rsid w:val="009F65DD"/>
    <w:rsid w:val="009F676F"/>
    <w:rsid w:val="009F6E66"/>
    <w:rsid w:val="00A0012C"/>
    <w:rsid w:val="00A030AE"/>
    <w:rsid w:val="00A053C6"/>
    <w:rsid w:val="00A0593D"/>
    <w:rsid w:val="00A105CE"/>
    <w:rsid w:val="00A10E8C"/>
    <w:rsid w:val="00A133AF"/>
    <w:rsid w:val="00A14FA1"/>
    <w:rsid w:val="00A21343"/>
    <w:rsid w:val="00A22F7F"/>
    <w:rsid w:val="00A259CD"/>
    <w:rsid w:val="00A26423"/>
    <w:rsid w:val="00A26F00"/>
    <w:rsid w:val="00A279E7"/>
    <w:rsid w:val="00A30898"/>
    <w:rsid w:val="00A3134E"/>
    <w:rsid w:val="00A31E85"/>
    <w:rsid w:val="00A326A1"/>
    <w:rsid w:val="00A32917"/>
    <w:rsid w:val="00A35019"/>
    <w:rsid w:val="00A36A76"/>
    <w:rsid w:val="00A406B3"/>
    <w:rsid w:val="00A4148F"/>
    <w:rsid w:val="00A41880"/>
    <w:rsid w:val="00A427C1"/>
    <w:rsid w:val="00A43264"/>
    <w:rsid w:val="00A43792"/>
    <w:rsid w:val="00A439B8"/>
    <w:rsid w:val="00A43C9E"/>
    <w:rsid w:val="00A5164A"/>
    <w:rsid w:val="00A52B83"/>
    <w:rsid w:val="00A54B84"/>
    <w:rsid w:val="00A550ED"/>
    <w:rsid w:val="00A552C5"/>
    <w:rsid w:val="00A55C75"/>
    <w:rsid w:val="00A57E28"/>
    <w:rsid w:val="00A61191"/>
    <w:rsid w:val="00A61C5B"/>
    <w:rsid w:val="00A61D2C"/>
    <w:rsid w:val="00A62E3A"/>
    <w:rsid w:val="00A634CB"/>
    <w:rsid w:val="00A65334"/>
    <w:rsid w:val="00A731E5"/>
    <w:rsid w:val="00A73645"/>
    <w:rsid w:val="00A80C39"/>
    <w:rsid w:val="00A8285C"/>
    <w:rsid w:val="00A84353"/>
    <w:rsid w:val="00A86AE0"/>
    <w:rsid w:val="00A86D04"/>
    <w:rsid w:val="00A876F2"/>
    <w:rsid w:val="00A92063"/>
    <w:rsid w:val="00A9703F"/>
    <w:rsid w:val="00AA005C"/>
    <w:rsid w:val="00AA009B"/>
    <w:rsid w:val="00AA0311"/>
    <w:rsid w:val="00AA12E3"/>
    <w:rsid w:val="00AA2D1A"/>
    <w:rsid w:val="00AA3995"/>
    <w:rsid w:val="00AA4770"/>
    <w:rsid w:val="00AA77EC"/>
    <w:rsid w:val="00AB16C2"/>
    <w:rsid w:val="00AB1B99"/>
    <w:rsid w:val="00AB2D3F"/>
    <w:rsid w:val="00AB42C3"/>
    <w:rsid w:val="00AB5EB5"/>
    <w:rsid w:val="00AB640F"/>
    <w:rsid w:val="00AB6795"/>
    <w:rsid w:val="00AB6823"/>
    <w:rsid w:val="00AB6CFC"/>
    <w:rsid w:val="00AC1054"/>
    <w:rsid w:val="00AC3414"/>
    <w:rsid w:val="00AC3685"/>
    <w:rsid w:val="00AC60C3"/>
    <w:rsid w:val="00AC7002"/>
    <w:rsid w:val="00AC784D"/>
    <w:rsid w:val="00AD0AA2"/>
    <w:rsid w:val="00AD1856"/>
    <w:rsid w:val="00AD18BC"/>
    <w:rsid w:val="00AD3FF5"/>
    <w:rsid w:val="00AD456D"/>
    <w:rsid w:val="00AD6AF3"/>
    <w:rsid w:val="00AE03AF"/>
    <w:rsid w:val="00AE3289"/>
    <w:rsid w:val="00AE5D99"/>
    <w:rsid w:val="00AE636D"/>
    <w:rsid w:val="00AE7F1A"/>
    <w:rsid w:val="00AF252C"/>
    <w:rsid w:val="00AF3163"/>
    <w:rsid w:val="00AF3330"/>
    <w:rsid w:val="00AF5157"/>
    <w:rsid w:val="00AF5DFB"/>
    <w:rsid w:val="00AF6526"/>
    <w:rsid w:val="00AF7517"/>
    <w:rsid w:val="00B00AA5"/>
    <w:rsid w:val="00B00D6F"/>
    <w:rsid w:val="00B026D5"/>
    <w:rsid w:val="00B04970"/>
    <w:rsid w:val="00B072B8"/>
    <w:rsid w:val="00B11241"/>
    <w:rsid w:val="00B11413"/>
    <w:rsid w:val="00B119BE"/>
    <w:rsid w:val="00B1225F"/>
    <w:rsid w:val="00B127D2"/>
    <w:rsid w:val="00B13DB3"/>
    <w:rsid w:val="00B15F31"/>
    <w:rsid w:val="00B168E2"/>
    <w:rsid w:val="00B17FA3"/>
    <w:rsid w:val="00B203A1"/>
    <w:rsid w:val="00B205B1"/>
    <w:rsid w:val="00B2067A"/>
    <w:rsid w:val="00B2107E"/>
    <w:rsid w:val="00B220EF"/>
    <w:rsid w:val="00B244EA"/>
    <w:rsid w:val="00B2617F"/>
    <w:rsid w:val="00B3072D"/>
    <w:rsid w:val="00B343FA"/>
    <w:rsid w:val="00B377C7"/>
    <w:rsid w:val="00B401BC"/>
    <w:rsid w:val="00B40782"/>
    <w:rsid w:val="00B44900"/>
    <w:rsid w:val="00B46762"/>
    <w:rsid w:val="00B46CF5"/>
    <w:rsid w:val="00B47416"/>
    <w:rsid w:val="00B532F1"/>
    <w:rsid w:val="00B54E7B"/>
    <w:rsid w:val="00B558C6"/>
    <w:rsid w:val="00B565DD"/>
    <w:rsid w:val="00B57D1D"/>
    <w:rsid w:val="00B62900"/>
    <w:rsid w:val="00B660FB"/>
    <w:rsid w:val="00B66A65"/>
    <w:rsid w:val="00B714B8"/>
    <w:rsid w:val="00B715B1"/>
    <w:rsid w:val="00B716FA"/>
    <w:rsid w:val="00B718C2"/>
    <w:rsid w:val="00B7195F"/>
    <w:rsid w:val="00B71FC2"/>
    <w:rsid w:val="00B72F45"/>
    <w:rsid w:val="00B74424"/>
    <w:rsid w:val="00B74432"/>
    <w:rsid w:val="00B8023F"/>
    <w:rsid w:val="00B828B8"/>
    <w:rsid w:val="00B85BE0"/>
    <w:rsid w:val="00B87D2F"/>
    <w:rsid w:val="00B915DA"/>
    <w:rsid w:val="00B92594"/>
    <w:rsid w:val="00B92EC7"/>
    <w:rsid w:val="00B93130"/>
    <w:rsid w:val="00B93346"/>
    <w:rsid w:val="00B93564"/>
    <w:rsid w:val="00B93C49"/>
    <w:rsid w:val="00B969E0"/>
    <w:rsid w:val="00BA03DB"/>
    <w:rsid w:val="00BA0745"/>
    <w:rsid w:val="00BA53A9"/>
    <w:rsid w:val="00BA70B9"/>
    <w:rsid w:val="00BB1314"/>
    <w:rsid w:val="00BB2962"/>
    <w:rsid w:val="00BB2A87"/>
    <w:rsid w:val="00BB48F3"/>
    <w:rsid w:val="00BB5C10"/>
    <w:rsid w:val="00BB5C52"/>
    <w:rsid w:val="00BB654E"/>
    <w:rsid w:val="00BC20B1"/>
    <w:rsid w:val="00BC4124"/>
    <w:rsid w:val="00BC41F5"/>
    <w:rsid w:val="00BC4663"/>
    <w:rsid w:val="00BC5EE7"/>
    <w:rsid w:val="00BD002A"/>
    <w:rsid w:val="00BD18A3"/>
    <w:rsid w:val="00BD21D9"/>
    <w:rsid w:val="00BD586C"/>
    <w:rsid w:val="00BD79D2"/>
    <w:rsid w:val="00BE1F71"/>
    <w:rsid w:val="00BE3091"/>
    <w:rsid w:val="00BF16E6"/>
    <w:rsid w:val="00BF1D7C"/>
    <w:rsid w:val="00BF2540"/>
    <w:rsid w:val="00BF519B"/>
    <w:rsid w:val="00C00CEA"/>
    <w:rsid w:val="00C032CA"/>
    <w:rsid w:val="00C0492F"/>
    <w:rsid w:val="00C07919"/>
    <w:rsid w:val="00C111C6"/>
    <w:rsid w:val="00C14437"/>
    <w:rsid w:val="00C14AC8"/>
    <w:rsid w:val="00C17BC6"/>
    <w:rsid w:val="00C17F61"/>
    <w:rsid w:val="00C203C5"/>
    <w:rsid w:val="00C206EE"/>
    <w:rsid w:val="00C22E28"/>
    <w:rsid w:val="00C23FA8"/>
    <w:rsid w:val="00C25291"/>
    <w:rsid w:val="00C2587A"/>
    <w:rsid w:val="00C26DDE"/>
    <w:rsid w:val="00C31A33"/>
    <w:rsid w:val="00C34332"/>
    <w:rsid w:val="00C400F4"/>
    <w:rsid w:val="00C423F2"/>
    <w:rsid w:val="00C45643"/>
    <w:rsid w:val="00C45DE0"/>
    <w:rsid w:val="00C4769D"/>
    <w:rsid w:val="00C50EDD"/>
    <w:rsid w:val="00C55323"/>
    <w:rsid w:val="00C608CC"/>
    <w:rsid w:val="00C62969"/>
    <w:rsid w:val="00C6429D"/>
    <w:rsid w:val="00C65900"/>
    <w:rsid w:val="00C67332"/>
    <w:rsid w:val="00C67433"/>
    <w:rsid w:val="00C725B4"/>
    <w:rsid w:val="00C734C6"/>
    <w:rsid w:val="00C7684C"/>
    <w:rsid w:val="00C76EFD"/>
    <w:rsid w:val="00C80566"/>
    <w:rsid w:val="00C80FEE"/>
    <w:rsid w:val="00C81C49"/>
    <w:rsid w:val="00C836E5"/>
    <w:rsid w:val="00C84C9D"/>
    <w:rsid w:val="00C8599D"/>
    <w:rsid w:val="00C8689F"/>
    <w:rsid w:val="00C8724C"/>
    <w:rsid w:val="00C9192C"/>
    <w:rsid w:val="00C91A09"/>
    <w:rsid w:val="00C91BD6"/>
    <w:rsid w:val="00C92DFA"/>
    <w:rsid w:val="00C9407A"/>
    <w:rsid w:val="00C94740"/>
    <w:rsid w:val="00C9608C"/>
    <w:rsid w:val="00C969BF"/>
    <w:rsid w:val="00C974E2"/>
    <w:rsid w:val="00CA13E4"/>
    <w:rsid w:val="00CA1D2D"/>
    <w:rsid w:val="00CA3729"/>
    <w:rsid w:val="00CA48D9"/>
    <w:rsid w:val="00CA4ADE"/>
    <w:rsid w:val="00CA618F"/>
    <w:rsid w:val="00CA7288"/>
    <w:rsid w:val="00CA730B"/>
    <w:rsid w:val="00CA735C"/>
    <w:rsid w:val="00CB2F26"/>
    <w:rsid w:val="00CB4E11"/>
    <w:rsid w:val="00CB62FD"/>
    <w:rsid w:val="00CC13BB"/>
    <w:rsid w:val="00CC2173"/>
    <w:rsid w:val="00CC27EE"/>
    <w:rsid w:val="00CC32B9"/>
    <w:rsid w:val="00CC4B9D"/>
    <w:rsid w:val="00CC6581"/>
    <w:rsid w:val="00CC6C6A"/>
    <w:rsid w:val="00CD0BAB"/>
    <w:rsid w:val="00CD2446"/>
    <w:rsid w:val="00CD37D9"/>
    <w:rsid w:val="00CD46A3"/>
    <w:rsid w:val="00CD5430"/>
    <w:rsid w:val="00CD67FA"/>
    <w:rsid w:val="00CD6E42"/>
    <w:rsid w:val="00CD796A"/>
    <w:rsid w:val="00CE1254"/>
    <w:rsid w:val="00CE16F9"/>
    <w:rsid w:val="00CE328B"/>
    <w:rsid w:val="00CE3A87"/>
    <w:rsid w:val="00CF02A2"/>
    <w:rsid w:val="00CF0CC8"/>
    <w:rsid w:val="00CF13DE"/>
    <w:rsid w:val="00D0202D"/>
    <w:rsid w:val="00D0216B"/>
    <w:rsid w:val="00D02739"/>
    <w:rsid w:val="00D02A0F"/>
    <w:rsid w:val="00D02E87"/>
    <w:rsid w:val="00D03AE3"/>
    <w:rsid w:val="00D16EC2"/>
    <w:rsid w:val="00D170EE"/>
    <w:rsid w:val="00D21808"/>
    <w:rsid w:val="00D25B1B"/>
    <w:rsid w:val="00D31A2E"/>
    <w:rsid w:val="00D3263A"/>
    <w:rsid w:val="00D32C21"/>
    <w:rsid w:val="00D33F51"/>
    <w:rsid w:val="00D366C2"/>
    <w:rsid w:val="00D377EB"/>
    <w:rsid w:val="00D40476"/>
    <w:rsid w:val="00D406CE"/>
    <w:rsid w:val="00D41B5C"/>
    <w:rsid w:val="00D41F94"/>
    <w:rsid w:val="00D4245A"/>
    <w:rsid w:val="00D43028"/>
    <w:rsid w:val="00D50369"/>
    <w:rsid w:val="00D558A5"/>
    <w:rsid w:val="00D574E9"/>
    <w:rsid w:val="00D61EA8"/>
    <w:rsid w:val="00D62F26"/>
    <w:rsid w:val="00D641D3"/>
    <w:rsid w:val="00D645F4"/>
    <w:rsid w:val="00D65EC3"/>
    <w:rsid w:val="00D70EEE"/>
    <w:rsid w:val="00D7204B"/>
    <w:rsid w:val="00D73C08"/>
    <w:rsid w:val="00D76767"/>
    <w:rsid w:val="00D76807"/>
    <w:rsid w:val="00D80E88"/>
    <w:rsid w:val="00D8128E"/>
    <w:rsid w:val="00D8167E"/>
    <w:rsid w:val="00D81BDA"/>
    <w:rsid w:val="00D820A9"/>
    <w:rsid w:val="00D84925"/>
    <w:rsid w:val="00D84BC6"/>
    <w:rsid w:val="00D8742D"/>
    <w:rsid w:val="00D87505"/>
    <w:rsid w:val="00D87A62"/>
    <w:rsid w:val="00D87E93"/>
    <w:rsid w:val="00D93820"/>
    <w:rsid w:val="00D952F6"/>
    <w:rsid w:val="00DA07BC"/>
    <w:rsid w:val="00DA0B2E"/>
    <w:rsid w:val="00DA0CF6"/>
    <w:rsid w:val="00DA1297"/>
    <w:rsid w:val="00DA4F32"/>
    <w:rsid w:val="00DA5193"/>
    <w:rsid w:val="00DA5779"/>
    <w:rsid w:val="00DB020B"/>
    <w:rsid w:val="00DB0929"/>
    <w:rsid w:val="00DB1BD8"/>
    <w:rsid w:val="00DB52CB"/>
    <w:rsid w:val="00DB6758"/>
    <w:rsid w:val="00DB78A1"/>
    <w:rsid w:val="00DB7B60"/>
    <w:rsid w:val="00DC1217"/>
    <w:rsid w:val="00DC1796"/>
    <w:rsid w:val="00DC5037"/>
    <w:rsid w:val="00DC6673"/>
    <w:rsid w:val="00DC683D"/>
    <w:rsid w:val="00DC7397"/>
    <w:rsid w:val="00DD0571"/>
    <w:rsid w:val="00DD06BB"/>
    <w:rsid w:val="00DD277A"/>
    <w:rsid w:val="00DD5A94"/>
    <w:rsid w:val="00DD743A"/>
    <w:rsid w:val="00DE0BC3"/>
    <w:rsid w:val="00DE1599"/>
    <w:rsid w:val="00DE16D4"/>
    <w:rsid w:val="00DE48B6"/>
    <w:rsid w:val="00DE7071"/>
    <w:rsid w:val="00DF0367"/>
    <w:rsid w:val="00DF5D10"/>
    <w:rsid w:val="00DF66F5"/>
    <w:rsid w:val="00E0074A"/>
    <w:rsid w:val="00E02065"/>
    <w:rsid w:val="00E025FE"/>
    <w:rsid w:val="00E03999"/>
    <w:rsid w:val="00E07091"/>
    <w:rsid w:val="00E137BB"/>
    <w:rsid w:val="00E157F9"/>
    <w:rsid w:val="00E16AA0"/>
    <w:rsid w:val="00E2240E"/>
    <w:rsid w:val="00E2360E"/>
    <w:rsid w:val="00E27CD1"/>
    <w:rsid w:val="00E27FDE"/>
    <w:rsid w:val="00E30F38"/>
    <w:rsid w:val="00E329B5"/>
    <w:rsid w:val="00E33AB5"/>
    <w:rsid w:val="00E342D5"/>
    <w:rsid w:val="00E344EE"/>
    <w:rsid w:val="00E34E52"/>
    <w:rsid w:val="00E35816"/>
    <w:rsid w:val="00E361B4"/>
    <w:rsid w:val="00E37129"/>
    <w:rsid w:val="00E4128F"/>
    <w:rsid w:val="00E457E7"/>
    <w:rsid w:val="00E4738A"/>
    <w:rsid w:val="00E4776B"/>
    <w:rsid w:val="00E5060B"/>
    <w:rsid w:val="00E50898"/>
    <w:rsid w:val="00E51D73"/>
    <w:rsid w:val="00E52168"/>
    <w:rsid w:val="00E521A4"/>
    <w:rsid w:val="00E53033"/>
    <w:rsid w:val="00E53EEA"/>
    <w:rsid w:val="00E554A4"/>
    <w:rsid w:val="00E570F6"/>
    <w:rsid w:val="00E57795"/>
    <w:rsid w:val="00E64011"/>
    <w:rsid w:val="00E651D1"/>
    <w:rsid w:val="00E651F1"/>
    <w:rsid w:val="00E67816"/>
    <w:rsid w:val="00E70AD5"/>
    <w:rsid w:val="00E71E4A"/>
    <w:rsid w:val="00E74163"/>
    <w:rsid w:val="00E74C67"/>
    <w:rsid w:val="00E75E00"/>
    <w:rsid w:val="00E80F8A"/>
    <w:rsid w:val="00E82814"/>
    <w:rsid w:val="00E8364F"/>
    <w:rsid w:val="00E86A2E"/>
    <w:rsid w:val="00E86AE7"/>
    <w:rsid w:val="00E87962"/>
    <w:rsid w:val="00E90500"/>
    <w:rsid w:val="00E9081D"/>
    <w:rsid w:val="00E91406"/>
    <w:rsid w:val="00E91A55"/>
    <w:rsid w:val="00E92391"/>
    <w:rsid w:val="00E92B8B"/>
    <w:rsid w:val="00E9305D"/>
    <w:rsid w:val="00E9615B"/>
    <w:rsid w:val="00E96160"/>
    <w:rsid w:val="00EA08F9"/>
    <w:rsid w:val="00EA1FF2"/>
    <w:rsid w:val="00EA21C7"/>
    <w:rsid w:val="00EA2B4F"/>
    <w:rsid w:val="00EA4DF0"/>
    <w:rsid w:val="00EA69FA"/>
    <w:rsid w:val="00EB159F"/>
    <w:rsid w:val="00EB5B8E"/>
    <w:rsid w:val="00EC22E5"/>
    <w:rsid w:val="00EC269D"/>
    <w:rsid w:val="00EC2DDF"/>
    <w:rsid w:val="00EC385D"/>
    <w:rsid w:val="00EC4D64"/>
    <w:rsid w:val="00EC7E29"/>
    <w:rsid w:val="00ED0430"/>
    <w:rsid w:val="00ED1E36"/>
    <w:rsid w:val="00ED29A8"/>
    <w:rsid w:val="00ED3F41"/>
    <w:rsid w:val="00ED4FB3"/>
    <w:rsid w:val="00ED5583"/>
    <w:rsid w:val="00EE05E4"/>
    <w:rsid w:val="00EE33C3"/>
    <w:rsid w:val="00EE55B3"/>
    <w:rsid w:val="00EE588A"/>
    <w:rsid w:val="00EF27E1"/>
    <w:rsid w:val="00EF4B5B"/>
    <w:rsid w:val="00EF4D66"/>
    <w:rsid w:val="00EF60E9"/>
    <w:rsid w:val="00EF7AE9"/>
    <w:rsid w:val="00EF7EEE"/>
    <w:rsid w:val="00F03C4B"/>
    <w:rsid w:val="00F06577"/>
    <w:rsid w:val="00F10B00"/>
    <w:rsid w:val="00F15396"/>
    <w:rsid w:val="00F15887"/>
    <w:rsid w:val="00F16D91"/>
    <w:rsid w:val="00F22A48"/>
    <w:rsid w:val="00F2390D"/>
    <w:rsid w:val="00F2493D"/>
    <w:rsid w:val="00F25219"/>
    <w:rsid w:val="00F26BFD"/>
    <w:rsid w:val="00F31738"/>
    <w:rsid w:val="00F33A53"/>
    <w:rsid w:val="00F33A7B"/>
    <w:rsid w:val="00F3401B"/>
    <w:rsid w:val="00F34386"/>
    <w:rsid w:val="00F359C2"/>
    <w:rsid w:val="00F436DA"/>
    <w:rsid w:val="00F43713"/>
    <w:rsid w:val="00F43AB4"/>
    <w:rsid w:val="00F452FE"/>
    <w:rsid w:val="00F45BAB"/>
    <w:rsid w:val="00F46A32"/>
    <w:rsid w:val="00F479E5"/>
    <w:rsid w:val="00F47D9A"/>
    <w:rsid w:val="00F5604D"/>
    <w:rsid w:val="00F56414"/>
    <w:rsid w:val="00F62235"/>
    <w:rsid w:val="00F675BF"/>
    <w:rsid w:val="00F708A3"/>
    <w:rsid w:val="00F70A3D"/>
    <w:rsid w:val="00F72594"/>
    <w:rsid w:val="00F72E73"/>
    <w:rsid w:val="00F75AC3"/>
    <w:rsid w:val="00F75CA1"/>
    <w:rsid w:val="00F773AC"/>
    <w:rsid w:val="00F77BFE"/>
    <w:rsid w:val="00F8041F"/>
    <w:rsid w:val="00F826A6"/>
    <w:rsid w:val="00F82CA8"/>
    <w:rsid w:val="00F82CC4"/>
    <w:rsid w:val="00F834D4"/>
    <w:rsid w:val="00F84A6C"/>
    <w:rsid w:val="00F86783"/>
    <w:rsid w:val="00F900AF"/>
    <w:rsid w:val="00F93F6B"/>
    <w:rsid w:val="00F9427C"/>
    <w:rsid w:val="00F94806"/>
    <w:rsid w:val="00F94D82"/>
    <w:rsid w:val="00F951EB"/>
    <w:rsid w:val="00F974CF"/>
    <w:rsid w:val="00FA2143"/>
    <w:rsid w:val="00FA766C"/>
    <w:rsid w:val="00FA77A3"/>
    <w:rsid w:val="00FB0133"/>
    <w:rsid w:val="00FB3872"/>
    <w:rsid w:val="00FB3B43"/>
    <w:rsid w:val="00FB4FA7"/>
    <w:rsid w:val="00FB7C76"/>
    <w:rsid w:val="00FC038C"/>
    <w:rsid w:val="00FC0E23"/>
    <w:rsid w:val="00FC469E"/>
    <w:rsid w:val="00FC52E3"/>
    <w:rsid w:val="00FC7E6F"/>
    <w:rsid w:val="00FD2FD5"/>
    <w:rsid w:val="00FD3A40"/>
    <w:rsid w:val="00FD406D"/>
    <w:rsid w:val="00FD4AC5"/>
    <w:rsid w:val="00FD5166"/>
    <w:rsid w:val="00FD596A"/>
    <w:rsid w:val="00FD6314"/>
    <w:rsid w:val="00FD6BFE"/>
    <w:rsid w:val="00FD7921"/>
    <w:rsid w:val="00FE0460"/>
    <w:rsid w:val="00FE2EA3"/>
    <w:rsid w:val="00FE3045"/>
    <w:rsid w:val="00FE3A2D"/>
    <w:rsid w:val="00FE6A38"/>
    <w:rsid w:val="00FE7044"/>
    <w:rsid w:val="00FE7120"/>
    <w:rsid w:val="00FF0D84"/>
    <w:rsid w:val="00FF3D27"/>
    <w:rsid w:val="00FF502F"/>
    <w:rsid w:val="00FF58A3"/>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22CC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ngs" w:hAnsi="Calibri" w:cs="Times New Roman"/>
        <w:sz w:val="22"/>
        <w:szCs w:val="22"/>
        <w:lang w:val="es-CO" w:eastAsia="es-CO"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qFormat="1"/>
  </w:latentStyles>
  <w:style w:type="paragraph" w:default="1" w:styleId="Normal">
    <w:name w:val="Normal"/>
    <w:qFormat/>
    <w:rsid w:val="007E5A7C"/>
    <w:pPr>
      <w:spacing w:after="200" w:line="276" w:lineRule="auto"/>
    </w:pPr>
    <w:rPr>
      <w:lang w:eastAsia="en-US"/>
    </w:rPr>
  </w:style>
  <w:style w:type="paragraph" w:styleId="Ttulo1">
    <w:name w:val="heading 1"/>
    <w:basedOn w:val="Normal"/>
    <w:next w:val="Normal"/>
    <w:link w:val="Ttulo1Car"/>
    <w:uiPriority w:val="9"/>
    <w:qFormat/>
    <w:rsid w:val="007E5A7C"/>
    <w:pPr>
      <w:keepNext/>
      <w:keepLines/>
      <w:spacing w:before="480" w:after="0"/>
      <w:outlineLvl w:val="0"/>
    </w:pPr>
    <w:rPr>
      <w:rFonts w:ascii="Cambria" w:eastAsia="MS Gothi" w:hAnsi="Cambria"/>
      <w:b/>
      <w:bCs/>
      <w:color w:val="365F91"/>
      <w:sz w:val="28"/>
      <w:szCs w:val="28"/>
    </w:rPr>
  </w:style>
  <w:style w:type="paragraph" w:styleId="Ttulo2">
    <w:name w:val="heading 2"/>
    <w:basedOn w:val="Normal"/>
    <w:next w:val="Normal"/>
    <w:link w:val="Ttulo2Car"/>
    <w:uiPriority w:val="99"/>
    <w:qFormat/>
    <w:rsid w:val="007E5A7C"/>
    <w:pPr>
      <w:keepNext/>
      <w:keepLines/>
      <w:spacing w:before="200" w:after="0"/>
      <w:outlineLvl w:val="1"/>
    </w:pPr>
    <w:rPr>
      <w:rFonts w:ascii="Cambria" w:eastAsia="MS Gothi" w:hAnsi="Cambria"/>
      <w:b/>
      <w:bCs/>
      <w:color w:val="4F81BD"/>
      <w:sz w:val="26"/>
      <w:szCs w:val="26"/>
    </w:rPr>
  </w:style>
  <w:style w:type="paragraph" w:styleId="Ttulo3">
    <w:name w:val="heading 3"/>
    <w:basedOn w:val="Normal"/>
    <w:next w:val="Normal"/>
    <w:link w:val="Ttulo3Car"/>
    <w:uiPriority w:val="9"/>
    <w:qFormat/>
    <w:rsid w:val="007E5A7C"/>
    <w:pPr>
      <w:keepNext/>
      <w:keepLines/>
      <w:spacing w:before="200" w:after="0"/>
      <w:outlineLvl w:val="2"/>
    </w:pPr>
    <w:rPr>
      <w:rFonts w:ascii="Cambria" w:eastAsia="MS Gothi" w:hAnsi="Cambria"/>
      <w:b/>
      <w:bCs/>
      <w:color w:val="4F81BD"/>
    </w:rPr>
  </w:style>
  <w:style w:type="paragraph" w:styleId="Ttulo4">
    <w:name w:val="heading 4"/>
    <w:basedOn w:val="Normal"/>
    <w:next w:val="Normal"/>
    <w:link w:val="Ttulo4Car"/>
    <w:uiPriority w:val="99"/>
    <w:qFormat/>
    <w:rsid w:val="007E5A7C"/>
    <w:pPr>
      <w:keepNext/>
      <w:keepLines/>
      <w:spacing w:before="200" w:after="0"/>
      <w:outlineLvl w:val="3"/>
    </w:pPr>
    <w:rPr>
      <w:rFonts w:ascii="Cambria" w:eastAsia="MS Gothi" w:hAnsi="Cambria"/>
      <w:b/>
      <w:bCs/>
      <w:i/>
      <w:iCs/>
      <w:color w:val="4F81BD"/>
    </w:rPr>
  </w:style>
  <w:style w:type="paragraph" w:styleId="Ttulo5">
    <w:name w:val="heading 5"/>
    <w:basedOn w:val="Normal"/>
    <w:next w:val="Normal"/>
    <w:link w:val="Ttulo5Car"/>
    <w:uiPriority w:val="99"/>
    <w:qFormat/>
    <w:rsid w:val="007E5A7C"/>
    <w:pPr>
      <w:keepNext/>
      <w:keepLines/>
      <w:spacing w:before="200" w:after="0"/>
      <w:outlineLvl w:val="4"/>
    </w:pPr>
    <w:rPr>
      <w:rFonts w:ascii="Cambria" w:eastAsia="MS Gothi" w:hAnsi="Cambria"/>
      <w:color w:val="243F60"/>
    </w:rPr>
  </w:style>
  <w:style w:type="paragraph" w:styleId="Ttulo6">
    <w:name w:val="heading 6"/>
    <w:basedOn w:val="Normal"/>
    <w:next w:val="Normal"/>
    <w:link w:val="Ttulo6Car"/>
    <w:uiPriority w:val="99"/>
    <w:qFormat/>
    <w:rsid w:val="007E5A7C"/>
    <w:pPr>
      <w:keepNext/>
      <w:keepLines/>
      <w:spacing w:before="200" w:after="0"/>
      <w:outlineLvl w:val="5"/>
    </w:pPr>
    <w:rPr>
      <w:rFonts w:ascii="Cambria" w:eastAsia="MS Gothi" w:hAnsi="Cambria"/>
      <w:i/>
      <w:iCs/>
      <w:color w:val="243F60"/>
    </w:rPr>
  </w:style>
  <w:style w:type="paragraph" w:styleId="Ttulo7">
    <w:name w:val="heading 7"/>
    <w:basedOn w:val="Normal"/>
    <w:next w:val="Normal"/>
    <w:link w:val="Ttulo7Car"/>
    <w:uiPriority w:val="99"/>
    <w:qFormat/>
    <w:rsid w:val="007E5A7C"/>
    <w:pPr>
      <w:keepNext/>
      <w:keepLines/>
      <w:spacing w:before="200" w:after="0"/>
      <w:outlineLvl w:val="6"/>
    </w:pPr>
    <w:rPr>
      <w:rFonts w:ascii="Cambria" w:eastAsia="MS Gothi" w:hAnsi="Cambria"/>
      <w:i/>
      <w:iCs/>
      <w:color w:val="404040"/>
    </w:rPr>
  </w:style>
  <w:style w:type="paragraph" w:styleId="Ttulo8">
    <w:name w:val="heading 8"/>
    <w:basedOn w:val="Normal"/>
    <w:next w:val="Normal"/>
    <w:link w:val="Ttulo8Car"/>
    <w:uiPriority w:val="99"/>
    <w:qFormat/>
    <w:rsid w:val="007E5A7C"/>
    <w:pPr>
      <w:keepNext/>
      <w:keepLines/>
      <w:spacing w:before="200" w:after="0"/>
      <w:outlineLvl w:val="7"/>
    </w:pPr>
    <w:rPr>
      <w:rFonts w:ascii="Cambria" w:eastAsia="MS Gothi" w:hAnsi="Cambria"/>
      <w:color w:val="4F81BD"/>
      <w:sz w:val="20"/>
      <w:szCs w:val="20"/>
    </w:rPr>
  </w:style>
  <w:style w:type="paragraph" w:styleId="Ttulo9">
    <w:name w:val="heading 9"/>
    <w:basedOn w:val="Normal"/>
    <w:next w:val="Normal"/>
    <w:link w:val="Ttulo9Car"/>
    <w:uiPriority w:val="99"/>
    <w:qFormat/>
    <w:rsid w:val="007E5A7C"/>
    <w:pPr>
      <w:keepNext/>
      <w:keepLines/>
      <w:spacing w:before="200" w:after="0"/>
      <w:outlineLvl w:val="8"/>
    </w:pPr>
    <w:rPr>
      <w:rFonts w:ascii="Cambria" w:eastAsia="MS Gothi"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7E5A7C"/>
    <w:rPr>
      <w:rFonts w:ascii="Cambria" w:eastAsia="MS Gothi" w:hAnsi="Cambria" w:cs="Times New Roman"/>
      <w:b/>
      <w:bCs/>
      <w:color w:val="365F91"/>
      <w:sz w:val="28"/>
      <w:szCs w:val="28"/>
    </w:rPr>
  </w:style>
  <w:style w:type="character" w:customStyle="1" w:styleId="Ttulo2Car">
    <w:name w:val="Título 2 Car"/>
    <w:basedOn w:val="Fuentedeprrafopredeter"/>
    <w:link w:val="Ttulo2"/>
    <w:uiPriority w:val="99"/>
    <w:locked/>
    <w:rsid w:val="007E5A7C"/>
    <w:rPr>
      <w:rFonts w:ascii="Cambria" w:eastAsia="MS Gothi" w:hAnsi="Cambria" w:cs="Times New Roman"/>
      <w:b/>
      <w:bCs/>
      <w:color w:val="4F81BD"/>
      <w:sz w:val="26"/>
      <w:szCs w:val="26"/>
    </w:rPr>
  </w:style>
  <w:style w:type="character" w:customStyle="1" w:styleId="Ttulo3Car">
    <w:name w:val="Título 3 Car"/>
    <w:basedOn w:val="Fuentedeprrafopredeter"/>
    <w:link w:val="Ttulo3"/>
    <w:uiPriority w:val="9"/>
    <w:locked/>
    <w:rsid w:val="007E5A7C"/>
    <w:rPr>
      <w:rFonts w:ascii="Cambria" w:eastAsia="MS Gothi" w:hAnsi="Cambria" w:cs="Times New Roman"/>
      <w:b/>
      <w:bCs/>
      <w:color w:val="4F81BD"/>
    </w:rPr>
  </w:style>
  <w:style w:type="character" w:customStyle="1" w:styleId="Ttulo4Car">
    <w:name w:val="Título 4 Car"/>
    <w:basedOn w:val="Fuentedeprrafopredeter"/>
    <w:link w:val="Ttulo4"/>
    <w:uiPriority w:val="99"/>
    <w:semiHidden/>
    <w:locked/>
    <w:rsid w:val="007E5A7C"/>
    <w:rPr>
      <w:rFonts w:ascii="Cambria" w:eastAsia="MS Gothi" w:hAnsi="Cambria" w:cs="Times New Roman"/>
      <w:b/>
      <w:bCs/>
      <w:i/>
      <w:iCs/>
      <w:color w:val="4F81BD"/>
    </w:rPr>
  </w:style>
  <w:style w:type="character" w:customStyle="1" w:styleId="Ttulo5Car">
    <w:name w:val="Título 5 Car"/>
    <w:basedOn w:val="Fuentedeprrafopredeter"/>
    <w:link w:val="Ttulo5"/>
    <w:uiPriority w:val="99"/>
    <w:semiHidden/>
    <w:locked/>
    <w:rsid w:val="007E5A7C"/>
    <w:rPr>
      <w:rFonts w:ascii="Cambria" w:eastAsia="MS Gothi" w:hAnsi="Cambria" w:cs="Times New Roman"/>
      <w:color w:val="243F60"/>
    </w:rPr>
  </w:style>
  <w:style w:type="character" w:customStyle="1" w:styleId="Ttulo6Car">
    <w:name w:val="Título 6 Car"/>
    <w:basedOn w:val="Fuentedeprrafopredeter"/>
    <w:link w:val="Ttulo6"/>
    <w:uiPriority w:val="9"/>
    <w:semiHidden/>
    <w:locked/>
    <w:rsid w:val="007E5A7C"/>
    <w:rPr>
      <w:rFonts w:ascii="Cambria" w:eastAsia="MS Gothi" w:hAnsi="Cambria" w:cs="Times New Roman"/>
      <w:i/>
      <w:iCs/>
      <w:color w:val="243F60"/>
    </w:rPr>
  </w:style>
  <w:style w:type="character" w:customStyle="1" w:styleId="Ttulo7Car">
    <w:name w:val="Título 7 Car"/>
    <w:basedOn w:val="Fuentedeprrafopredeter"/>
    <w:link w:val="Ttulo7"/>
    <w:uiPriority w:val="99"/>
    <w:semiHidden/>
    <w:locked/>
    <w:rsid w:val="007E5A7C"/>
    <w:rPr>
      <w:rFonts w:ascii="Cambria" w:eastAsia="MS Gothi" w:hAnsi="Cambria" w:cs="Times New Roman"/>
      <w:i/>
      <w:iCs/>
      <w:color w:val="404040"/>
    </w:rPr>
  </w:style>
  <w:style w:type="character" w:customStyle="1" w:styleId="Ttulo8Car">
    <w:name w:val="Título 8 Car"/>
    <w:basedOn w:val="Fuentedeprrafopredeter"/>
    <w:link w:val="Ttulo8"/>
    <w:uiPriority w:val="99"/>
    <w:semiHidden/>
    <w:locked/>
    <w:rsid w:val="007E5A7C"/>
    <w:rPr>
      <w:rFonts w:ascii="Cambria" w:eastAsia="MS Gothi" w:hAnsi="Cambria" w:cs="Times New Roman"/>
      <w:color w:val="4F81BD"/>
      <w:sz w:val="20"/>
      <w:szCs w:val="20"/>
    </w:rPr>
  </w:style>
  <w:style w:type="character" w:customStyle="1" w:styleId="Ttulo9Car">
    <w:name w:val="Título 9 Car"/>
    <w:basedOn w:val="Fuentedeprrafopredeter"/>
    <w:link w:val="Ttulo9"/>
    <w:uiPriority w:val="99"/>
    <w:semiHidden/>
    <w:locked/>
    <w:rsid w:val="007E5A7C"/>
    <w:rPr>
      <w:rFonts w:ascii="Cambria" w:eastAsia="MS Gothi" w:hAnsi="Cambria" w:cs="Times New Roman"/>
      <w:i/>
      <w:iCs/>
      <w:color w:val="404040"/>
      <w:sz w:val="20"/>
      <w:szCs w:val="20"/>
    </w:rPr>
  </w:style>
  <w:style w:type="paragraph" w:styleId="Encabezado">
    <w:name w:val="header"/>
    <w:basedOn w:val="Normal"/>
    <w:link w:val="EncabezadoCar"/>
    <w:rsid w:val="004C31C6"/>
    <w:pPr>
      <w:tabs>
        <w:tab w:val="center" w:pos="4419"/>
        <w:tab w:val="right" w:pos="8838"/>
      </w:tabs>
      <w:spacing w:after="0" w:line="240" w:lineRule="auto"/>
    </w:pPr>
  </w:style>
  <w:style w:type="character" w:customStyle="1" w:styleId="EncabezadoCar">
    <w:name w:val="Encabezado Car"/>
    <w:basedOn w:val="Fuentedeprrafopredeter"/>
    <w:link w:val="Encabezado"/>
    <w:locked/>
    <w:rsid w:val="004C31C6"/>
    <w:rPr>
      <w:rFonts w:cs="Times New Roman"/>
    </w:rPr>
  </w:style>
  <w:style w:type="paragraph" w:styleId="Piedepgina">
    <w:name w:val="footer"/>
    <w:basedOn w:val="Normal"/>
    <w:link w:val="PiedepginaCar"/>
    <w:rsid w:val="004C31C6"/>
    <w:pPr>
      <w:tabs>
        <w:tab w:val="center" w:pos="4419"/>
        <w:tab w:val="right" w:pos="8838"/>
      </w:tabs>
      <w:spacing w:after="0" w:line="240" w:lineRule="auto"/>
    </w:pPr>
  </w:style>
  <w:style w:type="character" w:customStyle="1" w:styleId="PiedepginaCar">
    <w:name w:val="Pie de página Car"/>
    <w:basedOn w:val="Fuentedeprrafopredeter"/>
    <w:link w:val="Piedepgina"/>
    <w:locked/>
    <w:rsid w:val="004C31C6"/>
    <w:rPr>
      <w:rFonts w:cs="Times New Roman"/>
    </w:rPr>
  </w:style>
  <w:style w:type="paragraph" w:styleId="Textodeglobo">
    <w:name w:val="Balloon Text"/>
    <w:basedOn w:val="Normal"/>
    <w:link w:val="TextodegloboCar"/>
    <w:uiPriority w:val="99"/>
    <w:semiHidden/>
    <w:rsid w:val="004C31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4C31C6"/>
    <w:rPr>
      <w:rFonts w:ascii="Tahoma" w:hAnsi="Tahoma" w:cs="Tahoma"/>
      <w:sz w:val="16"/>
      <w:szCs w:val="16"/>
    </w:rPr>
  </w:style>
  <w:style w:type="paragraph" w:styleId="Sinespaciado">
    <w:name w:val="No Spacing"/>
    <w:link w:val="SinespaciadoCar"/>
    <w:uiPriority w:val="99"/>
    <w:qFormat/>
    <w:rsid w:val="007E5A7C"/>
    <w:rPr>
      <w:lang w:eastAsia="en-US"/>
    </w:rPr>
  </w:style>
  <w:style w:type="character" w:customStyle="1" w:styleId="SinespaciadoCar">
    <w:name w:val="Sin espaciado Car"/>
    <w:basedOn w:val="Fuentedeprrafopredeter"/>
    <w:link w:val="Sinespaciado"/>
    <w:uiPriority w:val="99"/>
    <w:locked/>
    <w:rsid w:val="007E5A7C"/>
    <w:rPr>
      <w:rFonts w:cs="Times New Roman"/>
      <w:sz w:val="22"/>
      <w:szCs w:val="22"/>
      <w:lang w:val="es-CO" w:eastAsia="en-US" w:bidi="ar-SA"/>
    </w:rPr>
  </w:style>
  <w:style w:type="paragraph" w:styleId="Epgrafe">
    <w:name w:val="caption"/>
    <w:basedOn w:val="Normal"/>
    <w:next w:val="Normal"/>
    <w:link w:val="EpgrafeCar"/>
    <w:qFormat/>
    <w:rsid w:val="002522AE"/>
    <w:pPr>
      <w:spacing w:line="240" w:lineRule="auto"/>
      <w:jc w:val="center"/>
    </w:pPr>
    <w:rPr>
      <w:b/>
      <w:bCs/>
      <w:sz w:val="18"/>
      <w:szCs w:val="18"/>
    </w:rPr>
  </w:style>
  <w:style w:type="paragraph" w:styleId="Ttulo">
    <w:name w:val="Title"/>
    <w:basedOn w:val="Normal"/>
    <w:next w:val="Normal"/>
    <w:link w:val="TtuloCar"/>
    <w:uiPriority w:val="99"/>
    <w:qFormat/>
    <w:rsid w:val="007E5A7C"/>
    <w:pPr>
      <w:pBdr>
        <w:bottom w:val="single" w:sz="8" w:space="4" w:color="4F81BD"/>
      </w:pBdr>
      <w:spacing w:after="300" w:line="240" w:lineRule="auto"/>
      <w:contextualSpacing/>
    </w:pPr>
    <w:rPr>
      <w:rFonts w:ascii="Cambria" w:eastAsia="MS Gothi" w:hAnsi="Cambria"/>
      <w:color w:val="17365D"/>
      <w:spacing w:val="5"/>
      <w:kern w:val="28"/>
      <w:sz w:val="52"/>
      <w:szCs w:val="52"/>
    </w:rPr>
  </w:style>
  <w:style w:type="character" w:customStyle="1" w:styleId="TtuloCar">
    <w:name w:val="Título Car"/>
    <w:basedOn w:val="Fuentedeprrafopredeter"/>
    <w:link w:val="Ttulo"/>
    <w:uiPriority w:val="99"/>
    <w:locked/>
    <w:rsid w:val="007E5A7C"/>
    <w:rPr>
      <w:rFonts w:ascii="Cambria" w:eastAsia="MS Gothi" w:hAnsi="Cambria" w:cs="Times New Roman"/>
      <w:color w:val="17365D"/>
      <w:spacing w:val="5"/>
      <w:kern w:val="28"/>
      <w:sz w:val="52"/>
      <w:szCs w:val="52"/>
    </w:rPr>
  </w:style>
  <w:style w:type="paragraph" w:styleId="Subttulo">
    <w:name w:val="Subtitle"/>
    <w:basedOn w:val="Normal"/>
    <w:next w:val="Normal"/>
    <w:link w:val="SubttuloCar"/>
    <w:uiPriority w:val="99"/>
    <w:qFormat/>
    <w:rsid w:val="007E5A7C"/>
    <w:pPr>
      <w:numPr>
        <w:ilvl w:val="1"/>
      </w:numPr>
    </w:pPr>
    <w:rPr>
      <w:rFonts w:ascii="Cambria" w:eastAsia="MS Gothi" w:hAnsi="Cambria"/>
      <w:i/>
      <w:iCs/>
      <w:color w:val="4F81BD"/>
      <w:spacing w:val="15"/>
      <w:sz w:val="24"/>
      <w:szCs w:val="24"/>
    </w:rPr>
  </w:style>
  <w:style w:type="character" w:customStyle="1" w:styleId="SubttuloCar">
    <w:name w:val="Subtítulo Car"/>
    <w:basedOn w:val="Fuentedeprrafopredeter"/>
    <w:link w:val="Subttulo"/>
    <w:uiPriority w:val="99"/>
    <w:locked/>
    <w:rsid w:val="007E5A7C"/>
    <w:rPr>
      <w:rFonts w:ascii="Cambria" w:eastAsia="MS Gothi" w:hAnsi="Cambria" w:cs="Times New Roman"/>
      <w:i/>
      <w:iCs/>
      <w:color w:val="4F81BD"/>
      <w:spacing w:val="15"/>
      <w:sz w:val="24"/>
      <w:szCs w:val="24"/>
    </w:rPr>
  </w:style>
  <w:style w:type="character" w:styleId="Textoennegrita">
    <w:name w:val="Strong"/>
    <w:basedOn w:val="Fuentedeprrafopredeter"/>
    <w:uiPriority w:val="22"/>
    <w:qFormat/>
    <w:rsid w:val="007E5A7C"/>
    <w:rPr>
      <w:rFonts w:cs="Times New Roman"/>
      <w:b/>
      <w:bCs/>
    </w:rPr>
  </w:style>
  <w:style w:type="character" w:styleId="Enfasis">
    <w:name w:val="Emphasis"/>
    <w:basedOn w:val="Fuentedeprrafopredeter"/>
    <w:uiPriority w:val="20"/>
    <w:qFormat/>
    <w:rsid w:val="007E5A7C"/>
    <w:rPr>
      <w:rFonts w:cs="Times New Roman"/>
      <w:i/>
      <w:iCs/>
    </w:rPr>
  </w:style>
  <w:style w:type="paragraph" w:styleId="Prrafodelista">
    <w:name w:val="List Paragraph"/>
    <w:basedOn w:val="Normal"/>
    <w:link w:val="PrrafodelistaCar"/>
    <w:uiPriority w:val="34"/>
    <w:qFormat/>
    <w:rsid w:val="007E5A7C"/>
    <w:pPr>
      <w:ind w:left="720"/>
      <w:contextualSpacing/>
    </w:pPr>
  </w:style>
  <w:style w:type="paragraph" w:styleId="Cita">
    <w:name w:val="Quote"/>
    <w:basedOn w:val="Normal"/>
    <w:next w:val="Normal"/>
    <w:link w:val="CitaCar"/>
    <w:uiPriority w:val="99"/>
    <w:qFormat/>
    <w:rsid w:val="007E5A7C"/>
    <w:rPr>
      <w:i/>
      <w:iCs/>
      <w:color w:val="000000"/>
    </w:rPr>
  </w:style>
  <w:style w:type="character" w:customStyle="1" w:styleId="CitaCar">
    <w:name w:val="Cita Car"/>
    <w:basedOn w:val="Fuentedeprrafopredeter"/>
    <w:link w:val="Cita"/>
    <w:uiPriority w:val="99"/>
    <w:locked/>
    <w:rsid w:val="007E5A7C"/>
    <w:rPr>
      <w:rFonts w:cs="Times New Roman"/>
      <w:i/>
      <w:iCs/>
      <w:color w:val="000000"/>
    </w:rPr>
  </w:style>
  <w:style w:type="paragraph" w:styleId="Citaintensa">
    <w:name w:val="Intense Quote"/>
    <w:basedOn w:val="Normal"/>
    <w:next w:val="Normal"/>
    <w:link w:val="CitaintensaCar"/>
    <w:uiPriority w:val="99"/>
    <w:qFormat/>
    <w:rsid w:val="007E5A7C"/>
    <w:pPr>
      <w:pBdr>
        <w:bottom w:val="single" w:sz="4" w:space="4" w:color="4F81BD"/>
      </w:pBdr>
      <w:spacing w:before="200" w:after="280"/>
      <w:ind w:left="936" w:right="936"/>
    </w:pPr>
    <w:rPr>
      <w:b/>
      <w:bCs/>
      <w:i/>
      <w:iCs/>
      <w:color w:val="4F81BD"/>
    </w:rPr>
  </w:style>
  <w:style w:type="character" w:customStyle="1" w:styleId="CitaintensaCar">
    <w:name w:val="Cita intensa Car"/>
    <w:basedOn w:val="Fuentedeprrafopredeter"/>
    <w:link w:val="Citaintensa"/>
    <w:uiPriority w:val="99"/>
    <w:locked/>
    <w:rsid w:val="007E5A7C"/>
    <w:rPr>
      <w:rFonts w:cs="Times New Roman"/>
      <w:b/>
      <w:bCs/>
      <w:i/>
      <w:iCs/>
      <w:color w:val="4F81BD"/>
    </w:rPr>
  </w:style>
  <w:style w:type="character" w:styleId="nfasissutil">
    <w:name w:val="Subtle Emphasis"/>
    <w:basedOn w:val="Fuentedeprrafopredeter"/>
    <w:uiPriority w:val="99"/>
    <w:qFormat/>
    <w:rsid w:val="007E5A7C"/>
    <w:rPr>
      <w:rFonts w:cs="Times New Roman"/>
      <w:i/>
      <w:iCs/>
      <w:color w:val="808080"/>
    </w:rPr>
  </w:style>
  <w:style w:type="character" w:styleId="nfasisintenso">
    <w:name w:val="Intense Emphasis"/>
    <w:basedOn w:val="Fuentedeprrafopredeter"/>
    <w:uiPriority w:val="99"/>
    <w:qFormat/>
    <w:rsid w:val="007E5A7C"/>
    <w:rPr>
      <w:rFonts w:cs="Times New Roman"/>
      <w:b/>
      <w:bCs/>
      <w:i/>
      <w:iCs/>
      <w:color w:val="4F81BD"/>
    </w:rPr>
  </w:style>
  <w:style w:type="character" w:styleId="Referenciasutil">
    <w:name w:val="Subtle Reference"/>
    <w:basedOn w:val="Fuentedeprrafopredeter"/>
    <w:uiPriority w:val="99"/>
    <w:qFormat/>
    <w:rsid w:val="007E5A7C"/>
    <w:rPr>
      <w:rFonts w:cs="Times New Roman"/>
      <w:smallCaps/>
      <w:color w:val="C0504D"/>
      <w:u w:val="single"/>
    </w:rPr>
  </w:style>
  <w:style w:type="character" w:styleId="Referenciaintensa">
    <w:name w:val="Intense Reference"/>
    <w:basedOn w:val="Fuentedeprrafopredeter"/>
    <w:uiPriority w:val="99"/>
    <w:qFormat/>
    <w:rsid w:val="007E5A7C"/>
    <w:rPr>
      <w:rFonts w:cs="Times New Roman"/>
      <w:b/>
      <w:bCs/>
      <w:smallCaps/>
      <w:color w:val="C0504D"/>
      <w:spacing w:val="5"/>
      <w:u w:val="single"/>
    </w:rPr>
  </w:style>
  <w:style w:type="character" w:styleId="Ttulodelibro">
    <w:name w:val="Book Title"/>
    <w:basedOn w:val="Fuentedeprrafopredeter"/>
    <w:uiPriority w:val="99"/>
    <w:qFormat/>
    <w:rsid w:val="007E5A7C"/>
    <w:rPr>
      <w:rFonts w:cs="Times New Roman"/>
      <w:b/>
      <w:bCs/>
      <w:smallCaps/>
      <w:spacing w:val="5"/>
    </w:rPr>
  </w:style>
  <w:style w:type="paragraph" w:styleId="Encabezadodetabladecontenido">
    <w:name w:val="TOC Heading"/>
    <w:basedOn w:val="Ttulo1"/>
    <w:next w:val="Normal"/>
    <w:uiPriority w:val="99"/>
    <w:qFormat/>
    <w:rsid w:val="007E5A7C"/>
    <w:pPr>
      <w:outlineLvl w:val="9"/>
    </w:pPr>
  </w:style>
  <w:style w:type="character" w:styleId="Textodelmarcadordeposicin">
    <w:name w:val="Placeholder Text"/>
    <w:basedOn w:val="Fuentedeprrafopredeter"/>
    <w:uiPriority w:val="99"/>
    <w:semiHidden/>
    <w:rsid w:val="007E5A7C"/>
    <w:rPr>
      <w:rFonts w:cs="Times New Roman"/>
      <w:color w:val="808080"/>
    </w:rPr>
  </w:style>
  <w:style w:type="table" w:styleId="Tablaconcuadrcula">
    <w:name w:val="Table Grid"/>
    <w:basedOn w:val="Tablanormal"/>
    <w:rsid w:val="007E5A7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AA005C"/>
    <w:rPr>
      <w:rFonts w:cs="Times New Roman"/>
    </w:rPr>
  </w:style>
  <w:style w:type="character" w:customStyle="1" w:styleId="il">
    <w:name w:val="il"/>
    <w:basedOn w:val="Fuentedeprrafopredeter"/>
    <w:rsid w:val="00AA005C"/>
    <w:rPr>
      <w:rFonts w:cs="Times New Roman"/>
    </w:rPr>
  </w:style>
  <w:style w:type="paragraph" w:customStyle="1" w:styleId="GELParrafo">
    <w:name w:val="GEL_Parrafo"/>
    <w:basedOn w:val="Prrafodelista"/>
    <w:link w:val="GELParrafoCar"/>
    <w:qFormat/>
    <w:rsid w:val="00AA005C"/>
    <w:pPr>
      <w:spacing w:after="120" w:line="240" w:lineRule="auto"/>
      <w:ind w:left="0"/>
      <w:jc w:val="both"/>
    </w:pPr>
    <w:rPr>
      <w:rFonts w:ascii="Arial" w:hAnsi="Arial"/>
      <w:sz w:val="24"/>
      <w:lang w:val="es-ES"/>
    </w:rPr>
  </w:style>
  <w:style w:type="character" w:customStyle="1" w:styleId="GELParrafoCar">
    <w:name w:val="GEL_Parrafo Car"/>
    <w:basedOn w:val="Fuentedeprrafopredeter"/>
    <w:link w:val="GELParrafo"/>
    <w:locked/>
    <w:rsid w:val="00AA005C"/>
    <w:rPr>
      <w:rFonts w:ascii="Arial" w:hAnsi="Arial" w:cs="Times New Roman"/>
      <w:sz w:val="24"/>
      <w:lang w:val="es-ES"/>
    </w:rPr>
  </w:style>
  <w:style w:type="paragraph" w:customStyle="1" w:styleId="GELPortadatitulo">
    <w:name w:val="GEL_Portada_titulo"/>
    <w:basedOn w:val="Normal"/>
    <w:link w:val="GELPortadatituloCar"/>
    <w:qFormat/>
    <w:rsid w:val="00AA005C"/>
    <w:pPr>
      <w:pBdr>
        <w:bottom w:val="single" w:sz="18" w:space="1" w:color="auto"/>
      </w:pBdr>
      <w:spacing w:after="0" w:line="240" w:lineRule="auto"/>
      <w:jc w:val="right"/>
    </w:pPr>
    <w:rPr>
      <w:rFonts w:ascii="Tahoma" w:hAnsi="Tahoma"/>
      <w:b/>
      <w:caps/>
      <w:sz w:val="28"/>
      <w:lang w:val="es-ES"/>
    </w:rPr>
  </w:style>
  <w:style w:type="character" w:customStyle="1" w:styleId="GELPortadatituloCar">
    <w:name w:val="GEL_Portada_titulo Car"/>
    <w:basedOn w:val="Fuentedeprrafopredeter"/>
    <w:link w:val="GELPortadatitulo"/>
    <w:locked/>
    <w:rsid w:val="00AA005C"/>
    <w:rPr>
      <w:rFonts w:ascii="Tahoma" w:hAnsi="Tahoma" w:cs="Times New Roman"/>
      <w:b/>
      <w:caps/>
      <w:sz w:val="28"/>
      <w:lang w:val="es-ES"/>
    </w:rPr>
  </w:style>
  <w:style w:type="character" w:customStyle="1" w:styleId="PrrafodelistaCar">
    <w:name w:val="Párrafo de lista Car"/>
    <w:basedOn w:val="Fuentedeprrafopredeter"/>
    <w:link w:val="Prrafodelista"/>
    <w:uiPriority w:val="99"/>
    <w:locked/>
    <w:rsid w:val="00AA005C"/>
    <w:rPr>
      <w:rFonts w:cs="Times New Roman"/>
    </w:rPr>
  </w:style>
  <w:style w:type="character" w:styleId="Hipervnculo">
    <w:name w:val="Hyperlink"/>
    <w:basedOn w:val="Fuentedeprrafopredeter"/>
    <w:uiPriority w:val="99"/>
    <w:rsid w:val="006A7F1C"/>
    <w:rPr>
      <w:rFonts w:cs="Times New Roman"/>
      <w:color w:val="0000FF"/>
      <w:u w:val="single"/>
    </w:rPr>
  </w:style>
  <w:style w:type="paragraph" w:styleId="Textonotaalfinal">
    <w:name w:val="endnote text"/>
    <w:basedOn w:val="Normal"/>
    <w:link w:val="TextonotaalfinalCar"/>
    <w:uiPriority w:val="99"/>
    <w:semiHidden/>
    <w:rsid w:val="000635A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0635AD"/>
    <w:rPr>
      <w:rFonts w:cs="Times New Roman"/>
      <w:sz w:val="20"/>
      <w:szCs w:val="20"/>
    </w:rPr>
  </w:style>
  <w:style w:type="character" w:styleId="Refdenotaalfinal">
    <w:name w:val="endnote reference"/>
    <w:basedOn w:val="Fuentedeprrafopredeter"/>
    <w:uiPriority w:val="99"/>
    <w:semiHidden/>
    <w:rsid w:val="000635AD"/>
    <w:rPr>
      <w:rFonts w:cs="Times New Roman"/>
      <w:vertAlign w:val="superscript"/>
    </w:rPr>
  </w:style>
  <w:style w:type="paragraph" w:styleId="Textonotapie">
    <w:name w:val="footnote text"/>
    <w:basedOn w:val="Normal"/>
    <w:link w:val="TextonotapieCar"/>
    <w:uiPriority w:val="99"/>
    <w:rsid w:val="000635AD"/>
    <w:pPr>
      <w:spacing w:after="0" w:line="240" w:lineRule="auto"/>
    </w:pPr>
    <w:rPr>
      <w:sz w:val="20"/>
      <w:szCs w:val="20"/>
    </w:rPr>
  </w:style>
  <w:style w:type="character" w:customStyle="1" w:styleId="TextonotapieCar">
    <w:name w:val="Texto nota pie Car"/>
    <w:basedOn w:val="Fuentedeprrafopredeter"/>
    <w:link w:val="Textonotapie"/>
    <w:uiPriority w:val="99"/>
    <w:locked/>
    <w:rsid w:val="000635AD"/>
    <w:rPr>
      <w:rFonts w:cs="Times New Roman"/>
      <w:sz w:val="20"/>
      <w:szCs w:val="20"/>
    </w:rPr>
  </w:style>
  <w:style w:type="character" w:styleId="Refdenotaalpie">
    <w:name w:val="footnote reference"/>
    <w:basedOn w:val="Fuentedeprrafopredeter"/>
    <w:uiPriority w:val="99"/>
    <w:semiHidden/>
    <w:rsid w:val="000635AD"/>
    <w:rPr>
      <w:rFonts w:cs="Times New Roman"/>
      <w:vertAlign w:val="superscript"/>
    </w:rPr>
  </w:style>
  <w:style w:type="character" w:styleId="Hipervnculovisitado">
    <w:name w:val="FollowedHyperlink"/>
    <w:basedOn w:val="Fuentedeprrafopredeter"/>
    <w:uiPriority w:val="99"/>
    <w:semiHidden/>
    <w:rsid w:val="00B377C7"/>
    <w:rPr>
      <w:rFonts w:cs="Times New Roman"/>
      <w:color w:val="800080"/>
      <w:u w:val="single"/>
    </w:rPr>
  </w:style>
  <w:style w:type="paragraph" w:styleId="Textodecuerpo">
    <w:name w:val="Body Text"/>
    <w:basedOn w:val="Normal"/>
    <w:link w:val="TextodecuerpoCar"/>
    <w:locked/>
    <w:rsid w:val="00560C99"/>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TextodecuerpoCar">
    <w:name w:val="Texto de cuerpo Car"/>
    <w:basedOn w:val="Fuentedeprrafopredeter"/>
    <w:link w:val="Textodecuerpo"/>
    <w:rsid w:val="00560C99"/>
    <w:rPr>
      <w:rFonts w:ascii="Times New Roman" w:eastAsia="SimSun" w:hAnsi="Times New Roman" w:cs="Mangal"/>
      <w:kern w:val="1"/>
      <w:sz w:val="24"/>
      <w:szCs w:val="24"/>
      <w:lang w:eastAsia="hi-IN" w:bidi="hi-IN"/>
    </w:rPr>
  </w:style>
  <w:style w:type="paragraph" w:customStyle="1" w:styleId="GELTtulogen">
    <w:name w:val="GEL_Título_gen"/>
    <w:basedOn w:val="Normal"/>
    <w:link w:val="GELTtulogenCar"/>
    <w:qFormat/>
    <w:rsid w:val="00560C99"/>
    <w:pPr>
      <w:widowControl w:val="0"/>
      <w:spacing w:after="400" w:line="240" w:lineRule="auto"/>
      <w:jc w:val="center"/>
    </w:pPr>
    <w:rPr>
      <w:rFonts w:ascii="Tahoma" w:eastAsiaTheme="minorHAnsi" w:hAnsi="Tahoma" w:cstheme="minorBidi"/>
      <w:b/>
      <w:caps/>
      <w:sz w:val="24"/>
      <w:lang w:val="es-ES"/>
    </w:rPr>
  </w:style>
  <w:style w:type="character" w:customStyle="1" w:styleId="GELTtulogenCar">
    <w:name w:val="GEL_Título_gen Car"/>
    <w:basedOn w:val="Fuentedeprrafopredeter"/>
    <w:link w:val="GELTtulogen"/>
    <w:rsid w:val="00560C99"/>
    <w:rPr>
      <w:rFonts w:ascii="Tahoma" w:eastAsiaTheme="minorHAnsi" w:hAnsi="Tahoma" w:cstheme="minorBidi"/>
      <w:b/>
      <w:caps/>
      <w:sz w:val="24"/>
      <w:lang w:val="es-ES" w:eastAsia="en-US"/>
    </w:rPr>
  </w:style>
  <w:style w:type="character" w:customStyle="1" w:styleId="GELTabla">
    <w:name w:val="GEL Tabla"/>
    <w:basedOn w:val="Fuentedeprrafopredeter"/>
    <w:uiPriority w:val="1"/>
    <w:rsid w:val="00E8364F"/>
    <w:rPr>
      <w:rFonts w:ascii="Arial" w:hAnsi="Arial"/>
      <w:sz w:val="20"/>
    </w:rPr>
  </w:style>
  <w:style w:type="character" w:customStyle="1" w:styleId="EstiloArial">
    <w:name w:val="Estilo Arial"/>
    <w:rsid w:val="00E8364F"/>
    <w:rPr>
      <w:rFonts w:ascii="Arial" w:hAnsi="Arial"/>
      <w:sz w:val="22"/>
    </w:rPr>
  </w:style>
  <w:style w:type="character" w:customStyle="1" w:styleId="GELTITULODETABLA">
    <w:name w:val="GEL_TITULO DE TABLA"/>
    <w:basedOn w:val="Fuentedeprrafopredeter"/>
    <w:uiPriority w:val="1"/>
    <w:rsid w:val="00E8364F"/>
    <w:rPr>
      <w:rFonts w:ascii="Arial" w:hAnsi="Arial"/>
      <w:b/>
      <w:sz w:val="20"/>
    </w:rPr>
  </w:style>
  <w:style w:type="paragraph" w:styleId="TDC1">
    <w:name w:val="toc 1"/>
    <w:basedOn w:val="Normal"/>
    <w:next w:val="Normal"/>
    <w:autoRedefine/>
    <w:uiPriority w:val="39"/>
    <w:unhideWhenUsed/>
    <w:qFormat/>
    <w:rsid w:val="00B54E7B"/>
    <w:pPr>
      <w:tabs>
        <w:tab w:val="left" w:pos="660"/>
        <w:tab w:val="right" w:leader="dot" w:pos="8828"/>
      </w:tabs>
      <w:spacing w:after="100"/>
    </w:pPr>
    <w:rPr>
      <w:rFonts w:ascii="Arial" w:eastAsiaTheme="majorEastAsia" w:hAnsi="Arial" w:cstheme="majorBidi"/>
      <w:b/>
      <w:bCs/>
      <w:caps/>
      <w:noProof/>
      <w:lang w:val="es-ES"/>
    </w:rPr>
  </w:style>
  <w:style w:type="paragraph" w:styleId="TDC2">
    <w:name w:val="toc 2"/>
    <w:basedOn w:val="Normal"/>
    <w:next w:val="Normal"/>
    <w:autoRedefine/>
    <w:uiPriority w:val="39"/>
    <w:unhideWhenUsed/>
    <w:qFormat/>
    <w:rsid w:val="006B64FF"/>
    <w:pPr>
      <w:spacing w:after="100"/>
      <w:ind w:left="220"/>
    </w:pPr>
    <w:rPr>
      <w:rFonts w:asciiTheme="minorHAnsi" w:eastAsiaTheme="minorEastAsia" w:hAnsiTheme="minorHAnsi" w:cstheme="minorBidi"/>
      <w:lang w:eastAsia="es-CO"/>
    </w:rPr>
  </w:style>
  <w:style w:type="paragraph" w:customStyle="1" w:styleId="GELTtulo0">
    <w:name w:val="GEL_Título0"/>
    <w:basedOn w:val="GELParrafo"/>
    <w:link w:val="GELTtulo0Car"/>
    <w:qFormat/>
    <w:rsid w:val="009D125C"/>
    <w:pPr>
      <w:widowControl w:val="0"/>
      <w:spacing w:before="1200" w:after="400"/>
      <w:contextualSpacing w:val="0"/>
      <w:jc w:val="center"/>
    </w:pPr>
    <w:rPr>
      <w:rFonts w:ascii="Tahoma" w:eastAsiaTheme="minorHAnsi" w:hAnsi="Tahoma" w:cstheme="minorBidi"/>
      <w:b/>
      <w:caps/>
      <w:sz w:val="40"/>
      <w:lang w:val="es-VE"/>
    </w:rPr>
  </w:style>
  <w:style w:type="character" w:customStyle="1" w:styleId="GELTtulo0Car">
    <w:name w:val="GEL_Título0 Car"/>
    <w:basedOn w:val="GELParrafoCar"/>
    <w:link w:val="GELTtulo0"/>
    <w:rsid w:val="009D125C"/>
    <w:rPr>
      <w:rFonts w:ascii="Tahoma" w:eastAsiaTheme="minorHAnsi" w:hAnsi="Tahoma" w:cstheme="minorBidi"/>
      <w:b/>
      <w:caps/>
      <w:sz w:val="40"/>
      <w:lang w:val="es-VE" w:eastAsia="en-US"/>
    </w:rPr>
  </w:style>
  <w:style w:type="paragraph" w:customStyle="1" w:styleId="GELVietanum">
    <w:name w:val="GEL_Viñeta_num"/>
    <w:basedOn w:val="Normal"/>
    <w:link w:val="GELVietanumCar"/>
    <w:qFormat/>
    <w:rsid w:val="003B4688"/>
    <w:pPr>
      <w:numPr>
        <w:numId w:val="1"/>
      </w:numPr>
      <w:spacing w:before="240" w:after="0" w:line="240" w:lineRule="auto"/>
      <w:jc w:val="both"/>
    </w:pPr>
    <w:rPr>
      <w:rFonts w:ascii="Arial" w:eastAsiaTheme="minorHAnsi" w:hAnsi="Arial" w:cs="Arial"/>
      <w:sz w:val="24"/>
      <w:lang w:val="es-MX"/>
    </w:rPr>
  </w:style>
  <w:style w:type="character" w:customStyle="1" w:styleId="GELVietanumCar">
    <w:name w:val="GEL_Viñeta_num Car"/>
    <w:basedOn w:val="Fuentedeprrafopredeter"/>
    <w:link w:val="GELVietanum"/>
    <w:rsid w:val="003B4688"/>
    <w:rPr>
      <w:rFonts w:ascii="Arial" w:eastAsiaTheme="minorHAnsi" w:hAnsi="Arial" w:cs="Arial"/>
      <w:sz w:val="24"/>
      <w:lang w:val="es-MX" w:eastAsia="en-US"/>
    </w:rPr>
  </w:style>
  <w:style w:type="paragraph" w:customStyle="1" w:styleId="GELMEMANORMAL">
    <w:name w:val="GELMEMA NORMAL"/>
    <w:basedOn w:val="Normal"/>
    <w:rsid w:val="003B4688"/>
    <w:pPr>
      <w:suppressAutoHyphens/>
      <w:spacing w:after="0" w:line="240" w:lineRule="auto"/>
      <w:jc w:val="both"/>
    </w:pPr>
    <w:rPr>
      <w:rFonts w:ascii="Arial" w:eastAsia="Times New Roman" w:hAnsi="Arial" w:cs="Calibri"/>
      <w:szCs w:val="20"/>
      <w:lang w:val="es-ES" w:eastAsia="ar-SA"/>
    </w:rPr>
  </w:style>
  <w:style w:type="paragraph" w:customStyle="1" w:styleId="GELTtulo1">
    <w:name w:val="GEL_Título1"/>
    <w:basedOn w:val="Ttulo1"/>
    <w:link w:val="GELTtulo1Car"/>
    <w:qFormat/>
    <w:rsid w:val="00CA730B"/>
    <w:pPr>
      <w:keepNext w:val="0"/>
      <w:keepLines w:val="0"/>
      <w:pageBreakBefore/>
      <w:widowControl w:val="0"/>
      <w:pBdr>
        <w:bottom w:val="single" w:sz="18" w:space="1" w:color="auto"/>
      </w:pBdr>
      <w:spacing w:before="1200" w:after="480" w:line="240" w:lineRule="auto"/>
      <w:jc w:val="right"/>
    </w:pPr>
    <w:rPr>
      <w:rFonts w:ascii="Tahoma" w:eastAsiaTheme="majorEastAsia" w:hAnsi="Tahoma" w:cstheme="majorBidi"/>
      <w:b w:val="0"/>
      <w:caps/>
      <w:color w:val="auto"/>
      <w:sz w:val="32"/>
      <w:lang w:val="es-ES"/>
    </w:rPr>
  </w:style>
  <w:style w:type="character" w:customStyle="1" w:styleId="GELTtulo1Car">
    <w:name w:val="GEL_Título1 Car"/>
    <w:basedOn w:val="Ttulo1Car"/>
    <w:link w:val="GELTtulo1"/>
    <w:rsid w:val="00CA730B"/>
    <w:rPr>
      <w:rFonts w:ascii="Tahoma" w:eastAsiaTheme="majorEastAsia" w:hAnsi="Tahoma" w:cstheme="majorBidi"/>
      <w:b w:val="0"/>
      <w:bCs/>
      <w:caps/>
      <w:color w:val="365F91"/>
      <w:sz w:val="32"/>
      <w:szCs w:val="28"/>
      <w:lang w:val="es-ES" w:eastAsia="en-US"/>
    </w:rPr>
  </w:style>
  <w:style w:type="paragraph" w:customStyle="1" w:styleId="GELTtulo2">
    <w:name w:val="GEL_Título2"/>
    <w:basedOn w:val="GELTtulo1"/>
    <w:next w:val="GELTtulo3"/>
    <w:link w:val="GELTtulo2Car"/>
    <w:autoRedefine/>
    <w:qFormat/>
    <w:rsid w:val="00456B71"/>
    <w:pPr>
      <w:pageBreakBefore w:val="0"/>
      <w:pBdr>
        <w:bottom w:val="none" w:sz="0" w:space="0" w:color="auto"/>
      </w:pBdr>
      <w:spacing w:before="0" w:line="360" w:lineRule="auto"/>
      <w:ind w:left="360" w:hanging="360"/>
      <w:jc w:val="left"/>
    </w:pPr>
    <w:rPr>
      <w:rFonts w:asciiTheme="minorHAnsi" w:hAnsiTheme="minorHAnsi" w:cstheme="minorHAnsi"/>
      <w:b/>
      <w:caps w:val="0"/>
      <w:sz w:val="24"/>
      <w:szCs w:val="24"/>
    </w:rPr>
  </w:style>
  <w:style w:type="paragraph" w:customStyle="1" w:styleId="GELTtulo3">
    <w:name w:val="GEL_Título3"/>
    <w:basedOn w:val="GELTtulo2"/>
    <w:link w:val="GELTtulo3Car"/>
    <w:qFormat/>
    <w:rsid w:val="003B4688"/>
    <w:pPr>
      <w:numPr>
        <w:ilvl w:val="3"/>
      </w:numPr>
      <w:ind w:left="360" w:firstLine="568"/>
      <w:outlineLvl w:val="2"/>
    </w:pPr>
  </w:style>
  <w:style w:type="paragraph" w:customStyle="1" w:styleId="GELTtulo4">
    <w:name w:val="GEL_Título4"/>
    <w:basedOn w:val="GELTtulo3"/>
    <w:link w:val="GELTtulo4Car"/>
    <w:qFormat/>
    <w:rsid w:val="003B4688"/>
    <w:pPr>
      <w:outlineLvl w:val="3"/>
    </w:pPr>
  </w:style>
  <w:style w:type="paragraph" w:customStyle="1" w:styleId="GELPortadacontenido">
    <w:name w:val="GEL_Portada_contenido"/>
    <w:basedOn w:val="GELPortadatitulo"/>
    <w:link w:val="GELPortadacontenidoCar"/>
    <w:qFormat/>
    <w:rsid w:val="00201A1B"/>
    <w:pPr>
      <w:pBdr>
        <w:bottom w:val="none" w:sz="0" w:space="0" w:color="auto"/>
      </w:pBdr>
    </w:pPr>
    <w:rPr>
      <w:rFonts w:eastAsiaTheme="minorHAnsi" w:cstheme="minorBidi"/>
      <w:caps w:val="0"/>
    </w:rPr>
  </w:style>
  <w:style w:type="character" w:customStyle="1" w:styleId="GELPortadacontenidoCar">
    <w:name w:val="GEL_Portada_contenido Car"/>
    <w:basedOn w:val="GELPortadatituloCar"/>
    <w:link w:val="GELPortadacontenido"/>
    <w:rsid w:val="00201A1B"/>
    <w:rPr>
      <w:rFonts w:ascii="Tahoma" w:eastAsiaTheme="minorHAnsi" w:hAnsi="Tahoma" w:cstheme="minorBidi"/>
      <w:b/>
      <w:caps/>
      <w:sz w:val="28"/>
      <w:lang w:val="es-ES" w:eastAsia="en-US"/>
    </w:rPr>
  </w:style>
  <w:style w:type="paragraph" w:customStyle="1" w:styleId="Contenidodelatabla">
    <w:name w:val="Contenido de la tabla"/>
    <w:basedOn w:val="Normal"/>
    <w:rsid w:val="00107FC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character" w:styleId="Refdecomentario">
    <w:name w:val="annotation reference"/>
    <w:basedOn w:val="Fuentedeprrafopredeter"/>
    <w:uiPriority w:val="99"/>
    <w:semiHidden/>
    <w:unhideWhenUsed/>
    <w:locked/>
    <w:rsid w:val="008B47D7"/>
    <w:rPr>
      <w:sz w:val="18"/>
      <w:szCs w:val="18"/>
    </w:rPr>
  </w:style>
  <w:style w:type="paragraph" w:styleId="Textocomentario">
    <w:name w:val="annotation text"/>
    <w:basedOn w:val="Normal"/>
    <w:link w:val="TextocomentarioCar"/>
    <w:uiPriority w:val="99"/>
    <w:semiHidden/>
    <w:unhideWhenUsed/>
    <w:locked/>
    <w:rsid w:val="008B47D7"/>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B47D7"/>
    <w:rPr>
      <w:sz w:val="24"/>
      <w:szCs w:val="24"/>
      <w:lang w:eastAsia="en-US"/>
    </w:rPr>
  </w:style>
  <w:style w:type="paragraph" w:styleId="Asuntodelcomentario">
    <w:name w:val="annotation subject"/>
    <w:basedOn w:val="Textocomentario"/>
    <w:next w:val="Textocomentario"/>
    <w:link w:val="AsuntodelcomentarioCar"/>
    <w:uiPriority w:val="99"/>
    <w:semiHidden/>
    <w:unhideWhenUsed/>
    <w:locked/>
    <w:rsid w:val="008B47D7"/>
    <w:rPr>
      <w:b/>
      <w:bCs/>
      <w:sz w:val="20"/>
      <w:szCs w:val="20"/>
    </w:rPr>
  </w:style>
  <w:style w:type="character" w:customStyle="1" w:styleId="AsuntodelcomentarioCar">
    <w:name w:val="Asunto del comentario Car"/>
    <w:basedOn w:val="TextocomentarioCar"/>
    <w:link w:val="Asuntodelcomentario"/>
    <w:uiPriority w:val="99"/>
    <w:semiHidden/>
    <w:rsid w:val="008B47D7"/>
    <w:rPr>
      <w:b/>
      <w:bCs/>
      <w:sz w:val="20"/>
      <w:szCs w:val="20"/>
      <w:lang w:eastAsia="en-US"/>
    </w:rPr>
  </w:style>
  <w:style w:type="paragraph" w:styleId="TDC3">
    <w:name w:val="toc 3"/>
    <w:basedOn w:val="Normal"/>
    <w:next w:val="Normal"/>
    <w:autoRedefine/>
    <w:uiPriority w:val="39"/>
    <w:rsid w:val="00AD0AA2"/>
    <w:pPr>
      <w:spacing w:after="100"/>
      <w:ind w:left="440"/>
    </w:pPr>
  </w:style>
  <w:style w:type="paragraph" w:styleId="NormalWeb">
    <w:name w:val="Normal (Web)"/>
    <w:basedOn w:val="Normal"/>
    <w:uiPriority w:val="99"/>
    <w:unhideWhenUsed/>
    <w:locked/>
    <w:rsid w:val="005209E8"/>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gelparrafo0">
    <w:name w:val="gelparrafo"/>
    <w:basedOn w:val="Normal"/>
    <w:rsid w:val="00675751"/>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GELTtulo2Car">
    <w:name w:val="GEL_Título2 Car"/>
    <w:basedOn w:val="Ttulo2Car"/>
    <w:link w:val="GELTtulo2"/>
    <w:rsid w:val="00456B71"/>
    <w:rPr>
      <w:rFonts w:asciiTheme="minorHAnsi" w:eastAsiaTheme="majorEastAsia" w:hAnsiTheme="minorHAnsi" w:cstheme="minorHAnsi"/>
      <w:b/>
      <w:bCs/>
      <w:color w:val="4F81BD"/>
      <w:sz w:val="24"/>
      <w:szCs w:val="24"/>
      <w:lang w:val="es-ES" w:eastAsia="en-US"/>
    </w:rPr>
  </w:style>
  <w:style w:type="table" w:customStyle="1" w:styleId="Tabladelista3-nfasis11">
    <w:name w:val="Tabla de lista 3 - Énfasis 11"/>
    <w:basedOn w:val="Tablanormal"/>
    <w:uiPriority w:val="48"/>
    <w:rsid w:val="00C07919"/>
    <w:rPr>
      <w:rFonts w:ascii="Times New Roman" w:eastAsia="Times New Roman" w:hAnsi="Times New Roman"/>
      <w:sz w:val="20"/>
      <w:szCs w:val="20"/>
      <w:lang w:val="es-ES" w:eastAsia="es-ES"/>
    </w:rPr>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character" w:customStyle="1" w:styleId="GELTtulo3Car">
    <w:name w:val="GEL_Título3 Car"/>
    <w:basedOn w:val="Fuentedeprrafopredeter"/>
    <w:link w:val="GELTtulo3"/>
    <w:locked/>
    <w:rsid w:val="00714BBB"/>
    <w:rPr>
      <w:rFonts w:asciiTheme="minorHAnsi" w:eastAsiaTheme="majorEastAsia" w:hAnsiTheme="minorHAnsi" w:cstheme="minorHAnsi"/>
      <w:b/>
      <w:bCs/>
      <w:sz w:val="24"/>
      <w:szCs w:val="24"/>
      <w:lang w:val="es-ES" w:eastAsia="en-US"/>
    </w:rPr>
  </w:style>
  <w:style w:type="character" w:customStyle="1" w:styleId="GELtablaCar">
    <w:name w:val="GEL_tabla Car"/>
    <w:basedOn w:val="GELParrafoCar"/>
    <w:link w:val="GELtabla0"/>
    <w:locked/>
    <w:rsid w:val="005A7DF5"/>
    <w:rPr>
      <w:rFonts w:ascii="Arial" w:eastAsiaTheme="minorHAnsi" w:hAnsi="Arial" w:cstheme="minorBidi"/>
      <w:sz w:val="16"/>
      <w:lang w:val="es-VE" w:eastAsia="en-US"/>
    </w:rPr>
  </w:style>
  <w:style w:type="paragraph" w:customStyle="1" w:styleId="GELtabla0">
    <w:name w:val="GEL_tabla"/>
    <w:basedOn w:val="GELParrafo"/>
    <w:link w:val="GELtablaCar"/>
    <w:qFormat/>
    <w:rsid w:val="005A7DF5"/>
    <w:pPr>
      <w:spacing w:before="6" w:after="0"/>
      <w:contextualSpacing w:val="0"/>
    </w:pPr>
    <w:rPr>
      <w:rFonts w:eastAsiaTheme="minorHAnsi" w:cstheme="minorBidi"/>
      <w:sz w:val="16"/>
      <w:lang w:val="es-VE"/>
    </w:rPr>
  </w:style>
  <w:style w:type="character" w:customStyle="1" w:styleId="GELtitulofigurasCar">
    <w:name w:val="GEL_titulo_figuras Car"/>
    <w:basedOn w:val="Fuentedeprrafopredeter"/>
    <w:link w:val="GELtitulofiguras"/>
    <w:locked/>
    <w:rsid w:val="005A7DF5"/>
    <w:rPr>
      <w:rFonts w:ascii="Arial" w:hAnsi="Arial" w:cs="Arial"/>
      <w:b/>
      <w:bCs/>
      <w:i/>
    </w:rPr>
  </w:style>
  <w:style w:type="paragraph" w:customStyle="1" w:styleId="GELtitulofiguras">
    <w:name w:val="GEL_titulo_figuras"/>
    <w:basedOn w:val="Epgrafe"/>
    <w:link w:val="GELtitulofigurasCar"/>
    <w:autoRedefine/>
    <w:qFormat/>
    <w:rsid w:val="005A7DF5"/>
    <w:pPr>
      <w:spacing w:after="0"/>
    </w:pPr>
    <w:rPr>
      <w:rFonts w:ascii="Arial" w:hAnsi="Arial" w:cs="Arial"/>
      <w:i/>
      <w:sz w:val="22"/>
      <w:szCs w:val="22"/>
      <w:lang w:eastAsia="es-CO"/>
    </w:rPr>
  </w:style>
  <w:style w:type="character" w:customStyle="1" w:styleId="EpgrafeCar">
    <w:name w:val="Epígrafe Car"/>
    <w:basedOn w:val="Fuentedeprrafopredeter"/>
    <w:link w:val="Epgrafe"/>
    <w:rsid w:val="009D3B2E"/>
    <w:rPr>
      <w:b/>
      <w:bCs/>
      <w:sz w:val="18"/>
      <w:szCs w:val="18"/>
      <w:lang w:eastAsia="en-US"/>
    </w:rPr>
  </w:style>
  <w:style w:type="paragraph" w:styleId="TDC4">
    <w:name w:val="toc 4"/>
    <w:basedOn w:val="Normal"/>
    <w:next w:val="Normal"/>
    <w:autoRedefine/>
    <w:uiPriority w:val="39"/>
    <w:unhideWhenUsed/>
    <w:rsid w:val="00CD0BAB"/>
    <w:pPr>
      <w:spacing w:after="100"/>
      <w:ind w:left="660"/>
    </w:pPr>
    <w:rPr>
      <w:rFonts w:asciiTheme="minorHAnsi" w:eastAsiaTheme="minorEastAsia" w:hAnsiTheme="minorHAnsi" w:cstheme="minorBidi"/>
      <w:lang w:eastAsia="es-CO"/>
    </w:rPr>
  </w:style>
  <w:style w:type="paragraph" w:styleId="TDC5">
    <w:name w:val="toc 5"/>
    <w:basedOn w:val="Normal"/>
    <w:next w:val="Normal"/>
    <w:autoRedefine/>
    <w:uiPriority w:val="39"/>
    <w:unhideWhenUsed/>
    <w:rsid w:val="00CD0BAB"/>
    <w:pPr>
      <w:spacing w:after="100"/>
      <w:ind w:left="880"/>
    </w:pPr>
    <w:rPr>
      <w:rFonts w:asciiTheme="minorHAnsi" w:eastAsiaTheme="minorEastAsia" w:hAnsiTheme="minorHAnsi" w:cstheme="minorBidi"/>
      <w:lang w:eastAsia="es-CO"/>
    </w:rPr>
  </w:style>
  <w:style w:type="paragraph" w:styleId="TDC6">
    <w:name w:val="toc 6"/>
    <w:basedOn w:val="Normal"/>
    <w:next w:val="Normal"/>
    <w:autoRedefine/>
    <w:uiPriority w:val="39"/>
    <w:unhideWhenUsed/>
    <w:rsid w:val="00CD0BAB"/>
    <w:pPr>
      <w:spacing w:after="100"/>
      <w:ind w:left="1100"/>
    </w:pPr>
    <w:rPr>
      <w:rFonts w:asciiTheme="minorHAnsi" w:eastAsiaTheme="minorEastAsia" w:hAnsiTheme="minorHAnsi" w:cstheme="minorBidi"/>
      <w:lang w:eastAsia="es-CO"/>
    </w:rPr>
  </w:style>
  <w:style w:type="paragraph" w:styleId="TDC7">
    <w:name w:val="toc 7"/>
    <w:basedOn w:val="Normal"/>
    <w:next w:val="Normal"/>
    <w:autoRedefine/>
    <w:uiPriority w:val="39"/>
    <w:unhideWhenUsed/>
    <w:rsid w:val="00CD0BAB"/>
    <w:pPr>
      <w:spacing w:after="100"/>
      <w:ind w:left="1320"/>
    </w:pPr>
    <w:rPr>
      <w:rFonts w:asciiTheme="minorHAnsi" w:eastAsiaTheme="minorEastAsia" w:hAnsiTheme="minorHAnsi" w:cstheme="minorBidi"/>
      <w:lang w:eastAsia="es-CO"/>
    </w:rPr>
  </w:style>
  <w:style w:type="paragraph" w:styleId="TDC8">
    <w:name w:val="toc 8"/>
    <w:basedOn w:val="Normal"/>
    <w:next w:val="Normal"/>
    <w:autoRedefine/>
    <w:uiPriority w:val="39"/>
    <w:unhideWhenUsed/>
    <w:rsid w:val="00CD0BAB"/>
    <w:pPr>
      <w:spacing w:after="100"/>
      <w:ind w:left="1540"/>
    </w:pPr>
    <w:rPr>
      <w:rFonts w:asciiTheme="minorHAnsi" w:eastAsiaTheme="minorEastAsia" w:hAnsiTheme="minorHAnsi" w:cstheme="minorBidi"/>
      <w:lang w:eastAsia="es-CO"/>
    </w:rPr>
  </w:style>
  <w:style w:type="paragraph" w:styleId="TDC9">
    <w:name w:val="toc 9"/>
    <w:basedOn w:val="Normal"/>
    <w:next w:val="Normal"/>
    <w:autoRedefine/>
    <w:uiPriority w:val="39"/>
    <w:unhideWhenUsed/>
    <w:rsid w:val="00CD0BAB"/>
    <w:pPr>
      <w:spacing w:after="100"/>
      <w:ind w:left="1760"/>
    </w:pPr>
    <w:rPr>
      <w:rFonts w:asciiTheme="minorHAnsi" w:eastAsiaTheme="minorEastAsia" w:hAnsiTheme="minorHAnsi" w:cstheme="minorBidi"/>
      <w:lang w:eastAsia="es-CO"/>
    </w:rPr>
  </w:style>
  <w:style w:type="paragraph" w:styleId="Tabladeilustraciones">
    <w:name w:val="table of figures"/>
    <w:basedOn w:val="Normal"/>
    <w:next w:val="Normal"/>
    <w:uiPriority w:val="99"/>
    <w:unhideWhenUsed/>
    <w:locked/>
    <w:rsid w:val="002E2CD7"/>
    <w:pPr>
      <w:spacing w:after="0"/>
    </w:pPr>
  </w:style>
  <w:style w:type="character" w:customStyle="1" w:styleId="GELTtulo4Car">
    <w:name w:val="GEL_Título4 Car"/>
    <w:basedOn w:val="Fuentedeprrafopredeter"/>
    <w:link w:val="GELTtulo4"/>
    <w:rsid w:val="00F951EB"/>
    <w:rPr>
      <w:rFonts w:asciiTheme="minorHAnsi" w:eastAsiaTheme="majorEastAsia" w:hAnsiTheme="minorHAnsi" w:cstheme="minorHAnsi"/>
      <w:b/>
      <w:bCs/>
      <w:sz w:val="24"/>
      <w:szCs w:val="24"/>
      <w:lang w:val="es-ES" w:eastAsia="en-US"/>
    </w:rPr>
  </w:style>
  <w:style w:type="paragraph" w:styleId="Mapadeldocumento">
    <w:name w:val="Document Map"/>
    <w:basedOn w:val="Normal"/>
    <w:link w:val="MapadeldocumentoCar"/>
    <w:uiPriority w:val="99"/>
    <w:semiHidden/>
    <w:unhideWhenUsed/>
    <w:locked/>
    <w:rsid w:val="00F834D4"/>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834D4"/>
    <w:rPr>
      <w:rFonts w:ascii="Tahoma" w:hAnsi="Tahoma" w:cs="Tahoma"/>
      <w:sz w:val="16"/>
      <w:szCs w:val="16"/>
      <w:lang w:eastAsia="en-US"/>
    </w:rPr>
  </w:style>
  <w:style w:type="paragraph" w:customStyle="1" w:styleId="Default">
    <w:name w:val="Default"/>
    <w:rsid w:val="00C203C5"/>
    <w:pPr>
      <w:autoSpaceDE w:val="0"/>
      <w:autoSpaceDN w:val="0"/>
      <w:adjustRightInd w:val="0"/>
    </w:pPr>
    <w:rPr>
      <w:rFonts w:ascii="Arial" w:eastAsia="Times New Roman" w:hAnsi="Arial" w:cs="Arial"/>
      <w:color w:val="000000"/>
      <w:sz w:val="24"/>
      <w:szCs w:val="24"/>
    </w:rPr>
  </w:style>
  <w:style w:type="paragraph" w:styleId="Textosinformato">
    <w:name w:val="Plain Text"/>
    <w:basedOn w:val="Normal"/>
    <w:link w:val="TextosinformatoCar"/>
    <w:uiPriority w:val="99"/>
    <w:semiHidden/>
    <w:unhideWhenUsed/>
    <w:locked/>
    <w:rsid w:val="008A2BFB"/>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8A2BFB"/>
    <w:rPr>
      <w:rFonts w:eastAsiaTheme="minorHAnsi" w:cstheme="minorBidi"/>
      <w:szCs w:val="21"/>
      <w:lang w:eastAsia="en-US"/>
    </w:rPr>
  </w:style>
  <w:style w:type="paragraph" w:styleId="Continuarlista">
    <w:name w:val="List Continue"/>
    <w:basedOn w:val="Normal"/>
    <w:uiPriority w:val="99"/>
    <w:unhideWhenUsed/>
    <w:locked/>
    <w:rsid w:val="00D62F26"/>
    <w:pPr>
      <w:spacing w:after="120"/>
      <w:ind w:left="360"/>
      <w:contextualSpacing/>
    </w:pPr>
  </w:style>
  <w:style w:type="character" w:customStyle="1" w:styleId="style6">
    <w:name w:val="style6"/>
    <w:basedOn w:val="Fuentedeprrafopredeter"/>
    <w:rsid w:val="00A65334"/>
  </w:style>
  <w:style w:type="character" w:customStyle="1" w:styleId="style5">
    <w:name w:val="style5"/>
    <w:basedOn w:val="Fuentedeprrafopredeter"/>
    <w:rsid w:val="00A65334"/>
  </w:style>
  <w:style w:type="table" w:styleId="Sombreadoclaro-nfasis1">
    <w:name w:val="Light Shading Accent 1"/>
    <w:basedOn w:val="Tablanormal"/>
    <w:uiPriority w:val="60"/>
    <w:rsid w:val="003E270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3E27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973B3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ngs" w:hAnsi="Calibri" w:cs="Times New Roman"/>
        <w:sz w:val="22"/>
        <w:szCs w:val="22"/>
        <w:lang w:val="es-CO" w:eastAsia="es-CO" w:bidi="ar-SA"/>
      </w:rPr>
    </w:rPrDefault>
    <w:pPrDefault/>
  </w:docDefaults>
  <w:latentStyles w:defLockedState="0" w:defUIPriority="99" w:defSemiHidden="0" w:defUnhideWhenUsed="0" w:defQFormat="0" w:count="276">
    <w:lsdException w:name="Normal" w:uiPriority="0"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qFormat="1"/>
  </w:latentStyles>
  <w:style w:type="paragraph" w:default="1" w:styleId="Normal">
    <w:name w:val="Normal"/>
    <w:qFormat/>
    <w:rsid w:val="007E5A7C"/>
    <w:pPr>
      <w:spacing w:after="200" w:line="276" w:lineRule="auto"/>
    </w:pPr>
    <w:rPr>
      <w:lang w:eastAsia="en-US"/>
    </w:rPr>
  </w:style>
  <w:style w:type="paragraph" w:styleId="Ttulo1">
    <w:name w:val="heading 1"/>
    <w:basedOn w:val="Normal"/>
    <w:next w:val="Normal"/>
    <w:link w:val="Ttulo1Car"/>
    <w:uiPriority w:val="9"/>
    <w:qFormat/>
    <w:rsid w:val="007E5A7C"/>
    <w:pPr>
      <w:keepNext/>
      <w:keepLines/>
      <w:spacing w:before="480" w:after="0"/>
      <w:outlineLvl w:val="0"/>
    </w:pPr>
    <w:rPr>
      <w:rFonts w:ascii="Cambria" w:eastAsia="MS Gothi" w:hAnsi="Cambria"/>
      <w:b/>
      <w:bCs/>
      <w:color w:val="365F91"/>
      <w:sz w:val="28"/>
      <w:szCs w:val="28"/>
    </w:rPr>
  </w:style>
  <w:style w:type="paragraph" w:styleId="Ttulo2">
    <w:name w:val="heading 2"/>
    <w:basedOn w:val="Normal"/>
    <w:next w:val="Normal"/>
    <w:link w:val="Ttulo2Car"/>
    <w:uiPriority w:val="99"/>
    <w:qFormat/>
    <w:rsid w:val="007E5A7C"/>
    <w:pPr>
      <w:keepNext/>
      <w:keepLines/>
      <w:spacing w:before="200" w:after="0"/>
      <w:outlineLvl w:val="1"/>
    </w:pPr>
    <w:rPr>
      <w:rFonts w:ascii="Cambria" w:eastAsia="MS Gothi" w:hAnsi="Cambria"/>
      <w:b/>
      <w:bCs/>
      <w:color w:val="4F81BD"/>
      <w:sz w:val="26"/>
      <w:szCs w:val="26"/>
    </w:rPr>
  </w:style>
  <w:style w:type="paragraph" w:styleId="Ttulo3">
    <w:name w:val="heading 3"/>
    <w:basedOn w:val="Normal"/>
    <w:next w:val="Normal"/>
    <w:link w:val="Ttulo3Car"/>
    <w:uiPriority w:val="9"/>
    <w:qFormat/>
    <w:rsid w:val="007E5A7C"/>
    <w:pPr>
      <w:keepNext/>
      <w:keepLines/>
      <w:spacing w:before="200" w:after="0"/>
      <w:outlineLvl w:val="2"/>
    </w:pPr>
    <w:rPr>
      <w:rFonts w:ascii="Cambria" w:eastAsia="MS Gothi" w:hAnsi="Cambria"/>
      <w:b/>
      <w:bCs/>
      <w:color w:val="4F81BD"/>
    </w:rPr>
  </w:style>
  <w:style w:type="paragraph" w:styleId="Ttulo4">
    <w:name w:val="heading 4"/>
    <w:basedOn w:val="Normal"/>
    <w:next w:val="Normal"/>
    <w:link w:val="Ttulo4Car"/>
    <w:uiPriority w:val="99"/>
    <w:qFormat/>
    <w:rsid w:val="007E5A7C"/>
    <w:pPr>
      <w:keepNext/>
      <w:keepLines/>
      <w:spacing w:before="200" w:after="0"/>
      <w:outlineLvl w:val="3"/>
    </w:pPr>
    <w:rPr>
      <w:rFonts w:ascii="Cambria" w:eastAsia="MS Gothi" w:hAnsi="Cambria"/>
      <w:b/>
      <w:bCs/>
      <w:i/>
      <w:iCs/>
      <w:color w:val="4F81BD"/>
    </w:rPr>
  </w:style>
  <w:style w:type="paragraph" w:styleId="Ttulo5">
    <w:name w:val="heading 5"/>
    <w:basedOn w:val="Normal"/>
    <w:next w:val="Normal"/>
    <w:link w:val="Ttulo5Car"/>
    <w:uiPriority w:val="99"/>
    <w:qFormat/>
    <w:rsid w:val="007E5A7C"/>
    <w:pPr>
      <w:keepNext/>
      <w:keepLines/>
      <w:spacing w:before="200" w:after="0"/>
      <w:outlineLvl w:val="4"/>
    </w:pPr>
    <w:rPr>
      <w:rFonts w:ascii="Cambria" w:eastAsia="MS Gothi" w:hAnsi="Cambria"/>
      <w:color w:val="243F60"/>
    </w:rPr>
  </w:style>
  <w:style w:type="paragraph" w:styleId="Ttulo6">
    <w:name w:val="heading 6"/>
    <w:basedOn w:val="Normal"/>
    <w:next w:val="Normal"/>
    <w:link w:val="Ttulo6Car"/>
    <w:uiPriority w:val="99"/>
    <w:qFormat/>
    <w:rsid w:val="007E5A7C"/>
    <w:pPr>
      <w:keepNext/>
      <w:keepLines/>
      <w:spacing w:before="200" w:after="0"/>
      <w:outlineLvl w:val="5"/>
    </w:pPr>
    <w:rPr>
      <w:rFonts w:ascii="Cambria" w:eastAsia="MS Gothi" w:hAnsi="Cambria"/>
      <w:i/>
      <w:iCs/>
      <w:color w:val="243F60"/>
    </w:rPr>
  </w:style>
  <w:style w:type="paragraph" w:styleId="Ttulo7">
    <w:name w:val="heading 7"/>
    <w:basedOn w:val="Normal"/>
    <w:next w:val="Normal"/>
    <w:link w:val="Ttulo7Car"/>
    <w:uiPriority w:val="99"/>
    <w:qFormat/>
    <w:rsid w:val="007E5A7C"/>
    <w:pPr>
      <w:keepNext/>
      <w:keepLines/>
      <w:spacing w:before="200" w:after="0"/>
      <w:outlineLvl w:val="6"/>
    </w:pPr>
    <w:rPr>
      <w:rFonts w:ascii="Cambria" w:eastAsia="MS Gothi" w:hAnsi="Cambria"/>
      <w:i/>
      <w:iCs/>
      <w:color w:val="404040"/>
    </w:rPr>
  </w:style>
  <w:style w:type="paragraph" w:styleId="Ttulo8">
    <w:name w:val="heading 8"/>
    <w:basedOn w:val="Normal"/>
    <w:next w:val="Normal"/>
    <w:link w:val="Ttulo8Car"/>
    <w:uiPriority w:val="99"/>
    <w:qFormat/>
    <w:rsid w:val="007E5A7C"/>
    <w:pPr>
      <w:keepNext/>
      <w:keepLines/>
      <w:spacing w:before="200" w:after="0"/>
      <w:outlineLvl w:val="7"/>
    </w:pPr>
    <w:rPr>
      <w:rFonts w:ascii="Cambria" w:eastAsia="MS Gothi" w:hAnsi="Cambria"/>
      <w:color w:val="4F81BD"/>
      <w:sz w:val="20"/>
      <w:szCs w:val="20"/>
    </w:rPr>
  </w:style>
  <w:style w:type="paragraph" w:styleId="Ttulo9">
    <w:name w:val="heading 9"/>
    <w:basedOn w:val="Normal"/>
    <w:next w:val="Normal"/>
    <w:link w:val="Ttulo9Car"/>
    <w:uiPriority w:val="99"/>
    <w:qFormat/>
    <w:rsid w:val="007E5A7C"/>
    <w:pPr>
      <w:keepNext/>
      <w:keepLines/>
      <w:spacing w:before="200" w:after="0"/>
      <w:outlineLvl w:val="8"/>
    </w:pPr>
    <w:rPr>
      <w:rFonts w:ascii="Cambria" w:eastAsia="MS Gothi"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7E5A7C"/>
    <w:rPr>
      <w:rFonts w:ascii="Cambria" w:eastAsia="MS Gothi" w:hAnsi="Cambria" w:cs="Times New Roman"/>
      <w:b/>
      <w:bCs/>
      <w:color w:val="365F91"/>
      <w:sz w:val="28"/>
      <w:szCs w:val="28"/>
    </w:rPr>
  </w:style>
  <w:style w:type="character" w:customStyle="1" w:styleId="Ttulo2Car">
    <w:name w:val="Título 2 Car"/>
    <w:basedOn w:val="Fuentedeprrafopredeter"/>
    <w:link w:val="Ttulo2"/>
    <w:uiPriority w:val="99"/>
    <w:locked/>
    <w:rsid w:val="007E5A7C"/>
    <w:rPr>
      <w:rFonts w:ascii="Cambria" w:eastAsia="MS Gothi" w:hAnsi="Cambria" w:cs="Times New Roman"/>
      <w:b/>
      <w:bCs/>
      <w:color w:val="4F81BD"/>
      <w:sz w:val="26"/>
      <w:szCs w:val="26"/>
    </w:rPr>
  </w:style>
  <w:style w:type="character" w:customStyle="1" w:styleId="Ttulo3Car">
    <w:name w:val="Título 3 Car"/>
    <w:basedOn w:val="Fuentedeprrafopredeter"/>
    <w:link w:val="Ttulo3"/>
    <w:uiPriority w:val="9"/>
    <w:locked/>
    <w:rsid w:val="007E5A7C"/>
    <w:rPr>
      <w:rFonts w:ascii="Cambria" w:eastAsia="MS Gothi" w:hAnsi="Cambria" w:cs="Times New Roman"/>
      <w:b/>
      <w:bCs/>
      <w:color w:val="4F81BD"/>
    </w:rPr>
  </w:style>
  <w:style w:type="character" w:customStyle="1" w:styleId="Ttulo4Car">
    <w:name w:val="Título 4 Car"/>
    <w:basedOn w:val="Fuentedeprrafopredeter"/>
    <w:link w:val="Ttulo4"/>
    <w:uiPriority w:val="99"/>
    <w:semiHidden/>
    <w:locked/>
    <w:rsid w:val="007E5A7C"/>
    <w:rPr>
      <w:rFonts w:ascii="Cambria" w:eastAsia="MS Gothi" w:hAnsi="Cambria" w:cs="Times New Roman"/>
      <w:b/>
      <w:bCs/>
      <w:i/>
      <w:iCs/>
      <w:color w:val="4F81BD"/>
    </w:rPr>
  </w:style>
  <w:style w:type="character" w:customStyle="1" w:styleId="Ttulo5Car">
    <w:name w:val="Título 5 Car"/>
    <w:basedOn w:val="Fuentedeprrafopredeter"/>
    <w:link w:val="Ttulo5"/>
    <w:uiPriority w:val="99"/>
    <w:semiHidden/>
    <w:locked/>
    <w:rsid w:val="007E5A7C"/>
    <w:rPr>
      <w:rFonts w:ascii="Cambria" w:eastAsia="MS Gothi" w:hAnsi="Cambria" w:cs="Times New Roman"/>
      <w:color w:val="243F60"/>
    </w:rPr>
  </w:style>
  <w:style w:type="character" w:customStyle="1" w:styleId="Ttulo6Car">
    <w:name w:val="Título 6 Car"/>
    <w:basedOn w:val="Fuentedeprrafopredeter"/>
    <w:link w:val="Ttulo6"/>
    <w:uiPriority w:val="9"/>
    <w:semiHidden/>
    <w:locked/>
    <w:rsid w:val="007E5A7C"/>
    <w:rPr>
      <w:rFonts w:ascii="Cambria" w:eastAsia="MS Gothi" w:hAnsi="Cambria" w:cs="Times New Roman"/>
      <w:i/>
      <w:iCs/>
      <w:color w:val="243F60"/>
    </w:rPr>
  </w:style>
  <w:style w:type="character" w:customStyle="1" w:styleId="Ttulo7Car">
    <w:name w:val="Título 7 Car"/>
    <w:basedOn w:val="Fuentedeprrafopredeter"/>
    <w:link w:val="Ttulo7"/>
    <w:uiPriority w:val="99"/>
    <w:semiHidden/>
    <w:locked/>
    <w:rsid w:val="007E5A7C"/>
    <w:rPr>
      <w:rFonts w:ascii="Cambria" w:eastAsia="MS Gothi" w:hAnsi="Cambria" w:cs="Times New Roman"/>
      <w:i/>
      <w:iCs/>
      <w:color w:val="404040"/>
    </w:rPr>
  </w:style>
  <w:style w:type="character" w:customStyle="1" w:styleId="Ttulo8Car">
    <w:name w:val="Título 8 Car"/>
    <w:basedOn w:val="Fuentedeprrafopredeter"/>
    <w:link w:val="Ttulo8"/>
    <w:uiPriority w:val="99"/>
    <w:semiHidden/>
    <w:locked/>
    <w:rsid w:val="007E5A7C"/>
    <w:rPr>
      <w:rFonts w:ascii="Cambria" w:eastAsia="MS Gothi" w:hAnsi="Cambria" w:cs="Times New Roman"/>
      <w:color w:val="4F81BD"/>
      <w:sz w:val="20"/>
      <w:szCs w:val="20"/>
    </w:rPr>
  </w:style>
  <w:style w:type="character" w:customStyle="1" w:styleId="Ttulo9Car">
    <w:name w:val="Título 9 Car"/>
    <w:basedOn w:val="Fuentedeprrafopredeter"/>
    <w:link w:val="Ttulo9"/>
    <w:uiPriority w:val="99"/>
    <w:semiHidden/>
    <w:locked/>
    <w:rsid w:val="007E5A7C"/>
    <w:rPr>
      <w:rFonts w:ascii="Cambria" w:eastAsia="MS Gothi" w:hAnsi="Cambria" w:cs="Times New Roman"/>
      <w:i/>
      <w:iCs/>
      <w:color w:val="404040"/>
      <w:sz w:val="20"/>
      <w:szCs w:val="20"/>
    </w:rPr>
  </w:style>
  <w:style w:type="paragraph" w:styleId="Encabezado">
    <w:name w:val="header"/>
    <w:basedOn w:val="Normal"/>
    <w:link w:val="EncabezadoCar"/>
    <w:rsid w:val="004C31C6"/>
    <w:pPr>
      <w:tabs>
        <w:tab w:val="center" w:pos="4419"/>
        <w:tab w:val="right" w:pos="8838"/>
      </w:tabs>
      <w:spacing w:after="0" w:line="240" w:lineRule="auto"/>
    </w:pPr>
  </w:style>
  <w:style w:type="character" w:customStyle="1" w:styleId="EncabezadoCar">
    <w:name w:val="Encabezado Car"/>
    <w:basedOn w:val="Fuentedeprrafopredeter"/>
    <w:link w:val="Encabezado"/>
    <w:locked/>
    <w:rsid w:val="004C31C6"/>
    <w:rPr>
      <w:rFonts w:cs="Times New Roman"/>
    </w:rPr>
  </w:style>
  <w:style w:type="paragraph" w:styleId="Piedepgina">
    <w:name w:val="footer"/>
    <w:basedOn w:val="Normal"/>
    <w:link w:val="PiedepginaCar"/>
    <w:rsid w:val="004C31C6"/>
    <w:pPr>
      <w:tabs>
        <w:tab w:val="center" w:pos="4419"/>
        <w:tab w:val="right" w:pos="8838"/>
      </w:tabs>
      <w:spacing w:after="0" w:line="240" w:lineRule="auto"/>
    </w:pPr>
  </w:style>
  <w:style w:type="character" w:customStyle="1" w:styleId="PiedepginaCar">
    <w:name w:val="Pie de página Car"/>
    <w:basedOn w:val="Fuentedeprrafopredeter"/>
    <w:link w:val="Piedepgina"/>
    <w:locked/>
    <w:rsid w:val="004C31C6"/>
    <w:rPr>
      <w:rFonts w:cs="Times New Roman"/>
    </w:rPr>
  </w:style>
  <w:style w:type="paragraph" w:styleId="Textodeglobo">
    <w:name w:val="Balloon Text"/>
    <w:basedOn w:val="Normal"/>
    <w:link w:val="TextodegloboCar"/>
    <w:uiPriority w:val="99"/>
    <w:semiHidden/>
    <w:rsid w:val="004C31C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4C31C6"/>
    <w:rPr>
      <w:rFonts w:ascii="Tahoma" w:hAnsi="Tahoma" w:cs="Tahoma"/>
      <w:sz w:val="16"/>
      <w:szCs w:val="16"/>
    </w:rPr>
  </w:style>
  <w:style w:type="paragraph" w:styleId="Sinespaciado">
    <w:name w:val="No Spacing"/>
    <w:link w:val="SinespaciadoCar"/>
    <w:uiPriority w:val="99"/>
    <w:qFormat/>
    <w:rsid w:val="007E5A7C"/>
    <w:rPr>
      <w:lang w:eastAsia="en-US"/>
    </w:rPr>
  </w:style>
  <w:style w:type="character" w:customStyle="1" w:styleId="SinespaciadoCar">
    <w:name w:val="Sin espaciado Car"/>
    <w:basedOn w:val="Fuentedeprrafopredeter"/>
    <w:link w:val="Sinespaciado"/>
    <w:uiPriority w:val="99"/>
    <w:locked/>
    <w:rsid w:val="007E5A7C"/>
    <w:rPr>
      <w:rFonts w:cs="Times New Roman"/>
      <w:sz w:val="22"/>
      <w:szCs w:val="22"/>
      <w:lang w:val="es-CO" w:eastAsia="en-US" w:bidi="ar-SA"/>
    </w:rPr>
  </w:style>
  <w:style w:type="paragraph" w:styleId="Epgrafe">
    <w:name w:val="caption"/>
    <w:basedOn w:val="Normal"/>
    <w:next w:val="Normal"/>
    <w:link w:val="EpgrafeCar"/>
    <w:qFormat/>
    <w:rsid w:val="002522AE"/>
    <w:pPr>
      <w:spacing w:line="240" w:lineRule="auto"/>
      <w:jc w:val="center"/>
    </w:pPr>
    <w:rPr>
      <w:b/>
      <w:bCs/>
      <w:sz w:val="18"/>
      <w:szCs w:val="18"/>
    </w:rPr>
  </w:style>
  <w:style w:type="paragraph" w:styleId="Ttulo">
    <w:name w:val="Title"/>
    <w:basedOn w:val="Normal"/>
    <w:next w:val="Normal"/>
    <w:link w:val="TtuloCar"/>
    <w:uiPriority w:val="99"/>
    <w:qFormat/>
    <w:rsid w:val="007E5A7C"/>
    <w:pPr>
      <w:pBdr>
        <w:bottom w:val="single" w:sz="8" w:space="4" w:color="4F81BD"/>
      </w:pBdr>
      <w:spacing w:after="300" w:line="240" w:lineRule="auto"/>
      <w:contextualSpacing/>
    </w:pPr>
    <w:rPr>
      <w:rFonts w:ascii="Cambria" w:eastAsia="MS Gothi" w:hAnsi="Cambria"/>
      <w:color w:val="17365D"/>
      <w:spacing w:val="5"/>
      <w:kern w:val="28"/>
      <w:sz w:val="52"/>
      <w:szCs w:val="52"/>
    </w:rPr>
  </w:style>
  <w:style w:type="character" w:customStyle="1" w:styleId="TtuloCar">
    <w:name w:val="Título Car"/>
    <w:basedOn w:val="Fuentedeprrafopredeter"/>
    <w:link w:val="Ttulo"/>
    <w:uiPriority w:val="99"/>
    <w:locked/>
    <w:rsid w:val="007E5A7C"/>
    <w:rPr>
      <w:rFonts w:ascii="Cambria" w:eastAsia="MS Gothi" w:hAnsi="Cambria" w:cs="Times New Roman"/>
      <w:color w:val="17365D"/>
      <w:spacing w:val="5"/>
      <w:kern w:val="28"/>
      <w:sz w:val="52"/>
      <w:szCs w:val="52"/>
    </w:rPr>
  </w:style>
  <w:style w:type="paragraph" w:styleId="Subttulo">
    <w:name w:val="Subtitle"/>
    <w:basedOn w:val="Normal"/>
    <w:next w:val="Normal"/>
    <w:link w:val="SubttuloCar"/>
    <w:uiPriority w:val="99"/>
    <w:qFormat/>
    <w:rsid w:val="007E5A7C"/>
    <w:pPr>
      <w:numPr>
        <w:ilvl w:val="1"/>
      </w:numPr>
    </w:pPr>
    <w:rPr>
      <w:rFonts w:ascii="Cambria" w:eastAsia="MS Gothi" w:hAnsi="Cambria"/>
      <w:i/>
      <w:iCs/>
      <w:color w:val="4F81BD"/>
      <w:spacing w:val="15"/>
      <w:sz w:val="24"/>
      <w:szCs w:val="24"/>
    </w:rPr>
  </w:style>
  <w:style w:type="character" w:customStyle="1" w:styleId="SubttuloCar">
    <w:name w:val="Subtítulo Car"/>
    <w:basedOn w:val="Fuentedeprrafopredeter"/>
    <w:link w:val="Subttulo"/>
    <w:uiPriority w:val="99"/>
    <w:locked/>
    <w:rsid w:val="007E5A7C"/>
    <w:rPr>
      <w:rFonts w:ascii="Cambria" w:eastAsia="MS Gothi" w:hAnsi="Cambria" w:cs="Times New Roman"/>
      <w:i/>
      <w:iCs/>
      <w:color w:val="4F81BD"/>
      <w:spacing w:val="15"/>
      <w:sz w:val="24"/>
      <w:szCs w:val="24"/>
    </w:rPr>
  </w:style>
  <w:style w:type="character" w:styleId="Textoennegrita">
    <w:name w:val="Strong"/>
    <w:basedOn w:val="Fuentedeprrafopredeter"/>
    <w:uiPriority w:val="22"/>
    <w:qFormat/>
    <w:rsid w:val="007E5A7C"/>
    <w:rPr>
      <w:rFonts w:cs="Times New Roman"/>
      <w:b/>
      <w:bCs/>
    </w:rPr>
  </w:style>
  <w:style w:type="character" w:styleId="Enfasis">
    <w:name w:val="Emphasis"/>
    <w:basedOn w:val="Fuentedeprrafopredeter"/>
    <w:uiPriority w:val="20"/>
    <w:qFormat/>
    <w:rsid w:val="007E5A7C"/>
    <w:rPr>
      <w:rFonts w:cs="Times New Roman"/>
      <w:i/>
      <w:iCs/>
    </w:rPr>
  </w:style>
  <w:style w:type="paragraph" w:styleId="Prrafodelista">
    <w:name w:val="List Paragraph"/>
    <w:basedOn w:val="Normal"/>
    <w:link w:val="PrrafodelistaCar"/>
    <w:uiPriority w:val="34"/>
    <w:qFormat/>
    <w:rsid w:val="007E5A7C"/>
    <w:pPr>
      <w:ind w:left="720"/>
      <w:contextualSpacing/>
    </w:pPr>
  </w:style>
  <w:style w:type="paragraph" w:styleId="Cita">
    <w:name w:val="Quote"/>
    <w:basedOn w:val="Normal"/>
    <w:next w:val="Normal"/>
    <w:link w:val="CitaCar"/>
    <w:uiPriority w:val="99"/>
    <w:qFormat/>
    <w:rsid w:val="007E5A7C"/>
    <w:rPr>
      <w:i/>
      <w:iCs/>
      <w:color w:val="000000"/>
    </w:rPr>
  </w:style>
  <w:style w:type="character" w:customStyle="1" w:styleId="CitaCar">
    <w:name w:val="Cita Car"/>
    <w:basedOn w:val="Fuentedeprrafopredeter"/>
    <w:link w:val="Cita"/>
    <w:uiPriority w:val="99"/>
    <w:locked/>
    <w:rsid w:val="007E5A7C"/>
    <w:rPr>
      <w:rFonts w:cs="Times New Roman"/>
      <w:i/>
      <w:iCs/>
      <w:color w:val="000000"/>
    </w:rPr>
  </w:style>
  <w:style w:type="paragraph" w:styleId="Citaintensa">
    <w:name w:val="Intense Quote"/>
    <w:basedOn w:val="Normal"/>
    <w:next w:val="Normal"/>
    <w:link w:val="CitaintensaCar"/>
    <w:uiPriority w:val="99"/>
    <w:qFormat/>
    <w:rsid w:val="007E5A7C"/>
    <w:pPr>
      <w:pBdr>
        <w:bottom w:val="single" w:sz="4" w:space="4" w:color="4F81BD"/>
      </w:pBdr>
      <w:spacing w:before="200" w:after="280"/>
      <w:ind w:left="936" w:right="936"/>
    </w:pPr>
    <w:rPr>
      <w:b/>
      <w:bCs/>
      <w:i/>
      <w:iCs/>
      <w:color w:val="4F81BD"/>
    </w:rPr>
  </w:style>
  <w:style w:type="character" w:customStyle="1" w:styleId="CitaintensaCar">
    <w:name w:val="Cita intensa Car"/>
    <w:basedOn w:val="Fuentedeprrafopredeter"/>
    <w:link w:val="Citaintensa"/>
    <w:uiPriority w:val="99"/>
    <w:locked/>
    <w:rsid w:val="007E5A7C"/>
    <w:rPr>
      <w:rFonts w:cs="Times New Roman"/>
      <w:b/>
      <w:bCs/>
      <w:i/>
      <w:iCs/>
      <w:color w:val="4F81BD"/>
    </w:rPr>
  </w:style>
  <w:style w:type="character" w:styleId="nfasissutil">
    <w:name w:val="Subtle Emphasis"/>
    <w:basedOn w:val="Fuentedeprrafopredeter"/>
    <w:uiPriority w:val="99"/>
    <w:qFormat/>
    <w:rsid w:val="007E5A7C"/>
    <w:rPr>
      <w:rFonts w:cs="Times New Roman"/>
      <w:i/>
      <w:iCs/>
      <w:color w:val="808080"/>
    </w:rPr>
  </w:style>
  <w:style w:type="character" w:styleId="nfasisintenso">
    <w:name w:val="Intense Emphasis"/>
    <w:basedOn w:val="Fuentedeprrafopredeter"/>
    <w:uiPriority w:val="99"/>
    <w:qFormat/>
    <w:rsid w:val="007E5A7C"/>
    <w:rPr>
      <w:rFonts w:cs="Times New Roman"/>
      <w:b/>
      <w:bCs/>
      <w:i/>
      <w:iCs/>
      <w:color w:val="4F81BD"/>
    </w:rPr>
  </w:style>
  <w:style w:type="character" w:styleId="Referenciasutil">
    <w:name w:val="Subtle Reference"/>
    <w:basedOn w:val="Fuentedeprrafopredeter"/>
    <w:uiPriority w:val="99"/>
    <w:qFormat/>
    <w:rsid w:val="007E5A7C"/>
    <w:rPr>
      <w:rFonts w:cs="Times New Roman"/>
      <w:smallCaps/>
      <w:color w:val="C0504D"/>
      <w:u w:val="single"/>
    </w:rPr>
  </w:style>
  <w:style w:type="character" w:styleId="Referenciaintensa">
    <w:name w:val="Intense Reference"/>
    <w:basedOn w:val="Fuentedeprrafopredeter"/>
    <w:uiPriority w:val="99"/>
    <w:qFormat/>
    <w:rsid w:val="007E5A7C"/>
    <w:rPr>
      <w:rFonts w:cs="Times New Roman"/>
      <w:b/>
      <w:bCs/>
      <w:smallCaps/>
      <w:color w:val="C0504D"/>
      <w:spacing w:val="5"/>
      <w:u w:val="single"/>
    </w:rPr>
  </w:style>
  <w:style w:type="character" w:styleId="Ttulodelibro">
    <w:name w:val="Book Title"/>
    <w:basedOn w:val="Fuentedeprrafopredeter"/>
    <w:uiPriority w:val="99"/>
    <w:qFormat/>
    <w:rsid w:val="007E5A7C"/>
    <w:rPr>
      <w:rFonts w:cs="Times New Roman"/>
      <w:b/>
      <w:bCs/>
      <w:smallCaps/>
      <w:spacing w:val="5"/>
    </w:rPr>
  </w:style>
  <w:style w:type="paragraph" w:styleId="Encabezadodetabladecontenido">
    <w:name w:val="TOC Heading"/>
    <w:basedOn w:val="Ttulo1"/>
    <w:next w:val="Normal"/>
    <w:uiPriority w:val="99"/>
    <w:qFormat/>
    <w:rsid w:val="007E5A7C"/>
    <w:pPr>
      <w:outlineLvl w:val="9"/>
    </w:pPr>
  </w:style>
  <w:style w:type="character" w:styleId="Textodelmarcadordeposicin">
    <w:name w:val="Placeholder Text"/>
    <w:basedOn w:val="Fuentedeprrafopredeter"/>
    <w:uiPriority w:val="99"/>
    <w:semiHidden/>
    <w:rsid w:val="007E5A7C"/>
    <w:rPr>
      <w:rFonts w:cs="Times New Roman"/>
      <w:color w:val="808080"/>
    </w:rPr>
  </w:style>
  <w:style w:type="table" w:styleId="Tablaconcuadrcula">
    <w:name w:val="Table Grid"/>
    <w:basedOn w:val="Tablanormal"/>
    <w:rsid w:val="007E5A7C"/>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AA005C"/>
    <w:rPr>
      <w:rFonts w:cs="Times New Roman"/>
    </w:rPr>
  </w:style>
  <w:style w:type="character" w:customStyle="1" w:styleId="il">
    <w:name w:val="il"/>
    <w:basedOn w:val="Fuentedeprrafopredeter"/>
    <w:rsid w:val="00AA005C"/>
    <w:rPr>
      <w:rFonts w:cs="Times New Roman"/>
    </w:rPr>
  </w:style>
  <w:style w:type="paragraph" w:customStyle="1" w:styleId="GELParrafo">
    <w:name w:val="GEL_Parrafo"/>
    <w:basedOn w:val="Prrafodelista"/>
    <w:link w:val="GELParrafoCar"/>
    <w:qFormat/>
    <w:rsid w:val="00AA005C"/>
    <w:pPr>
      <w:spacing w:after="120" w:line="240" w:lineRule="auto"/>
      <w:ind w:left="0"/>
      <w:jc w:val="both"/>
    </w:pPr>
    <w:rPr>
      <w:rFonts w:ascii="Arial" w:hAnsi="Arial"/>
      <w:sz w:val="24"/>
      <w:lang w:val="es-ES"/>
    </w:rPr>
  </w:style>
  <w:style w:type="character" w:customStyle="1" w:styleId="GELParrafoCar">
    <w:name w:val="GEL_Parrafo Car"/>
    <w:basedOn w:val="Fuentedeprrafopredeter"/>
    <w:link w:val="GELParrafo"/>
    <w:locked/>
    <w:rsid w:val="00AA005C"/>
    <w:rPr>
      <w:rFonts w:ascii="Arial" w:hAnsi="Arial" w:cs="Times New Roman"/>
      <w:sz w:val="24"/>
      <w:lang w:val="es-ES"/>
    </w:rPr>
  </w:style>
  <w:style w:type="paragraph" w:customStyle="1" w:styleId="GELPortadatitulo">
    <w:name w:val="GEL_Portada_titulo"/>
    <w:basedOn w:val="Normal"/>
    <w:link w:val="GELPortadatituloCar"/>
    <w:qFormat/>
    <w:rsid w:val="00AA005C"/>
    <w:pPr>
      <w:pBdr>
        <w:bottom w:val="single" w:sz="18" w:space="1" w:color="auto"/>
      </w:pBdr>
      <w:spacing w:after="0" w:line="240" w:lineRule="auto"/>
      <w:jc w:val="right"/>
    </w:pPr>
    <w:rPr>
      <w:rFonts w:ascii="Tahoma" w:hAnsi="Tahoma"/>
      <w:b/>
      <w:caps/>
      <w:sz w:val="28"/>
      <w:lang w:val="es-ES"/>
    </w:rPr>
  </w:style>
  <w:style w:type="character" w:customStyle="1" w:styleId="GELPortadatituloCar">
    <w:name w:val="GEL_Portada_titulo Car"/>
    <w:basedOn w:val="Fuentedeprrafopredeter"/>
    <w:link w:val="GELPortadatitulo"/>
    <w:locked/>
    <w:rsid w:val="00AA005C"/>
    <w:rPr>
      <w:rFonts w:ascii="Tahoma" w:hAnsi="Tahoma" w:cs="Times New Roman"/>
      <w:b/>
      <w:caps/>
      <w:sz w:val="28"/>
      <w:lang w:val="es-ES"/>
    </w:rPr>
  </w:style>
  <w:style w:type="character" w:customStyle="1" w:styleId="PrrafodelistaCar">
    <w:name w:val="Párrafo de lista Car"/>
    <w:basedOn w:val="Fuentedeprrafopredeter"/>
    <w:link w:val="Prrafodelista"/>
    <w:uiPriority w:val="99"/>
    <w:locked/>
    <w:rsid w:val="00AA005C"/>
    <w:rPr>
      <w:rFonts w:cs="Times New Roman"/>
    </w:rPr>
  </w:style>
  <w:style w:type="character" w:styleId="Hipervnculo">
    <w:name w:val="Hyperlink"/>
    <w:basedOn w:val="Fuentedeprrafopredeter"/>
    <w:uiPriority w:val="99"/>
    <w:rsid w:val="006A7F1C"/>
    <w:rPr>
      <w:rFonts w:cs="Times New Roman"/>
      <w:color w:val="0000FF"/>
      <w:u w:val="single"/>
    </w:rPr>
  </w:style>
  <w:style w:type="paragraph" w:styleId="Textonotaalfinal">
    <w:name w:val="endnote text"/>
    <w:basedOn w:val="Normal"/>
    <w:link w:val="TextonotaalfinalCar"/>
    <w:uiPriority w:val="99"/>
    <w:semiHidden/>
    <w:rsid w:val="000635A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0635AD"/>
    <w:rPr>
      <w:rFonts w:cs="Times New Roman"/>
      <w:sz w:val="20"/>
      <w:szCs w:val="20"/>
    </w:rPr>
  </w:style>
  <w:style w:type="character" w:styleId="Refdenotaalfinal">
    <w:name w:val="endnote reference"/>
    <w:basedOn w:val="Fuentedeprrafopredeter"/>
    <w:uiPriority w:val="99"/>
    <w:semiHidden/>
    <w:rsid w:val="000635AD"/>
    <w:rPr>
      <w:rFonts w:cs="Times New Roman"/>
      <w:vertAlign w:val="superscript"/>
    </w:rPr>
  </w:style>
  <w:style w:type="paragraph" w:styleId="Textonotapie">
    <w:name w:val="footnote text"/>
    <w:basedOn w:val="Normal"/>
    <w:link w:val="TextonotapieCar"/>
    <w:uiPriority w:val="99"/>
    <w:rsid w:val="000635AD"/>
    <w:pPr>
      <w:spacing w:after="0" w:line="240" w:lineRule="auto"/>
    </w:pPr>
    <w:rPr>
      <w:sz w:val="20"/>
      <w:szCs w:val="20"/>
    </w:rPr>
  </w:style>
  <w:style w:type="character" w:customStyle="1" w:styleId="TextonotapieCar">
    <w:name w:val="Texto nota pie Car"/>
    <w:basedOn w:val="Fuentedeprrafopredeter"/>
    <w:link w:val="Textonotapie"/>
    <w:uiPriority w:val="99"/>
    <w:locked/>
    <w:rsid w:val="000635AD"/>
    <w:rPr>
      <w:rFonts w:cs="Times New Roman"/>
      <w:sz w:val="20"/>
      <w:szCs w:val="20"/>
    </w:rPr>
  </w:style>
  <w:style w:type="character" w:styleId="Refdenotaalpie">
    <w:name w:val="footnote reference"/>
    <w:basedOn w:val="Fuentedeprrafopredeter"/>
    <w:uiPriority w:val="99"/>
    <w:semiHidden/>
    <w:rsid w:val="000635AD"/>
    <w:rPr>
      <w:rFonts w:cs="Times New Roman"/>
      <w:vertAlign w:val="superscript"/>
    </w:rPr>
  </w:style>
  <w:style w:type="character" w:styleId="Hipervnculovisitado">
    <w:name w:val="FollowedHyperlink"/>
    <w:basedOn w:val="Fuentedeprrafopredeter"/>
    <w:uiPriority w:val="99"/>
    <w:semiHidden/>
    <w:rsid w:val="00B377C7"/>
    <w:rPr>
      <w:rFonts w:cs="Times New Roman"/>
      <w:color w:val="800080"/>
      <w:u w:val="single"/>
    </w:rPr>
  </w:style>
  <w:style w:type="paragraph" w:styleId="Textodecuerpo">
    <w:name w:val="Body Text"/>
    <w:basedOn w:val="Normal"/>
    <w:link w:val="TextodecuerpoCar"/>
    <w:locked/>
    <w:rsid w:val="00560C99"/>
    <w:pPr>
      <w:widowControl w:val="0"/>
      <w:suppressAutoHyphens/>
      <w:spacing w:after="120" w:line="240" w:lineRule="auto"/>
    </w:pPr>
    <w:rPr>
      <w:rFonts w:ascii="Times New Roman" w:eastAsia="SimSun" w:hAnsi="Times New Roman" w:cs="Mangal"/>
      <w:kern w:val="1"/>
      <w:sz w:val="24"/>
      <w:szCs w:val="24"/>
      <w:lang w:eastAsia="hi-IN" w:bidi="hi-IN"/>
    </w:rPr>
  </w:style>
  <w:style w:type="character" w:customStyle="1" w:styleId="TextodecuerpoCar">
    <w:name w:val="Texto de cuerpo Car"/>
    <w:basedOn w:val="Fuentedeprrafopredeter"/>
    <w:link w:val="Textodecuerpo"/>
    <w:rsid w:val="00560C99"/>
    <w:rPr>
      <w:rFonts w:ascii="Times New Roman" w:eastAsia="SimSun" w:hAnsi="Times New Roman" w:cs="Mangal"/>
      <w:kern w:val="1"/>
      <w:sz w:val="24"/>
      <w:szCs w:val="24"/>
      <w:lang w:eastAsia="hi-IN" w:bidi="hi-IN"/>
    </w:rPr>
  </w:style>
  <w:style w:type="paragraph" w:customStyle="1" w:styleId="GELTtulogen">
    <w:name w:val="GEL_Título_gen"/>
    <w:basedOn w:val="Normal"/>
    <w:link w:val="GELTtulogenCar"/>
    <w:qFormat/>
    <w:rsid w:val="00560C99"/>
    <w:pPr>
      <w:widowControl w:val="0"/>
      <w:spacing w:after="400" w:line="240" w:lineRule="auto"/>
      <w:jc w:val="center"/>
    </w:pPr>
    <w:rPr>
      <w:rFonts w:ascii="Tahoma" w:eastAsiaTheme="minorHAnsi" w:hAnsi="Tahoma" w:cstheme="minorBidi"/>
      <w:b/>
      <w:caps/>
      <w:sz w:val="24"/>
      <w:lang w:val="es-ES"/>
    </w:rPr>
  </w:style>
  <w:style w:type="character" w:customStyle="1" w:styleId="GELTtulogenCar">
    <w:name w:val="GEL_Título_gen Car"/>
    <w:basedOn w:val="Fuentedeprrafopredeter"/>
    <w:link w:val="GELTtulogen"/>
    <w:rsid w:val="00560C99"/>
    <w:rPr>
      <w:rFonts w:ascii="Tahoma" w:eastAsiaTheme="minorHAnsi" w:hAnsi="Tahoma" w:cstheme="minorBidi"/>
      <w:b/>
      <w:caps/>
      <w:sz w:val="24"/>
      <w:lang w:val="es-ES" w:eastAsia="en-US"/>
    </w:rPr>
  </w:style>
  <w:style w:type="character" w:customStyle="1" w:styleId="GELTabla">
    <w:name w:val="GEL Tabla"/>
    <w:basedOn w:val="Fuentedeprrafopredeter"/>
    <w:uiPriority w:val="1"/>
    <w:rsid w:val="00E8364F"/>
    <w:rPr>
      <w:rFonts w:ascii="Arial" w:hAnsi="Arial"/>
      <w:sz w:val="20"/>
    </w:rPr>
  </w:style>
  <w:style w:type="character" w:customStyle="1" w:styleId="EstiloArial">
    <w:name w:val="Estilo Arial"/>
    <w:rsid w:val="00E8364F"/>
    <w:rPr>
      <w:rFonts w:ascii="Arial" w:hAnsi="Arial"/>
      <w:sz w:val="22"/>
    </w:rPr>
  </w:style>
  <w:style w:type="character" w:customStyle="1" w:styleId="GELTITULODETABLA">
    <w:name w:val="GEL_TITULO DE TABLA"/>
    <w:basedOn w:val="Fuentedeprrafopredeter"/>
    <w:uiPriority w:val="1"/>
    <w:rsid w:val="00E8364F"/>
    <w:rPr>
      <w:rFonts w:ascii="Arial" w:hAnsi="Arial"/>
      <w:b/>
      <w:sz w:val="20"/>
    </w:rPr>
  </w:style>
  <w:style w:type="paragraph" w:styleId="TDC1">
    <w:name w:val="toc 1"/>
    <w:basedOn w:val="Normal"/>
    <w:next w:val="Normal"/>
    <w:autoRedefine/>
    <w:uiPriority w:val="39"/>
    <w:unhideWhenUsed/>
    <w:qFormat/>
    <w:rsid w:val="00B54E7B"/>
    <w:pPr>
      <w:tabs>
        <w:tab w:val="left" w:pos="660"/>
        <w:tab w:val="right" w:leader="dot" w:pos="8828"/>
      </w:tabs>
      <w:spacing w:after="100"/>
    </w:pPr>
    <w:rPr>
      <w:rFonts w:ascii="Arial" w:eastAsiaTheme="majorEastAsia" w:hAnsi="Arial" w:cstheme="majorBidi"/>
      <w:b/>
      <w:bCs/>
      <w:caps/>
      <w:noProof/>
      <w:lang w:val="es-ES"/>
    </w:rPr>
  </w:style>
  <w:style w:type="paragraph" w:styleId="TDC2">
    <w:name w:val="toc 2"/>
    <w:basedOn w:val="Normal"/>
    <w:next w:val="Normal"/>
    <w:autoRedefine/>
    <w:uiPriority w:val="39"/>
    <w:unhideWhenUsed/>
    <w:qFormat/>
    <w:rsid w:val="006B64FF"/>
    <w:pPr>
      <w:spacing w:after="100"/>
      <w:ind w:left="220"/>
    </w:pPr>
    <w:rPr>
      <w:rFonts w:asciiTheme="minorHAnsi" w:eastAsiaTheme="minorEastAsia" w:hAnsiTheme="minorHAnsi" w:cstheme="minorBidi"/>
      <w:lang w:eastAsia="es-CO"/>
    </w:rPr>
  </w:style>
  <w:style w:type="paragraph" w:customStyle="1" w:styleId="GELTtulo0">
    <w:name w:val="GEL_Título0"/>
    <w:basedOn w:val="GELParrafo"/>
    <w:link w:val="GELTtulo0Car"/>
    <w:qFormat/>
    <w:rsid w:val="009D125C"/>
    <w:pPr>
      <w:widowControl w:val="0"/>
      <w:spacing w:before="1200" w:after="400"/>
      <w:contextualSpacing w:val="0"/>
      <w:jc w:val="center"/>
    </w:pPr>
    <w:rPr>
      <w:rFonts w:ascii="Tahoma" w:eastAsiaTheme="minorHAnsi" w:hAnsi="Tahoma" w:cstheme="minorBidi"/>
      <w:b/>
      <w:caps/>
      <w:sz w:val="40"/>
      <w:lang w:val="es-VE"/>
    </w:rPr>
  </w:style>
  <w:style w:type="character" w:customStyle="1" w:styleId="GELTtulo0Car">
    <w:name w:val="GEL_Título0 Car"/>
    <w:basedOn w:val="GELParrafoCar"/>
    <w:link w:val="GELTtulo0"/>
    <w:rsid w:val="009D125C"/>
    <w:rPr>
      <w:rFonts w:ascii="Tahoma" w:eastAsiaTheme="minorHAnsi" w:hAnsi="Tahoma" w:cstheme="minorBidi"/>
      <w:b/>
      <w:caps/>
      <w:sz w:val="40"/>
      <w:lang w:val="es-VE" w:eastAsia="en-US"/>
    </w:rPr>
  </w:style>
  <w:style w:type="paragraph" w:customStyle="1" w:styleId="GELVietanum">
    <w:name w:val="GEL_Viñeta_num"/>
    <w:basedOn w:val="Normal"/>
    <w:link w:val="GELVietanumCar"/>
    <w:qFormat/>
    <w:rsid w:val="003B4688"/>
    <w:pPr>
      <w:numPr>
        <w:numId w:val="1"/>
      </w:numPr>
      <w:spacing w:before="240" w:after="0" w:line="240" w:lineRule="auto"/>
      <w:jc w:val="both"/>
    </w:pPr>
    <w:rPr>
      <w:rFonts w:ascii="Arial" w:eastAsiaTheme="minorHAnsi" w:hAnsi="Arial" w:cs="Arial"/>
      <w:sz w:val="24"/>
      <w:lang w:val="es-MX"/>
    </w:rPr>
  </w:style>
  <w:style w:type="character" w:customStyle="1" w:styleId="GELVietanumCar">
    <w:name w:val="GEL_Viñeta_num Car"/>
    <w:basedOn w:val="Fuentedeprrafopredeter"/>
    <w:link w:val="GELVietanum"/>
    <w:rsid w:val="003B4688"/>
    <w:rPr>
      <w:rFonts w:ascii="Arial" w:eastAsiaTheme="minorHAnsi" w:hAnsi="Arial" w:cs="Arial"/>
      <w:sz w:val="24"/>
      <w:lang w:val="es-MX" w:eastAsia="en-US"/>
    </w:rPr>
  </w:style>
  <w:style w:type="paragraph" w:customStyle="1" w:styleId="GELMEMANORMAL">
    <w:name w:val="GELMEMA NORMAL"/>
    <w:basedOn w:val="Normal"/>
    <w:rsid w:val="003B4688"/>
    <w:pPr>
      <w:suppressAutoHyphens/>
      <w:spacing w:after="0" w:line="240" w:lineRule="auto"/>
      <w:jc w:val="both"/>
    </w:pPr>
    <w:rPr>
      <w:rFonts w:ascii="Arial" w:eastAsia="Times New Roman" w:hAnsi="Arial" w:cs="Calibri"/>
      <w:szCs w:val="20"/>
      <w:lang w:val="es-ES" w:eastAsia="ar-SA"/>
    </w:rPr>
  </w:style>
  <w:style w:type="paragraph" w:customStyle="1" w:styleId="GELTtulo1">
    <w:name w:val="GEL_Título1"/>
    <w:basedOn w:val="Ttulo1"/>
    <w:link w:val="GELTtulo1Car"/>
    <w:qFormat/>
    <w:rsid w:val="00CA730B"/>
    <w:pPr>
      <w:keepNext w:val="0"/>
      <w:keepLines w:val="0"/>
      <w:pageBreakBefore/>
      <w:widowControl w:val="0"/>
      <w:pBdr>
        <w:bottom w:val="single" w:sz="18" w:space="1" w:color="auto"/>
      </w:pBdr>
      <w:spacing w:before="1200" w:after="480" w:line="240" w:lineRule="auto"/>
      <w:jc w:val="right"/>
    </w:pPr>
    <w:rPr>
      <w:rFonts w:ascii="Tahoma" w:eastAsiaTheme="majorEastAsia" w:hAnsi="Tahoma" w:cstheme="majorBidi"/>
      <w:b w:val="0"/>
      <w:caps/>
      <w:color w:val="auto"/>
      <w:sz w:val="32"/>
      <w:lang w:val="es-ES"/>
    </w:rPr>
  </w:style>
  <w:style w:type="character" w:customStyle="1" w:styleId="GELTtulo1Car">
    <w:name w:val="GEL_Título1 Car"/>
    <w:basedOn w:val="Ttulo1Car"/>
    <w:link w:val="GELTtulo1"/>
    <w:rsid w:val="00CA730B"/>
    <w:rPr>
      <w:rFonts w:ascii="Tahoma" w:eastAsiaTheme="majorEastAsia" w:hAnsi="Tahoma" w:cstheme="majorBidi"/>
      <w:b w:val="0"/>
      <w:bCs/>
      <w:caps/>
      <w:color w:val="365F91"/>
      <w:sz w:val="32"/>
      <w:szCs w:val="28"/>
      <w:lang w:val="es-ES" w:eastAsia="en-US"/>
    </w:rPr>
  </w:style>
  <w:style w:type="paragraph" w:customStyle="1" w:styleId="GELTtulo2">
    <w:name w:val="GEL_Título2"/>
    <w:basedOn w:val="GELTtulo1"/>
    <w:next w:val="GELTtulo3"/>
    <w:link w:val="GELTtulo2Car"/>
    <w:autoRedefine/>
    <w:qFormat/>
    <w:rsid w:val="00456B71"/>
    <w:pPr>
      <w:pageBreakBefore w:val="0"/>
      <w:pBdr>
        <w:bottom w:val="none" w:sz="0" w:space="0" w:color="auto"/>
      </w:pBdr>
      <w:spacing w:before="0" w:line="360" w:lineRule="auto"/>
      <w:ind w:left="360" w:hanging="360"/>
      <w:jc w:val="left"/>
    </w:pPr>
    <w:rPr>
      <w:rFonts w:asciiTheme="minorHAnsi" w:hAnsiTheme="minorHAnsi" w:cstheme="minorHAnsi"/>
      <w:b/>
      <w:caps w:val="0"/>
      <w:sz w:val="24"/>
      <w:szCs w:val="24"/>
    </w:rPr>
  </w:style>
  <w:style w:type="paragraph" w:customStyle="1" w:styleId="GELTtulo3">
    <w:name w:val="GEL_Título3"/>
    <w:basedOn w:val="GELTtulo2"/>
    <w:link w:val="GELTtulo3Car"/>
    <w:qFormat/>
    <w:rsid w:val="003B4688"/>
    <w:pPr>
      <w:numPr>
        <w:ilvl w:val="3"/>
      </w:numPr>
      <w:ind w:left="360" w:firstLine="568"/>
      <w:outlineLvl w:val="2"/>
    </w:pPr>
  </w:style>
  <w:style w:type="paragraph" w:customStyle="1" w:styleId="GELTtulo4">
    <w:name w:val="GEL_Título4"/>
    <w:basedOn w:val="GELTtulo3"/>
    <w:link w:val="GELTtulo4Car"/>
    <w:qFormat/>
    <w:rsid w:val="003B4688"/>
    <w:pPr>
      <w:outlineLvl w:val="3"/>
    </w:pPr>
  </w:style>
  <w:style w:type="paragraph" w:customStyle="1" w:styleId="GELPortadacontenido">
    <w:name w:val="GEL_Portada_contenido"/>
    <w:basedOn w:val="GELPortadatitulo"/>
    <w:link w:val="GELPortadacontenidoCar"/>
    <w:qFormat/>
    <w:rsid w:val="00201A1B"/>
    <w:pPr>
      <w:pBdr>
        <w:bottom w:val="none" w:sz="0" w:space="0" w:color="auto"/>
      </w:pBdr>
    </w:pPr>
    <w:rPr>
      <w:rFonts w:eastAsiaTheme="minorHAnsi" w:cstheme="minorBidi"/>
      <w:caps w:val="0"/>
    </w:rPr>
  </w:style>
  <w:style w:type="character" w:customStyle="1" w:styleId="GELPortadacontenidoCar">
    <w:name w:val="GEL_Portada_contenido Car"/>
    <w:basedOn w:val="GELPortadatituloCar"/>
    <w:link w:val="GELPortadacontenido"/>
    <w:rsid w:val="00201A1B"/>
    <w:rPr>
      <w:rFonts w:ascii="Tahoma" w:eastAsiaTheme="minorHAnsi" w:hAnsi="Tahoma" w:cstheme="minorBidi"/>
      <w:b/>
      <w:caps/>
      <w:sz w:val="28"/>
      <w:lang w:val="es-ES" w:eastAsia="en-US"/>
    </w:rPr>
  </w:style>
  <w:style w:type="paragraph" w:customStyle="1" w:styleId="Contenidodelatabla">
    <w:name w:val="Contenido de la tabla"/>
    <w:basedOn w:val="Normal"/>
    <w:rsid w:val="00107FC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character" w:styleId="Refdecomentario">
    <w:name w:val="annotation reference"/>
    <w:basedOn w:val="Fuentedeprrafopredeter"/>
    <w:uiPriority w:val="99"/>
    <w:semiHidden/>
    <w:unhideWhenUsed/>
    <w:locked/>
    <w:rsid w:val="008B47D7"/>
    <w:rPr>
      <w:sz w:val="18"/>
      <w:szCs w:val="18"/>
    </w:rPr>
  </w:style>
  <w:style w:type="paragraph" w:styleId="Textocomentario">
    <w:name w:val="annotation text"/>
    <w:basedOn w:val="Normal"/>
    <w:link w:val="TextocomentarioCar"/>
    <w:uiPriority w:val="99"/>
    <w:semiHidden/>
    <w:unhideWhenUsed/>
    <w:locked/>
    <w:rsid w:val="008B47D7"/>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8B47D7"/>
    <w:rPr>
      <w:sz w:val="24"/>
      <w:szCs w:val="24"/>
      <w:lang w:eastAsia="en-US"/>
    </w:rPr>
  </w:style>
  <w:style w:type="paragraph" w:styleId="Asuntodelcomentario">
    <w:name w:val="annotation subject"/>
    <w:basedOn w:val="Textocomentario"/>
    <w:next w:val="Textocomentario"/>
    <w:link w:val="AsuntodelcomentarioCar"/>
    <w:uiPriority w:val="99"/>
    <w:semiHidden/>
    <w:unhideWhenUsed/>
    <w:locked/>
    <w:rsid w:val="008B47D7"/>
    <w:rPr>
      <w:b/>
      <w:bCs/>
      <w:sz w:val="20"/>
      <w:szCs w:val="20"/>
    </w:rPr>
  </w:style>
  <w:style w:type="character" w:customStyle="1" w:styleId="AsuntodelcomentarioCar">
    <w:name w:val="Asunto del comentario Car"/>
    <w:basedOn w:val="TextocomentarioCar"/>
    <w:link w:val="Asuntodelcomentario"/>
    <w:uiPriority w:val="99"/>
    <w:semiHidden/>
    <w:rsid w:val="008B47D7"/>
    <w:rPr>
      <w:b/>
      <w:bCs/>
      <w:sz w:val="20"/>
      <w:szCs w:val="20"/>
      <w:lang w:eastAsia="en-US"/>
    </w:rPr>
  </w:style>
  <w:style w:type="paragraph" w:styleId="TDC3">
    <w:name w:val="toc 3"/>
    <w:basedOn w:val="Normal"/>
    <w:next w:val="Normal"/>
    <w:autoRedefine/>
    <w:uiPriority w:val="39"/>
    <w:rsid w:val="00AD0AA2"/>
    <w:pPr>
      <w:spacing w:after="100"/>
      <w:ind w:left="440"/>
    </w:pPr>
  </w:style>
  <w:style w:type="paragraph" w:styleId="NormalWeb">
    <w:name w:val="Normal (Web)"/>
    <w:basedOn w:val="Normal"/>
    <w:uiPriority w:val="99"/>
    <w:unhideWhenUsed/>
    <w:locked/>
    <w:rsid w:val="005209E8"/>
    <w:pPr>
      <w:spacing w:before="100" w:beforeAutospacing="1" w:after="100" w:afterAutospacing="1" w:line="240" w:lineRule="auto"/>
    </w:pPr>
    <w:rPr>
      <w:rFonts w:ascii="Times New Roman" w:eastAsia="Times New Roman" w:hAnsi="Times New Roman"/>
      <w:sz w:val="24"/>
      <w:szCs w:val="24"/>
      <w:lang w:eastAsia="es-CO"/>
    </w:rPr>
  </w:style>
  <w:style w:type="paragraph" w:customStyle="1" w:styleId="gelparrafo0">
    <w:name w:val="gelparrafo"/>
    <w:basedOn w:val="Normal"/>
    <w:rsid w:val="00675751"/>
    <w:pPr>
      <w:spacing w:before="100" w:beforeAutospacing="1" w:after="100" w:afterAutospacing="1" w:line="240" w:lineRule="auto"/>
    </w:pPr>
    <w:rPr>
      <w:rFonts w:ascii="Times New Roman" w:eastAsia="Times New Roman" w:hAnsi="Times New Roman"/>
      <w:sz w:val="24"/>
      <w:szCs w:val="24"/>
      <w:lang w:eastAsia="es-CO"/>
    </w:rPr>
  </w:style>
  <w:style w:type="character" w:customStyle="1" w:styleId="GELTtulo2Car">
    <w:name w:val="GEL_Título2 Car"/>
    <w:basedOn w:val="Ttulo2Car"/>
    <w:link w:val="GELTtulo2"/>
    <w:rsid w:val="00456B71"/>
    <w:rPr>
      <w:rFonts w:asciiTheme="minorHAnsi" w:eastAsiaTheme="majorEastAsia" w:hAnsiTheme="minorHAnsi" w:cstheme="minorHAnsi"/>
      <w:b/>
      <w:bCs/>
      <w:color w:val="4F81BD"/>
      <w:sz w:val="24"/>
      <w:szCs w:val="24"/>
      <w:lang w:val="es-ES" w:eastAsia="en-US"/>
    </w:rPr>
  </w:style>
  <w:style w:type="table" w:customStyle="1" w:styleId="Tabladelista3-nfasis11">
    <w:name w:val="Tabla de lista 3 - Énfasis 11"/>
    <w:basedOn w:val="Tablanormal"/>
    <w:uiPriority w:val="48"/>
    <w:rsid w:val="00C07919"/>
    <w:rPr>
      <w:rFonts w:ascii="Times New Roman" w:eastAsia="Times New Roman" w:hAnsi="Times New Roman"/>
      <w:sz w:val="20"/>
      <w:szCs w:val="20"/>
      <w:lang w:val="es-ES" w:eastAsia="es-ES"/>
    </w:rPr>
    <w:tblPr>
      <w:tblStyleRowBandSize w:val="1"/>
      <w:tblStyleColBandSize w:val="1"/>
      <w:tblInd w:w="0" w:type="dxa"/>
      <w:tblBorders>
        <w:top w:val="single" w:sz="4" w:space="0" w:color="5B9BD5"/>
        <w:left w:val="single" w:sz="4" w:space="0" w:color="5B9BD5"/>
        <w:bottom w:val="single" w:sz="4" w:space="0" w:color="5B9BD5"/>
        <w:right w:val="single" w:sz="4" w:space="0" w:color="5B9BD5"/>
      </w:tblBorders>
      <w:tblCellMar>
        <w:top w:w="0" w:type="dxa"/>
        <w:left w:w="108" w:type="dxa"/>
        <w:bottom w:w="0" w:type="dxa"/>
        <w:right w:w="108" w:type="dxa"/>
      </w:tblCellMar>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character" w:customStyle="1" w:styleId="GELTtulo3Car">
    <w:name w:val="GEL_Título3 Car"/>
    <w:basedOn w:val="Fuentedeprrafopredeter"/>
    <w:link w:val="GELTtulo3"/>
    <w:locked/>
    <w:rsid w:val="00714BBB"/>
    <w:rPr>
      <w:rFonts w:asciiTheme="minorHAnsi" w:eastAsiaTheme="majorEastAsia" w:hAnsiTheme="minorHAnsi" w:cstheme="minorHAnsi"/>
      <w:b/>
      <w:bCs/>
      <w:sz w:val="24"/>
      <w:szCs w:val="24"/>
      <w:lang w:val="es-ES" w:eastAsia="en-US"/>
    </w:rPr>
  </w:style>
  <w:style w:type="character" w:customStyle="1" w:styleId="GELtablaCar">
    <w:name w:val="GEL_tabla Car"/>
    <w:basedOn w:val="GELParrafoCar"/>
    <w:link w:val="GELtabla0"/>
    <w:locked/>
    <w:rsid w:val="005A7DF5"/>
    <w:rPr>
      <w:rFonts w:ascii="Arial" w:eastAsiaTheme="minorHAnsi" w:hAnsi="Arial" w:cstheme="minorBidi"/>
      <w:sz w:val="16"/>
      <w:lang w:val="es-VE" w:eastAsia="en-US"/>
    </w:rPr>
  </w:style>
  <w:style w:type="paragraph" w:customStyle="1" w:styleId="GELtabla0">
    <w:name w:val="GEL_tabla"/>
    <w:basedOn w:val="GELParrafo"/>
    <w:link w:val="GELtablaCar"/>
    <w:qFormat/>
    <w:rsid w:val="005A7DF5"/>
    <w:pPr>
      <w:spacing w:before="6" w:after="0"/>
      <w:contextualSpacing w:val="0"/>
    </w:pPr>
    <w:rPr>
      <w:rFonts w:eastAsiaTheme="minorHAnsi" w:cstheme="minorBidi"/>
      <w:sz w:val="16"/>
      <w:lang w:val="es-VE"/>
    </w:rPr>
  </w:style>
  <w:style w:type="character" w:customStyle="1" w:styleId="GELtitulofigurasCar">
    <w:name w:val="GEL_titulo_figuras Car"/>
    <w:basedOn w:val="Fuentedeprrafopredeter"/>
    <w:link w:val="GELtitulofiguras"/>
    <w:locked/>
    <w:rsid w:val="005A7DF5"/>
    <w:rPr>
      <w:rFonts w:ascii="Arial" w:hAnsi="Arial" w:cs="Arial"/>
      <w:b/>
      <w:bCs/>
      <w:i/>
    </w:rPr>
  </w:style>
  <w:style w:type="paragraph" w:customStyle="1" w:styleId="GELtitulofiguras">
    <w:name w:val="GEL_titulo_figuras"/>
    <w:basedOn w:val="Epgrafe"/>
    <w:link w:val="GELtitulofigurasCar"/>
    <w:autoRedefine/>
    <w:qFormat/>
    <w:rsid w:val="005A7DF5"/>
    <w:pPr>
      <w:spacing w:after="0"/>
    </w:pPr>
    <w:rPr>
      <w:rFonts w:ascii="Arial" w:hAnsi="Arial" w:cs="Arial"/>
      <w:i/>
      <w:sz w:val="22"/>
      <w:szCs w:val="22"/>
      <w:lang w:eastAsia="es-CO"/>
    </w:rPr>
  </w:style>
  <w:style w:type="character" w:customStyle="1" w:styleId="EpgrafeCar">
    <w:name w:val="Epígrafe Car"/>
    <w:basedOn w:val="Fuentedeprrafopredeter"/>
    <w:link w:val="Epgrafe"/>
    <w:rsid w:val="009D3B2E"/>
    <w:rPr>
      <w:b/>
      <w:bCs/>
      <w:sz w:val="18"/>
      <w:szCs w:val="18"/>
      <w:lang w:eastAsia="en-US"/>
    </w:rPr>
  </w:style>
  <w:style w:type="paragraph" w:styleId="TDC4">
    <w:name w:val="toc 4"/>
    <w:basedOn w:val="Normal"/>
    <w:next w:val="Normal"/>
    <w:autoRedefine/>
    <w:uiPriority w:val="39"/>
    <w:unhideWhenUsed/>
    <w:rsid w:val="00CD0BAB"/>
    <w:pPr>
      <w:spacing w:after="100"/>
      <w:ind w:left="660"/>
    </w:pPr>
    <w:rPr>
      <w:rFonts w:asciiTheme="minorHAnsi" w:eastAsiaTheme="minorEastAsia" w:hAnsiTheme="minorHAnsi" w:cstheme="minorBidi"/>
      <w:lang w:eastAsia="es-CO"/>
    </w:rPr>
  </w:style>
  <w:style w:type="paragraph" w:styleId="TDC5">
    <w:name w:val="toc 5"/>
    <w:basedOn w:val="Normal"/>
    <w:next w:val="Normal"/>
    <w:autoRedefine/>
    <w:uiPriority w:val="39"/>
    <w:unhideWhenUsed/>
    <w:rsid w:val="00CD0BAB"/>
    <w:pPr>
      <w:spacing w:after="100"/>
      <w:ind w:left="880"/>
    </w:pPr>
    <w:rPr>
      <w:rFonts w:asciiTheme="minorHAnsi" w:eastAsiaTheme="minorEastAsia" w:hAnsiTheme="minorHAnsi" w:cstheme="minorBidi"/>
      <w:lang w:eastAsia="es-CO"/>
    </w:rPr>
  </w:style>
  <w:style w:type="paragraph" w:styleId="TDC6">
    <w:name w:val="toc 6"/>
    <w:basedOn w:val="Normal"/>
    <w:next w:val="Normal"/>
    <w:autoRedefine/>
    <w:uiPriority w:val="39"/>
    <w:unhideWhenUsed/>
    <w:rsid w:val="00CD0BAB"/>
    <w:pPr>
      <w:spacing w:after="100"/>
      <w:ind w:left="1100"/>
    </w:pPr>
    <w:rPr>
      <w:rFonts w:asciiTheme="minorHAnsi" w:eastAsiaTheme="minorEastAsia" w:hAnsiTheme="minorHAnsi" w:cstheme="minorBidi"/>
      <w:lang w:eastAsia="es-CO"/>
    </w:rPr>
  </w:style>
  <w:style w:type="paragraph" w:styleId="TDC7">
    <w:name w:val="toc 7"/>
    <w:basedOn w:val="Normal"/>
    <w:next w:val="Normal"/>
    <w:autoRedefine/>
    <w:uiPriority w:val="39"/>
    <w:unhideWhenUsed/>
    <w:rsid w:val="00CD0BAB"/>
    <w:pPr>
      <w:spacing w:after="100"/>
      <w:ind w:left="1320"/>
    </w:pPr>
    <w:rPr>
      <w:rFonts w:asciiTheme="minorHAnsi" w:eastAsiaTheme="minorEastAsia" w:hAnsiTheme="minorHAnsi" w:cstheme="minorBidi"/>
      <w:lang w:eastAsia="es-CO"/>
    </w:rPr>
  </w:style>
  <w:style w:type="paragraph" w:styleId="TDC8">
    <w:name w:val="toc 8"/>
    <w:basedOn w:val="Normal"/>
    <w:next w:val="Normal"/>
    <w:autoRedefine/>
    <w:uiPriority w:val="39"/>
    <w:unhideWhenUsed/>
    <w:rsid w:val="00CD0BAB"/>
    <w:pPr>
      <w:spacing w:after="100"/>
      <w:ind w:left="1540"/>
    </w:pPr>
    <w:rPr>
      <w:rFonts w:asciiTheme="minorHAnsi" w:eastAsiaTheme="minorEastAsia" w:hAnsiTheme="minorHAnsi" w:cstheme="minorBidi"/>
      <w:lang w:eastAsia="es-CO"/>
    </w:rPr>
  </w:style>
  <w:style w:type="paragraph" w:styleId="TDC9">
    <w:name w:val="toc 9"/>
    <w:basedOn w:val="Normal"/>
    <w:next w:val="Normal"/>
    <w:autoRedefine/>
    <w:uiPriority w:val="39"/>
    <w:unhideWhenUsed/>
    <w:rsid w:val="00CD0BAB"/>
    <w:pPr>
      <w:spacing w:after="100"/>
      <w:ind w:left="1760"/>
    </w:pPr>
    <w:rPr>
      <w:rFonts w:asciiTheme="minorHAnsi" w:eastAsiaTheme="minorEastAsia" w:hAnsiTheme="minorHAnsi" w:cstheme="minorBidi"/>
      <w:lang w:eastAsia="es-CO"/>
    </w:rPr>
  </w:style>
  <w:style w:type="paragraph" w:styleId="Tabladeilustraciones">
    <w:name w:val="table of figures"/>
    <w:basedOn w:val="Normal"/>
    <w:next w:val="Normal"/>
    <w:uiPriority w:val="99"/>
    <w:unhideWhenUsed/>
    <w:locked/>
    <w:rsid w:val="002E2CD7"/>
    <w:pPr>
      <w:spacing w:after="0"/>
    </w:pPr>
  </w:style>
  <w:style w:type="character" w:customStyle="1" w:styleId="GELTtulo4Car">
    <w:name w:val="GEL_Título4 Car"/>
    <w:basedOn w:val="Fuentedeprrafopredeter"/>
    <w:link w:val="GELTtulo4"/>
    <w:rsid w:val="00F951EB"/>
    <w:rPr>
      <w:rFonts w:asciiTheme="minorHAnsi" w:eastAsiaTheme="majorEastAsia" w:hAnsiTheme="minorHAnsi" w:cstheme="minorHAnsi"/>
      <w:b/>
      <w:bCs/>
      <w:sz w:val="24"/>
      <w:szCs w:val="24"/>
      <w:lang w:val="es-ES" w:eastAsia="en-US"/>
    </w:rPr>
  </w:style>
  <w:style w:type="paragraph" w:styleId="Mapadeldocumento">
    <w:name w:val="Document Map"/>
    <w:basedOn w:val="Normal"/>
    <w:link w:val="MapadeldocumentoCar"/>
    <w:uiPriority w:val="99"/>
    <w:semiHidden/>
    <w:unhideWhenUsed/>
    <w:locked/>
    <w:rsid w:val="00F834D4"/>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834D4"/>
    <w:rPr>
      <w:rFonts w:ascii="Tahoma" w:hAnsi="Tahoma" w:cs="Tahoma"/>
      <w:sz w:val="16"/>
      <w:szCs w:val="16"/>
      <w:lang w:eastAsia="en-US"/>
    </w:rPr>
  </w:style>
  <w:style w:type="paragraph" w:customStyle="1" w:styleId="Default">
    <w:name w:val="Default"/>
    <w:rsid w:val="00C203C5"/>
    <w:pPr>
      <w:autoSpaceDE w:val="0"/>
      <w:autoSpaceDN w:val="0"/>
      <w:adjustRightInd w:val="0"/>
    </w:pPr>
    <w:rPr>
      <w:rFonts w:ascii="Arial" w:eastAsia="Times New Roman" w:hAnsi="Arial" w:cs="Arial"/>
      <w:color w:val="000000"/>
      <w:sz w:val="24"/>
      <w:szCs w:val="24"/>
    </w:rPr>
  </w:style>
  <w:style w:type="paragraph" w:styleId="Textosinformato">
    <w:name w:val="Plain Text"/>
    <w:basedOn w:val="Normal"/>
    <w:link w:val="TextosinformatoCar"/>
    <w:uiPriority w:val="99"/>
    <w:semiHidden/>
    <w:unhideWhenUsed/>
    <w:locked/>
    <w:rsid w:val="008A2BFB"/>
    <w:pPr>
      <w:spacing w:after="0" w:line="240" w:lineRule="auto"/>
    </w:pPr>
    <w:rPr>
      <w:rFonts w:eastAsiaTheme="minorHAnsi" w:cstheme="minorBidi"/>
      <w:szCs w:val="21"/>
    </w:rPr>
  </w:style>
  <w:style w:type="character" w:customStyle="1" w:styleId="TextosinformatoCar">
    <w:name w:val="Texto sin formato Car"/>
    <w:basedOn w:val="Fuentedeprrafopredeter"/>
    <w:link w:val="Textosinformato"/>
    <w:uiPriority w:val="99"/>
    <w:semiHidden/>
    <w:rsid w:val="008A2BFB"/>
    <w:rPr>
      <w:rFonts w:eastAsiaTheme="minorHAnsi" w:cstheme="minorBidi"/>
      <w:szCs w:val="21"/>
      <w:lang w:eastAsia="en-US"/>
    </w:rPr>
  </w:style>
  <w:style w:type="paragraph" w:styleId="Continuarlista">
    <w:name w:val="List Continue"/>
    <w:basedOn w:val="Normal"/>
    <w:uiPriority w:val="99"/>
    <w:unhideWhenUsed/>
    <w:locked/>
    <w:rsid w:val="00D62F26"/>
    <w:pPr>
      <w:spacing w:after="120"/>
      <w:ind w:left="360"/>
      <w:contextualSpacing/>
    </w:pPr>
  </w:style>
  <w:style w:type="character" w:customStyle="1" w:styleId="style6">
    <w:name w:val="style6"/>
    <w:basedOn w:val="Fuentedeprrafopredeter"/>
    <w:rsid w:val="00A65334"/>
  </w:style>
  <w:style w:type="character" w:customStyle="1" w:styleId="style5">
    <w:name w:val="style5"/>
    <w:basedOn w:val="Fuentedeprrafopredeter"/>
    <w:rsid w:val="00A65334"/>
  </w:style>
  <w:style w:type="table" w:styleId="Sombreadoclaro-nfasis1">
    <w:name w:val="Light Shading Accent 1"/>
    <w:basedOn w:val="Tablanormal"/>
    <w:uiPriority w:val="60"/>
    <w:rsid w:val="003E270F"/>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3E270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aclara-nfasis1">
    <w:name w:val="Light List Accent 1"/>
    <w:basedOn w:val="Tablanormal"/>
    <w:uiPriority w:val="61"/>
    <w:rsid w:val="00973B3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945610">
      <w:bodyDiv w:val="1"/>
      <w:marLeft w:val="0"/>
      <w:marRight w:val="0"/>
      <w:marTop w:val="0"/>
      <w:marBottom w:val="0"/>
      <w:divBdr>
        <w:top w:val="none" w:sz="0" w:space="0" w:color="auto"/>
        <w:left w:val="none" w:sz="0" w:space="0" w:color="auto"/>
        <w:bottom w:val="none" w:sz="0" w:space="0" w:color="auto"/>
        <w:right w:val="none" w:sz="0" w:space="0" w:color="auto"/>
      </w:divBdr>
    </w:div>
    <w:div w:id="96482912">
      <w:bodyDiv w:val="1"/>
      <w:marLeft w:val="0"/>
      <w:marRight w:val="0"/>
      <w:marTop w:val="0"/>
      <w:marBottom w:val="0"/>
      <w:divBdr>
        <w:top w:val="none" w:sz="0" w:space="0" w:color="auto"/>
        <w:left w:val="none" w:sz="0" w:space="0" w:color="auto"/>
        <w:bottom w:val="none" w:sz="0" w:space="0" w:color="auto"/>
        <w:right w:val="none" w:sz="0" w:space="0" w:color="auto"/>
      </w:divBdr>
    </w:div>
    <w:div w:id="325977464">
      <w:bodyDiv w:val="1"/>
      <w:marLeft w:val="0"/>
      <w:marRight w:val="0"/>
      <w:marTop w:val="0"/>
      <w:marBottom w:val="0"/>
      <w:divBdr>
        <w:top w:val="none" w:sz="0" w:space="0" w:color="auto"/>
        <w:left w:val="none" w:sz="0" w:space="0" w:color="auto"/>
        <w:bottom w:val="none" w:sz="0" w:space="0" w:color="auto"/>
        <w:right w:val="none" w:sz="0" w:space="0" w:color="auto"/>
      </w:divBdr>
    </w:div>
    <w:div w:id="459149317">
      <w:bodyDiv w:val="1"/>
      <w:marLeft w:val="0"/>
      <w:marRight w:val="0"/>
      <w:marTop w:val="0"/>
      <w:marBottom w:val="0"/>
      <w:divBdr>
        <w:top w:val="none" w:sz="0" w:space="0" w:color="auto"/>
        <w:left w:val="none" w:sz="0" w:space="0" w:color="auto"/>
        <w:bottom w:val="none" w:sz="0" w:space="0" w:color="auto"/>
        <w:right w:val="none" w:sz="0" w:space="0" w:color="auto"/>
      </w:divBdr>
    </w:div>
    <w:div w:id="490416622">
      <w:bodyDiv w:val="1"/>
      <w:marLeft w:val="0"/>
      <w:marRight w:val="0"/>
      <w:marTop w:val="0"/>
      <w:marBottom w:val="0"/>
      <w:divBdr>
        <w:top w:val="none" w:sz="0" w:space="0" w:color="auto"/>
        <w:left w:val="none" w:sz="0" w:space="0" w:color="auto"/>
        <w:bottom w:val="none" w:sz="0" w:space="0" w:color="auto"/>
        <w:right w:val="none" w:sz="0" w:space="0" w:color="auto"/>
      </w:divBdr>
    </w:div>
    <w:div w:id="507450288">
      <w:bodyDiv w:val="1"/>
      <w:marLeft w:val="0"/>
      <w:marRight w:val="0"/>
      <w:marTop w:val="0"/>
      <w:marBottom w:val="0"/>
      <w:divBdr>
        <w:top w:val="none" w:sz="0" w:space="0" w:color="auto"/>
        <w:left w:val="none" w:sz="0" w:space="0" w:color="auto"/>
        <w:bottom w:val="none" w:sz="0" w:space="0" w:color="auto"/>
        <w:right w:val="none" w:sz="0" w:space="0" w:color="auto"/>
      </w:divBdr>
    </w:div>
    <w:div w:id="576406511">
      <w:bodyDiv w:val="1"/>
      <w:marLeft w:val="0"/>
      <w:marRight w:val="0"/>
      <w:marTop w:val="0"/>
      <w:marBottom w:val="0"/>
      <w:divBdr>
        <w:top w:val="none" w:sz="0" w:space="0" w:color="auto"/>
        <w:left w:val="none" w:sz="0" w:space="0" w:color="auto"/>
        <w:bottom w:val="none" w:sz="0" w:space="0" w:color="auto"/>
        <w:right w:val="none" w:sz="0" w:space="0" w:color="auto"/>
      </w:divBdr>
    </w:div>
    <w:div w:id="657195428">
      <w:bodyDiv w:val="1"/>
      <w:marLeft w:val="0"/>
      <w:marRight w:val="0"/>
      <w:marTop w:val="0"/>
      <w:marBottom w:val="0"/>
      <w:divBdr>
        <w:top w:val="none" w:sz="0" w:space="0" w:color="auto"/>
        <w:left w:val="none" w:sz="0" w:space="0" w:color="auto"/>
        <w:bottom w:val="none" w:sz="0" w:space="0" w:color="auto"/>
        <w:right w:val="none" w:sz="0" w:space="0" w:color="auto"/>
      </w:divBdr>
    </w:div>
    <w:div w:id="659427385">
      <w:bodyDiv w:val="1"/>
      <w:marLeft w:val="0"/>
      <w:marRight w:val="0"/>
      <w:marTop w:val="0"/>
      <w:marBottom w:val="0"/>
      <w:divBdr>
        <w:top w:val="none" w:sz="0" w:space="0" w:color="auto"/>
        <w:left w:val="none" w:sz="0" w:space="0" w:color="auto"/>
        <w:bottom w:val="none" w:sz="0" w:space="0" w:color="auto"/>
        <w:right w:val="none" w:sz="0" w:space="0" w:color="auto"/>
      </w:divBdr>
    </w:div>
    <w:div w:id="681469369">
      <w:bodyDiv w:val="1"/>
      <w:marLeft w:val="0"/>
      <w:marRight w:val="0"/>
      <w:marTop w:val="0"/>
      <w:marBottom w:val="0"/>
      <w:divBdr>
        <w:top w:val="none" w:sz="0" w:space="0" w:color="auto"/>
        <w:left w:val="none" w:sz="0" w:space="0" w:color="auto"/>
        <w:bottom w:val="none" w:sz="0" w:space="0" w:color="auto"/>
        <w:right w:val="none" w:sz="0" w:space="0" w:color="auto"/>
      </w:divBdr>
    </w:div>
    <w:div w:id="814489805">
      <w:bodyDiv w:val="1"/>
      <w:marLeft w:val="0"/>
      <w:marRight w:val="0"/>
      <w:marTop w:val="0"/>
      <w:marBottom w:val="0"/>
      <w:divBdr>
        <w:top w:val="none" w:sz="0" w:space="0" w:color="auto"/>
        <w:left w:val="none" w:sz="0" w:space="0" w:color="auto"/>
        <w:bottom w:val="none" w:sz="0" w:space="0" w:color="auto"/>
        <w:right w:val="none" w:sz="0" w:space="0" w:color="auto"/>
      </w:divBdr>
    </w:div>
    <w:div w:id="849487642">
      <w:bodyDiv w:val="1"/>
      <w:marLeft w:val="0"/>
      <w:marRight w:val="0"/>
      <w:marTop w:val="0"/>
      <w:marBottom w:val="0"/>
      <w:divBdr>
        <w:top w:val="none" w:sz="0" w:space="0" w:color="auto"/>
        <w:left w:val="none" w:sz="0" w:space="0" w:color="auto"/>
        <w:bottom w:val="none" w:sz="0" w:space="0" w:color="auto"/>
        <w:right w:val="none" w:sz="0" w:space="0" w:color="auto"/>
      </w:divBdr>
    </w:div>
    <w:div w:id="903830555">
      <w:bodyDiv w:val="1"/>
      <w:marLeft w:val="0"/>
      <w:marRight w:val="0"/>
      <w:marTop w:val="0"/>
      <w:marBottom w:val="0"/>
      <w:divBdr>
        <w:top w:val="none" w:sz="0" w:space="0" w:color="auto"/>
        <w:left w:val="none" w:sz="0" w:space="0" w:color="auto"/>
        <w:bottom w:val="none" w:sz="0" w:space="0" w:color="auto"/>
        <w:right w:val="none" w:sz="0" w:space="0" w:color="auto"/>
      </w:divBdr>
    </w:div>
    <w:div w:id="907544167">
      <w:bodyDiv w:val="1"/>
      <w:marLeft w:val="0"/>
      <w:marRight w:val="0"/>
      <w:marTop w:val="0"/>
      <w:marBottom w:val="0"/>
      <w:divBdr>
        <w:top w:val="none" w:sz="0" w:space="0" w:color="auto"/>
        <w:left w:val="none" w:sz="0" w:space="0" w:color="auto"/>
        <w:bottom w:val="none" w:sz="0" w:space="0" w:color="auto"/>
        <w:right w:val="none" w:sz="0" w:space="0" w:color="auto"/>
      </w:divBdr>
    </w:div>
    <w:div w:id="926502291">
      <w:bodyDiv w:val="1"/>
      <w:marLeft w:val="0"/>
      <w:marRight w:val="0"/>
      <w:marTop w:val="0"/>
      <w:marBottom w:val="0"/>
      <w:divBdr>
        <w:top w:val="none" w:sz="0" w:space="0" w:color="auto"/>
        <w:left w:val="none" w:sz="0" w:space="0" w:color="auto"/>
        <w:bottom w:val="none" w:sz="0" w:space="0" w:color="auto"/>
        <w:right w:val="none" w:sz="0" w:space="0" w:color="auto"/>
      </w:divBdr>
    </w:div>
    <w:div w:id="952444028">
      <w:bodyDiv w:val="1"/>
      <w:marLeft w:val="0"/>
      <w:marRight w:val="0"/>
      <w:marTop w:val="0"/>
      <w:marBottom w:val="0"/>
      <w:divBdr>
        <w:top w:val="none" w:sz="0" w:space="0" w:color="auto"/>
        <w:left w:val="none" w:sz="0" w:space="0" w:color="auto"/>
        <w:bottom w:val="none" w:sz="0" w:space="0" w:color="auto"/>
        <w:right w:val="none" w:sz="0" w:space="0" w:color="auto"/>
      </w:divBdr>
    </w:div>
    <w:div w:id="953563808">
      <w:bodyDiv w:val="1"/>
      <w:marLeft w:val="0"/>
      <w:marRight w:val="0"/>
      <w:marTop w:val="0"/>
      <w:marBottom w:val="0"/>
      <w:divBdr>
        <w:top w:val="none" w:sz="0" w:space="0" w:color="auto"/>
        <w:left w:val="none" w:sz="0" w:space="0" w:color="auto"/>
        <w:bottom w:val="none" w:sz="0" w:space="0" w:color="auto"/>
        <w:right w:val="none" w:sz="0" w:space="0" w:color="auto"/>
      </w:divBdr>
    </w:div>
    <w:div w:id="1049647849">
      <w:bodyDiv w:val="1"/>
      <w:marLeft w:val="0"/>
      <w:marRight w:val="0"/>
      <w:marTop w:val="0"/>
      <w:marBottom w:val="0"/>
      <w:divBdr>
        <w:top w:val="none" w:sz="0" w:space="0" w:color="auto"/>
        <w:left w:val="none" w:sz="0" w:space="0" w:color="auto"/>
        <w:bottom w:val="none" w:sz="0" w:space="0" w:color="auto"/>
        <w:right w:val="none" w:sz="0" w:space="0" w:color="auto"/>
      </w:divBdr>
    </w:div>
    <w:div w:id="1076706172">
      <w:bodyDiv w:val="1"/>
      <w:marLeft w:val="0"/>
      <w:marRight w:val="0"/>
      <w:marTop w:val="0"/>
      <w:marBottom w:val="0"/>
      <w:divBdr>
        <w:top w:val="none" w:sz="0" w:space="0" w:color="auto"/>
        <w:left w:val="none" w:sz="0" w:space="0" w:color="auto"/>
        <w:bottom w:val="none" w:sz="0" w:space="0" w:color="auto"/>
        <w:right w:val="none" w:sz="0" w:space="0" w:color="auto"/>
      </w:divBdr>
    </w:div>
    <w:div w:id="1091699016">
      <w:bodyDiv w:val="1"/>
      <w:marLeft w:val="0"/>
      <w:marRight w:val="0"/>
      <w:marTop w:val="0"/>
      <w:marBottom w:val="0"/>
      <w:divBdr>
        <w:top w:val="none" w:sz="0" w:space="0" w:color="auto"/>
        <w:left w:val="none" w:sz="0" w:space="0" w:color="auto"/>
        <w:bottom w:val="none" w:sz="0" w:space="0" w:color="auto"/>
        <w:right w:val="none" w:sz="0" w:space="0" w:color="auto"/>
      </w:divBdr>
    </w:div>
    <w:div w:id="1177816516">
      <w:bodyDiv w:val="1"/>
      <w:marLeft w:val="0"/>
      <w:marRight w:val="0"/>
      <w:marTop w:val="0"/>
      <w:marBottom w:val="0"/>
      <w:divBdr>
        <w:top w:val="none" w:sz="0" w:space="0" w:color="auto"/>
        <w:left w:val="none" w:sz="0" w:space="0" w:color="auto"/>
        <w:bottom w:val="none" w:sz="0" w:space="0" w:color="auto"/>
        <w:right w:val="none" w:sz="0" w:space="0" w:color="auto"/>
      </w:divBdr>
    </w:div>
    <w:div w:id="1231229939">
      <w:bodyDiv w:val="1"/>
      <w:marLeft w:val="0"/>
      <w:marRight w:val="0"/>
      <w:marTop w:val="0"/>
      <w:marBottom w:val="0"/>
      <w:divBdr>
        <w:top w:val="none" w:sz="0" w:space="0" w:color="auto"/>
        <w:left w:val="none" w:sz="0" w:space="0" w:color="auto"/>
        <w:bottom w:val="none" w:sz="0" w:space="0" w:color="auto"/>
        <w:right w:val="none" w:sz="0" w:space="0" w:color="auto"/>
      </w:divBdr>
    </w:div>
    <w:div w:id="1244221221">
      <w:marLeft w:val="0"/>
      <w:marRight w:val="0"/>
      <w:marTop w:val="0"/>
      <w:marBottom w:val="0"/>
      <w:divBdr>
        <w:top w:val="none" w:sz="0" w:space="0" w:color="auto"/>
        <w:left w:val="none" w:sz="0" w:space="0" w:color="auto"/>
        <w:bottom w:val="none" w:sz="0" w:space="0" w:color="auto"/>
        <w:right w:val="none" w:sz="0" w:space="0" w:color="auto"/>
      </w:divBdr>
    </w:div>
    <w:div w:id="1244221222">
      <w:marLeft w:val="0"/>
      <w:marRight w:val="0"/>
      <w:marTop w:val="0"/>
      <w:marBottom w:val="0"/>
      <w:divBdr>
        <w:top w:val="none" w:sz="0" w:space="0" w:color="auto"/>
        <w:left w:val="none" w:sz="0" w:space="0" w:color="auto"/>
        <w:bottom w:val="none" w:sz="0" w:space="0" w:color="auto"/>
        <w:right w:val="none" w:sz="0" w:space="0" w:color="auto"/>
      </w:divBdr>
    </w:div>
    <w:div w:id="1244221223">
      <w:marLeft w:val="0"/>
      <w:marRight w:val="0"/>
      <w:marTop w:val="0"/>
      <w:marBottom w:val="0"/>
      <w:divBdr>
        <w:top w:val="none" w:sz="0" w:space="0" w:color="auto"/>
        <w:left w:val="none" w:sz="0" w:space="0" w:color="auto"/>
        <w:bottom w:val="none" w:sz="0" w:space="0" w:color="auto"/>
        <w:right w:val="none" w:sz="0" w:space="0" w:color="auto"/>
      </w:divBdr>
    </w:div>
    <w:div w:id="1244221225">
      <w:marLeft w:val="0"/>
      <w:marRight w:val="0"/>
      <w:marTop w:val="0"/>
      <w:marBottom w:val="0"/>
      <w:divBdr>
        <w:top w:val="none" w:sz="0" w:space="0" w:color="auto"/>
        <w:left w:val="none" w:sz="0" w:space="0" w:color="auto"/>
        <w:bottom w:val="none" w:sz="0" w:space="0" w:color="auto"/>
        <w:right w:val="none" w:sz="0" w:space="0" w:color="auto"/>
      </w:divBdr>
    </w:div>
    <w:div w:id="1244221227">
      <w:marLeft w:val="0"/>
      <w:marRight w:val="0"/>
      <w:marTop w:val="0"/>
      <w:marBottom w:val="0"/>
      <w:divBdr>
        <w:top w:val="none" w:sz="0" w:space="0" w:color="auto"/>
        <w:left w:val="none" w:sz="0" w:space="0" w:color="auto"/>
        <w:bottom w:val="none" w:sz="0" w:space="0" w:color="auto"/>
        <w:right w:val="none" w:sz="0" w:space="0" w:color="auto"/>
      </w:divBdr>
      <w:divsChild>
        <w:div w:id="1244221224">
          <w:marLeft w:val="0"/>
          <w:marRight w:val="0"/>
          <w:marTop w:val="0"/>
          <w:marBottom w:val="48"/>
          <w:divBdr>
            <w:top w:val="none" w:sz="0" w:space="0" w:color="auto"/>
            <w:left w:val="none" w:sz="0" w:space="0" w:color="auto"/>
            <w:bottom w:val="none" w:sz="0" w:space="0" w:color="auto"/>
            <w:right w:val="none" w:sz="0" w:space="0" w:color="auto"/>
          </w:divBdr>
        </w:div>
        <w:div w:id="1244221226">
          <w:marLeft w:val="0"/>
          <w:marRight w:val="0"/>
          <w:marTop w:val="0"/>
          <w:marBottom w:val="48"/>
          <w:divBdr>
            <w:top w:val="none" w:sz="0" w:space="0" w:color="auto"/>
            <w:left w:val="none" w:sz="0" w:space="0" w:color="auto"/>
            <w:bottom w:val="none" w:sz="0" w:space="0" w:color="auto"/>
            <w:right w:val="none" w:sz="0" w:space="0" w:color="auto"/>
          </w:divBdr>
        </w:div>
      </w:divsChild>
    </w:div>
    <w:div w:id="1244221228">
      <w:marLeft w:val="0"/>
      <w:marRight w:val="0"/>
      <w:marTop w:val="0"/>
      <w:marBottom w:val="0"/>
      <w:divBdr>
        <w:top w:val="none" w:sz="0" w:space="0" w:color="auto"/>
        <w:left w:val="none" w:sz="0" w:space="0" w:color="auto"/>
        <w:bottom w:val="none" w:sz="0" w:space="0" w:color="auto"/>
        <w:right w:val="none" w:sz="0" w:space="0" w:color="auto"/>
      </w:divBdr>
    </w:div>
    <w:div w:id="1272931544">
      <w:bodyDiv w:val="1"/>
      <w:marLeft w:val="0"/>
      <w:marRight w:val="0"/>
      <w:marTop w:val="0"/>
      <w:marBottom w:val="0"/>
      <w:divBdr>
        <w:top w:val="none" w:sz="0" w:space="0" w:color="auto"/>
        <w:left w:val="none" w:sz="0" w:space="0" w:color="auto"/>
        <w:bottom w:val="none" w:sz="0" w:space="0" w:color="auto"/>
        <w:right w:val="none" w:sz="0" w:space="0" w:color="auto"/>
      </w:divBdr>
    </w:div>
    <w:div w:id="1304580019">
      <w:bodyDiv w:val="1"/>
      <w:marLeft w:val="0"/>
      <w:marRight w:val="0"/>
      <w:marTop w:val="0"/>
      <w:marBottom w:val="0"/>
      <w:divBdr>
        <w:top w:val="none" w:sz="0" w:space="0" w:color="auto"/>
        <w:left w:val="none" w:sz="0" w:space="0" w:color="auto"/>
        <w:bottom w:val="none" w:sz="0" w:space="0" w:color="auto"/>
        <w:right w:val="none" w:sz="0" w:space="0" w:color="auto"/>
      </w:divBdr>
    </w:div>
    <w:div w:id="1318415861">
      <w:bodyDiv w:val="1"/>
      <w:marLeft w:val="0"/>
      <w:marRight w:val="0"/>
      <w:marTop w:val="0"/>
      <w:marBottom w:val="0"/>
      <w:divBdr>
        <w:top w:val="none" w:sz="0" w:space="0" w:color="auto"/>
        <w:left w:val="none" w:sz="0" w:space="0" w:color="auto"/>
        <w:bottom w:val="none" w:sz="0" w:space="0" w:color="auto"/>
        <w:right w:val="none" w:sz="0" w:space="0" w:color="auto"/>
      </w:divBdr>
    </w:div>
    <w:div w:id="1380321980">
      <w:bodyDiv w:val="1"/>
      <w:marLeft w:val="0"/>
      <w:marRight w:val="0"/>
      <w:marTop w:val="0"/>
      <w:marBottom w:val="0"/>
      <w:divBdr>
        <w:top w:val="none" w:sz="0" w:space="0" w:color="auto"/>
        <w:left w:val="none" w:sz="0" w:space="0" w:color="auto"/>
        <w:bottom w:val="none" w:sz="0" w:space="0" w:color="auto"/>
        <w:right w:val="none" w:sz="0" w:space="0" w:color="auto"/>
      </w:divBdr>
      <w:divsChild>
        <w:div w:id="129056137">
          <w:marLeft w:val="886"/>
          <w:marRight w:val="0"/>
          <w:marTop w:val="0"/>
          <w:marBottom w:val="0"/>
          <w:divBdr>
            <w:top w:val="none" w:sz="0" w:space="0" w:color="auto"/>
            <w:left w:val="none" w:sz="0" w:space="0" w:color="auto"/>
            <w:bottom w:val="none" w:sz="0" w:space="0" w:color="auto"/>
            <w:right w:val="none" w:sz="0" w:space="0" w:color="auto"/>
          </w:divBdr>
        </w:div>
        <w:div w:id="1473713199">
          <w:marLeft w:val="886"/>
          <w:marRight w:val="0"/>
          <w:marTop w:val="0"/>
          <w:marBottom w:val="0"/>
          <w:divBdr>
            <w:top w:val="none" w:sz="0" w:space="0" w:color="auto"/>
            <w:left w:val="none" w:sz="0" w:space="0" w:color="auto"/>
            <w:bottom w:val="none" w:sz="0" w:space="0" w:color="auto"/>
            <w:right w:val="none" w:sz="0" w:space="0" w:color="auto"/>
          </w:divBdr>
        </w:div>
        <w:div w:id="1913420483">
          <w:marLeft w:val="886"/>
          <w:marRight w:val="0"/>
          <w:marTop w:val="0"/>
          <w:marBottom w:val="0"/>
          <w:divBdr>
            <w:top w:val="none" w:sz="0" w:space="0" w:color="auto"/>
            <w:left w:val="none" w:sz="0" w:space="0" w:color="auto"/>
            <w:bottom w:val="none" w:sz="0" w:space="0" w:color="auto"/>
            <w:right w:val="none" w:sz="0" w:space="0" w:color="auto"/>
          </w:divBdr>
        </w:div>
        <w:div w:id="337661207">
          <w:marLeft w:val="886"/>
          <w:marRight w:val="0"/>
          <w:marTop w:val="0"/>
          <w:marBottom w:val="0"/>
          <w:divBdr>
            <w:top w:val="none" w:sz="0" w:space="0" w:color="auto"/>
            <w:left w:val="none" w:sz="0" w:space="0" w:color="auto"/>
            <w:bottom w:val="none" w:sz="0" w:space="0" w:color="auto"/>
            <w:right w:val="none" w:sz="0" w:space="0" w:color="auto"/>
          </w:divBdr>
        </w:div>
        <w:div w:id="1715930810">
          <w:marLeft w:val="886"/>
          <w:marRight w:val="0"/>
          <w:marTop w:val="0"/>
          <w:marBottom w:val="0"/>
          <w:divBdr>
            <w:top w:val="none" w:sz="0" w:space="0" w:color="auto"/>
            <w:left w:val="none" w:sz="0" w:space="0" w:color="auto"/>
            <w:bottom w:val="none" w:sz="0" w:space="0" w:color="auto"/>
            <w:right w:val="none" w:sz="0" w:space="0" w:color="auto"/>
          </w:divBdr>
        </w:div>
        <w:div w:id="1622881117">
          <w:marLeft w:val="886"/>
          <w:marRight w:val="0"/>
          <w:marTop w:val="0"/>
          <w:marBottom w:val="0"/>
          <w:divBdr>
            <w:top w:val="none" w:sz="0" w:space="0" w:color="auto"/>
            <w:left w:val="none" w:sz="0" w:space="0" w:color="auto"/>
            <w:bottom w:val="none" w:sz="0" w:space="0" w:color="auto"/>
            <w:right w:val="none" w:sz="0" w:space="0" w:color="auto"/>
          </w:divBdr>
        </w:div>
        <w:div w:id="1242907650">
          <w:marLeft w:val="886"/>
          <w:marRight w:val="0"/>
          <w:marTop w:val="0"/>
          <w:marBottom w:val="0"/>
          <w:divBdr>
            <w:top w:val="none" w:sz="0" w:space="0" w:color="auto"/>
            <w:left w:val="none" w:sz="0" w:space="0" w:color="auto"/>
            <w:bottom w:val="none" w:sz="0" w:space="0" w:color="auto"/>
            <w:right w:val="none" w:sz="0" w:space="0" w:color="auto"/>
          </w:divBdr>
        </w:div>
        <w:div w:id="1662155946">
          <w:marLeft w:val="886"/>
          <w:marRight w:val="0"/>
          <w:marTop w:val="0"/>
          <w:marBottom w:val="0"/>
          <w:divBdr>
            <w:top w:val="none" w:sz="0" w:space="0" w:color="auto"/>
            <w:left w:val="none" w:sz="0" w:space="0" w:color="auto"/>
            <w:bottom w:val="none" w:sz="0" w:space="0" w:color="auto"/>
            <w:right w:val="none" w:sz="0" w:space="0" w:color="auto"/>
          </w:divBdr>
        </w:div>
        <w:div w:id="269901102">
          <w:marLeft w:val="886"/>
          <w:marRight w:val="0"/>
          <w:marTop w:val="0"/>
          <w:marBottom w:val="0"/>
          <w:divBdr>
            <w:top w:val="none" w:sz="0" w:space="0" w:color="auto"/>
            <w:left w:val="none" w:sz="0" w:space="0" w:color="auto"/>
            <w:bottom w:val="none" w:sz="0" w:space="0" w:color="auto"/>
            <w:right w:val="none" w:sz="0" w:space="0" w:color="auto"/>
          </w:divBdr>
        </w:div>
        <w:div w:id="1699164762">
          <w:marLeft w:val="886"/>
          <w:marRight w:val="0"/>
          <w:marTop w:val="0"/>
          <w:marBottom w:val="0"/>
          <w:divBdr>
            <w:top w:val="none" w:sz="0" w:space="0" w:color="auto"/>
            <w:left w:val="none" w:sz="0" w:space="0" w:color="auto"/>
            <w:bottom w:val="none" w:sz="0" w:space="0" w:color="auto"/>
            <w:right w:val="none" w:sz="0" w:space="0" w:color="auto"/>
          </w:divBdr>
        </w:div>
        <w:div w:id="1742437130">
          <w:marLeft w:val="886"/>
          <w:marRight w:val="0"/>
          <w:marTop w:val="0"/>
          <w:marBottom w:val="0"/>
          <w:divBdr>
            <w:top w:val="none" w:sz="0" w:space="0" w:color="auto"/>
            <w:left w:val="none" w:sz="0" w:space="0" w:color="auto"/>
            <w:bottom w:val="none" w:sz="0" w:space="0" w:color="auto"/>
            <w:right w:val="none" w:sz="0" w:space="0" w:color="auto"/>
          </w:divBdr>
        </w:div>
        <w:div w:id="595938520">
          <w:marLeft w:val="886"/>
          <w:marRight w:val="0"/>
          <w:marTop w:val="0"/>
          <w:marBottom w:val="0"/>
          <w:divBdr>
            <w:top w:val="none" w:sz="0" w:space="0" w:color="auto"/>
            <w:left w:val="none" w:sz="0" w:space="0" w:color="auto"/>
            <w:bottom w:val="none" w:sz="0" w:space="0" w:color="auto"/>
            <w:right w:val="none" w:sz="0" w:space="0" w:color="auto"/>
          </w:divBdr>
        </w:div>
        <w:div w:id="515117511">
          <w:marLeft w:val="886"/>
          <w:marRight w:val="0"/>
          <w:marTop w:val="0"/>
          <w:marBottom w:val="0"/>
          <w:divBdr>
            <w:top w:val="none" w:sz="0" w:space="0" w:color="auto"/>
            <w:left w:val="none" w:sz="0" w:space="0" w:color="auto"/>
            <w:bottom w:val="none" w:sz="0" w:space="0" w:color="auto"/>
            <w:right w:val="none" w:sz="0" w:space="0" w:color="auto"/>
          </w:divBdr>
        </w:div>
        <w:div w:id="440338278">
          <w:marLeft w:val="886"/>
          <w:marRight w:val="0"/>
          <w:marTop w:val="0"/>
          <w:marBottom w:val="0"/>
          <w:divBdr>
            <w:top w:val="none" w:sz="0" w:space="0" w:color="auto"/>
            <w:left w:val="none" w:sz="0" w:space="0" w:color="auto"/>
            <w:bottom w:val="none" w:sz="0" w:space="0" w:color="auto"/>
            <w:right w:val="none" w:sz="0" w:space="0" w:color="auto"/>
          </w:divBdr>
        </w:div>
      </w:divsChild>
    </w:div>
    <w:div w:id="1387757136">
      <w:bodyDiv w:val="1"/>
      <w:marLeft w:val="0"/>
      <w:marRight w:val="0"/>
      <w:marTop w:val="0"/>
      <w:marBottom w:val="0"/>
      <w:divBdr>
        <w:top w:val="none" w:sz="0" w:space="0" w:color="auto"/>
        <w:left w:val="none" w:sz="0" w:space="0" w:color="auto"/>
        <w:bottom w:val="none" w:sz="0" w:space="0" w:color="auto"/>
        <w:right w:val="none" w:sz="0" w:space="0" w:color="auto"/>
      </w:divBdr>
    </w:div>
    <w:div w:id="1394961387">
      <w:bodyDiv w:val="1"/>
      <w:marLeft w:val="0"/>
      <w:marRight w:val="0"/>
      <w:marTop w:val="0"/>
      <w:marBottom w:val="0"/>
      <w:divBdr>
        <w:top w:val="none" w:sz="0" w:space="0" w:color="auto"/>
        <w:left w:val="none" w:sz="0" w:space="0" w:color="auto"/>
        <w:bottom w:val="none" w:sz="0" w:space="0" w:color="auto"/>
        <w:right w:val="none" w:sz="0" w:space="0" w:color="auto"/>
      </w:divBdr>
    </w:div>
    <w:div w:id="1417050903">
      <w:bodyDiv w:val="1"/>
      <w:marLeft w:val="0"/>
      <w:marRight w:val="0"/>
      <w:marTop w:val="0"/>
      <w:marBottom w:val="0"/>
      <w:divBdr>
        <w:top w:val="none" w:sz="0" w:space="0" w:color="auto"/>
        <w:left w:val="none" w:sz="0" w:space="0" w:color="auto"/>
        <w:bottom w:val="none" w:sz="0" w:space="0" w:color="auto"/>
        <w:right w:val="none" w:sz="0" w:space="0" w:color="auto"/>
      </w:divBdr>
    </w:div>
    <w:div w:id="1444112546">
      <w:bodyDiv w:val="1"/>
      <w:marLeft w:val="0"/>
      <w:marRight w:val="0"/>
      <w:marTop w:val="0"/>
      <w:marBottom w:val="0"/>
      <w:divBdr>
        <w:top w:val="none" w:sz="0" w:space="0" w:color="auto"/>
        <w:left w:val="none" w:sz="0" w:space="0" w:color="auto"/>
        <w:bottom w:val="none" w:sz="0" w:space="0" w:color="auto"/>
        <w:right w:val="none" w:sz="0" w:space="0" w:color="auto"/>
      </w:divBdr>
    </w:div>
    <w:div w:id="1486821732">
      <w:bodyDiv w:val="1"/>
      <w:marLeft w:val="0"/>
      <w:marRight w:val="0"/>
      <w:marTop w:val="0"/>
      <w:marBottom w:val="0"/>
      <w:divBdr>
        <w:top w:val="none" w:sz="0" w:space="0" w:color="auto"/>
        <w:left w:val="none" w:sz="0" w:space="0" w:color="auto"/>
        <w:bottom w:val="none" w:sz="0" w:space="0" w:color="auto"/>
        <w:right w:val="none" w:sz="0" w:space="0" w:color="auto"/>
      </w:divBdr>
    </w:div>
    <w:div w:id="1522089905">
      <w:bodyDiv w:val="1"/>
      <w:marLeft w:val="0"/>
      <w:marRight w:val="0"/>
      <w:marTop w:val="0"/>
      <w:marBottom w:val="0"/>
      <w:divBdr>
        <w:top w:val="none" w:sz="0" w:space="0" w:color="auto"/>
        <w:left w:val="none" w:sz="0" w:space="0" w:color="auto"/>
        <w:bottom w:val="none" w:sz="0" w:space="0" w:color="auto"/>
        <w:right w:val="none" w:sz="0" w:space="0" w:color="auto"/>
      </w:divBdr>
    </w:div>
    <w:div w:id="1546138411">
      <w:bodyDiv w:val="1"/>
      <w:marLeft w:val="0"/>
      <w:marRight w:val="0"/>
      <w:marTop w:val="0"/>
      <w:marBottom w:val="0"/>
      <w:divBdr>
        <w:top w:val="none" w:sz="0" w:space="0" w:color="auto"/>
        <w:left w:val="none" w:sz="0" w:space="0" w:color="auto"/>
        <w:bottom w:val="none" w:sz="0" w:space="0" w:color="auto"/>
        <w:right w:val="none" w:sz="0" w:space="0" w:color="auto"/>
      </w:divBdr>
    </w:div>
    <w:div w:id="1613584118">
      <w:bodyDiv w:val="1"/>
      <w:marLeft w:val="0"/>
      <w:marRight w:val="0"/>
      <w:marTop w:val="0"/>
      <w:marBottom w:val="0"/>
      <w:divBdr>
        <w:top w:val="none" w:sz="0" w:space="0" w:color="auto"/>
        <w:left w:val="none" w:sz="0" w:space="0" w:color="auto"/>
        <w:bottom w:val="none" w:sz="0" w:space="0" w:color="auto"/>
        <w:right w:val="none" w:sz="0" w:space="0" w:color="auto"/>
      </w:divBdr>
    </w:div>
    <w:div w:id="1703819227">
      <w:bodyDiv w:val="1"/>
      <w:marLeft w:val="0"/>
      <w:marRight w:val="0"/>
      <w:marTop w:val="0"/>
      <w:marBottom w:val="0"/>
      <w:divBdr>
        <w:top w:val="none" w:sz="0" w:space="0" w:color="auto"/>
        <w:left w:val="none" w:sz="0" w:space="0" w:color="auto"/>
        <w:bottom w:val="none" w:sz="0" w:space="0" w:color="auto"/>
        <w:right w:val="none" w:sz="0" w:space="0" w:color="auto"/>
      </w:divBdr>
    </w:div>
    <w:div w:id="1727023536">
      <w:bodyDiv w:val="1"/>
      <w:marLeft w:val="0"/>
      <w:marRight w:val="0"/>
      <w:marTop w:val="0"/>
      <w:marBottom w:val="0"/>
      <w:divBdr>
        <w:top w:val="none" w:sz="0" w:space="0" w:color="auto"/>
        <w:left w:val="none" w:sz="0" w:space="0" w:color="auto"/>
        <w:bottom w:val="none" w:sz="0" w:space="0" w:color="auto"/>
        <w:right w:val="none" w:sz="0" w:space="0" w:color="auto"/>
      </w:divBdr>
    </w:div>
    <w:div w:id="1761563289">
      <w:bodyDiv w:val="1"/>
      <w:marLeft w:val="0"/>
      <w:marRight w:val="0"/>
      <w:marTop w:val="0"/>
      <w:marBottom w:val="0"/>
      <w:divBdr>
        <w:top w:val="none" w:sz="0" w:space="0" w:color="auto"/>
        <w:left w:val="none" w:sz="0" w:space="0" w:color="auto"/>
        <w:bottom w:val="none" w:sz="0" w:space="0" w:color="auto"/>
        <w:right w:val="none" w:sz="0" w:space="0" w:color="auto"/>
      </w:divBdr>
    </w:div>
    <w:div w:id="1798721838">
      <w:bodyDiv w:val="1"/>
      <w:marLeft w:val="0"/>
      <w:marRight w:val="0"/>
      <w:marTop w:val="0"/>
      <w:marBottom w:val="0"/>
      <w:divBdr>
        <w:top w:val="none" w:sz="0" w:space="0" w:color="auto"/>
        <w:left w:val="none" w:sz="0" w:space="0" w:color="auto"/>
        <w:bottom w:val="none" w:sz="0" w:space="0" w:color="auto"/>
        <w:right w:val="none" w:sz="0" w:space="0" w:color="auto"/>
      </w:divBdr>
    </w:div>
    <w:div w:id="1854686416">
      <w:bodyDiv w:val="1"/>
      <w:marLeft w:val="0"/>
      <w:marRight w:val="0"/>
      <w:marTop w:val="0"/>
      <w:marBottom w:val="0"/>
      <w:divBdr>
        <w:top w:val="none" w:sz="0" w:space="0" w:color="auto"/>
        <w:left w:val="none" w:sz="0" w:space="0" w:color="auto"/>
        <w:bottom w:val="none" w:sz="0" w:space="0" w:color="auto"/>
        <w:right w:val="none" w:sz="0" w:space="0" w:color="auto"/>
      </w:divBdr>
    </w:div>
    <w:div w:id="1880848672">
      <w:bodyDiv w:val="1"/>
      <w:marLeft w:val="0"/>
      <w:marRight w:val="0"/>
      <w:marTop w:val="0"/>
      <w:marBottom w:val="0"/>
      <w:divBdr>
        <w:top w:val="none" w:sz="0" w:space="0" w:color="auto"/>
        <w:left w:val="none" w:sz="0" w:space="0" w:color="auto"/>
        <w:bottom w:val="none" w:sz="0" w:space="0" w:color="auto"/>
        <w:right w:val="none" w:sz="0" w:space="0" w:color="auto"/>
      </w:divBdr>
    </w:div>
    <w:div w:id="1881820515">
      <w:bodyDiv w:val="1"/>
      <w:marLeft w:val="0"/>
      <w:marRight w:val="0"/>
      <w:marTop w:val="0"/>
      <w:marBottom w:val="0"/>
      <w:divBdr>
        <w:top w:val="none" w:sz="0" w:space="0" w:color="auto"/>
        <w:left w:val="none" w:sz="0" w:space="0" w:color="auto"/>
        <w:bottom w:val="none" w:sz="0" w:space="0" w:color="auto"/>
        <w:right w:val="none" w:sz="0" w:space="0" w:color="auto"/>
      </w:divBdr>
    </w:div>
    <w:div w:id="1899584554">
      <w:bodyDiv w:val="1"/>
      <w:marLeft w:val="0"/>
      <w:marRight w:val="0"/>
      <w:marTop w:val="0"/>
      <w:marBottom w:val="0"/>
      <w:divBdr>
        <w:top w:val="none" w:sz="0" w:space="0" w:color="auto"/>
        <w:left w:val="none" w:sz="0" w:space="0" w:color="auto"/>
        <w:bottom w:val="none" w:sz="0" w:space="0" w:color="auto"/>
        <w:right w:val="none" w:sz="0" w:space="0" w:color="auto"/>
      </w:divBdr>
    </w:div>
    <w:div w:id="1905526538">
      <w:bodyDiv w:val="1"/>
      <w:marLeft w:val="0"/>
      <w:marRight w:val="0"/>
      <w:marTop w:val="0"/>
      <w:marBottom w:val="0"/>
      <w:divBdr>
        <w:top w:val="none" w:sz="0" w:space="0" w:color="auto"/>
        <w:left w:val="none" w:sz="0" w:space="0" w:color="auto"/>
        <w:bottom w:val="none" w:sz="0" w:space="0" w:color="auto"/>
        <w:right w:val="none" w:sz="0" w:space="0" w:color="auto"/>
      </w:divBdr>
    </w:div>
    <w:div w:id="2023240611">
      <w:bodyDiv w:val="1"/>
      <w:marLeft w:val="0"/>
      <w:marRight w:val="0"/>
      <w:marTop w:val="0"/>
      <w:marBottom w:val="0"/>
      <w:divBdr>
        <w:top w:val="none" w:sz="0" w:space="0" w:color="auto"/>
        <w:left w:val="none" w:sz="0" w:space="0" w:color="auto"/>
        <w:bottom w:val="none" w:sz="0" w:space="0" w:color="auto"/>
        <w:right w:val="none" w:sz="0" w:space="0" w:color="auto"/>
      </w:divBdr>
    </w:div>
    <w:div w:id="2137327954">
      <w:bodyDiv w:val="1"/>
      <w:marLeft w:val="0"/>
      <w:marRight w:val="0"/>
      <w:marTop w:val="0"/>
      <w:marBottom w:val="0"/>
      <w:divBdr>
        <w:top w:val="none" w:sz="0" w:space="0" w:color="auto"/>
        <w:left w:val="none" w:sz="0" w:space="0" w:color="auto"/>
        <w:bottom w:val="none" w:sz="0" w:space="0" w:color="auto"/>
        <w:right w:val="none" w:sz="0" w:space="0" w:color="auto"/>
      </w:divBdr>
    </w:div>
    <w:div w:id="2141990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5.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header" Target="header2.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glossaryDocument" Target="glossary/document.xml"/><Relationship Id="rId56"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jpe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hyperlink" Target="https://developer.apple.com" TargetMode="Externa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hyperlink" Target="http://bog.ospinternational.com:8889/secure/Dashboard.jspa" TargetMode="External"/><Relationship Id="rId23" Type="http://schemas.openxmlformats.org/officeDocument/2006/relationships/hyperlink" Target="https://docs.google.com/a/ospinternational.com/spreadsheet/ccc?key=0AlZIlytkJ-T6dDRkalZvRnY4MGo3X1A4dUZyVlE1RWc&amp;usp=drive_web" TargetMode="External"/><Relationship Id="rId24" Type="http://schemas.openxmlformats.org/officeDocument/2006/relationships/image" Target="media/image8.tmp"/><Relationship Id="rId25" Type="http://schemas.openxmlformats.org/officeDocument/2006/relationships/image" Target="media/image9.tmp"/><Relationship Id="rId26" Type="http://schemas.openxmlformats.org/officeDocument/2006/relationships/hyperlink" Target="https://help.github.com/articles/set-up-git" TargetMode="External"/><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10" Type="http://schemas.openxmlformats.org/officeDocument/2006/relationships/hyperlink" Target="http://www.moviles.gobiernoenlinea.gov.co/index.php/proximo-evento/conoce-los-retos/229-alertas-sobre-el-consumo-de-drogas" TargetMode="External"/><Relationship Id="rId11" Type="http://schemas.openxmlformats.org/officeDocument/2006/relationships/hyperlink" Target="http://bog.ospinternational.com:8889/browse/MOV-408" TargetMode="External"/><Relationship Id="rId12" Type="http://schemas.openxmlformats.org/officeDocument/2006/relationships/hyperlink" Target="file:///C:\Users\Mariluz\Desktop\MOV-447-GELMOV-IT3-DO-Documentacion-Agro%20Insumos%20Colombia.docx"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4.jpeg"/></Relationships>
</file>

<file path=word/_rels/footer2.xml.rels><?xml version="1.0" encoding="UTF-8" standalone="yes"?>
<Relationships xmlns="http://schemas.openxmlformats.org/package/2006/relationships"><Relationship Id="rId1" Type="http://schemas.openxmlformats.org/officeDocument/2006/relationships/image" Target="media/image34.jpe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 Id="rId2" Type="http://schemas.openxmlformats.org/officeDocument/2006/relationships/image" Target="media/image33.jpeg"/></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 Id="rId2"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4DA145E58E948A7AAD1BBE33C9B0311"/>
        <w:category>
          <w:name w:val="General"/>
          <w:gallery w:val="placeholder"/>
        </w:category>
        <w:types>
          <w:type w:val="bbPlcHdr"/>
        </w:types>
        <w:behaviors>
          <w:behavior w:val="content"/>
        </w:behaviors>
        <w:guid w:val="{B3BA7CA8-8938-4E7A-BD18-0E8DB2859276}"/>
      </w:docPartPr>
      <w:docPartBody>
        <w:p w:rsidR="009D4AC0" w:rsidRDefault="009D4AC0" w:rsidP="009D4AC0">
          <w:pPr>
            <w:pStyle w:val="C4DA145E58E948A7AAD1BBE33C9B0311"/>
          </w:pPr>
          <w:r w:rsidRPr="008325A8">
            <w:rPr>
              <w:rStyle w:val="Textodelmarcadordeposicin"/>
            </w:rPr>
            <w:t>Haga clic aquí para escribir texto.</w:t>
          </w:r>
        </w:p>
      </w:docPartBody>
    </w:docPart>
    <w:docPart>
      <w:docPartPr>
        <w:name w:val="59A576A39E3346819636AED5327C7A9B"/>
        <w:category>
          <w:name w:val="General"/>
          <w:gallery w:val="placeholder"/>
        </w:category>
        <w:types>
          <w:type w:val="bbPlcHdr"/>
        </w:types>
        <w:behaviors>
          <w:behavior w:val="content"/>
        </w:behaviors>
        <w:guid w:val="{E6E2E0F8-C24D-4C67-B9F2-B87E052039CE}"/>
      </w:docPartPr>
      <w:docPartBody>
        <w:p w:rsidR="009D4AC0" w:rsidRDefault="009D4AC0" w:rsidP="009D4AC0">
          <w:pPr>
            <w:pStyle w:val="59A576A39E3346819636AED5327C7A9B"/>
          </w:pPr>
          <w:r w:rsidRPr="008325A8">
            <w:rPr>
              <w:rStyle w:val="Textodelmarcadordeposicin"/>
            </w:rPr>
            <w:t>Haga clic aquí para escribir texto.</w:t>
          </w:r>
        </w:p>
      </w:docPartBody>
    </w:docPart>
    <w:docPart>
      <w:docPartPr>
        <w:name w:val="628BCEAC9F534D47AEBCEB4DA6EC7344"/>
        <w:category>
          <w:name w:val="General"/>
          <w:gallery w:val="placeholder"/>
        </w:category>
        <w:types>
          <w:type w:val="bbPlcHdr"/>
        </w:types>
        <w:behaviors>
          <w:behavior w:val="content"/>
        </w:behaviors>
        <w:guid w:val="{413A1404-C63C-4020-B860-49C5822E93A0}"/>
      </w:docPartPr>
      <w:docPartBody>
        <w:p w:rsidR="009D4AC0" w:rsidRDefault="009D4AC0" w:rsidP="009D4AC0">
          <w:pPr>
            <w:pStyle w:val="628BCEAC9F534D47AEBCEB4DA6EC7344"/>
          </w:pPr>
          <w:r w:rsidRPr="008325A8">
            <w:rPr>
              <w:rStyle w:val="Textodelmarcadordeposicin"/>
            </w:rPr>
            <w:t>Haga clic aquí para escribir texto.</w:t>
          </w:r>
        </w:p>
      </w:docPartBody>
    </w:docPart>
    <w:docPart>
      <w:docPartPr>
        <w:name w:val="959A8ACBDC3645A6ABB784C24E335124"/>
        <w:category>
          <w:name w:val="General"/>
          <w:gallery w:val="placeholder"/>
        </w:category>
        <w:types>
          <w:type w:val="bbPlcHdr"/>
        </w:types>
        <w:behaviors>
          <w:behavior w:val="content"/>
        </w:behaviors>
        <w:guid w:val="{E135A1C8-C9E0-41B0-B51F-5BF69E998D21}"/>
      </w:docPartPr>
      <w:docPartBody>
        <w:p w:rsidR="009D4AC0" w:rsidRDefault="009D4AC0" w:rsidP="009D4AC0">
          <w:pPr>
            <w:pStyle w:val="959A8ACBDC3645A6ABB784C24E335124"/>
          </w:pPr>
          <w:r w:rsidRPr="008325A8">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MS Minngs">
    <w:altName w:val="MS Mincho"/>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MS Gothi">
    <w:altName w:val="MS Gothic"/>
    <w:panose1 w:val="00000000000000000000"/>
    <w:charset w:val="80"/>
    <w:family w:val="modern"/>
    <w:notTrueType/>
    <w:pitch w:val="fixed"/>
    <w:sig w:usb0="00000000"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Batang">
    <w:altName w:val="바탕"/>
    <w:charset w:val="81"/>
    <w:family w:val="roman"/>
    <w:pitch w:val="variable"/>
    <w:sig w:usb0="B00002AF" w:usb1="69D77CFB" w:usb2="00000030" w:usb3="00000000" w:csb0="0008009F" w:csb1="00000000"/>
  </w:font>
  <w:font w:name="Arial Narrow">
    <w:panose1 w:val="020B0506020202030204"/>
    <w:charset w:val="00"/>
    <w:family w:val="auto"/>
    <w:pitch w:val="variable"/>
    <w:sig w:usb0="00000287" w:usb1="00000800" w:usb2="00000000" w:usb3="00000000" w:csb0="000000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1054EC"/>
    <w:rsid w:val="00072CAF"/>
    <w:rsid w:val="000C3345"/>
    <w:rsid w:val="000C5D72"/>
    <w:rsid w:val="000E0037"/>
    <w:rsid w:val="000E48CC"/>
    <w:rsid w:val="001054EC"/>
    <w:rsid w:val="00127AF7"/>
    <w:rsid w:val="0013564F"/>
    <w:rsid w:val="00147BE4"/>
    <w:rsid w:val="001849D5"/>
    <w:rsid w:val="0021321F"/>
    <w:rsid w:val="00240769"/>
    <w:rsid w:val="0024687C"/>
    <w:rsid w:val="00283F46"/>
    <w:rsid w:val="002842D7"/>
    <w:rsid w:val="00293A46"/>
    <w:rsid w:val="002B3115"/>
    <w:rsid w:val="002B3FD7"/>
    <w:rsid w:val="002B46A3"/>
    <w:rsid w:val="002C5DE3"/>
    <w:rsid w:val="00352DC3"/>
    <w:rsid w:val="00371C83"/>
    <w:rsid w:val="003D4777"/>
    <w:rsid w:val="003D69E9"/>
    <w:rsid w:val="003F49B4"/>
    <w:rsid w:val="004319AA"/>
    <w:rsid w:val="00463421"/>
    <w:rsid w:val="00472493"/>
    <w:rsid w:val="004B551B"/>
    <w:rsid w:val="004E5C6B"/>
    <w:rsid w:val="005118B4"/>
    <w:rsid w:val="0057166B"/>
    <w:rsid w:val="00597BFE"/>
    <w:rsid w:val="005F165C"/>
    <w:rsid w:val="005F681C"/>
    <w:rsid w:val="0064730B"/>
    <w:rsid w:val="00681700"/>
    <w:rsid w:val="006837A2"/>
    <w:rsid w:val="0068454F"/>
    <w:rsid w:val="006A5AAD"/>
    <w:rsid w:val="006B7001"/>
    <w:rsid w:val="006D7328"/>
    <w:rsid w:val="0070480E"/>
    <w:rsid w:val="007208BB"/>
    <w:rsid w:val="007612ED"/>
    <w:rsid w:val="00761AD3"/>
    <w:rsid w:val="00794EF3"/>
    <w:rsid w:val="007A3EF9"/>
    <w:rsid w:val="007E05E5"/>
    <w:rsid w:val="007E2151"/>
    <w:rsid w:val="007F2E6A"/>
    <w:rsid w:val="008067CC"/>
    <w:rsid w:val="00815D6B"/>
    <w:rsid w:val="0085404B"/>
    <w:rsid w:val="008909CA"/>
    <w:rsid w:val="008A303E"/>
    <w:rsid w:val="008B7459"/>
    <w:rsid w:val="0094382C"/>
    <w:rsid w:val="00956500"/>
    <w:rsid w:val="00956622"/>
    <w:rsid w:val="009C54A8"/>
    <w:rsid w:val="009D4AC0"/>
    <w:rsid w:val="00A06FAD"/>
    <w:rsid w:val="00A07875"/>
    <w:rsid w:val="00A36C60"/>
    <w:rsid w:val="00A44B67"/>
    <w:rsid w:val="00AB2758"/>
    <w:rsid w:val="00AC7933"/>
    <w:rsid w:val="00B05CEB"/>
    <w:rsid w:val="00B270E8"/>
    <w:rsid w:val="00B2728F"/>
    <w:rsid w:val="00B31568"/>
    <w:rsid w:val="00B34729"/>
    <w:rsid w:val="00B40679"/>
    <w:rsid w:val="00B60B2A"/>
    <w:rsid w:val="00B81B30"/>
    <w:rsid w:val="00B97513"/>
    <w:rsid w:val="00BA330E"/>
    <w:rsid w:val="00BC16EB"/>
    <w:rsid w:val="00C353E2"/>
    <w:rsid w:val="00C44B90"/>
    <w:rsid w:val="00C76545"/>
    <w:rsid w:val="00C83DD2"/>
    <w:rsid w:val="00CB591C"/>
    <w:rsid w:val="00CC2EED"/>
    <w:rsid w:val="00D27DC6"/>
    <w:rsid w:val="00D57126"/>
    <w:rsid w:val="00D7160A"/>
    <w:rsid w:val="00D84A1D"/>
    <w:rsid w:val="00DA113B"/>
    <w:rsid w:val="00DB0B54"/>
    <w:rsid w:val="00E25C55"/>
    <w:rsid w:val="00EB1C80"/>
    <w:rsid w:val="00ED3D2C"/>
    <w:rsid w:val="00FA0558"/>
    <w:rsid w:val="00FC33CC"/>
    <w:rsid w:val="00FF437A"/>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49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4AC0"/>
    <w:rPr>
      <w:color w:val="808080"/>
    </w:rPr>
  </w:style>
  <w:style w:type="paragraph" w:customStyle="1" w:styleId="7EF382632B9F4C409F8EF03FBAB26B56">
    <w:name w:val="7EF382632B9F4C409F8EF03FBAB26B56"/>
    <w:rsid w:val="001054EC"/>
  </w:style>
  <w:style w:type="paragraph" w:customStyle="1" w:styleId="6F4EDABC37154B6CB9B3144FDA518A42">
    <w:name w:val="6F4EDABC37154B6CB9B3144FDA518A42"/>
    <w:rsid w:val="001054EC"/>
  </w:style>
  <w:style w:type="paragraph" w:customStyle="1" w:styleId="94EB98119B3F4BA4BEABE9F18CC348AB">
    <w:name w:val="94EB98119B3F4BA4BEABE9F18CC348AB"/>
    <w:rsid w:val="001054EC"/>
  </w:style>
  <w:style w:type="paragraph" w:customStyle="1" w:styleId="CF8B54275AAE43718DE9F3BF5C24BFBC">
    <w:name w:val="CF8B54275AAE43718DE9F3BF5C24BFBC"/>
    <w:rsid w:val="001054EC"/>
  </w:style>
  <w:style w:type="paragraph" w:customStyle="1" w:styleId="385AEDD839A849549481B48AE634C66A">
    <w:name w:val="385AEDD839A849549481B48AE634C66A"/>
    <w:rsid w:val="001054EC"/>
  </w:style>
  <w:style w:type="paragraph" w:customStyle="1" w:styleId="AC3E8F6EBB61479EBF7102F744DD8A9D">
    <w:name w:val="AC3E8F6EBB61479EBF7102F744DD8A9D"/>
    <w:rsid w:val="001054EC"/>
  </w:style>
  <w:style w:type="paragraph" w:customStyle="1" w:styleId="E8E56A1619A549F99A7CB3EDAC44D0BC">
    <w:name w:val="E8E56A1619A549F99A7CB3EDAC44D0BC"/>
    <w:rsid w:val="001054EC"/>
  </w:style>
  <w:style w:type="paragraph" w:customStyle="1" w:styleId="9248C4CBF6BF4EAB8062702693669CC3">
    <w:name w:val="9248C4CBF6BF4EAB8062702693669CC3"/>
    <w:rsid w:val="00A36C60"/>
  </w:style>
  <w:style w:type="paragraph" w:customStyle="1" w:styleId="DF441AED2D77449186845658C97E6DF8">
    <w:name w:val="DF441AED2D77449186845658C97E6DF8"/>
    <w:rsid w:val="00BC16EB"/>
  </w:style>
  <w:style w:type="paragraph" w:customStyle="1" w:styleId="50C33B114692464693077C57AA004797">
    <w:name w:val="50C33B114692464693077C57AA004797"/>
    <w:rsid w:val="00BC16EB"/>
  </w:style>
  <w:style w:type="paragraph" w:customStyle="1" w:styleId="A28A6DE3AB674D78B06F22AE4DD05030">
    <w:name w:val="A28A6DE3AB674D78B06F22AE4DD05030"/>
    <w:rsid w:val="00BC16EB"/>
  </w:style>
  <w:style w:type="paragraph" w:customStyle="1" w:styleId="D61D8D66C710494C9054C25493C89532">
    <w:name w:val="D61D8D66C710494C9054C25493C89532"/>
    <w:rsid w:val="00BC16EB"/>
  </w:style>
  <w:style w:type="paragraph" w:customStyle="1" w:styleId="6E70D1B2AEC74A8C900B1DAD6804EBBB">
    <w:name w:val="6E70D1B2AEC74A8C900B1DAD6804EBBB"/>
    <w:rsid w:val="00681700"/>
  </w:style>
  <w:style w:type="paragraph" w:customStyle="1" w:styleId="36F937C341594F3DBD345216D78CF338">
    <w:name w:val="36F937C341594F3DBD345216D78CF338"/>
    <w:rsid w:val="00681700"/>
  </w:style>
  <w:style w:type="paragraph" w:customStyle="1" w:styleId="04A66536DA1F4FD4A81D1C8B29DE0012">
    <w:name w:val="04A66536DA1F4FD4A81D1C8B29DE0012"/>
    <w:rsid w:val="00681700"/>
  </w:style>
  <w:style w:type="paragraph" w:customStyle="1" w:styleId="06A2E36FDF80464CB4E8F02AD0F35E07">
    <w:name w:val="06A2E36FDF80464CB4E8F02AD0F35E07"/>
    <w:rsid w:val="00681700"/>
  </w:style>
  <w:style w:type="paragraph" w:customStyle="1" w:styleId="9B62B50A692749D2BA63F8D58CD00DC0">
    <w:name w:val="9B62B50A692749D2BA63F8D58CD00DC0"/>
    <w:rsid w:val="00681700"/>
  </w:style>
  <w:style w:type="paragraph" w:customStyle="1" w:styleId="81D136D9C07B411584D421DD874C1FC3">
    <w:name w:val="81D136D9C07B411584D421DD874C1FC3"/>
    <w:rsid w:val="00681700"/>
  </w:style>
  <w:style w:type="paragraph" w:customStyle="1" w:styleId="D42351DA95094B32AADEA2554961C715">
    <w:name w:val="D42351DA95094B32AADEA2554961C715"/>
    <w:rsid w:val="00681700"/>
  </w:style>
  <w:style w:type="paragraph" w:customStyle="1" w:styleId="1F5412B9C44F4AFCA8B35C6B9ACA93D8">
    <w:name w:val="1F5412B9C44F4AFCA8B35C6B9ACA93D8"/>
    <w:rsid w:val="00681700"/>
  </w:style>
  <w:style w:type="paragraph" w:customStyle="1" w:styleId="A8CD5E7C1E0F4C8581BF9BD2B8B85BED">
    <w:name w:val="A8CD5E7C1E0F4C8581BF9BD2B8B85BED"/>
    <w:rsid w:val="00681700"/>
  </w:style>
  <w:style w:type="paragraph" w:customStyle="1" w:styleId="E919456263E1402BB88ECC51B2D1A641">
    <w:name w:val="E919456263E1402BB88ECC51B2D1A641"/>
    <w:rsid w:val="00681700"/>
  </w:style>
  <w:style w:type="paragraph" w:customStyle="1" w:styleId="3F3221225A5A44B5AF9301E0E898F7F2">
    <w:name w:val="3F3221225A5A44B5AF9301E0E898F7F2"/>
    <w:rsid w:val="00681700"/>
  </w:style>
  <w:style w:type="paragraph" w:customStyle="1" w:styleId="261047BC3B204EB98705F70085CD915A">
    <w:name w:val="261047BC3B204EB98705F70085CD915A"/>
    <w:rsid w:val="00681700"/>
  </w:style>
  <w:style w:type="paragraph" w:customStyle="1" w:styleId="B46C495A746C42A3AC7CE02392B7C689">
    <w:name w:val="B46C495A746C42A3AC7CE02392B7C689"/>
    <w:rsid w:val="00681700"/>
  </w:style>
  <w:style w:type="paragraph" w:customStyle="1" w:styleId="C954B6042E034393925387B83DE7D7E3">
    <w:name w:val="C954B6042E034393925387B83DE7D7E3"/>
    <w:rsid w:val="00681700"/>
  </w:style>
  <w:style w:type="paragraph" w:customStyle="1" w:styleId="1BBBF394A15E4141914C0F73B5F4E566">
    <w:name w:val="1BBBF394A15E4141914C0F73B5F4E566"/>
    <w:rsid w:val="00681700"/>
  </w:style>
  <w:style w:type="paragraph" w:customStyle="1" w:styleId="D9AF76E2B2484391B128F98B77BD0508">
    <w:name w:val="D9AF76E2B2484391B128F98B77BD0508"/>
    <w:rsid w:val="006B7001"/>
  </w:style>
  <w:style w:type="paragraph" w:customStyle="1" w:styleId="C4DA145E58E948A7AAD1BBE33C9B0311">
    <w:name w:val="C4DA145E58E948A7AAD1BBE33C9B0311"/>
    <w:rsid w:val="009D4AC0"/>
  </w:style>
  <w:style w:type="paragraph" w:customStyle="1" w:styleId="59A576A39E3346819636AED5327C7A9B">
    <w:name w:val="59A576A39E3346819636AED5327C7A9B"/>
    <w:rsid w:val="009D4AC0"/>
  </w:style>
  <w:style w:type="paragraph" w:customStyle="1" w:styleId="628BCEAC9F534D47AEBCEB4DA6EC7344">
    <w:name w:val="628BCEAC9F534D47AEBCEB4DA6EC7344"/>
    <w:rsid w:val="009D4AC0"/>
  </w:style>
  <w:style w:type="paragraph" w:customStyle="1" w:styleId="959A8ACBDC3645A6ABB784C24E335124">
    <w:name w:val="959A8ACBDC3645A6ABB784C24E335124"/>
    <w:rsid w:val="009D4AC0"/>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D72319-072E-964A-912F-DF79DB5A1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131</Pages>
  <Words>13291</Words>
  <Characters>73106</Characters>
  <Application>Microsoft Macintosh Word</Application>
  <DocSecurity>0</DocSecurity>
  <Lines>609</Lines>
  <Paragraphs>172</Paragraphs>
  <ScaleCrop>false</ScaleCrop>
  <HeadingPairs>
    <vt:vector size="2" baseType="variant">
      <vt:variant>
        <vt:lpstr>Título</vt:lpstr>
      </vt:variant>
      <vt:variant>
        <vt:i4>1</vt:i4>
      </vt:variant>
    </vt:vector>
  </HeadingPairs>
  <TitlesOfParts>
    <vt:vector size="1" baseType="lpstr">
      <vt:lpstr>DPS</vt:lpstr>
    </vt:vector>
  </TitlesOfParts>
  <Company/>
  <LinksUpToDate>false</LinksUpToDate>
  <CharactersWithSpaces>86225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DPS</dc:title>
  <dc:creator>María Piedad Vargas Garzón</dc:creator>
  <cp:lastModifiedBy>Camilo Londoño</cp:lastModifiedBy>
  <cp:revision>24</cp:revision>
  <dcterms:created xsi:type="dcterms:W3CDTF">2014-11-23T13:58:00Z</dcterms:created>
  <dcterms:modified xsi:type="dcterms:W3CDTF">2014-11-24T02:15:00Z</dcterms:modified>
</cp:coreProperties>
</file>